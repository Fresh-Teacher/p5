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3FD2" w:rsidRPr="00427F5E" w:rsidRDefault="00963FD2" w:rsidP="0012386B">
      <w:pPr>
        <w:jc w:val="center"/>
        <w:rPr>
          <w:rFonts w:cs="Calibri Light"/>
          <w:sz w:val="25"/>
          <w:szCs w:val="25"/>
          <w:u w:val="single"/>
        </w:rPr>
      </w:pPr>
      <w:r w:rsidRPr="00427F5E">
        <w:rPr>
          <w:rFonts w:eastAsia="Arial Unicode MS" w:cs="Calibri Light"/>
          <w:b/>
          <w:bCs/>
          <w:sz w:val="25"/>
          <w:szCs w:val="25"/>
          <w:u w:val="sing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PARAMOUNT SCIENCE NOTES</w:t>
      </w:r>
    </w:p>
    <w:p w:rsidR="00963FD2" w:rsidRPr="00427F5E" w:rsidRDefault="00963FD2" w:rsidP="0012386B">
      <w:pPr>
        <w:jc w:val="center"/>
        <w:rPr>
          <w:rFonts w:eastAsia="Arial Unicode MS" w:cs="Calibri Light"/>
          <w:b/>
          <w:bCs/>
          <w:sz w:val="25"/>
          <w:szCs w:val="25"/>
          <w:u w:val="sing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427F5E">
        <w:rPr>
          <w:rFonts w:eastAsia="Arial Unicode MS" w:cs="Calibri Light"/>
          <w:b/>
          <w:bCs/>
          <w:sz w:val="25"/>
          <w:szCs w:val="25"/>
          <w:u w:val="sing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FOR PRIMARY FIVE</w:t>
      </w:r>
    </w:p>
    <w:p w:rsidR="009D595E" w:rsidRPr="00427F5E" w:rsidRDefault="009D595E" w:rsidP="009D595E">
      <w:pPr>
        <w:jc w:val="center"/>
        <w:rPr>
          <w:rFonts w:cs="Calibri Light"/>
          <w:sz w:val="25"/>
          <w:szCs w:val="25"/>
          <w:u w:val="single"/>
        </w:rPr>
      </w:pPr>
      <w:r w:rsidRPr="00427F5E">
        <w:rPr>
          <w:rFonts w:eastAsia="Arial Unicode MS" w:cs="Calibri Light"/>
          <w:b/>
          <w:bCs/>
          <w:sz w:val="25"/>
          <w:szCs w:val="25"/>
          <w:u w:val="sing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TERM ONE</w:t>
      </w:r>
    </w:p>
    <w:p w:rsidR="0012386B" w:rsidRPr="00427F5E" w:rsidRDefault="0012386B" w:rsidP="00B1378B">
      <w:r w:rsidRPr="00427F5E">
        <w:t>TOPICS</w:t>
      </w:r>
    </w:p>
    <w:p w:rsidR="0012386B" w:rsidRPr="00427F5E" w:rsidRDefault="0012386B" w:rsidP="00887D8E">
      <w:pPr>
        <w:numPr>
          <w:ilvl w:val="0"/>
          <w:numId w:val="332"/>
        </w:numPr>
        <w:tabs>
          <w:tab w:val="clear" w:pos="720"/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Keeping birds and bees</w:t>
      </w:r>
    </w:p>
    <w:p w:rsidR="0012386B" w:rsidRPr="00427F5E" w:rsidRDefault="0012386B" w:rsidP="00887D8E">
      <w:pPr>
        <w:numPr>
          <w:ilvl w:val="0"/>
          <w:numId w:val="332"/>
        </w:numPr>
        <w:tabs>
          <w:tab w:val="clear" w:pos="720"/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Measures</w:t>
      </w:r>
    </w:p>
    <w:p w:rsidR="0012386B" w:rsidRPr="00427F5E" w:rsidRDefault="0012386B" w:rsidP="00887D8E">
      <w:pPr>
        <w:numPr>
          <w:ilvl w:val="0"/>
          <w:numId w:val="332"/>
        </w:numPr>
        <w:tabs>
          <w:tab w:val="clear" w:pos="720"/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Immunisation</w:t>
      </w:r>
      <w:r w:rsidR="009D595E" w:rsidRPr="00427F5E">
        <w:rPr>
          <w:rFonts w:cs="Calibri Light"/>
          <w:sz w:val="25"/>
          <w:szCs w:val="25"/>
        </w:rPr>
        <w:t xml:space="preserve">     </w:t>
      </w:r>
    </w:p>
    <w:p w:rsidR="0012386B" w:rsidRPr="00427F5E" w:rsidRDefault="0012386B" w:rsidP="00887D8E">
      <w:pPr>
        <w:numPr>
          <w:ilvl w:val="0"/>
          <w:numId w:val="332"/>
        </w:numPr>
        <w:tabs>
          <w:tab w:val="clear" w:pos="720"/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Digestive system</w:t>
      </w:r>
    </w:p>
    <w:p w:rsidR="009E0685" w:rsidRDefault="009E0685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TOPIC: KEEPING OF POULTRY AND BEES</w:t>
      </w:r>
    </w:p>
    <w:p w:rsidR="009E0685" w:rsidRPr="00427F5E" w:rsidRDefault="009E0685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9E0685" w:rsidRDefault="0012386B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cs="Calibri Light"/>
          <w:b/>
          <w:color w:val="000000" w:themeColor="text1"/>
          <w:sz w:val="25"/>
          <w:szCs w:val="25"/>
          <w:u w:val="single"/>
        </w:rPr>
        <w:t>Poultry keeping</w:t>
      </w:r>
    </w:p>
    <w:p w:rsidR="0012386B" w:rsidRPr="009E0685" w:rsidRDefault="0012386B" w:rsidP="00887D8E">
      <w:pPr>
        <w:pStyle w:val="ListParagraph"/>
        <w:numPr>
          <w:ilvl w:val="0"/>
          <w:numId w:val="517"/>
        </w:numPr>
        <w:spacing w:line="276" w:lineRule="auto"/>
        <w:rPr>
          <w:rFonts w:ascii="Cambria" w:hAnsi="Cambria" w:cs="Calibri Light"/>
          <w:color w:val="000000" w:themeColor="text1"/>
          <w:sz w:val="25"/>
          <w:szCs w:val="25"/>
        </w:rPr>
      </w:pPr>
      <w:r w:rsidRPr="009E0685">
        <w:rPr>
          <w:rFonts w:ascii="Cambria" w:hAnsi="Cambria" w:cs="Calibri Light"/>
          <w:color w:val="000000" w:themeColor="text1"/>
          <w:sz w:val="25"/>
          <w:szCs w:val="25"/>
        </w:rPr>
        <w:t>This is the rearing of domestic birds</w:t>
      </w:r>
    </w:p>
    <w:p w:rsidR="0012386B" w:rsidRPr="009E0685" w:rsidRDefault="0012386B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>POULTRY</w:t>
      </w:r>
    </w:p>
    <w:p w:rsidR="0012386B" w:rsidRPr="009E0685" w:rsidRDefault="0012386B" w:rsidP="00887D8E">
      <w:pPr>
        <w:numPr>
          <w:ilvl w:val="0"/>
          <w:numId w:val="471"/>
        </w:numPr>
        <w:spacing w:line="276" w:lineRule="auto"/>
        <w:rPr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These are domestic birds</w:t>
      </w:r>
    </w:p>
    <w:p w:rsidR="0012386B" w:rsidRPr="009E0685" w:rsidRDefault="0012386B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cs="Calibri Light"/>
          <w:b/>
          <w:color w:val="000000" w:themeColor="text1"/>
          <w:sz w:val="25"/>
          <w:szCs w:val="25"/>
          <w:u w:val="single"/>
        </w:rPr>
        <w:t xml:space="preserve">Types/examples of poultry </w:t>
      </w:r>
    </w:p>
    <w:p w:rsidR="009D595E" w:rsidRPr="009E0685" w:rsidRDefault="009D595E" w:rsidP="00887D8E">
      <w:pPr>
        <w:numPr>
          <w:ilvl w:val="1"/>
          <w:numId w:val="470"/>
        </w:numPr>
        <w:spacing w:line="276" w:lineRule="auto"/>
        <w:ind w:left="720"/>
        <w:rPr>
          <w:rFonts w:cs="Calibri Light"/>
          <w:color w:val="000000" w:themeColor="text1"/>
          <w:sz w:val="25"/>
          <w:szCs w:val="25"/>
        </w:rPr>
        <w:sectPr w:rsidR="009D595E" w:rsidRPr="009E0685" w:rsidSect="00744389">
          <w:footerReference w:type="even" r:id="rId8"/>
          <w:footerReference w:type="default" r:id="rId9"/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12386B" w:rsidRPr="009E0685" w:rsidRDefault="0012386B" w:rsidP="00887D8E">
      <w:pPr>
        <w:numPr>
          <w:ilvl w:val="1"/>
          <w:numId w:val="470"/>
        </w:numPr>
        <w:spacing w:line="276" w:lineRule="auto"/>
        <w:ind w:left="720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lastRenderedPageBreak/>
        <w:t>Chickens</w:t>
      </w:r>
    </w:p>
    <w:p w:rsidR="0012386B" w:rsidRPr="009E0685" w:rsidRDefault="0012386B" w:rsidP="00887D8E">
      <w:pPr>
        <w:numPr>
          <w:ilvl w:val="1"/>
          <w:numId w:val="470"/>
        </w:numPr>
        <w:spacing w:line="276" w:lineRule="auto"/>
        <w:ind w:left="720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Ducks</w:t>
      </w:r>
    </w:p>
    <w:p w:rsidR="0012386B" w:rsidRPr="009E0685" w:rsidRDefault="0012386B" w:rsidP="00887D8E">
      <w:pPr>
        <w:numPr>
          <w:ilvl w:val="1"/>
          <w:numId w:val="470"/>
        </w:numPr>
        <w:spacing w:line="276" w:lineRule="auto"/>
        <w:ind w:left="720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lastRenderedPageBreak/>
        <w:t>Turkeys</w:t>
      </w:r>
    </w:p>
    <w:p w:rsidR="0012386B" w:rsidRPr="009E0685" w:rsidRDefault="0012386B" w:rsidP="00887D8E">
      <w:pPr>
        <w:numPr>
          <w:ilvl w:val="1"/>
          <w:numId w:val="470"/>
        </w:numPr>
        <w:spacing w:line="276" w:lineRule="auto"/>
        <w:ind w:left="720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Geese</w:t>
      </w:r>
    </w:p>
    <w:p w:rsidR="0012386B" w:rsidRPr="009E0685" w:rsidRDefault="0012386B" w:rsidP="00887D8E">
      <w:pPr>
        <w:numPr>
          <w:ilvl w:val="1"/>
          <w:numId w:val="470"/>
        </w:numPr>
        <w:spacing w:line="276" w:lineRule="auto"/>
        <w:ind w:left="720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lastRenderedPageBreak/>
        <w:t>Guinea fowls</w:t>
      </w:r>
    </w:p>
    <w:p w:rsidR="0012386B" w:rsidRPr="009E0685" w:rsidRDefault="0012386B" w:rsidP="00887D8E">
      <w:pPr>
        <w:numPr>
          <w:ilvl w:val="1"/>
          <w:numId w:val="470"/>
        </w:numPr>
        <w:spacing w:line="276" w:lineRule="auto"/>
        <w:ind w:left="720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Pigeons</w:t>
      </w:r>
    </w:p>
    <w:p w:rsidR="009D595E" w:rsidRPr="009E0685" w:rsidRDefault="009D595E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  <w:sectPr w:rsidR="009D595E" w:rsidRPr="009E0685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</w:p>
    <w:p w:rsidR="009E0685" w:rsidRDefault="009E0685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</w:pPr>
    </w:p>
    <w:p w:rsidR="0012386B" w:rsidRPr="009E0685" w:rsidRDefault="0012386B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cs="Calibri Light"/>
          <w:b/>
          <w:color w:val="000000" w:themeColor="text1"/>
          <w:sz w:val="25"/>
          <w:szCs w:val="25"/>
          <w:u w:val="single"/>
        </w:rPr>
        <w:t>Examples of poultry products</w:t>
      </w:r>
    </w:p>
    <w:p w:rsidR="009D595E" w:rsidRPr="009E0685" w:rsidRDefault="009D595E" w:rsidP="00887D8E">
      <w:pPr>
        <w:numPr>
          <w:ilvl w:val="0"/>
          <w:numId w:val="516"/>
        </w:numPr>
        <w:spacing w:line="276" w:lineRule="auto"/>
        <w:rPr>
          <w:rFonts w:cs="Calibri Light"/>
          <w:color w:val="000000" w:themeColor="text1"/>
          <w:sz w:val="25"/>
          <w:szCs w:val="25"/>
        </w:rPr>
        <w:sectPr w:rsidR="009D595E" w:rsidRPr="009E0685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12386B" w:rsidRPr="009E0685" w:rsidRDefault="0012386B" w:rsidP="00887D8E">
      <w:pPr>
        <w:numPr>
          <w:ilvl w:val="0"/>
          <w:numId w:val="516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lastRenderedPageBreak/>
        <w:t>Eggs</w:t>
      </w:r>
    </w:p>
    <w:p w:rsidR="0012386B" w:rsidRPr="009E0685" w:rsidRDefault="0012386B" w:rsidP="00887D8E">
      <w:pPr>
        <w:numPr>
          <w:ilvl w:val="0"/>
          <w:numId w:val="516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Meat</w:t>
      </w:r>
    </w:p>
    <w:p w:rsidR="0012386B" w:rsidRPr="009E0685" w:rsidRDefault="0012386B" w:rsidP="00887D8E">
      <w:pPr>
        <w:numPr>
          <w:ilvl w:val="0"/>
          <w:numId w:val="516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lastRenderedPageBreak/>
        <w:t>Feathers</w:t>
      </w:r>
    </w:p>
    <w:p w:rsidR="0012386B" w:rsidRPr="009E0685" w:rsidRDefault="0012386B" w:rsidP="00887D8E">
      <w:pPr>
        <w:numPr>
          <w:ilvl w:val="0"/>
          <w:numId w:val="516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Poultry droppings</w:t>
      </w:r>
    </w:p>
    <w:p w:rsidR="0012386B" w:rsidRPr="009E0685" w:rsidRDefault="0012386B" w:rsidP="00887D8E">
      <w:pPr>
        <w:numPr>
          <w:ilvl w:val="0"/>
          <w:numId w:val="516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lastRenderedPageBreak/>
        <w:t>Bones</w:t>
      </w:r>
    </w:p>
    <w:p w:rsidR="009D595E" w:rsidRPr="009E0685" w:rsidRDefault="009D595E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  <w:sectPr w:rsidR="009D595E" w:rsidRPr="009E0685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</w:p>
    <w:p w:rsidR="0012386B" w:rsidRPr="009E0685" w:rsidRDefault="0012386B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cs="Calibri Light"/>
          <w:b/>
          <w:color w:val="000000" w:themeColor="text1"/>
          <w:sz w:val="25"/>
          <w:szCs w:val="25"/>
          <w:u w:val="single"/>
        </w:rPr>
        <w:lastRenderedPageBreak/>
        <w:t>Reasons for rearing poultry (Why do farmers keep domestic birds?)</w:t>
      </w:r>
    </w:p>
    <w:p w:rsidR="009D595E" w:rsidRPr="009E0685" w:rsidRDefault="009D595E" w:rsidP="00887D8E">
      <w:pPr>
        <w:numPr>
          <w:ilvl w:val="0"/>
          <w:numId w:val="485"/>
        </w:numPr>
        <w:spacing w:line="276" w:lineRule="auto"/>
        <w:rPr>
          <w:rFonts w:cs="Calibri Light"/>
          <w:color w:val="000000" w:themeColor="text1"/>
          <w:sz w:val="25"/>
          <w:szCs w:val="25"/>
        </w:rPr>
        <w:sectPr w:rsidR="009D595E" w:rsidRPr="009E0685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12386B" w:rsidRPr="009E0685" w:rsidRDefault="0012386B" w:rsidP="00887D8E">
      <w:pPr>
        <w:numPr>
          <w:ilvl w:val="0"/>
          <w:numId w:val="485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lastRenderedPageBreak/>
        <w:t>For egg production/to get eggs</w:t>
      </w:r>
    </w:p>
    <w:p w:rsidR="0012386B" w:rsidRPr="009E0685" w:rsidRDefault="0012386B" w:rsidP="00887D8E">
      <w:pPr>
        <w:numPr>
          <w:ilvl w:val="0"/>
          <w:numId w:val="485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For meat production/to get meat</w:t>
      </w:r>
    </w:p>
    <w:p w:rsidR="009D595E" w:rsidRPr="009E0685" w:rsidRDefault="0012386B" w:rsidP="00887D8E">
      <w:pPr>
        <w:numPr>
          <w:ilvl w:val="0"/>
          <w:numId w:val="485"/>
        </w:numPr>
        <w:spacing w:line="276" w:lineRule="auto"/>
        <w:rPr>
          <w:rFonts w:cs="Calibri Light"/>
          <w:color w:val="000000" w:themeColor="text1"/>
          <w:sz w:val="25"/>
          <w:szCs w:val="25"/>
        </w:rPr>
        <w:sectPr w:rsidR="009D595E" w:rsidRPr="009E0685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  <w:r w:rsidRPr="009E0685">
        <w:rPr>
          <w:rFonts w:cs="Calibri Light"/>
          <w:color w:val="000000" w:themeColor="text1"/>
          <w:sz w:val="25"/>
          <w:szCs w:val="25"/>
        </w:rPr>
        <w:lastRenderedPageBreak/>
        <w:t>For income after sale/to sell them for money</w:t>
      </w:r>
    </w:p>
    <w:p w:rsidR="0012386B" w:rsidRPr="009E0685" w:rsidRDefault="0012386B" w:rsidP="0012386B">
      <w:p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  <w:u w:val="single"/>
        </w:rPr>
        <w:lastRenderedPageBreak/>
        <w:t>Importance (uses) of poultry to people</w:t>
      </w:r>
    </w:p>
    <w:p w:rsidR="009D595E" w:rsidRPr="009E0685" w:rsidRDefault="009D595E" w:rsidP="00887D8E">
      <w:pPr>
        <w:numPr>
          <w:ilvl w:val="0"/>
          <w:numId w:val="362"/>
        </w:numPr>
        <w:spacing w:line="276" w:lineRule="auto"/>
        <w:rPr>
          <w:rFonts w:cs="Calibri Light"/>
          <w:color w:val="000000" w:themeColor="text1"/>
          <w:sz w:val="25"/>
          <w:szCs w:val="25"/>
        </w:rPr>
        <w:sectPr w:rsidR="009D595E" w:rsidRPr="009E0685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12386B" w:rsidRPr="009E0685" w:rsidRDefault="0012386B" w:rsidP="00887D8E">
      <w:pPr>
        <w:numPr>
          <w:ilvl w:val="0"/>
          <w:numId w:val="362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lastRenderedPageBreak/>
        <w:t>They provide eggs</w:t>
      </w:r>
    </w:p>
    <w:p w:rsidR="0012386B" w:rsidRPr="009E0685" w:rsidRDefault="0012386B" w:rsidP="00887D8E">
      <w:pPr>
        <w:numPr>
          <w:ilvl w:val="0"/>
          <w:numId w:val="362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They provide meat</w:t>
      </w:r>
    </w:p>
    <w:p w:rsidR="0012386B" w:rsidRPr="009E0685" w:rsidRDefault="0012386B" w:rsidP="00887D8E">
      <w:pPr>
        <w:numPr>
          <w:ilvl w:val="0"/>
          <w:numId w:val="362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They are sold for money</w:t>
      </w:r>
    </w:p>
    <w:p w:rsidR="0012386B" w:rsidRPr="009E0685" w:rsidRDefault="0012386B" w:rsidP="00887D8E">
      <w:pPr>
        <w:numPr>
          <w:ilvl w:val="0"/>
          <w:numId w:val="362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They are used to pay bride price</w:t>
      </w:r>
    </w:p>
    <w:p w:rsidR="0012386B" w:rsidRPr="009E0685" w:rsidRDefault="0012386B" w:rsidP="00887D8E">
      <w:pPr>
        <w:numPr>
          <w:ilvl w:val="0"/>
          <w:numId w:val="362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Their droppings are used as manure</w:t>
      </w:r>
    </w:p>
    <w:p w:rsidR="0012386B" w:rsidRPr="009E0685" w:rsidRDefault="0012386B" w:rsidP="00887D8E">
      <w:pPr>
        <w:numPr>
          <w:ilvl w:val="0"/>
          <w:numId w:val="362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  <w:lang w:eastAsia="zh-CN"/>
        </w:rPr>
        <w:t>Their bones are used to make glue</w:t>
      </w:r>
    </w:p>
    <w:p w:rsidR="0012386B" w:rsidRPr="009E0685" w:rsidRDefault="0012386B" w:rsidP="00887D8E">
      <w:pPr>
        <w:numPr>
          <w:ilvl w:val="0"/>
          <w:numId w:val="362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lastRenderedPageBreak/>
        <w:t>Their feathers</w:t>
      </w:r>
      <w:r w:rsidRPr="009E0685">
        <w:rPr>
          <w:rFonts w:cs="Calibri Light"/>
          <w:color w:val="000000" w:themeColor="text1"/>
          <w:sz w:val="25"/>
          <w:szCs w:val="25"/>
          <w:lang w:eastAsia="zh-CN"/>
        </w:rPr>
        <w:t xml:space="preserve"> are</w:t>
      </w:r>
      <w:r w:rsidRPr="009E0685">
        <w:rPr>
          <w:rFonts w:cs="Calibri Light"/>
          <w:color w:val="000000" w:themeColor="text1"/>
          <w:sz w:val="25"/>
          <w:szCs w:val="25"/>
        </w:rPr>
        <w:t xml:space="preserve"> used for dec</w:t>
      </w:r>
      <w:r w:rsidRPr="009E0685">
        <w:rPr>
          <w:rFonts w:cs="Calibri Light"/>
          <w:color w:val="000000" w:themeColor="text1"/>
          <w:sz w:val="25"/>
          <w:szCs w:val="25"/>
          <w:lang w:eastAsia="zh-CN"/>
        </w:rPr>
        <w:t>oration</w:t>
      </w:r>
    </w:p>
    <w:p w:rsidR="0012386B" w:rsidRPr="009E0685" w:rsidRDefault="0012386B" w:rsidP="00887D8E">
      <w:pPr>
        <w:numPr>
          <w:ilvl w:val="0"/>
          <w:numId w:val="362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  <w:lang w:eastAsia="zh-CN"/>
        </w:rPr>
        <w:t>Their feathers are used to make pillows</w:t>
      </w:r>
    </w:p>
    <w:p w:rsidR="009D595E" w:rsidRPr="009E0685" w:rsidRDefault="0012386B" w:rsidP="00887D8E">
      <w:pPr>
        <w:numPr>
          <w:ilvl w:val="0"/>
          <w:numId w:val="362"/>
        </w:numPr>
        <w:spacing w:line="276" w:lineRule="auto"/>
        <w:rPr>
          <w:rFonts w:cs="Calibri Light"/>
          <w:color w:val="000000" w:themeColor="text1"/>
          <w:sz w:val="25"/>
          <w:szCs w:val="25"/>
          <w:lang w:eastAsia="zh-CN"/>
        </w:rPr>
        <w:sectPr w:rsidR="009D595E" w:rsidRPr="009E0685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  <w:r w:rsidRPr="009E0685">
        <w:rPr>
          <w:rFonts w:cs="Calibri Light"/>
          <w:color w:val="000000" w:themeColor="text1"/>
          <w:sz w:val="25"/>
          <w:szCs w:val="25"/>
          <w:lang w:eastAsia="zh-CN"/>
        </w:rPr>
        <w:t>Their feathers are used to make costumes</w:t>
      </w:r>
    </w:p>
    <w:p w:rsidR="009E0685" w:rsidRDefault="009E0685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</w:pPr>
    </w:p>
    <w:p w:rsidR="0012386B" w:rsidRPr="009E0685" w:rsidRDefault="0012386B" w:rsidP="0012386B">
      <w:p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  <w:u w:val="single"/>
        </w:rPr>
        <w:t>Terms used in poultry keeping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>Poultry (fowls)</w:t>
      </w:r>
      <w:r w:rsidRPr="009E0685">
        <w:rPr>
          <w:rFonts w:cs="Calibri Light"/>
          <w:color w:val="000000" w:themeColor="text1"/>
          <w:sz w:val="25"/>
          <w:szCs w:val="25"/>
        </w:rPr>
        <w:t xml:space="preserve"> – Domestic birds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>Hen</w:t>
      </w:r>
      <w:r w:rsidRPr="009E0685">
        <w:rPr>
          <w:rFonts w:cs="Calibri Light"/>
          <w:color w:val="000000" w:themeColor="text1"/>
          <w:sz w:val="25"/>
          <w:szCs w:val="25"/>
        </w:rPr>
        <w:t xml:space="preserve"> – Adult female chicken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>Cock</w:t>
      </w:r>
      <w:r w:rsidRPr="009E0685">
        <w:rPr>
          <w:rFonts w:cs="Calibri Light"/>
          <w:color w:val="000000" w:themeColor="text1"/>
          <w:sz w:val="25"/>
          <w:szCs w:val="25"/>
        </w:rPr>
        <w:t xml:space="preserve"> – Adult male chicken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 xml:space="preserve">Cockerel </w:t>
      </w:r>
      <w:r w:rsidRPr="009E0685">
        <w:rPr>
          <w:rFonts w:cs="Calibri Light"/>
          <w:color w:val="000000" w:themeColor="text1"/>
          <w:sz w:val="25"/>
          <w:szCs w:val="25"/>
        </w:rPr>
        <w:t>– Young male chicken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>Capon</w:t>
      </w:r>
      <w:r w:rsidRPr="009E0685">
        <w:rPr>
          <w:rFonts w:cs="Calibri Light"/>
          <w:color w:val="000000" w:themeColor="text1"/>
          <w:sz w:val="25"/>
          <w:szCs w:val="25"/>
        </w:rPr>
        <w:t xml:space="preserve"> – castrated male chicken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>Pulle</w:t>
      </w:r>
      <w:r w:rsidRPr="009E0685">
        <w:rPr>
          <w:rFonts w:cs="Calibri Light"/>
          <w:color w:val="000000" w:themeColor="text1"/>
          <w:sz w:val="25"/>
          <w:szCs w:val="25"/>
        </w:rPr>
        <w:t>t – young female chicken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>Chick</w:t>
      </w:r>
      <w:r w:rsidRPr="009E0685">
        <w:rPr>
          <w:rFonts w:cs="Calibri Light"/>
          <w:color w:val="000000" w:themeColor="text1"/>
          <w:sz w:val="25"/>
          <w:szCs w:val="25"/>
        </w:rPr>
        <w:t xml:space="preserve"> – a young bird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>Incubation</w:t>
      </w:r>
      <w:r w:rsidRPr="009E0685">
        <w:rPr>
          <w:rFonts w:cs="Calibri Light"/>
          <w:color w:val="000000" w:themeColor="text1"/>
          <w:sz w:val="25"/>
          <w:szCs w:val="25"/>
        </w:rPr>
        <w:t xml:space="preserve"> – providing of necessary conditions to a fertilized egg to hatch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>Incubation</w:t>
      </w:r>
      <w:r w:rsidRPr="009E0685">
        <w:rPr>
          <w:rFonts w:cs="Calibri Light"/>
          <w:color w:val="000000" w:themeColor="text1"/>
          <w:sz w:val="25"/>
          <w:szCs w:val="25"/>
        </w:rPr>
        <w:t xml:space="preserve"> period – time taken by a fertilized egg to hatch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 xml:space="preserve">Incubator </w:t>
      </w:r>
      <w:r w:rsidRPr="009E0685">
        <w:rPr>
          <w:rFonts w:cs="Calibri Light"/>
          <w:color w:val="000000" w:themeColor="text1"/>
          <w:sz w:val="25"/>
          <w:szCs w:val="25"/>
        </w:rPr>
        <w:t>–  a machine used to hatch eggs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 xml:space="preserve">Layers </w:t>
      </w:r>
      <w:r w:rsidRPr="009E0685">
        <w:rPr>
          <w:rFonts w:cs="Calibri Light"/>
          <w:color w:val="000000" w:themeColor="text1"/>
          <w:sz w:val="25"/>
          <w:szCs w:val="25"/>
        </w:rPr>
        <w:t>– type of chickens kept for egg production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lastRenderedPageBreak/>
        <w:t xml:space="preserve">Broilers </w:t>
      </w:r>
      <w:r w:rsidRPr="009E0685">
        <w:rPr>
          <w:rFonts w:cs="Calibri Light"/>
          <w:color w:val="000000" w:themeColor="text1"/>
          <w:sz w:val="25"/>
          <w:szCs w:val="25"/>
        </w:rPr>
        <w:t>– type of chickens kept for meat production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 xml:space="preserve">Dual purpose chickens </w:t>
      </w:r>
      <w:r w:rsidRPr="009E0685">
        <w:rPr>
          <w:rFonts w:cs="Calibri Light"/>
          <w:color w:val="000000" w:themeColor="text1"/>
          <w:sz w:val="25"/>
          <w:szCs w:val="25"/>
        </w:rPr>
        <w:t>– type of chickens kept for both eggs and meat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>Brooding</w:t>
      </w:r>
      <w:r w:rsidRPr="009E0685">
        <w:rPr>
          <w:rFonts w:cs="Calibri Light"/>
          <w:color w:val="000000" w:themeColor="text1"/>
          <w:sz w:val="25"/>
          <w:szCs w:val="25"/>
        </w:rPr>
        <w:t xml:space="preserve"> – giving of special care to chicks below 8 weeks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>Broody hen</w:t>
      </w:r>
      <w:r w:rsidRPr="009E0685">
        <w:rPr>
          <w:rFonts w:cs="Calibri Light"/>
          <w:color w:val="000000" w:themeColor="text1"/>
          <w:sz w:val="25"/>
          <w:szCs w:val="25"/>
        </w:rPr>
        <w:t xml:space="preserve"> – a hen incubating eggs to hatch them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>Brooder</w:t>
      </w:r>
      <w:r w:rsidRPr="009E0685">
        <w:rPr>
          <w:rFonts w:cs="Calibri Light"/>
          <w:color w:val="000000" w:themeColor="text1"/>
          <w:sz w:val="25"/>
          <w:szCs w:val="25"/>
        </w:rPr>
        <w:t xml:space="preserve"> – a special structure where chicks below 8 weeks are cared for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 xml:space="preserve">Culling </w:t>
      </w:r>
      <w:r w:rsidRPr="009E0685">
        <w:rPr>
          <w:rFonts w:cs="Calibri Light"/>
          <w:color w:val="000000" w:themeColor="text1"/>
          <w:sz w:val="25"/>
          <w:szCs w:val="25"/>
        </w:rPr>
        <w:t>– removal of unproductive birds from the flock</w:t>
      </w:r>
    </w:p>
    <w:p w:rsidR="0012386B" w:rsidRPr="009E0685" w:rsidRDefault="0012386B" w:rsidP="00887D8E">
      <w:pPr>
        <w:numPr>
          <w:ilvl w:val="0"/>
          <w:numId w:val="361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b/>
          <w:color w:val="000000" w:themeColor="text1"/>
          <w:sz w:val="25"/>
          <w:szCs w:val="25"/>
        </w:rPr>
        <w:t>Moulting</w:t>
      </w:r>
      <w:r w:rsidRPr="009E0685">
        <w:rPr>
          <w:rFonts w:cs="Calibri Light"/>
          <w:color w:val="000000" w:themeColor="text1"/>
          <w:sz w:val="25"/>
          <w:szCs w:val="25"/>
        </w:rPr>
        <w:t xml:space="preserve"> – Shedding of damaged feathers in birds</w:t>
      </w:r>
    </w:p>
    <w:p w:rsidR="009E0685" w:rsidRDefault="009E0685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</w:pPr>
    </w:p>
    <w:p w:rsidR="0012386B" w:rsidRPr="009E0685" w:rsidRDefault="0012386B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cs="Calibri Light"/>
          <w:b/>
          <w:color w:val="000000" w:themeColor="text1"/>
          <w:sz w:val="25"/>
          <w:szCs w:val="25"/>
          <w:u w:val="single"/>
        </w:rPr>
        <w:t>STRUCTURAL DIFFERENCES BETWEEN A HEN AND A COCK</w:t>
      </w:r>
    </w:p>
    <w:p w:rsidR="0012386B" w:rsidRPr="009E0685" w:rsidRDefault="0012386B" w:rsidP="00887D8E">
      <w:pPr>
        <w:numPr>
          <w:ilvl w:val="0"/>
          <w:numId w:val="486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A hen has a small comb while a cock has a big comb</w:t>
      </w:r>
    </w:p>
    <w:p w:rsidR="0012386B" w:rsidRPr="009E0685" w:rsidRDefault="0012386B" w:rsidP="00887D8E">
      <w:pPr>
        <w:numPr>
          <w:ilvl w:val="0"/>
          <w:numId w:val="486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A hen has a small wattle while a cock has a big wattle</w:t>
      </w:r>
    </w:p>
    <w:p w:rsidR="0012386B" w:rsidRPr="009E0685" w:rsidRDefault="0012386B" w:rsidP="00887D8E">
      <w:pPr>
        <w:numPr>
          <w:ilvl w:val="0"/>
          <w:numId w:val="486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A hen has a short spur but a cock has a long spur</w:t>
      </w:r>
    </w:p>
    <w:p w:rsidR="0012386B" w:rsidRPr="009E0685" w:rsidRDefault="0012386B" w:rsidP="00887D8E">
      <w:pPr>
        <w:numPr>
          <w:ilvl w:val="0"/>
          <w:numId w:val="486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A hen has dull feathers but a cock has bright feathers</w:t>
      </w:r>
    </w:p>
    <w:p w:rsidR="009E0685" w:rsidRDefault="009E0685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</w:pPr>
    </w:p>
    <w:p w:rsidR="0012386B" w:rsidRPr="009E0685" w:rsidRDefault="0012386B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cs="Calibri Light"/>
          <w:b/>
          <w:color w:val="000000" w:themeColor="text1"/>
          <w:sz w:val="25"/>
          <w:szCs w:val="25"/>
          <w:u w:val="single"/>
        </w:rPr>
        <w:t>Why do cocks have brightly coloured feathers?</w:t>
      </w:r>
    </w:p>
    <w:p w:rsidR="0012386B" w:rsidRPr="009E0685" w:rsidRDefault="0012386B" w:rsidP="00887D8E">
      <w:pPr>
        <w:numPr>
          <w:ilvl w:val="0"/>
          <w:numId w:val="487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To attract hens</w:t>
      </w:r>
    </w:p>
    <w:p w:rsidR="009E0685" w:rsidRDefault="009E0685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</w:pPr>
    </w:p>
    <w:p w:rsidR="0012386B" w:rsidRPr="009E0685" w:rsidRDefault="0012386B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cs="Calibri Light"/>
          <w:b/>
          <w:color w:val="000000" w:themeColor="text1"/>
          <w:sz w:val="25"/>
          <w:szCs w:val="25"/>
          <w:u w:val="single"/>
        </w:rPr>
        <w:t>EXTERNAL PARTS OF A DOMESTIC BIRD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noProof/>
          <w:color w:val="FF0000"/>
          <w:sz w:val="25"/>
          <w:szCs w:val="25"/>
        </w:rPr>
        <w:drawing>
          <wp:inline distT="0" distB="0" distL="0" distR="0" wp14:anchorId="7D45E2FE" wp14:editId="7D221B7D">
            <wp:extent cx="4552315" cy="3307715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Functions of each part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</w:rPr>
        <w:t>Eyes</w:t>
      </w:r>
    </w:p>
    <w:p w:rsidR="0012386B" w:rsidRPr="009E0685" w:rsidRDefault="0012386B" w:rsidP="00887D8E">
      <w:pPr>
        <w:pStyle w:val="ListParagraph"/>
        <w:numPr>
          <w:ilvl w:val="0"/>
          <w:numId w:val="489"/>
        </w:numPr>
        <w:spacing w:line="276" w:lineRule="auto"/>
        <w:rPr>
          <w:rFonts w:ascii="Cambria" w:eastAsia="Arial" w:hAnsi="Cambria" w:cs="Calibri Light"/>
          <w:color w:val="000000" w:themeColor="text1"/>
          <w:sz w:val="25"/>
          <w:szCs w:val="25"/>
        </w:rPr>
      </w:pPr>
      <w:r w:rsidRPr="009E0685">
        <w:rPr>
          <w:rFonts w:ascii="Cambria" w:eastAsia="Arial" w:hAnsi="Cambria" w:cs="Calibri Light"/>
          <w:color w:val="000000" w:themeColor="text1"/>
          <w:sz w:val="25"/>
          <w:szCs w:val="25"/>
        </w:rPr>
        <w:t>For sight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</w:rPr>
        <w:t>Beak</w:t>
      </w:r>
    </w:p>
    <w:p w:rsidR="0012386B" w:rsidRPr="009E0685" w:rsidRDefault="0012386B" w:rsidP="00887D8E">
      <w:pPr>
        <w:pStyle w:val="ListParagraph"/>
        <w:numPr>
          <w:ilvl w:val="0"/>
          <w:numId w:val="488"/>
        </w:numPr>
        <w:spacing w:line="276" w:lineRule="auto"/>
        <w:rPr>
          <w:rFonts w:ascii="Cambria" w:eastAsia="Arial" w:hAnsi="Cambria" w:cs="Calibri Light"/>
          <w:color w:val="000000" w:themeColor="text1"/>
          <w:sz w:val="25"/>
          <w:szCs w:val="25"/>
        </w:rPr>
      </w:pPr>
      <w:r w:rsidRPr="009E0685">
        <w:rPr>
          <w:rFonts w:ascii="Cambria" w:eastAsia="Arial" w:hAnsi="Cambria" w:cs="Calibri Light"/>
          <w:color w:val="000000" w:themeColor="text1"/>
          <w:sz w:val="25"/>
          <w:szCs w:val="25"/>
        </w:rPr>
        <w:t>For feeding (for picking up food)</w:t>
      </w:r>
    </w:p>
    <w:p w:rsidR="0012386B" w:rsidRPr="009E0685" w:rsidRDefault="0012386B" w:rsidP="00887D8E">
      <w:pPr>
        <w:pStyle w:val="ListParagraph"/>
        <w:numPr>
          <w:ilvl w:val="0"/>
          <w:numId w:val="488"/>
        </w:numPr>
        <w:spacing w:line="276" w:lineRule="auto"/>
        <w:rPr>
          <w:rFonts w:ascii="Cambria" w:eastAsia="Arial" w:hAnsi="Cambria" w:cs="Calibri Light"/>
          <w:color w:val="000000" w:themeColor="text1"/>
          <w:sz w:val="25"/>
          <w:szCs w:val="25"/>
        </w:rPr>
      </w:pPr>
      <w:r w:rsidRPr="009E0685">
        <w:rPr>
          <w:rFonts w:ascii="Cambria" w:eastAsia="Arial" w:hAnsi="Cambria" w:cs="Calibri Light"/>
          <w:color w:val="000000" w:themeColor="text1"/>
          <w:sz w:val="25"/>
          <w:szCs w:val="25"/>
        </w:rPr>
        <w:t>For protection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</w:rPr>
        <w:t>Spur</w:t>
      </w:r>
    </w:p>
    <w:p w:rsidR="0012386B" w:rsidRPr="009E0685" w:rsidRDefault="0012386B" w:rsidP="00887D8E">
      <w:pPr>
        <w:numPr>
          <w:ilvl w:val="0"/>
          <w:numId w:val="490"/>
        </w:num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For protection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</w:rPr>
        <w:t>Nostril</w:t>
      </w:r>
    </w:p>
    <w:p w:rsidR="0012386B" w:rsidRPr="009E0685" w:rsidRDefault="0012386B" w:rsidP="00887D8E">
      <w:pPr>
        <w:pStyle w:val="ListParagraph"/>
        <w:numPr>
          <w:ilvl w:val="0"/>
          <w:numId w:val="491"/>
        </w:numPr>
        <w:spacing w:line="276" w:lineRule="auto"/>
        <w:rPr>
          <w:rFonts w:ascii="Cambria" w:eastAsia="Arial" w:hAnsi="Cambria" w:cs="Calibri Light"/>
          <w:color w:val="000000" w:themeColor="text1"/>
          <w:sz w:val="25"/>
          <w:szCs w:val="25"/>
        </w:rPr>
      </w:pPr>
      <w:r w:rsidRPr="009E0685">
        <w:rPr>
          <w:rFonts w:ascii="Cambria" w:eastAsia="Arial" w:hAnsi="Cambria" w:cs="Calibri Light"/>
          <w:color w:val="000000" w:themeColor="text1"/>
          <w:sz w:val="25"/>
          <w:szCs w:val="25"/>
        </w:rPr>
        <w:t>For smelling food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</w:rPr>
        <w:lastRenderedPageBreak/>
        <w:t>Legs</w:t>
      </w:r>
    </w:p>
    <w:p w:rsidR="0012386B" w:rsidRPr="009E0685" w:rsidRDefault="0012386B" w:rsidP="00887D8E">
      <w:pPr>
        <w:pStyle w:val="ListParagraph"/>
        <w:numPr>
          <w:ilvl w:val="0"/>
          <w:numId w:val="492"/>
        </w:numPr>
        <w:spacing w:line="276" w:lineRule="auto"/>
        <w:rPr>
          <w:rFonts w:ascii="Cambria" w:eastAsia="Arial" w:hAnsi="Cambria" w:cs="Calibri Light"/>
          <w:color w:val="000000" w:themeColor="text1"/>
          <w:sz w:val="25"/>
          <w:szCs w:val="25"/>
        </w:rPr>
      </w:pPr>
      <w:r w:rsidRPr="009E0685">
        <w:rPr>
          <w:rFonts w:ascii="Cambria" w:eastAsia="Arial" w:hAnsi="Cambria" w:cs="Calibri Light"/>
          <w:color w:val="000000" w:themeColor="text1"/>
          <w:sz w:val="25"/>
          <w:szCs w:val="25"/>
        </w:rPr>
        <w:t>For walking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</w:rPr>
        <w:t>Toes with claws</w:t>
      </w:r>
    </w:p>
    <w:p w:rsidR="0012386B" w:rsidRPr="009E0685" w:rsidRDefault="0012386B" w:rsidP="00887D8E">
      <w:pPr>
        <w:numPr>
          <w:ilvl w:val="0"/>
          <w:numId w:val="493"/>
        </w:numPr>
        <w:spacing w:line="276" w:lineRule="auto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For scratching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</w:rPr>
        <w:t>Wattle and comb</w:t>
      </w:r>
    </w:p>
    <w:p w:rsidR="0012386B" w:rsidRPr="009E0685" w:rsidRDefault="0012386B" w:rsidP="00887D8E">
      <w:pPr>
        <w:pStyle w:val="ListParagraph"/>
        <w:numPr>
          <w:ilvl w:val="0"/>
          <w:numId w:val="494"/>
        </w:numPr>
        <w:spacing w:line="276" w:lineRule="auto"/>
        <w:rPr>
          <w:rFonts w:ascii="Cambria" w:eastAsia="Arial" w:hAnsi="Cambria" w:cs="Calibri Light"/>
          <w:color w:val="000000" w:themeColor="text1"/>
          <w:sz w:val="25"/>
          <w:szCs w:val="25"/>
        </w:rPr>
      </w:pPr>
      <w:r w:rsidRPr="009E0685">
        <w:rPr>
          <w:rFonts w:ascii="Cambria" w:eastAsia="Arial" w:hAnsi="Cambria" w:cs="Calibri Light"/>
          <w:color w:val="000000" w:themeColor="text1"/>
          <w:sz w:val="25"/>
          <w:szCs w:val="25"/>
        </w:rPr>
        <w:t>For temperature regulation</w:t>
      </w:r>
    </w:p>
    <w:p w:rsidR="0012386B" w:rsidRPr="009E0685" w:rsidRDefault="0012386B" w:rsidP="0012386B">
      <w:pPr>
        <w:spacing w:line="276" w:lineRule="auto"/>
        <w:rPr>
          <w:rFonts w:cs="Calibri Light"/>
          <w:b/>
          <w:color w:val="000000" w:themeColor="text1"/>
          <w:sz w:val="25"/>
          <w:szCs w:val="25"/>
          <w:u w:val="single"/>
        </w:rPr>
      </w:pP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  <w:u w:val="single"/>
        </w:rPr>
        <w:t>FEATHERS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These are the outermost covers of the bird’s body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  <w:u w:val="single"/>
        </w:rPr>
        <w:t>MOULTING IN BIRDS</w:t>
      </w:r>
    </w:p>
    <w:p w:rsidR="0012386B" w:rsidRPr="009E0685" w:rsidRDefault="0012386B" w:rsidP="00887D8E">
      <w:pPr>
        <w:numPr>
          <w:ilvl w:val="0"/>
          <w:numId w:val="495"/>
        </w:numPr>
        <w:spacing w:line="276" w:lineRule="auto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This is shedding of damaged feathers in birds</w:t>
      </w:r>
    </w:p>
    <w:p w:rsidR="0012386B" w:rsidRPr="009E0685" w:rsidRDefault="0012386B" w:rsidP="00887D8E">
      <w:pPr>
        <w:numPr>
          <w:ilvl w:val="0"/>
          <w:numId w:val="495"/>
        </w:num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Birds moult once each year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  <w:u w:val="single"/>
        </w:rPr>
        <w:t>Why do birds moult their feathers?</w:t>
      </w:r>
    </w:p>
    <w:p w:rsidR="0012386B" w:rsidRPr="009E0685" w:rsidRDefault="0012386B" w:rsidP="00887D8E">
      <w:pPr>
        <w:pStyle w:val="ListParagraph"/>
        <w:numPr>
          <w:ilvl w:val="0"/>
          <w:numId w:val="496"/>
        </w:numPr>
        <w:spacing w:line="276" w:lineRule="auto"/>
        <w:rPr>
          <w:rFonts w:ascii="Cambria" w:eastAsia="Arial" w:hAnsi="Cambria" w:cs="Calibri Light"/>
          <w:color w:val="000000" w:themeColor="text1"/>
          <w:sz w:val="25"/>
          <w:szCs w:val="25"/>
        </w:rPr>
      </w:pPr>
      <w:r w:rsidRPr="009E0685">
        <w:rPr>
          <w:rFonts w:ascii="Cambria" w:eastAsia="Arial" w:hAnsi="Cambria" w:cs="Calibri Light"/>
          <w:color w:val="000000" w:themeColor="text1"/>
          <w:sz w:val="25"/>
          <w:szCs w:val="25"/>
        </w:rPr>
        <w:t>To grow new feathers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  <w:u w:val="single"/>
        </w:rPr>
        <w:t>Uses of feathers to a bird</w:t>
      </w:r>
    </w:p>
    <w:p w:rsidR="0012386B" w:rsidRPr="009E0685" w:rsidRDefault="0012386B" w:rsidP="00887D8E">
      <w:pPr>
        <w:numPr>
          <w:ilvl w:val="0"/>
          <w:numId w:val="497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They help a bird to fly (for flight)</w:t>
      </w:r>
    </w:p>
    <w:p w:rsidR="0012386B" w:rsidRPr="009E0685" w:rsidRDefault="0012386B" w:rsidP="00887D8E">
      <w:pPr>
        <w:numPr>
          <w:ilvl w:val="0"/>
          <w:numId w:val="497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They streamline the bird’s body (they give the bird shape)</w:t>
      </w:r>
    </w:p>
    <w:p w:rsidR="0012386B" w:rsidRPr="009E0685" w:rsidRDefault="0012386B" w:rsidP="00887D8E">
      <w:pPr>
        <w:numPr>
          <w:ilvl w:val="0"/>
          <w:numId w:val="497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They keep the bird’s body warm (for warmth)</w:t>
      </w:r>
    </w:p>
    <w:p w:rsidR="0012386B" w:rsidRPr="009E0685" w:rsidRDefault="0012386B" w:rsidP="00887D8E">
      <w:pPr>
        <w:numPr>
          <w:ilvl w:val="0"/>
          <w:numId w:val="497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They protect the bird’s body from injury (for protection against injury)</w:t>
      </w:r>
    </w:p>
    <w:p w:rsidR="0012386B" w:rsidRPr="009E0685" w:rsidRDefault="0012386B" w:rsidP="00887D8E">
      <w:pPr>
        <w:numPr>
          <w:ilvl w:val="0"/>
          <w:numId w:val="497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They help a male bird to attract mates (for courtship)</w:t>
      </w:r>
    </w:p>
    <w:p w:rsidR="0012386B" w:rsidRPr="009E0685" w:rsidRDefault="0012386B" w:rsidP="00887D8E">
      <w:pPr>
        <w:numPr>
          <w:ilvl w:val="0"/>
          <w:numId w:val="497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They give the bird colour for identification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  <w:u w:val="single"/>
        </w:rPr>
        <w:t>Uses of feathers to people</w:t>
      </w:r>
    </w:p>
    <w:p w:rsidR="0012386B" w:rsidRPr="009E0685" w:rsidRDefault="0012386B" w:rsidP="00887D8E">
      <w:pPr>
        <w:numPr>
          <w:ilvl w:val="0"/>
          <w:numId w:val="498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They are used as costumes</w:t>
      </w:r>
    </w:p>
    <w:p w:rsidR="0012386B" w:rsidRPr="009E0685" w:rsidRDefault="0012386B" w:rsidP="00887D8E">
      <w:pPr>
        <w:numPr>
          <w:ilvl w:val="0"/>
          <w:numId w:val="498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They are used for decoration</w:t>
      </w:r>
    </w:p>
    <w:p w:rsidR="0012386B" w:rsidRPr="009E0685" w:rsidRDefault="0012386B" w:rsidP="00887D8E">
      <w:pPr>
        <w:numPr>
          <w:ilvl w:val="0"/>
          <w:numId w:val="498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They are used to make pillows</w:t>
      </w:r>
    </w:p>
    <w:p w:rsidR="0012386B" w:rsidRPr="009E0685" w:rsidRDefault="0012386B" w:rsidP="00887D8E">
      <w:pPr>
        <w:numPr>
          <w:ilvl w:val="0"/>
          <w:numId w:val="498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They are used to make mattresses</w:t>
      </w:r>
    </w:p>
    <w:p w:rsidR="0012386B" w:rsidRPr="009E0685" w:rsidRDefault="0012386B" w:rsidP="00887D8E">
      <w:pPr>
        <w:numPr>
          <w:ilvl w:val="0"/>
          <w:numId w:val="498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They are used as writing materials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  <w:u w:val="single"/>
        </w:rPr>
        <w:t>TYPES OF FEATHERS</w:t>
      </w:r>
    </w:p>
    <w:p w:rsidR="0012386B" w:rsidRPr="009E0685" w:rsidRDefault="0012386B" w:rsidP="00887D8E">
      <w:pPr>
        <w:numPr>
          <w:ilvl w:val="0"/>
          <w:numId w:val="340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Quill (flight) feathers</w:t>
      </w:r>
    </w:p>
    <w:p w:rsidR="0012386B" w:rsidRPr="009E0685" w:rsidRDefault="0012386B" w:rsidP="00887D8E">
      <w:pPr>
        <w:numPr>
          <w:ilvl w:val="0"/>
          <w:numId w:val="340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Covert (body) feathers</w:t>
      </w:r>
    </w:p>
    <w:p w:rsidR="0012386B" w:rsidRPr="009E0685" w:rsidRDefault="0012386B" w:rsidP="00887D8E">
      <w:pPr>
        <w:numPr>
          <w:ilvl w:val="0"/>
          <w:numId w:val="340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Down feathers</w:t>
      </w:r>
    </w:p>
    <w:p w:rsidR="0012386B" w:rsidRPr="009E0685" w:rsidRDefault="0012386B" w:rsidP="00887D8E">
      <w:pPr>
        <w:numPr>
          <w:ilvl w:val="0"/>
          <w:numId w:val="340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Filoplume feathers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color w:val="000000" w:themeColor="text1"/>
          <w:sz w:val="25"/>
          <w:szCs w:val="25"/>
        </w:rPr>
      </w:pP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  <w:u w:val="single"/>
        </w:rPr>
        <w:t>QUILL FEATHERS (FLIGHT FEATHERS)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 xml:space="preserve">They are found on the </w:t>
      </w:r>
      <w:r w:rsidRPr="009E0685">
        <w:rPr>
          <w:rFonts w:eastAsia="Arial" w:cs="Calibri Light"/>
          <w:b/>
          <w:color w:val="000000" w:themeColor="text1"/>
          <w:sz w:val="25"/>
          <w:szCs w:val="25"/>
        </w:rPr>
        <w:t xml:space="preserve">wings </w:t>
      </w:r>
      <w:r w:rsidRPr="009E0685">
        <w:rPr>
          <w:rFonts w:eastAsia="Arial" w:cs="Calibri Light"/>
          <w:color w:val="000000" w:themeColor="text1"/>
          <w:sz w:val="25"/>
          <w:szCs w:val="25"/>
        </w:rPr>
        <w:t xml:space="preserve">and </w:t>
      </w:r>
      <w:r w:rsidRPr="009E0685">
        <w:rPr>
          <w:rFonts w:eastAsia="Arial" w:cs="Calibri Light"/>
          <w:b/>
          <w:color w:val="000000" w:themeColor="text1"/>
          <w:sz w:val="25"/>
          <w:szCs w:val="25"/>
        </w:rPr>
        <w:t>tail.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 xml:space="preserve">They are divided into </w:t>
      </w:r>
      <w:r w:rsidRPr="009E0685">
        <w:rPr>
          <w:rFonts w:eastAsia="Arial" w:cs="Calibri Light"/>
          <w:b/>
          <w:color w:val="000000" w:themeColor="text1"/>
          <w:sz w:val="25"/>
          <w:szCs w:val="25"/>
        </w:rPr>
        <w:t xml:space="preserve">primary </w:t>
      </w:r>
      <w:r w:rsidRPr="009E0685">
        <w:rPr>
          <w:rFonts w:eastAsia="Arial" w:cs="Calibri Light"/>
          <w:color w:val="000000" w:themeColor="text1"/>
          <w:sz w:val="25"/>
          <w:szCs w:val="25"/>
        </w:rPr>
        <w:t xml:space="preserve">and </w:t>
      </w:r>
      <w:r w:rsidRPr="009E0685">
        <w:rPr>
          <w:rFonts w:eastAsia="Arial" w:cs="Calibri Light"/>
          <w:b/>
          <w:color w:val="000000" w:themeColor="text1"/>
          <w:sz w:val="25"/>
          <w:szCs w:val="25"/>
        </w:rPr>
        <w:t>secondary feathers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Primary feathers are bigger than secondary feathers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  <w:u w:val="single"/>
        </w:rPr>
      </w:pP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  <w:u w:val="single"/>
        </w:rPr>
        <w:t>Importance of quill feathers</w:t>
      </w:r>
    </w:p>
    <w:p w:rsidR="0012386B" w:rsidRDefault="0012386B" w:rsidP="00887D8E">
      <w:pPr>
        <w:numPr>
          <w:ilvl w:val="0"/>
          <w:numId w:val="342"/>
        </w:numPr>
        <w:spacing w:line="276" w:lineRule="auto"/>
        <w:ind w:left="720" w:hanging="360"/>
        <w:rPr>
          <w:rFonts w:eastAsia="Arial" w:cs="Calibri Light"/>
          <w:color w:val="000000" w:themeColor="text1"/>
          <w:sz w:val="25"/>
          <w:szCs w:val="25"/>
        </w:rPr>
      </w:pPr>
      <w:r w:rsidRPr="009E0685">
        <w:rPr>
          <w:rFonts w:eastAsia="Arial" w:cs="Calibri Light"/>
          <w:color w:val="000000" w:themeColor="text1"/>
          <w:sz w:val="25"/>
          <w:szCs w:val="25"/>
        </w:rPr>
        <w:t>For flight (they help in flying)</w:t>
      </w:r>
    </w:p>
    <w:p w:rsidR="009E0685" w:rsidRPr="009E0685" w:rsidRDefault="009E0685" w:rsidP="009E0685">
      <w:pPr>
        <w:spacing w:line="276" w:lineRule="auto"/>
        <w:rPr>
          <w:rFonts w:eastAsia="Arial" w:cs="Calibri Light"/>
          <w:color w:val="000000" w:themeColor="text1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  <w:r w:rsidRPr="00427F5E">
        <w:rPr>
          <w:rFonts w:cs="Calibri Light"/>
          <w:noProof/>
          <w:color w:val="FF0000"/>
          <w:sz w:val="25"/>
          <w:szCs w:val="25"/>
        </w:rPr>
        <w:lastRenderedPageBreak/>
        <w:drawing>
          <wp:anchor distT="0" distB="0" distL="0" distR="0" simplePos="0" relativeHeight="252206080" behindDoc="1" locked="0" layoutInCell="1" allowOverlap="1" wp14:anchorId="208575EF" wp14:editId="3B0A1E7A">
            <wp:simplePos x="0" y="0"/>
            <wp:positionH relativeFrom="column">
              <wp:posOffset>1386840</wp:posOffset>
            </wp:positionH>
            <wp:positionV relativeFrom="paragraph">
              <wp:posOffset>48895</wp:posOffset>
            </wp:positionV>
            <wp:extent cx="3558540" cy="2148840"/>
            <wp:effectExtent l="0" t="0" r="3810" b="3810"/>
            <wp:wrapNone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rrowheads="1"/>
                    </pic:cNvPicPr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148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tabs>
          <w:tab w:val="left" w:pos="3705"/>
        </w:tabs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  <w:r w:rsidRPr="00427F5E">
        <w:rPr>
          <w:rFonts w:eastAsia="Arial" w:cs="Calibri Light"/>
          <w:b/>
          <w:color w:val="FF0000"/>
          <w:sz w:val="25"/>
          <w:szCs w:val="25"/>
        </w:rPr>
        <w:tab/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  <w:r w:rsidRPr="00427F5E">
        <w:rPr>
          <w:rFonts w:eastAsia="Arial" w:cs="Calibri Light"/>
          <w:b/>
          <w:color w:val="FF0000"/>
          <w:sz w:val="25"/>
          <w:szCs w:val="25"/>
        </w:rPr>
        <w:t>Shaft (rachis)</w:t>
      </w:r>
    </w:p>
    <w:p w:rsidR="0012386B" w:rsidRPr="009E0685" w:rsidRDefault="0012386B" w:rsidP="00887D8E">
      <w:pPr>
        <w:pStyle w:val="ListParagraph"/>
        <w:numPr>
          <w:ilvl w:val="0"/>
          <w:numId w:val="499"/>
        </w:numPr>
        <w:spacing w:line="276" w:lineRule="auto"/>
        <w:rPr>
          <w:rFonts w:ascii="Cambria" w:eastAsia="Arial" w:hAnsi="Cambria" w:cs="Calibri Light"/>
          <w:b/>
          <w:color w:val="000000" w:themeColor="text1"/>
          <w:sz w:val="25"/>
          <w:szCs w:val="25"/>
        </w:rPr>
      </w:pPr>
      <w:r w:rsidRPr="009E0685">
        <w:rPr>
          <w:rFonts w:ascii="Cambria" w:eastAsia="Arial" w:hAnsi="Cambria" w:cs="Calibri Light"/>
          <w:b/>
          <w:color w:val="000000" w:themeColor="text1"/>
          <w:sz w:val="25"/>
          <w:szCs w:val="25"/>
        </w:rPr>
        <w:t>It holds the vane (it is where the vane is attached)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</w:rPr>
      </w:pP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  <w:u w:val="single"/>
        </w:rPr>
        <w:t>COVERT FEATHERS (BODY FEATHERS)</w:t>
      </w:r>
    </w:p>
    <w:p w:rsidR="0012386B" w:rsidRPr="009E0685" w:rsidRDefault="0012386B" w:rsidP="00887D8E">
      <w:pPr>
        <w:numPr>
          <w:ilvl w:val="0"/>
          <w:numId w:val="500"/>
        </w:numPr>
        <w:spacing w:line="276" w:lineRule="auto"/>
        <w:ind w:left="720" w:hanging="360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</w:rPr>
        <w:t>They are found on the neck and bases of wings and tail</w:t>
      </w:r>
    </w:p>
    <w:p w:rsidR="0012386B" w:rsidRPr="009E0685" w:rsidRDefault="0012386B" w:rsidP="00887D8E">
      <w:pPr>
        <w:numPr>
          <w:ilvl w:val="0"/>
          <w:numId w:val="500"/>
        </w:numPr>
        <w:spacing w:line="276" w:lineRule="auto"/>
        <w:ind w:left="720" w:hanging="360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</w:rPr>
        <w:t>They cover most of the body</w:t>
      </w:r>
    </w:p>
    <w:p w:rsidR="0012386B" w:rsidRPr="009E0685" w:rsidRDefault="0012386B" w:rsidP="00887D8E">
      <w:pPr>
        <w:numPr>
          <w:ilvl w:val="0"/>
          <w:numId w:val="500"/>
        </w:numPr>
        <w:spacing w:line="276" w:lineRule="auto"/>
        <w:ind w:left="720" w:hanging="360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</w:rPr>
        <w:t>They are smaller than the quill feathers</w:t>
      </w:r>
    </w:p>
    <w:p w:rsidR="0012386B" w:rsidRPr="009E0685" w:rsidRDefault="0012386B" w:rsidP="0012386B">
      <w:pPr>
        <w:spacing w:line="276" w:lineRule="auto"/>
        <w:rPr>
          <w:rFonts w:eastAsia="Arial" w:cs="Calibri Light"/>
          <w:b/>
          <w:color w:val="000000" w:themeColor="text1"/>
          <w:sz w:val="25"/>
          <w:szCs w:val="25"/>
          <w:u w:val="single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  <w:u w:val="single"/>
        </w:rPr>
        <w:t>Importance of covert feathers</w:t>
      </w:r>
    </w:p>
    <w:p w:rsidR="0012386B" w:rsidRPr="009E0685" w:rsidRDefault="0012386B" w:rsidP="00887D8E">
      <w:pPr>
        <w:numPr>
          <w:ilvl w:val="0"/>
          <w:numId w:val="501"/>
        </w:numPr>
        <w:spacing w:line="276" w:lineRule="auto"/>
        <w:ind w:left="720" w:hanging="360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</w:rPr>
        <w:t>They insulate the bird’s body</w:t>
      </w:r>
    </w:p>
    <w:p w:rsidR="0012386B" w:rsidRPr="009E0685" w:rsidRDefault="0012386B" w:rsidP="00887D8E">
      <w:pPr>
        <w:numPr>
          <w:ilvl w:val="0"/>
          <w:numId w:val="501"/>
        </w:numPr>
        <w:spacing w:line="276" w:lineRule="auto"/>
        <w:ind w:left="720" w:hanging="360"/>
        <w:rPr>
          <w:rFonts w:eastAsia="Arial" w:cs="Calibri Light"/>
          <w:b/>
          <w:color w:val="000000" w:themeColor="text1"/>
          <w:sz w:val="25"/>
          <w:szCs w:val="25"/>
        </w:rPr>
      </w:pPr>
      <w:r w:rsidRPr="009E0685">
        <w:rPr>
          <w:rFonts w:eastAsia="Arial" w:cs="Calibri Light"/>
          <w:b/>
          <w:color w:val="000000" w:themeColor="text1"/>
          <w:sz w:val="25"/>
          <w:szCs w:val="25"/>
        </w:rPr>
        <w:t>They streamline the bird’s shape (they give the bird shape)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noProof/>
          <w:color w:val="FF0000"/>
          <w:sz w:val="25"/>
          <w:szCs w:val="25"/>
        </w:rPr>
        <w:drawing>
          <wp:anchor distT="0" distB="0" distL="0" distR="0" simplePos="0" relativeHeight="252207104" behindDoc="1" locked="0" layoutInCell="1" allowOverlap="1" wp14:anchorId="0E400132" wp14:editId="487A8A98">
            <wp:simplePos x="0" y="0"/>
            <wp:positionH relativeFrom="column">
              <wp:posOffset>858520</wp:posOffset>
            </wp:positionH>
            <wp:positionV relativeFrom="paragraph">
              <wp:posOffset>172085</wp:posOffset>
            </wp:positionV>
            <wp:extent cx="4086860" cy="1619250"/>
            <wp:effectExtent l="0" t="0" r="8890" b="0"/>
            <wp:wrapNone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1" t="23801" r="2892" b="34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Structure of a body feather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Why are bird streamlined?</w:t>
      </w:r>
    </w:p>
    <w:p w:rsidR="0012386B" w:rsidRPr="00427F5E" w:rsidRDefault="0012386B" w:rsidP="00887D8E">
      <w:pPr>
        <w:numPr>
          <w:ilvl w:val="0"/>
          <w:numId w:val="502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To overcome viscosity (to reduce air resistance)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What is viscosity (fluid friction)?</w:t>
      </w:r>
    </w:p>
    <w:p w:rsidR="0012386B" w:rsidRPr="00427F5E" w:rsidRDefault="0012386B" w:rsidP="00887D8E">
      <w:pPr>
        <w:numPr>
          <w:ilvl w:val="0"/>
          <w:numId w:val="503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This is the friction in liquids and gases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DOWN FEATHERS</w:t>
      </w:r>
    </w:p>
    <w:p w:rsidR="0012386B" w:rsidRPr="00427F5E" w:rsidRDefault="0012386B" w:rsidP="00887D8E">
      <w:pPr>
        <w:numPr>
          <w:ilvl w:val="0"/>
          <w:numId w:val="341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 xml:space="preserve">They are found on the </w:t>
      </w:r>
      <w:r w:rsidRPr="00427F5E">
        <w:rPr>
          <w:rFonts w:eastAsia="Arial" w:cs="Calibri Light"/>
          <w:b/>
          <w:color w:val="FF0000"/>
          <w:sz w:val="25"/>
          <w:szCs w:val="25"/>
        </w:rPr>
        <w:t>abdominal region</w:t>
      </w:r>
    </w:p>
    <w:p w:rsidR="0012386B" w:rsidRPr="00427F5E" w:rsidRDefault="0012386B" w:rsidP="00887D8E">
      <w:pPr>
        <w:numPr>
          <w:ilvl w:val="0"/>
          <w:numId w:val="341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They are the first feathers to appear on a bird</w:t>
      </w:r>
    </w:p>
    <w:p w:rsidR="0012386B" w:rsidRPr="00427F5E" w:rsidRDefault="0012386B" w:rsidP="00887D8E">
      <w:pPr>
        <w:numPr>
          <w:ilvl w:val="0"/>
          <w:numId w:val="341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They have no vane</w:t>
      </w:r>
    </w:p>
    <w:p w:rsidR="0012386B" w:rsidRPr="00427F5E" w:rsidRDefault="0012386B" w:rsidP="00887D8E">
      <w:pPr>
        <w:numPr>
          <w:ilvl w:val="0"/>
          <w:numId w:val="341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They have loose barbs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Importance of down feathers</w:t>
      </w:r>
      <w:r w:rsidRPr="00427F5E">
        <w:rPr>
          <w:rFonts w:cs="Calibri Light"/>
          <w:snapToGrid w:val="0"/>
          <w:color w:val="FF0000"/>
          <w:w w:val="0"/>
          <w:sz w:val="25"/>
          <w:szCs w:val="25"/>
          <w:u w:color="000000"/>
          <w:bdr w:val="none" w:sz="0" w:space="0" w:color="000000"/>
          <w:shd w:val="clear" w:color="000000" w:fill="000000"/>
        </w:rPr>
        <w:t xml:space="preserve"> </w:t>
      </w:r>
    </w:p>
    <w:p w:rsidR="0012386B" w:rsidRPr="00427F5E" w:rsidRDefault="0012386B" w:rsidP="00887D8E">
      <w:pPr>
        <w:numPr>
          <w:ilvl w:val="0"/>
          <w:numId w:val="343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They insulate the bird’s body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9E0685" w:rsidRDefault="009E0685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</w:p>
    <w:p w:rsidR="009E0685" w:rsidRDefault="009E0685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</w:p>
    <w:p w:rsidR="009E0685" w:rsidRDefault="009E0685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lastRenderedPageBreak/>
        <w:t>Structure of a down feather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  <w:r w:rsidRPr="00427F5E">
        <w:rPr>
          <w:rFonts w:cs="Calibri Light"/>
          <w:noProof/>
          <w:color w:val="FF0000"/>
          <w:sz w:val="25"/>
          <w:szCs w:val="25"/>
        </w:rPr>
        <w:drawing>
          <wp:anchor distT="0" distB="0" distL="0" distR="0" simplePos="0" relativeHeight="252201984" behindDoc="1" locked="0" layoutInCell="1" allowOverlap="1" wp14:anchorId="2023C23C" wp14:editId="16DF498C">
            <wp:simplePos x="0" y="0"/>
            <wp:positionH relativeFrom="column">
              <wp:posOffset>2628900</wp:posOffset>
            </wp:positionH>
            <wp:positionV relativeFrom="paragraph">
              <wp:posOffset>60325</wp:posOffset>
            </wp:positionV>
            <wp:extent cx="3286125" cy="2171700"/>
            <wp:effectExtent l="0" t="0" r="9525" b="0"/>
            <wp:wrapNone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/>
                    <pic:cNvPicPr>
                      <a:picLocks noChangeArrowheads="1"/>
                    </pic:cNvPicPr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7" t="6189" r="6699" b="15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7F5E">
        <w:rPr>
          <w:rFonts w:cs="Calibri Light"/>
          <w:noProof/>
          <w:color w:val="FF0000"/>
          <w:sz w:val="25"/>
          <w:szCs w:val="25"/>
        </w:rPr>
        <w:drawing>
          <wp:anchor distT="0" distB="0" distL="0" distR="0" simplePos="0" relativeHeight="252203008" behindDoc="1" locked="0" layoutInCell="1" allowOverlap="1" wp14:anchorId="0F1539DB" wp14:editId="3C5950AA">
            <wp:simplePos x="0" y="0"/>
            <wp:positionH relativeFrom="column">
              <wp:posOffset>609600</wp:posOffset>
            </wp:positionH>
            <wp:positionV relativeFrom="paragraph">
              <wp:posOffset>127000</wp:posOffset>
            </wp:positionV>
            <wp:extent cx="1485900" cy="2028825"/>
            <wp:effectExtent l="0" t="0" r="0" b="9525"/>
            <wp:wrapNone/>
            <wp:docPr id="150" name="Pictur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7" t="19910" r="23256" b="5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028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  <w:r w:rsidRPr="00427F5E">
        <w:rPr>
          <w:rFonts w:eastAsia="Arial" w:cs="Calibri Light"/>
          <w:b/>
          <w:color w:val="FF0000"/>
          <w:sz w:val="25"/>
          <w:szCs w:val="25"/>
        </w:rPr>
        <w:t>FILOPLUME FEATHERS</w:t>
      </w:r>
    </w:p>
    <w:p w:rsidR="0012386B" w:rsidRPr="00427F5E" w:rsidRDefault="0012386B" w:rsidP="00887D8E">
      <w:pPr>
        <w:pStyle w:val="ListParagraph"/>
        <w:numPr>
          <w:ilvl w:val="0"/>
          <w:numId w:val="344"/>
        </w:numPr>
        <w:spacing w:line="276" w:lineRule="auto"/>
        <w:rPr>
          <w:rFonts w:ascii="Cambria" w:eastAsia="Arial" w:hAnsi="Cambria" w:cs="Calibri Light"/>
          <w:color w:val="FF0000"/>
          <w:sz w:val="25"/>
          <w:szCs w:val="25"/>
        </w:rPr>
      </w:pPr>
      <w:r w:rsidRPr="00427F5E">
        <w:rPr>
          <w:rFonts w:ascii="Cambria" w:eastAsia="Arial" w:hAnsi="Cambria" w:cs="Calibri Light"/>
          <w:color w:val="FF0000"/>
          <w:sz w:val="25"/>
          <w:szCs w:val="25"/>
        </w:rPr>
        <w:t>These are the feathers that remain when a bird has been plucked</w:t>
      </w:r>
    </w:p>
    <w:p w:rsidR="0012386B" w:rsidRPr="00427F5E" w:rsidRDefault="0012386B" w:rsidP="00887D8E">
      <w:pPr>
        <w:pStyle w:val="ListParagraph"/>
        <w:numPr>
          <w:ilvl w:val="0"/>
          <w:numId w:val="344"/>
        </w:numPr>
        <w:spacing w:line="276" w:lineRule="auto"/>
        <w:rPr>
          <w:rFonts w:ascii="Cambria" w:eastAsia="Arial" w:hAnsi="Cambria" w:cs="Calibri Light"/>
          <w:color w:val="FF0000"/>
          <w:sz w:val="25"/>
          <w:szCs w:val="25"/>
        </w:rPr>
      </w:pPr>
      <w:r w:rsidRPr="00427F5E">
        <w:rPr>
          <w:rFonts w:ascii="Cambria" w:eastAsia="Arial" w:hAnsi="Cambria" w:cs="Calibri Light"/>
          <w:color w:val="FF0000"/>
          <w:sz w:val="25"/>
          <w:szCs w:val="25"/>
        </w:rPr>
        <w:t>They are found nearest to the skin between the covert feathers</w:t>
      </w:r>
    </w:p>
    <w:p w:rsidR="0012386B" w:rsidRPr="00427F5E" w:rsidRDefault="0012386B" w:rsidP="00887D8E">
      <w:pPr>
        <w:pStyle w:val="ListParagraph"/>
        <w:numPr>
          <w:ilvl w:val="0"/>
          <w:numId w:val="344"/>
        </w:numPr>
        <w:spacing w:line="276" w:lineRule="auto"/>
        <w:rPr>
          <w:rFonts w:ascii="Cambria" w:eastAsia="Arial" w:hAnsi="Cambria" w:cs="Calibri Light"/>
          <w:color w:val="FF0000"/>
          <w:sz w:val="25"/>
          <w:szCs w:val="25"/>
        </w:rPr>
      </w:pPr>
      <w:r w:rsidRPr="00427F5E">
        <w:rPr>
          <w:rFonts w:ascii="Cambria" w:eastAsia="Arial" w:hAnsi="Cambria" w:cs="Calibri Light"/>
          <w:color w:val="FF0000"/>
          <w:sz w:val="25"/>
          <w:szCs w:val="25"/>
        </w:rPr>
        <w:t>They are the tiniest (smallest) feathers</w:t>
      </w:r>
    </w:p>
    <w:p w:rsidR="0012386B" w:rsidRPr="00427F5E" w:rsidRDefault="0012386B" w:rsidP="00887D8E">
      <w:pPr>
        <w:pStyle w:val="ListParagraph"/>
        <w:numPr>
          <w:ilvl w:val="0"/>
          <w:numId w:val="344"/>
        </w:numPr>
        <w:spacing w:line="276" w:lineRule="auto"/>
        <w:rPr>
          <w:rFonts w:ascii="Cambria" w:eastAsia="Arial" w:hAnsi="Cambria" w:cs="Calibri Light"/>
          <w:color w:val="FF0000"/>
          <w:sz w:val="25"/>
          <w:szCs w:val="25"/>
        </w:rPr>
      </w:pPr>
      <w:r w:rsidRPr="00427F5E">
        <w:rPr>
          <w:rFonts w:ascii="Cambria" w:eastAsia="Arial" w:hAnsi="Cambria" w:cs="Calibri Light"/>
          <w:color w:val="FF0000"/>
          <w:sz w:val="25"/>
          <w:szCs w:val="25"/>
        </w:rPr>
        <w:t>They have no quill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A drawing of a Filoplume feather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  <w:r w:rsidRPr="00427F5E">
        <w:rPr>
          <w:rFonts w:cs="Calibri Light"/>
          <w:noProof/>
          <w:color w:val="FF0000"/>
          <w:sz w:val="25"/>
          <w:szCs w:val="25"/>
        </w:rPr>
        <w:drawing>
          <wp:anchor distT="0" distB="0" distL="0" distR="0" simplePos="0" relativeHeight="252204032" behindDoc="1" locked="0" layoutInCell="1" allowOverlap="1" wp14:anchorId="497855E2" wp14:editId="2883ADEC">
            <wp:simplePos x="0" y="0"/>
            <wp:positionH relativeFrom="column">
              <wp:posOffset>876300</wp:posOffset>
            </wp:positionH>
            <wp:positionV relativeFrom="paragraph">
              <wp:posOffset>104775</wp:posOffset>
            </wp:positionV>
            <wp:extent cx="1114425" cy="1828800"/>
            <wp:effectExtent l="0" t="0" r="9525" b="0"/>
            <wp:wrapNone/>
            <wp:docPr id="149" name="Pictur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Differences between a hen and a cock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Cock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b/>
          <w:sz w:val="25"/>
          <w:szCs w:val="25"/>
          <w:u w:val="single"/>
        </w:rPr>
        <w:t>Hen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- Has a big comb and wattle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- Has a small comb and wattle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- It has a big and long spur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- Has a short spur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- Male bird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- Female bird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- Big in size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- Small in size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Types of chicken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 type of bird is a family of birds kept for specific   purpose.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There are three major types of exotic breeds namely Broilers, layers and Dual purpose birds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(a) </w:t>
      </w:r>
      <w:r w:rsidRPr="00427F5E">
        <w:rPr>
          <w:rFonts w:cs="Calibri Light"/>
          <w:b/>
          <w:sz w:val="25"/>
          <w:szCs w:val="25"/>
          <w:u w:val="single"/>
        </w:rPr>
        <w:t>Broilers (heavy breeds)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birds are kept mainly for production of meat (chicken) examples</w:t>
      </w:r>
    </w:p>
    <w:p w:rsidR="0012386B" w:rsidRPr="00427F5E" w:rsidRDefault="0012386B" w:rsidP="00887D8E">
      <w:pPr>
        <w:numPr>
          <w:ilvl w:val="1"/>
          <w:numId w:val="441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Light Sussex</w:t>
      </w:r>
    </w:p>
    <w:p w:rsidR="0012386B" w:rsidRPr="00427F5E" w:rsidRDefault="0012386B" w:rsidP="00887D8E">
      <w:pPr>
        <w:numPr>
          <w:ilvl w:val="1"/>
          <w:numId w:val="441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Plymouth Rock</w:t>
      </w:r>
    </w:p>
    <w:p w:rsidR="0012386B" w:rsidRPr="00427F5E" w:rsidRDefault="0012386B" w:rsidP="00887D8E">
      <w:pPr>
        <w:numPr>
          <w:ilvl w:val="1"/>
          <w:numId w:val="441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lastRenderedPageBreak/>
        <w:t>Rhode island red</w:t>
      </w:r>
    </w:p>
    <w:p w:rsidR="0012386B" w:rsidRPr="00427F5E" w:rsidRDefault="0012386B" w:rsidP="00887D8E">
      <w:pPr>
        <w:numPr>
          <w:ilvl w:val="1"/>
          <w:numId w:val="441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New Hampshire</w:t>
      </w:r>
    </w:p>
    <w:p w:rsidR="0012386B" w:rsidRPr="00427F5E" w:rsidRDefault="0012386B" w:rsidP="00887D8E">
      <w:pPr>
        <w:numPr>
          <w:ilvl w:val="1"/>
          <w:numId w:val="441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Jersy Giant</w:t>
      </w:r>
    </w:p>
    <w:p w:rsidR="0012386B" w:rsidRPr="00427F5E" w:rsidRDefault="0012386B" w:rsidP="00887D8E">
      <w:pPr>
        <w:numPr>
          <w:ilvl w:val="1"/>
          <w:numId w:val="441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Orpington</w:t>
      </w:r>
    </w:p>
    <w:p w:rsidR="0012386B" w:rsidRPr="00427F5E" w:rsidRDefault="0012386B" w:rsidP="00887D8E">
      <w:pPr>
        <w:numPr>
          <w:ilvl w:val="1"/>
          <w:numId w:val="441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Sykes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(b) </w:t>
      </w:r>
      <w:r w:rsidRPr="00427F5E">
        <w:rPr>
          <w:rFonts w:cs="Calibri Light"/>
          <w:b/>
          <w:sz w:val="25"/>
          <w:szCs w:val="25"/>
          <w:u w:val="single"/>
        </w:rPr>
        <w:t>Layers (light breeds)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Reared mainly for production of eggs, examples</w:t>
      </w:r>
    </w:p>
    <w:p w:rsidR="0012386B" w:rsidRPr="00427F5E" w:rsidRDefault="0012386B" w:rsidP="00887D8E">
      <w:pPr>
        <w:numPr>
          <w:ilvl w:val="1"/>
          <w:numId w:val="440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White leg horn</w:t>
      </w:r>
    </w:p>
    <w:p w:rsidR="0012386B" w:rsidRPr="00427F5E" w:rsidRDefault="0012386B" w:rsidP="00887D8E">
      <w:pPr>
        <w:numPr>
          <w:ilvl w:val="1"/>
          <w:numId w:val="440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Brown egger</w:t>
      </w:r>
    </w:p>
    <w:p w:rsidR="0012386B" w:rsidRPr="00427F5E" w:rsidRDefault="0012386B" w:rsidP="00887D8E">
      <w:pPr>
        <w:numPr>
          <w:ilvl w:val="1"/>
          <w:numId w:val="440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Ancona</w:t>
      </w:r>
    </w:p>
    <w:p w:rsidR="0012386B" w:rsidRPr="00427F5E" w:rsidRDefault="0012386B" w:rsidP="00887D8E">
      <w:pPr>
        <w:numPr>
          <w:ilvl w:val="1"/>
          <w:numId w:val="440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Minorca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Dual purpose breeds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reared for production of meat and eggs</w:t>
      </w:r>
    </w:p>
    <w:p w:rsidR="0012386B" w:rsidRPr="009E0685" w:rsidRDefault="0012386B" w:rsidP="00887D8E">
      <w:pPr>
        <w:numPr>
          <w:ilvl w:val="0"/>
          <w:numId w:val="439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Rhode island red</w:t>
      </w:r>
    </w:p>
    <w:p w:rsidR="0012386B" w:rsidRPr="009E0685" w:rsidRDefault="0012386B" w:rsidP="00887D8E">
      <w:pPr>
        <w:numPr>
          <w:ilvl w:val="0"/>
          <w:numId w:val="439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New Hampshire</w:t>
      </w:r>
    </w:p>
    <w:p w:rsidR="0012386B" w:rsidRPr="009E0685" w:rsidRDefault="0012386B" w:rsidP="00887D8E">
      <w:pPr>
        <w:numPr>
          <w:ilvl w:val="0"/>
          <w:numId w:val="439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Black Australorp</w:t>
      </w:r>
    </w:p>
    <w:p w:rsidR="0012386B" w:rsidRPr="009E0685" w:rsidRDefault="0012386B" w:rsidP="00887D8E">
      <w:pPr>
        <w:numPr>
          <w:ilvl w:val="0"/>
          <w:numId w:val="439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Speckled Sussex</w:t>
      </w:r>
    </w:p>
    <w:p w:rsidR="0012386B" w:rsidRPr="009E0685" w:rsidRDefault="0012386B" w:rsidP="00887D8E">
      <w:pPr>
        <w:numPr>
          <w:ilvl w:val="0"/>
          <w:numId w:val="439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Orpington</w:t>
      </w:r>
    </w:p>
    <w:p w:rsidR="0012386B" w:rsidRPr="009E0685" w:rsidRDefault="0012386B" w:rsidP="00887D8E">
      <w:pPr>
        <w:numPr>
          <w:ilvl w:val="0"/>
          <w:numId w:val="439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Brown leghorn</w:t>
      </w:r>
    </w:p>
    <w:p w:rsidR="0012386B" w:rsidRPr="009E0685" w:rsidRDefault="0012386B" w:rsidP="00887D8E">
      <w:pPr>
        <w:numPr>
          <w:ilvl w:val="0"/>
          <w:numId w:val="439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Turken (Naked Neck)</w:t>
      </w:r>
    </w:p>
    <w:p w:rsidR="0012386B" w:rsidRPr="009E0685" w:rsidRDefault="0012386B" w:rsidP="00887D8E">
      <w:pPr>
        <w:numPr>
          <w:ilvl w:val="0"/>
          <w:numId w:val="439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Buckeye</w:t>
      </w:r>
    </w:p>
    <w:p w:rsidR="0012386B" w:rsidRPr="009E0685" w:rsidRDefault="0012386B" w:rsidP="00887D8E">
      <w:pPr>
        <w:numPr>
          <w:ilvl w:val="0"/>
          <w:numId w:val="439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Malines</w:t>
      </w:r>
    </w:p>
    <w:p w:rsidR="0012386B" w:rsidRPr="009E0685" w:rsidRDefault="0012386B" w:rsidP="00887D8E">
      <w:pPr>
        <w:numPr>
          <w:ilvl w:val="0"/>
          <w:numId w:val="439"/>
        </w:numPr>
        <w:spacing w:line="276" w:lineRule="auto"/>
        <w:rPr>
          <w:rFonts w:cs="Calibri Light"/>
          <w:color w:val="000000" w:themeColor="text1"/>
          <w:sz w:val="25"/>
          <w:szCs w:val="25"/>
        </w:rPr>
      </w:pPr>
      <w:r w:rsidRPr="009E0685">
        <w:rPr>
          <w:rFonts w:cs="Calibri Light"/>
          <w:color w:val="000000" w:themeColor="text1"/>
          <w:sz w:val="25"/>
          <w:szCs w:val="25"/>
        </w:rPr>
        <w:t>Kuroiler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Breeds of chicken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 breed of chicken is a family of chicken with similar characteristics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breeds of chicken include: Ancona, light Sussex, white leghorn, rhode island red, ply mouth rock, Sykes, Minorca etc</w:t>
      </w:r>
    </w:p>
    <w:p w:rsidR="0012386B" w:rsidRPr="00427F5E" w:rsidRDefault="0012386B" w:rsidP="0012386B">
      <w:pPr>
        <w:spacing w:line="276" w:lineRule="auto"/>
        <w:ind w:left="360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Types of breeds of poultry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There are three main or major types of poultry breeds namely: local breeds, exotic breeds, cross breeds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(a) </w:t>
      </w:r>
      <w:r w:rsidRPr="00427F5E">
        <w:rPr>
          <w:rFonts w:cs="Calibri Light"/>
          <w:b/>
          <w:sz w:val="25"/>
          <w:szCs w:val="25"/>
          <w:u w:val="single"/>
        </w:rPr>
        <w:t>Local breeds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sometimes referred to as indigenous or native  breeds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called native or local because they existed in Uganda for a very long time.</w:t>
      </w:r>
    </w:p>
    <w:p w:rsidR="0012386B" w:rsidRPr="00427F5E" w:rsidRDefault="0012386B" w:rsidP="0012386B">
      <w:pPr>
        <w:spacing w:line="276" w:lineRule="auto"/>
        <w:ind w:left="360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Characteristics local breeds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resistant to diseases and parasites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have a slower growth rate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lay small and only a few eggs during each laying season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can feed on a variety of feedsThey are resistant to bad weather conditions.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produce less chicken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Have different colours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Advantages of local breeds over exotic breeds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Local breeds are more resistant to disease than exotic breeds.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How to improve upon the local breeds of poultry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carrying out cross breeding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(b) </w:t>
      </w:r>
      <w:r w:rsidRPr="00427F5E">
        <w:rPr>
          <w:rFonts w:cs="Calibri Light"/>
          <w:b/>
          <w:sz w:val="25"/>
          <w:szCs w:val="25"/>
          <w:u w:val="single"/>
        </w:rPr>
        <w:t>Exotic breeds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breeds which were imported into Uganda from other countries e.g white leghorn, Rhode Island red and light Sussex etc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Characteristics of exotic breeds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not resistant to parasites and diseases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grow fast and mature in a short time at the same rate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lay many eggs (layers)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have the same colour, shape and size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Have the same colour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have the same ancestors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produce good quality meat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Advantages of exotic breeds over local breeds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grow and mature faster than local breeds.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lay more eggs than local breeds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produce much meat than the local breeds</w:t>
      </w:r>
    </w:p>
    <w:p w:rsidR="0012386B" w:rsidRPr="00427F5E" w:rsidRDefault="0012386B" w:rsidP="0012386B">
      <w:pPr>
        <w:spacing w:line="276" w:lineRule="auto"/>
        <w:ind w:left="360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538135"/>
          <w:sz w:val="25"/>
          <w:szCs w:val="25"/>
          <w:u w:val="single"/>
        </w:rPr>
      </w:pPr>
      <w:r w:rsidRPr="00427F5E">
        <w:rPr>
          <w:rFonts w:cs="Calibri Light"/>
          <w:b/>
          <w:color w:val="538135"/>
          <w:sz w:val="25"/>
          <w:szCs w:val="25"/>
          <w:u w:val="single"/>
        </w:rPr>
        <w:t>Systems of poultry keeping</w:t>
      </w:r>
    </w:p>
    <w:p w:rsidR="0012386B" w:rsidRPr="00427F5E" w:rsidRDefault="0012386B" w:rsidP="00887D8E">
      <w:pPr>
        <w:numPr>
          <w:ilvl w:val="0"/>
          <w:numId w:val="438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Free range system</w:t>
      </w:r>
    </w:p>
    <w:p w:rsidR="0012386B" w:rsidRPr="00427F5E" w:rsidRDefault="0012386B" w:rsidP="00887D8E">
      <w:pPr>
        <w:numPr>
          <w:ilvl w:val="0"/>
          <w:numId w:val="438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Deep litter systems</w:t>
      </w:r>
    </w:p>
    <w:p w:rsidR="0012386B" w:rsidRPr="00427F5E" w:rsidRDefault="0012386B" w:rsidP="00887D8E">
      <w:pPr>
        <w:numPr>
          <w:ilvl w:val="0"/>
          <w:numId w:val="438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Battery cage system</w:t>
      </w:r>
    </w:p>
    <w:p w:rsidR="0012386B" w:rsidRPr="00427F5E" w:rsidRDefault="0012386B" w:rsidP="00887D8E">
      <w:pPr>
        <w:numPr>
          <w:ilvl w:val="0"/>
          <w:numId w:val="438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Pen system/fold system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538135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b/>
          <w:color w:val="538135"/>
          <w:sz w:val="25"/>
          <w:szCs w:val="25"/>
          <w:u w:val="single"/>
        </w:rPr>
        <w:t xml:space="preserve">Free range system 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This is when birds are left to move freely looking for their own food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In the evening, they come back for shelter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color w:val="538135"/>
          <w:sz w:val="25"/>
          <w:szCs w:val="25"/>
        </w:rPr>
      </w:pP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b/>
          <w:bCs/>
          <w:color w:val="538135"/>
          <w:sz w:val="25"/>
          <w:szCs w:val="25"/>
        </w:rPr>
      </w:pPr>
      <w:r w:rsidRPr="00427F5E">
        <w:rPr>
          <w:rFonts w:cs="Calibri Light"/>
          <w:b/>
          <w:bCs/>
          <w:color w:val="538135"/>
          <w:sz w:val="25"/>
          <w:szCs w:val="25"/>
        </w:rPr>
        <w:t>Why is free range system common in rural areas?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There is enough land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b/>
          <w:bCs/>
          <w:color w:val="538135"/>
          <w:sz w:val="25"/>
          <w:szCs w:val="25"/>
        </w:rPr>
      </w:pP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b/>
          <w:bCs/>
          <w:color w:val="538135"/>
          <w:sz w:val="25"/>
          <w:szCs w:val="25"/>
        </w:rPr>
      </w:pPr>
      <w:r w:rsidRPr="00427F5E">
        <w:rPr>
          <w:rFonts w:cs="Calibri Light"/>
          <w:b/>
          <w:bCs/>
          <w:color w:val="538135"/>
          <w:sz w:val="25"/>
          <w:szCs w:val="25"/>
        </w:rPr>
        <w:t>Why is free range system not used in urban areas?</w:t>
      </w:r>
    </w:p>
    <w:p w:rsidR="0012386B" w:rsidRPr="00427F5E" w:rsidRDefault="0012386B" w:rsidP="009B0FC6">
      <w:pPr>
        <w:pStyle w:val="ListParagraph"/>
        <w:numPr>
          <w:ilvl w:val="0"/>
          <w:numId w:val="14"/>
        </w:numPr>
        <w:tabs>
          <w:tab w:val="num" w:pos="360"/>
        </w:tabs>
        <w:spacing w:line="276" w:lineRule="auto"/>
        <w:rPr>
          <w:rFonts w:ascii="Cambria" w:eastAsia="Arial Unicode MS" w:hAnsi="Cambria" w:cs="Calibri Light"/>
          <w:color w:val="538135"/>
          <w:sz w:val="25"/>
          <w:szCs w:val="25"/>
        </w:rPr>
      </w:pPr>
      <w:r w:rsidRPr="00427F5E">
        <w:rPr>
          <w:rFonts w:ascii="Cambria" w:eastAsia="Arial Unicode MS" w:hAnsi="Cambria" w:cs="Calibri Light"/>
          <w:color w:val="538135"/>
          <w:sz w:val="25"/>
          <w:szCs w:val="25"/>
        </w:rPr>
        <w:t>There is inadequate/limited land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538135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538135"/>
          <w:sz w:val="25"/>
          <w:szCs w:val="25"/>
          <w:u w:val="single"/>
        </w:rPr>
      </w:pPr>
      <w:r w:rsidRPr="00427F5E">
        <w:rPr>
          <w:rFonts w:cs="Calibri Light"/>
          <w:b/>
          <w:color w:val="538135"/>
          <w:sz w:val="25"/>
          <w:szCs w:val="25"/>
          <w:u w:val="single"/>
        </w:rPr>
        <w:t>Simple diagram to illustrate a free range system</w:t>
      </w:r>
    </w:p>
    <w:p w:rsidR="0012386B" w:rsidRPr="00427F5E" w:rsidRDefault="0012386B" w:rsidP="0012386B">
      <w:pPr>
        <w:spacing w:line="276" w:lineRule="auto"/>
        <w:ind w:left="360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  <w:lang w:val="en"/>
        </w:rPr>
        <w:lastRenderedPageBreak/>
        <w:fldChar w:fldCharType="begin"/>
      </w:r>
      <w:r w:rsidRPr="00427F5E">
        <w:rPr>
          <w:rFonts w:cs="Calibri Light"/>
          <w:color w:val="538135"/>
          <w:sz w:val="25"/>
          <w:szCs w:val="25"/>
          <w:lang w:val="en"/>
        </w:rPr>
        <w:instrText xml:space="preserve"> INCLUDEPICTURE "http://ts1.mm.bing.net/th?&amp;id=HN.608027430945488995&amp;w=300&amp;h=300&amp;c=0&amp;pid=1.9&amp;rs=0&amp;p=0" \* MERGEFORMATINET </w:instrText>
      </w:r>
      <w:r w:rsidRPr="00427F5E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C93D3E" w:rsidRPr="00427F5E">
        <w:rPr>
          <w:rFonts w:cs="Calibri Light"/>
          <w:color w:val="538135"/>
          <w:sz w:val="25"/>
          <w:szCs w:val="25"/>
          <w:lang w:val="en"/>
        </w:rPr>
        <w:fldChar w:fldCharType="begin"/>
      </w:r>
      <w:r w:rsidR="00C93D3E" w:rsidRPr="00427F5E">
        <w:rPr>
          <w:rFonts w:cs="Calibri Light"/>
          <w:color w:val="538135"/>
          <w:sz w:val="25"/>
          <w:szCs w:val="25"/>
          <w:lang w:val="en"/>
        </w:rPr>
        <w:instrText xml:space="preserve"> INCLUDEPICTURE  "http://ts1.mm.bing.net/th?&amp;id=HN.608027430945488995&amp;w=300&amp;h=300&amp;c=0&amp;pid=1.9&amp;rs=0&amp;p=0" \* MERGEFORMATINET </w:instrText>
      </w:r>
      <w:r w:rsidR="00C93D3E" w:rsidRPr="00427F5E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9D595E" w:rsidRPr="00427F5E">
        <w:rPr>
          <w:rFonts w:cs="Calibri Light"/>
          <w:color w:val="538135"/>
          <w:sz w:val="25"/>
          <w:szCs w:val="25"/>
          <w:lang w:val="en"/>
        </w:rPr>
        <w:fldChar w:fldCharType="begin"/>
      </w:r>
      <w:r w:rsidR="009D595E" w:rsidRPr="00427F5E">
        <w:rPr>
          <w:rFonts w:cs="Calibri Light"/>
          <w:color w:val="538135"/>
          <w:sz w:val="25"/>
          <w:szCs w:val="25"/>
          <w:lang w:val="en"/>
        </w:rPr>
        <w:instrText xml:space="preserve"> INCLUDEPICTURE  "http://ts1.mm.bing.net/th?&amp;id=HN.608027430945488995&amp;w=300&amp;h=300&amp;c=0&amp;pid=1.9&amp;rs=0&amp;p=0" \* MERGEFORMATINET </w:instrText>
      </w:r>
      <w:r w:rsidR="009D595E" w:rsidRPr="00427F5E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992740" w:rsidRPr="00427F5E">
        <w:rPr>
          <w:rFonts w:cs="Calibri Light"/>
          <w:color w:val="538135"/>
          <w:sz w:val="25"/>
          <w:szCs w:val="25"/>
          <w:lang w:val="en"/>
        </w:rPr>
        <w:fldChar w:fldCharType="begin"/>
      </w:r>
      <w:r w:rsidR="00992740" w:rsidRPr="00427F5E">
        <w:rPr>
          <w:rFonts w:cs="Calibri Light"/>
          <w:color w:val="538135"/>
          <w:sz w:val="25"/>
          <w:szCs w:val="25"/>
          <w:lang w:val="en"/>
        </w:rPr>
        <w:instrText xml:space="preserve"> INCLUDEPICTURE  "http://ts1.mm.bing.net/th?&amp;id=HN.608027430945488995&amp;w=300&amp;h=300&amp;c=0&amp;pid=1.9&amp;rs=0&amp;p=0" \* MERGEFORMATINET </w:instrText>
      </w:r>
      <w:r w:rsidR="00992740" w:rsidRPr="00427F5E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C842C6" w:rsidRPr="00427F5E">
        <w:rPr>
          <w:rFonts w:cs="Calibri Light"/>
          <w:color w:val="538135"/>
          <w:sz w:val="25"/>
          <w:szCs w:val="25"/>
          <w:lang w:val="en"/>
        </w:rPr>
        <w:fldChar w:fldCharType="begin"/>
      </w:r>
      <w:r w:rsidR="00C842C6" w:rsidRPr="00427F5E">
        <w:rPr>
          <w:rFonts w:cs="Calibri Light"/>
          <w:color w:val="538135"/>
          <w:sz w:val="25"/>
          <w:szCs w:val="25"/>
          <w:lang w:val="en"/>
        </w:rPr>
        <w:instrText xml:space="preserve"> INCLUDEPICTURE  "http://ts1.mm.bing.net/th?&amp;id=HN.608027430945488995&amp;w=300&amp;h=300&amp;c=0&amp;pid=1.9&amp;rs=0&amp;p=0" \* MERGEFORMATINET </w:instrText>
      </w:r>
      <w:r w:rsidR="00C842C6" w:rsidRPr="00427F5E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6A6715" w:rsidRPr="00427F5E">
        <w:rPr>
          <w:rFonts w:cs="Calibri Light"/>
          <w:color w:val="538135"/>
          <w:sz w:val="25"/>
          <w:szCs w:val="25"/>
          <w:lang w:val="en"/>
        </w:rPr>
        <w:fldChar w:fldCharType="begin"/>
      </w:r>
      <w:r w:rsidR="006A6715" w:rsidRPr="00427F5E">
        <w:rPr>
          <w:rFonts w:cs="Calibri Light"/>
          <w:color w:val="538135"/>
          <w:sz w:val="25"/>
          <w:szCs w:val="25"/>
          <w:lang w:val="en"/>
        </w:rPr>
        <w:instrText xml:space="preserve"> INCLUDEPICTURE  "http://ts1.mm.bing.net/th?&amp;id=HN.608027430945488995&amp;w=300&amp;h=300&amp;c=0&amp;pid=1.9&amp;rs=0&amp;p=0" \* MERGEFORMATINET </w:instrText>
      </w:r>
      <w:r w:rsidR="006A6715" w:rsidRPr="00427F5E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2940D4" w:rsidRPr="00427F5E">
        <w:rPr>
          <w:rFonts w:cs="Calibri Light"/>
          <w:color w:val="538135"/>
          <w:sz w:val="25"/>
          <w:szCs w:val="25"/>
          <w:lang w:val="en"/>
        </w:rPr>
        <w:fldChar w:fldCharType="begin"/>
      </w:r>
      <w:r w:rsidR="002940D4" w:rsidRPr="00427F5E">
        <w:rPr>
          <w:rFonts w:cs="Calibri Light"/>
          <w:color w:val="538135"/>
          <w:sz w:val="25"/>
          <w:szCs w:val="25"/>
          <w:lang w:val="en"/>
        </w:rPr>
        <w:instrText xml:space="preserve"> INCLUDEPICTURE  "http://ts1.mm.bing.net/th?&amp;id=HN.608027430945488995&amp;w=300&amp;h=300&amp;c=0&amp;pid=1.9&amp;rs=0&amp;p=0" \* MERGEFORMATINET </w:instrText>
      </w:r>
      <w:r w:rsidR="002940D4" w:rsidRPr="00427F5E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244A7E" w:rsidRPr="00427F5E">
        <w:rPr>
          <w:rFonts w:cs="Calibri Light"/>
          <w:color w:val="538135"/>
          <w:sz w:val="25"/>
          <w:szCs w:val="25"/>
          <w:lang w:val="en"/>
        </w:rPr>
        <w:fldChar w:fldCharType="begin"/>
      </w:r>
      <w:r w:rsidR="00244A7E" w:rsidRPr="00427F5E">
        <w:rPr>
          <w:rFonts w:cs="Calibri Light"/>
          <w:color w:val="538135"/>
          <w:sz w:val="25"/>
          <w:szCs w:val="25"/>
          <w:lang w:val="en"/>
        </w:rPr>
        <w:instrText xml:space="preserve"> INCLUDEPICTURE  "http://ts1.mm.bing.net/th?&amp;id=HN.608027430945488995&amp;w=300&amp;h=300&amp;c=0&amp;pid=1.9&amp;rs=0&amp;p=0" \* MERGEFORMATINET </w:instrText>
      </w:r>
      <w:r w:rsidR="00244A7E" w:rsidRPr="00427F5E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BB5894" w:rsidRPr="00427F5E">
        <w:rPr>
          <w:rFonts w:cs="Calibri Light"/>
          <w:color w:val="538135"/>
          <w:sz w:val="25"/>
          <w:szCs w:val="25"/>
          <w:lang w:val="en"/>
        </w:rPr>
        <w:fldChar w:fldCharType="begin"/>
      </w:r>
      <w:r w:rsidR="00BB5894" w:rsidRPr="00427F5E">
        <w:rPr>
          <w:rFonts w:cs="Calibri Light"/>
          <w:color w:val="538135"/>
          <w:sz w:val="25"/>
          <w:szCs w:val="25"/>
          <w:lang w:val="en"/>
        </w:rPr>
        <w:instrText xml:space="preserve"> INCLUDEPICTURE  "http://ts1.mm.bing.net/th?&amp;id=HN.608027430945488995&amp;w=300&amp;h=300&amp;c=0&amp;pid=1.9&amp;rs=0&amp;p=0" \* MERGEFORMATINET </w:instrText>
      </w:r>
      <w:r w:rsidR="00BB5894" w:rsidRPr="00427F5E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9B1539">
        <w:rPr>
          <w:rFonts w:cs="Calibri Light"/>
          <w:color w:val="538135"/>
          <w:sz w:val="25"/>
          <w:szCs w:val="25"/>
          <w:lang w:val="en"/>
        </w:rPr>
        <w:fldChar w:fldCharType="begin"/>
      </w:r>
      <w:r w:rsidR="009B1539">
        <w:rPr>
          <w:rFonts w:cs="Calibri Light"/>
          <w:color w:val="538135"/>
          <w:sz w:val="25"/>
          <w:szCs w:val="25"/>
          <w:lang w:val="en"/>
        </w:rPr>
        <w:instrText xml:space="preserve"> INCLUDEPICTURE  "http://ts1.mm.bing.net/th?&amp;id=HN.608027430945488995&amp;w=300&amp;h=300&amp;c=0&amp;pid=1.9&amp;rs=0&amp;p=0" \* MERGEFORMATINET </w:instrText>
      </w:r>
      <w:r w:rsidR="009B1539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C92D75">
        <w:rPr>
          <w:rFonts w:cs="Calibri Light"/>
          <w:color w:val="538135"/>
          <w:sz w:val="25"/>
          <w:szCs w:val="25"/>
          <w:lang w:val="en"/>
        </w:rPr>
        <w:fldChar w:fldCharType="begin"/>
      </w:r>
      <w:r w:rsidR="00C92D75">
        <w:rPr>
          <w:rFonts w:cs="Calibri Light"/>
          <w:color w:val="538135"/>
          <w:sz w:val="25"/>
          <w:szCs w:val="25"/>
          <w:lang w:val="en"/>
        </w:rPr>
        <w:instrText xml:space="preserve"> INCLUDEPICTURE  "http://ts1.mm.bing.net/th?&amp;id=HN.608027430945488995&amp;w=300&amp;h=300&amp;c=0&amp;pid=1.9&amp;rs=0&amp;p=0" \* MERGEFORMATINET </w:instrText>
      </w:r>
      <w:r w:rsidR="00C92D75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E37CC2">
        <w:rPr>
          <w:rFonts w:cs="Calibri Light"/>
          <w:color w:val="538135"/>
          <w:sz w:val="25"/>
          <w:szCs w:val="25"/>
          <w:lang w:val="en"/>
        </w:rPr>
        <w:fldChar w:fldCharType="begin"/>
      </w:r>
      <w:r w:rsidR="00E37CC2">
        <w:rPr>
          <w:rFonts w:cs="Calibri Light"/>
          <w:color w:val="538135"/>
          <w:sz w:val="25"/>
          <w:szCs w:val="25"/>
          <w:lang w:val="en"/>
        </w:rPr>
        <w:instrText xml:space="preserve"> INCLUDEPICTURE  "http://ts1.mm.bing.net/th?&amp;id=HN.608027430945488995&amp;w=300&amp;h=300&amp;c=0&amp;pid=1.9&amp;rs=0&amp;p=0" \* MERGEFORMATINET </w:instrText>
      </w:r>
      <w:r w:rsidR="00E37CC2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C9695F">
        <w:rPr>
          <w:rFonts w:cs="Calibri Light"/>
          <w:color w:val="538135"/>
          <w:sz w:val="25"/>
          <w:szCs w:val="25"/>
          <w:lang w:val="en"/>
        </w:rPr>
        <w:fldChar w:fldCharType="begin"/>
      </w:r>
      <w:r w:rsidR="00C9695F">
        <w:rPr>
          <w:rFonts w:cs="Calibri Light"/>
          <w:color w:val="538135"/>
          <w:sz w:val="25"/>
          <w:szCs w:val="25"/>
          <w:lang w:val="en"/>
        </w:rPr>
        <w:instrText xml:space="preserve"> INCLUDEPICTURE  "http://ts1.mm.bing.net/th?&amp;id=HN.608027430945488995&amp;w=300&amp;h=300&amp;c=0&amp;pid=1.9&amp;rs=0&amp;p=0" \* MERGEFORMATINET </w:instrText>
      </w:r>
      <w:r w:rsidR="00C9695F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E13CB8">
        <w:rPr>
          <w:rFonts w:cs="Calibri Light"/>
          <w:color w:val="538135"/>
          <w:sz w:val="25"/>
          <w:szCs w:val="25"/>
          <w:lang w:val="en"/>
        </w:rPr>
        <w:fldChar w:fldCharType="begin"/>
      </w:r>
      <w:r w:rsidR="00E13CB8">
        <w:rPr>
          <w:rFonts w:cs="Calibri Light"/>
          <w:color w:val="538135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color w:val="538135"/>
          <w:sz w:val="25"/>
          <w:szCs w:val="25"/>
          <w:lang w:val="en"/>
        </w:rPr>
        <w:instrText>INCLUDEPICTURE  "http://ts1.mm.bing.net/th?&amp;id=HN.608027430945488995&amp;w=300&amp;h=300&amp;c=0&amp;pid=1.9&amp;rs=0&amp;p=0" \* MERG</w:instrText>
      </w:r>
      <w:r w:rsidR="00E13CB8">
        <w:rPr>
          <w:rFonts w:cs="Calibri Light"/>
          <w:color w:val="538135"/>
          <w:sz w:val="25"/>
          <w:szCs w:val="25"/>
          <w:lang w:val="en"/>
        </w:rPr>
        <w:instrText>EFORMATINET</w:instrText>
      </w:r>
      <w:r w:rsidR="00E13CB8">
        <w:rPr>
          <w:rFonts w:cs="Calibri Light"/>
          <w:color w:val="538135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color w:val="538135"/>
          <w:sz w:val="25"/>
          <w:szCs w:val="25"/>
          <w:lang w:val="en"/>
        </w:rPr>
        <w:fldChar w:fldCharType="separate"/>
      </w:r>
      <w:r w:rsidR="009E0685">
        <w:rPr>
          <w:rFonts w:cs="Calibri Light"/>
          <w:color w:val="538135"/>
          <w:sz w:val="25"/>
          <w:szCs w:val="25"/>
          <w:lang w:val="e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.85pt;height:183.85pt;mso-position-horizontal-relative:page;mso-position-vertical-relative:page">
            <v:imagedata r:id="rId16" r:href="rId17" embosscolor="white"/>
          </v:shape>
        </w:pict>
      </w:r>
      <w:r w:rsidR="00E13CB8">
        <w:rPr>
          <w:rFonts w:cs="Calibri Light"/>
          <w:color w:val="538135"/>
          <w:sz w:val="25"/>
          <w:szCs w:val="25"/>
          <w:lang w:val="en"/>
        </w:rPr>
        <w:fldChar w:fldCharType="end"/>
      </w:r>
      <w:r w:rsidR="00C9695F">
        <w:rPr>
          <w:rFonts w:cs="Calibri Light"/>
          <w:color w:val="538135"/>
          <w:sz w:val="25"/>
          <w:szCs w:val="25"/>
          <w:lang w:val="en"/>
        </w:rPr>
        <w:fldChar w:fldCharType="end"/>
      </w:r>
      <w:r w:rsidR="00E37CC2">
        <w:rPr>
          <w:rFonts w:cs="Calibri Light"/>
          <w:color w:val="538135"/>
          <w:sz w:val="25"/>
          <w:szCs w:val="25"/>
          <w:lang w:val="en"/>
        </w:rPr>
        <w:fldChar w:fldCharType="end"/>
      </w:r>
      <w:r w:rsidR="00C92D75">
        <w:rPr>
          <w:rFonts w:cs="Calibri Light"/>
          <w:color w:val="538135"/>
          <w:sz w:val="25"/>
          <w:szCs w:val="25"/>
          <w:lang w:val="en"/>
        </w:rPr>
        <w:fldChar w:fldCharType="end"/>
      </w:r>
      <w:r w:rsidR="009B1539">
        <w:rPr>
          <w:rFonts w:cs="Calibri Light"/>
          <w:color w:val="538135"/>
          <w:sz w:val="25"/>
          <w:szCs w:val="25"/>
          <w:lang w:val="en"/>
        </w:rPr>
        <w:fldChar w:fldCharType="end"/>
      </w:r>
      <w:r w:rsidR="00BB5894" w:rsidRPr="00427F5E">
        <w:rPr>
          <w:rFonts w:cs="Calibri Light"/>
          <w:color w:val="538135"/>
          <w:sz w:val="25"/>
          <w:szCs w:val="25"/>
          <w:lang w:val="en"/>
        </w:rPr>
        <w:fldChar w:fldCharType="end"/>
      </w:r>
      <w:r w:rsidR="00244A7E" w:rsidRPr="00427F5E">
        <w:rPr>
          <w:rFonts w:cs="Calibri Light"/>
          <w:color w:val="538135"/>
          <w:sz w:val="25"/>
          <w:szCs w:val="25"/>
          <w:lang w:val="en"/>
        </w:rPr>
        <w:fldChar w:fldCharType="end"/>
      </w:r>
      <w:r w:rsidR="002940D4" w:rsidRPr="00427F5E">
        <w:rPr>
          <w:rFonts w:cs="Calibri Light"/>
          <w:color w:val="538135"/>
          <w:sz w:val="25"/>
          <w:szCs w:val="25"/>
          <w:lang w:val="en"/>
        </w:rPr>
        <w:fldChar w:fldCharType="end"/>
      </w:r>
      <w:r w:rsidR="006A6715" w:rsidRPr="00427F5E">
        <w:rPr>
          <w:rFonts w:cs="Calibri Light"/>
          <w:color w:val="538135"/>
          <w:sz w:val="25"/>
          <w:szCs w:val="25"/>
          <w:lang w:val="en"/>
        </w:rPr>
        <w:fldChar w:fldCharType="end"/>
      </w:r>
      <w:r w:rsidR="00C842C6" w:rsidRPr="00427F5E">
        <w:rPr>
          <w:rFonts w:cs="Calibri Light"/>
          <w:color w:val="538135"/>
          <w:sz w:val="25"/>
          <w:szCs w:val="25"/>
          <w:lang w:val="en"/>
        </w:rPr>
        <w:fldChar w:fldCharType="end"/>
      </w:r>
      <w:r w:rsidR="00992740" w:rsidRPr="00427F5E">
        <w:rPr>
          <w:rFonts w:cs="Calibri Light"/>
          <w:color w:val="538135"/>
          <w:sz w:val="25"/>
          <w:szCs w:val="25"/>
          <w:lang w:val="en"/>
        </w:rPr>
        <w:fldChar w:fldCharType="end"/>
      </w:r>
      <w:r w:rsidR="009D595E" w:rsidRPr="00427F5E">
        <w:rPr>
          <w:rFonts w:cs="Calibri Light"/>
          <w:color w:val="538135"/>
          <w:sz w:val="25"/>
          <w:szCs w:val="25"/>
          <w:lang w:val="en"/>
        </w:rPr>
        <w:fldChar w:fldCharType="end"/>
      </w:r>
      <w:r w:rsidR="00C93D3E" w:rsidRPr="00427F5E">
        <w:rPr>
          <w:rFonts w:cs="Calibri Light"/>
          <w:color w:val="538135"/>
          <w:sz w:val="25"/>
          <w:szCs w:val="25"/>
          <w:lang w:val="en"/>
        </w:rPr>
        <w:fldChar w:fldCharType="end"/>
      </w:r>
      <w:r w:rsidRPr="00427F5E">
        <w:rPr>
          <w:rFonts w:cs="Calibri Light"/>
          <w:color w:val="538135"/>
          <w:sz w:val="25"/>
          <w:szCs w:val="25"/>
          <w:lang w:val="en"/>
        </w:rPr>
        <w:fldChar w:fldCharType="end"/>
      </w:r>
    </w:p>
    <w:p w:rsidR="0012386B" w:rsidRPr="00427F5E" w:rsidRDefault="0012386B" w:rsidP="0012386B">
      <w:pPr>
        <w:spacing w:line="276" w:lineRule="auto"/>
        <w:ind w:left="360"/>
        <w:rPr>
          <w:rFonts w:cs="Calibri Light"/>
          <w:color w:val="538135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b/>
          <w:color w:val="538135"/>
          <w:sz w:val="25"/>
          <w:szCs w:val="25"/>
          <w:u w:val="single"/>
        </w:rPr>
        <w:t>Advantages of free range system</w:t>
      </w:r>
    </w:p>
    <w:p w:rsidR="0012386B" w:rsidRPr="00427F5E" w:rsidRDefault="0012386B" w:rsidP="00887D8E">
      <w:pPr>
        <w:numPr>
          <w:ilvl w:val="0"/>
          <w:numId w:val="437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It is cheap to manage</w:t>
      </w:r>
    </w:p>
    <w:p w:rsidR="0012386B" w:rsidRPr="00427F5E" w:rsidRDefault="0012386B" w:rsidP="00887D8E">
      <w:pPr>
        <w:numPr>
          <w:ilvl w:val="0"/>
          <w:numId w:val="437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It saves time</w:t>
      </w:r>
    </w:p>
    <w:p w:rsidR="0012386B" w:rsidRPr="00427F5E" w:rsidRDefault="0012386B" w:rsidP="00887D8E">
      <w:pPr>
        <w:numPr>
          <w:ilvl w:val="0"/>
          <w:numId w:val="437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Birds get balanced diet</w:t>
      </w:r>
    </w:p>
    <w:p w:rsidR="0012386B" w:rsidRPr="00427F5E" w:rsidRDefault="0012386B" w:rsidP="00887D8E">
      <w:pPr>
        <w:numPr>
          <w:ilvl w:val="0"/>
          <w:numId w:val="437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Birds get enough body exercise</w:t>
      </w:r>
    </w:p>
    <w:p w:rsidR="0012386B" w:rsidRPr="00427F5E" w:rsidRDefault="0012386B" w:rsidP="00887D8E">
      <w:pPr>
        <w:numPr>
          <w:ilvl w:val="0"/>
          <w:numId w:val="437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Birds need little care</w:t>
      </w:r>
    </w:p>
    <w:p w:rsidR="0012386B" w:rsidRPr="00427F5E" w:rsidRDefault="0012386B" w:rsidP="00887D8E">
      <w:pPr>
        <w:numPr>
          <w:ilvl w:val="0"/>
          <w:numId w:val="437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It controls poultry vices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b/>
          <w:bCs/>
          <w:color w:val="538135"/>
          <w:sz w:val="25"/>
          <w:szCs w:val="25"/>
        </w:rPr>
      </w:pP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b/>
          <w:bCs/>
          <w:color w:val="538135"/>
          <w:sz w:val="25"/>
          <w:szCs w:val="25"/>
        </w:rPr>
      </w:pPr>
      <w:r w:rsidRPr="00427F5E">
        <w:rPr>
          <w:rFonts w:cs="Calibri Light"/>
          <w:b/>
          <w:bCs/>
          <w:color w:val="538135"/>
          <w:sz w:val="25"/>
          <w:szCs w:val="25"/>
        </w:rPr>
        <w:t>Why is free range system regarded as the cheapest system of poultry keeping?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b/>
          <w:color w:val="538135"/>
          <w:sz w:val="25"/>
          <w:szCs w:val="25"/>
          <w:u w:val="single"/>
        </w:rPr>
      </w:pPr>
      <w:r w:rsidRPr="00427F5E">
        <w:rPr>
          <w:rFonts w:cs="Calibri Light"/>
          <w:color w:val="538135"/>
          <w:sz w:val="25"/>
          <w:szCs w:val="25"/>
        </w:rPr>
        <w:t>The farmer doesn’t buy poultry feeds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b/>
          <w:color w:val="538135"/>
          <w:sz w:val="25"/>
          <w:szCs w:val="25"/>
          <w:u w:val="single"/>
        </w:rPr>
      </w:pP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b/>
          <w:color w:val="538135"/>
          <w:sz w:val="25"/>
          <w:szCs w:val="25"/>
          <w:u w:val="single"/>
        </w:rPr>
        <w:t>Disadvantages of free-range system</w:t>
      </w:r>
    </w:p>
    <w:p w:rsidR="0012386B" w:rsidRPr="00427F5E" w:rsidRDefault="0012386B" w:rsidP="00887D8E">
      <w:pPr>
        <w:numPr>
          <w:ilvl w:val="0"/>
          <w:numId w:val="436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It needs a big piece of land</w:t>
      </w:r>
    </w:p>
    <w:p w:rsidR="0012386B" w:rsidRPr="00427F5E" w:rsidRDefault="0012386B" w:rsidP="00887D8E">
      <w:pPr>
        <w:numPr>
          <w:ilvl w:val="0"/>
          <w:numId w:val="436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Birds can easily be stolen</w:t>
      </w:r>
    </w:p>
    <w:p w:rsidR="0012386B" w:rsidRPr="00427F5E" w:rsidRDefault="0012386B" w:rsidP="00887D8E">
      <w:pPr>
        <w:numPr>
          <w:ilvl w:val="0"/>
          <w:numId w:val="436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Birds can easily be killed by predators/vermins</w:t>
      </w:r>
    </w:p>
    <w:p w:rsidR="0012386B" w:rsidRPr="00427F5E" w:rsidRDefault="0012386B" w:rsidP="00887D8E">
      <w:pPr>
        <w:numPr>
          <w:ilvl w:val="0"/>
          <w:numId w:val="436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Birds can easily get diseases/there is easy spread of poultry diseases</w:t>
      </w:r>
    </w:p>
    <w:p w:rsidR="0012386B" w:rsidRPr="00427F5E" w:rsidRDefault="0012386B" w:rsidP="00887D8E">
      <w:pPr>
        <w:numPr>
          <w:ilvl w:val="0"/>
          <w:numId w:val="436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Birds can easily destroy crops</w:t>
      </w:r>
    </w:p>
    <w:p w:rsidR="0012386B" w:rsidRPr="00427F5E" w:rsidRDefault="0012386B" w:rsidP="00887D8E">
      <w:pPr>
        <w:numPr>
          <w:ilvl w:val="0"/>
          <w:numId w:val="436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Eggs can easily get lost</w:t>
      </w:r>
    </w:p>
    <w:p w:rsidR="0012386B" w:rsidRPr="00427F5E" w:rsidRDefault="0012386B" w:rsidP="00887D8E">
      <w:pPr>
        <w:numPr>
          <w:ilvl w:val="0"/>
          <w:numId w:val="436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It is difficult to keep farm records</w:t>
      </w:r>
    </w:p>
    <w:p w:rsidR="0012386B" w:rsidRPr="00427F5E" w:rsidRDefault="0012386B" w:rsidP="00887D8E">
      <w:pPr>
        <w:numPr>
          <w:ilvl w:val="0"/>
          <w:numId w:val="436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It is difficult to cull birds/culling is difficult</w:t>
      </w:r>
    </w:p>
    <w:p w:rsidR="0012386B" w:rsidRPr="00427F5E" w:rsidRDefault="0012386B" w:rsidP="0012386B">
      <w:p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What are vermins?</w:t>
      </w:r>
    </w:p>
    <w:p w:rsidR="0012386B" w:rsidRPr="00427F5E" w:rsidRDefault="0012386B" w:rsidP="00887D8E">
      <w:pPr>
        <w:numPr>
          <w:ilvl w:val="0"/>
          <w:numId w:val="33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These are wild animals that attack domestic animals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b/>
          <w:color w:val="538135"/>
          <w:sz w:val="25"/>
          <w:szCs w:val="25"/>
          <w:u w:val="single"/>
        </w:rPr>
        <w:t>Deep litter system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This is when the birds are kept and fed indoors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 xml:space="preserve">It is an extensive system </w:t>
      </w:r>
      <w:r w:rsidRPr="00427F5E">
        <w:rPr>
          <w:rFonts w:cs="Calibri Light"/>
          <w:b/>
          <w:bCs/>
          <w:color w:val="538135"/>
          <w:sz w:val="25"/>
          <w:szCs w:val="25"/>
        </w:rPr>
        <w:t>because</w:t>
      </w:r>
      <w:r w:rsidRPr="00427F5E">
        <w:rPr>
          <w:rFonts w:cs="Calibri Light"/>
          <w:color w:val="538135"/>
          <w:sz w:val="25"/>
          <w:szCs w:val="25"/>
        </w:rPr>
        <w:t xml:space="preserve"> it needs much attention and labour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538135"/>
          <w:sz w:val="25"/>
          <w:szCs w:val="25"/>
        </w:rPr>
      </w:pPr>
      <w:r w:rsidRPr="00427F5E">
        <w:rPr>
          <w:rFonts w:cs="Calibri Light"/>
          <w:b/>
          <w:color w:val="538135"/>
          <w:sz w:val="25"/>
          <w:szCs w:val="25"/>
        </w:rPr>
        <w:t>Simple diagram to illustrate</w:t>
      </w:r>
    </w:p>
    <w:p w:rsidR="0012386B" w:rsidRPr="00427F5E" w:rsidRDefault="0012386B" w:rsidP="0012386B">
      <w:pPr>
        <w:spacing w:line="276" w:lineRule="auto"/>
        <w:rPr>
          <w:rFonts w:cs="Calibri Light"/>
          <w:color w:val="538135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538135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538135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538135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538135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538135"/>
          <w:sz w:val="25"/>
          <w:szCs w:val="25"/>
          <w:u w:val="single"/>
        </w:rPr>
      </w:pPr>
      <w:r w:rsidRPr="00427F5E">
        <w:rPr>
          <w:rFonts w:cs="Calibri Light"/>
          <w:b/>
          <w:color w:val="538135"/>
          <w:sz w:val="25"/>
          <w:szCs w:val="25"/>
          <w:u w:val="single"/>
        </w:rPr>
        <w:t>Advantages of deep litter system</w:t>
      </w:r>
    </w:p>
    <w:p w:rsidR="0012386B" w:rsidRPr="00427F5E" w:rsidRDefault="0012386B" w:rsidP="00887D8E">
      <w:pPr>
        <w:numPr>
          <w:ilvl w:val="0"/>
          <w:numId w:val="435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Many birds are kept in a small space</w:t>
      </w:r>
    </w:p>
    <w:p w:rsidR="0012386B" w:rsidRPr="00427F5E" w:rsidRDefault="0012386B" w:rsidP="00887D8E">
      <w:pPr>
        <w:numPr>
          <w:ilvl w:val="0"/>
          <w:numId w:val="435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Birds are protected from bad weather</w:t>
      </w:r>
    </w:p>
    <w:p w:rsidR="0012386B" w:rsidRPr="00427F5E" w:rsidRDefault="0012386B" w:rsidP="00887D8E">
      <w:pPr>
        <w:numPr>
          <w:ilvl w:val="0"/>
          <w:numId w:val="435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Birds are protected from predators</w:t>
      </w:r>
    </w:p>
    <w:p w:rsidR="0012386B" w:rsidRPr="00427F5E" w:rsidRDefault="0012386B" w:rsidP="00887D8E">
      <w:pPr>
        <w:numPr>
          <w:ilvl w:val="0"/>
          <w:numId w:val="435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Birds are protected from thieves</w:t>
      </w:r>
    </w:p>
    <w:p w:rsidR="0012386B" w:rsidRPr="00427F5E" w:rsidRDefault="0012386B" w:rsidP="00887D8E">
      <w:pPr>
        <w:numPr>
          <w:ilvl w:val="0"/>
          <w:numId w:val="435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Culling is easy</w:t>
      </w:r>
    </w:p>
    <w:p w:rsidR="0012386B" w:rsidRPr="00427F5E" w:rsidRDefault="0012386B" w:rsidP="00887D8E">
      <w:pPr>
        <w:numPr>
          <w:ilvl w:val="0"/>
          <w:numId w:val="435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It is easy to collect manure</w:t>
      </w:r>
    </w:p>
    <w:p w:rsidR="0012386B" w:rsidRPr="00427F5E" w:rsidRDefault="0012386B" w:rsidP="00887D8E">
      <w:pPr>
        <w:numPr>
          <w:ilvl w:val="0"/>
          <w:numId w:val="435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It is easy to collect eggs</w:t>
      </w:r>
    </w:p>
    <w:p w:rsidR="0012386B" w:rsidRPr="00427F5E" w:rsidRDefault="0012386B" w:rsidP="00887D8E">
      <w:pPr>
        <w:numPr>
          <w:ilvl w:val="0"/>
          <w:numId w:val="435"/>
        </w:numPr>
        <w:spacing w:line="276" w:lineRule="auto"/>
        <w:rPr>
          <w:rFonts w:cs="Calibri Light"/>
          <w:b/>
          <w:color w:val="538135"/>
          <w:sz w:val="25"/>
          <w:szCs w:val="25"/>
          <w:u w:val="single"/>
        </w:rPr>
      </w:pPr>
      <w:r w:rsidRPr="00427F5E">
        <w:rPr>
          <w:rFonts w:cs="Calibri Light"/>
          <w:color w:val="538135"/>
          <w:sz w:val="25"/>
          <w:szCs w:val="25"/>
        </w:rPr>
        <w:t>It is easy to keep farm records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b/>
          <w:color w:val="538135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538135"/>
          <w:sz w:val="25"/>
          <w:szCs w:val="25"/>
          <w:u w:val="single"/>
        </w:rPr>
      </w:pPr>
      <w:r w:rsidRPr="00427F5E">
        <w:rPr>
          <w:rFonts w:cs="Calibri Light"/>
          <w:b/>
          <w:color w:val="538135"/>
          <w:sz w:val="25"/>
          <w:szCs w:val="25"/>
          <w:u w:val="single"/>
        </w:rPr>
        <w:t>Why is deep litter system regarded as a commercial system of poultry keeping?</w:t>
      </w:r>
    </w:p>
    <w:p w:rsidR="0012386B" w:rsidRPr="00427F5E" w:rsidRDefault="0012386B" w:rsidP="00887D8E">
      <w:pPr>
        <w:pStyle w:val="ListParagraph"/>
        <w:numPr>
          <w:ilvl w:val="0"/>
          <w:numId w:val="443"/>
        </w:numPr>
        <w:spacing w:line="276" w:lineRule="auto"/>
        <w:rPr>
          <w:rFonts w:ascii="Cambria" w:eastAsia="Arial Unicode MS" w:hAnsi="Cambria" w:cs="Calibri Light"/>
          <w:b/>
          <w:color w:val="538135"/>
          <w:sz w:val="25"/>
          <w:szCs w:val="25"/>
          <w:u w:val="single"/>
        </w:rPr>
      </w:pPr>
      <w:r w:rsidRPr="00427F5E">
        <w:rPr>
          <w:rFonts w:ascii="Cambria" w:eastAsia="Arial Unicode MS" w:hAnsi="Cambria" w:cs="Calibri Light"/>
          <w:color w:val="538135"/>
          <w:sz w:val="25"/>
          <w:szCs w:val="25"/>
        </w:rPr>
        <w:t>Many birds are kept in a small space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538135"/>
          <w:sz w:val="25"/>
          <w:szCs w:val="25"/>
          <w:u w:val="single"/>
        </w:rPr>
      </w:pPr>
      <w:r w:rsidRPr="00427F5E">
        <w:rPr>
          <w:rFonts w:cs="Calibri Light"/>
          <w:b/>
          <w:color w:val="538135"/>
          <w:sz w:val="25"/>
          <w:szCs w:val="25"/>
          <w:u w:val="single"/>
        </w:rPr>
        <w:t>Why do poultry farmers in urban areas always use deep litter system?</w:t>
      </w:r>
    </w:p>
    <w:p w:rsidR="0012386B" w:rsidRPr="00427F5E" w:rsidRDefault="0012386B" w:rsidP="00887D8E">
      <w:pPr>
        <w:pStyle w:val="ListParagraph"/>
        <w:numPr>
          <w:ilvl w:val="0"/>
          <w:numId w:val="442"/>
        </w:numPr>
        <w:spacing w:line="276" w:lineRule="auto"/>
        <w:rPr>
          <w:rFonts w:ascii="Cambria" w:eastAsia="Arial Unicode MS" w:hAnsi="Cambria" w:cs="Calibri Light"/>
          <w:color w:val="538135"/>
          <w:sz w:val="25"/>
          <w:szCs w:val="25"/>
        </w:rPr>
      </w:pPr>
      <w:r w:rsidRPr="00427F5E">
        <w:rPr>
          <w:rFonts w:ascii="Cambria" w:eastAsia="Arial Unicode MS" w:hAnsi="Cambria" w:cs="Calibri Light"/>
          <w:color w:val="538135"/>
          <w:sz w:val="25"/>
          <w:szCs w:val="25"/>
        </w:rPr>
        <w:t>Due to limited land/there is shortage of land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538135"/>
          <w:sz w:val="25"/>
          <w:szCs w:val="25"/>
          <w:u w:val="single"/>
        </w:rPr>
      </w:pPr>
      <w:r w:rsidRPr="00427F5E">
        <w:rPr>
          <w:rFonts w:cs="Calibri Light"/>
          <w:b/>
          <w:color w:val="538135"/>
          <w:sz w:val="25"/>
          <w:szCs w:val="25"/>
          <w:u w:val="single"/>
        </w:rPr>
        <w:t>Disadvantages of deep litter system</w:t>
      </w:r>
    </w:p>
    <w:p w:rsidR="0012386B" w:rsidRPr="00427F5E" w:rsidRDefault="0012386B" w:rsidP="00887D8E">
      <w:pPr>
        <w:numPr>
          <w:ilvl w:val="0"/>
          <w:numId w:val="337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It is expensive to manage</w:t>
      </w:r>
    </w:p>
    <w:p w:rsidR="0012386B" w:rsidRPr="00427F5E" w:rsidRDefault="0012386B" w:rsidP="00887D8E">
      <w:pPr>
        <w:numPr>
          <w:ilvl w:val="0"/>
          <w:numId w:val="337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Birds do not get enough body exercises</w:t>
      </w:r>
    </w:p>
    <w:p w:rsidR="0012386B" w:rsidRPr="00427F5E" w:rsidRDefault="0012386B" w:rsidP="00887D8E">
      <w:pPr>
        <w:numPr>
          <w:ilvl w:val="0"/>
          <w:numId w:val="337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Birds do not get balanced diet</w:t>
      </w:r>
    </w:p>
    <w:p w:rsidR="0012386B" w:rsidRPr="00427F5E" w:rsidRDefault="0012386B" w:rsidP="00887D8E">
      <w:pPr>
        <w:numPr>
          <w:ilvl w:val="0"/>
          <w:numId w:val="337"/>
        </w:numPr>
        <w:spacing w:line="276" w:lineRule="auto"/>
        <w:rPr>
          <w:rFonts w:cs="Calibri Light"/>
          <w:color w:val="538135"/>
          <w:sz w:val="25"/>
          <w:szCs w:val="25"/>
        </w:rPr>
      </w:pPr>
      <w:r w:rsidRPr="00427F5E">
        <w:rPr>
          <w:rFonts w:cs="Calibri Light"/>
          <w:color w:val="538135"/>
          <w:sz w:val="25"/>
          <w:szCs w:val="25"/>
        </w:rPr>
        <w:t>It needs much attention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LITTER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Litter are soft materials put on the floor of a poultry house.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Materials that can be used as litter</w:t>
      </w:r>
    </w:p>
    <w:p w:rsidR="0012386B" w:rsidRPr="00427F5E" w:rsidRDefault="0012386B" w:rsidP="00887D8E">
      <w:pPr>
        <w:numPr>
          <w:ilvl w:val="0"/>
          <w:numId w:val="33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Coffee husks</w:t>
      </w:r>
    </w:p>
    <w:p w:rsidR="0012386B" w:rsidRPr="00427F5E" w:rsidRDefault="0012386B" w:rsidP="00887D8E">
      <w:pPr>
        <w:numPr>
          <w:ilvl w:val="0"/>
          <w:numId w:val="33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Wood shavings.</w:t>
      </w:r>
    </w:p>
    <w:p w:rsidR="0012386B" w:rsidRPr="00427F5E" w:rsidRDefault="0012386B" w:rsidP="00887D8E">
      <w:pPr>
        <w:numPr>
          <w:ilvl w:val="0"/>
          <w:numId w:val="33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Crushed maize cobs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Why is saw dust not recommended to be used as litter?</w:t>
      </w:r>
    </w:p>
    <w:p w:rsidR="0012386B" w:rsidRPr="00427F5E" w:rsidRDefault="0012386B" w:rsidP="00887D8E">
      <w:pPr>
        <w:numPr>
          <w:ilvl w:val="0"/>
          <w:numId w:val="33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poisonous when eaten by birds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Importance of litter</w:t>
      </w:r>
    </w:p>
    <w:p w:rsidR="0012386B" w:rsidRPr="00427F5E" w:rsidRDefault="0012386B" w:rsidP="00887D8E">
      <w:pPr>
        <w:numPr>
          <w:ilvl w:val="0"/>
          <w:numId w:val="50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prevents dampness of the floor (it keeps the floor of a poultry house warm and dry)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By absorbing moisture from poultry droppings</w:t>
      </w:r>
    </w:p>
    <w:p w:rsidR="0012386B" w:rsidRPr="00427F5E" w:rsidRDefault="0012386B" w:rsidP="00887D8E">
      <w:pPr>
        <w:numPr>
          <w:ilvl w:val="0"/>
          <w:numId w:val="505"/>
        </w:numPr>
        <w:spacing w:line="276" w:lineRule="auto"/>
        <w:rPr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prevents breaking of eggs</w:t>
      </w:r>
    </w:p>
    <w:p w:rsidR="0012386B" w:rsidRPr="00427F5E" w:rsidRDefault="0012386B" w:rsidP="0012386B">
      <w:pPr>
        <w:rPr>
          <w:color w:val="FF0000"/>
          <w:sz w:val="25"/>
          <w:szCs w:val="25"/>
        </w:rPr>
      </w:pPr>
      <w:r w:rsidRPr="00427F5E">
        <w:rPr>
          <w:color w:val="FF0000"/>
          <w:sz w:val="25"/>
          <w:szCs w:val="25"/>
        </w:rPr>
        <w:t>By acting as a shock absorber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Qualities of good litter</w:t>
      </w:r>
    </w:p>
    <w:p w:rsidR="0012386B" w:rsidRPr="00427F5E" w:rsidRDefault="0012386B" w:rsidP="00887D8E">
      <w:pPr>
        <w:numPr>
          <w:ilvl w:val="0"/>
          <w:numId w:val="44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should be clean</w:t>
      </w:r>
    </w:p>
    <w:p w:rsidR="0012386B" w:rsidRPr="00427F5E" w:rsidRDefault="0012386B" w:rsidP="00887D8E">
      <w:pPr>
        <w:numPr>
          <w:ilvl w:val="0"/>
          <w:numId w:val="44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should be dry</w:t>
      </w:r>
    </w:p>
    <w:p w:rsidR="0012386B" w:rsidRPr="00427F5E" w:rsidRDefault="0012386B" w:rsidP="00887D8E">
      <w:pPr>
        <w:numPr>
          <w:ilvl w:val="0"/>
          <w:numId w:val="44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should not be poisonous to birds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Battery cage system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lastRenderedPageBreak/>
        <w:t>This is when birds are kept in small cages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1 to 3 birds are always kept in each cage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 cage has a slightly sloping floor  to allow rolling of the eggs into the wire trough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Advantages of battery cage system</w:t>
      </w:r>
    </w:p>
    <w:p w:rsidR="0012386B" w:rsidRPr="00427F5E" w:rsidRDefault="0012386B" w:rsidP="00887D8E">
      <w:pPr>
        <w:numPr>
          <w:ilvl w:val="0"/>
          <w:numId w:val="44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prevents contamination of poultry feeds</w:t>
      </w:r>
    </w:p>
    <w:p w:rsidR="0012386B" w:rsidRPr="00427F5E" w:rsidRDefault="0012386B" w:rsidP="00887D8E">
      <w:pPr>
        <w:numPr>
          <w:ilvl w:val="0"/>
          <w:numId w:val="445"/>
        </w:numPr>
        <w:spacing w:line="276" w:lineRule="auto"/>
        <w:rPr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reduces poultry vices</w:t>
      </w:r>
    </w:p>
    <w:p w:rsidR="0012386B" w:rsidRPr="00427F5E" w:rsidRDefault="0012386B" w:rsidP="00887D8E">
      <w:pPr>
        <w:numPr>
          <w:ilvl w:val="0"/>
          <w:numId w:val="445"/>
        </w:numPr>
        <w:spacing w:line="276" w:lineRule="auto"/>
        <w:rPr>
          <w:color w:val="FF0000"/>
          <w:sz w:val="25"/>
          <w:szCs w:val="25"/>
        </w:rPr>
      </w:pPr>
      <w:r w:rsidRPr="00427F5E">
        <w:rPr>
          <w:color w:val="FF0000"/>
          <w:sz w:val="25"/>
          <w:szCs w:val="25"/>
        </w:rPr>
        <w:t>It reduces loss of eggs</w:t>
      </w:r>
    </w:p>
    <w:p w:rsidR="0012386B" w:rsidRPr="00427F5E" w:rsidRDefault="0012386B" w:rsidP="00887D8E">
      <w:pPr>
        <w:numPr>
          <w:ilvl w:val="0"/>
          <w:numId w:val="44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Eggs laid remain clean</w:t>
      </w:r>
    </w:p>
    <w:p w:rsidR="0012386B" w:rsidRPr="00427F5E" w:rsidRDefault="0012386B" w:rsidP="00887D8E">
      <w:pPr>
        <w:numPr>
          <w:ilvl w:val="0"/>
          <w:numId w:val="44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Culling is easy</w:t>
      </w:r>
    </w:p>
    <w:p w:rsidR="0012386B" w:rsidRPr="00427F5E" w:rsidRDefault="0012386B" w:rsidP="00887D8E">
      <w:pPr>
        <w:numPr>
          <w:ilvl w:val="0"/>
          <w:numId w:val="44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Many birds can be kept on a small land</w:t>
      </w:r>
    </w:p>
    <w:p w:rsidR="0012386B" w:rsidRPr="00427F5E" w:rsidRDefault="0012386B" w:rsidP="00887D8E">
      <w:pPr>
        <w:numPr>
          <w:ilvl w:val="0"/>
          <w:numId w:val="44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Birds are protected from predators/vermins</w:t>
      </w:r>
    </w:p>
    <w:p w:rsidR="0012386B" w:rsidRPr="00427F5E" w:rsidRDefault="0012386B" w:rsidP="00887D8E">
      <w:pPr>
        <w:numPr>
          <w:ilvl w:val="0"/>
          <w:numId w:val="44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easy to collect manure</w:t>
      </w:r>
    </w:p>
    <w:p w:rsidR="0012386B" w:rsidRPr="00427F5E" w:rsidRDefault="0012386B" w:rsidP="00887D8E">
      <w:pPr>
        <w:numPr>
          <w:ilvl w:val="0"/>
          <w:numId w:val="44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easy to keep records of individual birds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How does battery cage system reduce loss of eggs?</w:t>
      </w:r>
    </w:p>
    <w:p w:rsidR="0012386B" w:rsidRPr="00427F5E" w:rsidRDefault="0012386B" w:rsidP="00887D8E">
      <w:pPr>
        <w:numPr>
          <w:ilvl w:val="0"/>
          <w:numId w:val="44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prevents contact of birds with their eggs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Disadvantages of battery cage system</w:t>
      </w:r>
    </w:p>
    <w:p w:rsidR="0012386B" w:rsidRPr="00427F5E" w:rsidRDefault="0012386B" w:rsidP="00887D8E">
      <w:pPr>
        <w:numPr>
          <w:ilvl w:val="0"/>
          <w:numId w:val="44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expensive to manage</w:t>
      </w:r>
    </w:p>
    <w:p w:rsidR="0012386B" w:rsidRPr="00427F5E" w:rsidRDefault="0012386B" w:rsidP="00887D8E">
      <w:pPr>
        <w:numPr>
          <w:ilvl w:val="0"/>
          <w:numId w:val="44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needs a lot of labour</w:t>
      </w:r>
    </w:p>
    <w:p w:rsidR="0012386B" w:rsidRPr="00427F5E" w:rsidRDefault="0012386B" w:rsidP="00887D8E">
      <w:pPr>
        <w:numPr>
          <w:ilvl w:val="0"/>
          <w:numId w:val="44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Birds do not get enough body exercises</w:t>
      </w:r>
    </w:p>
    <w:p w:rsidR="0012386B" w:rsidRPr="00427F5E" w:rsidRDefault="0012386B" w:rsidP="00887D8E">
      <w:pPr>
        <w:numPr>
          <w:ilvl w:val="0"/>
          <w:numId w:val="44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Birds do not get balanced diet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Pen system (fold system)</w:t>
      </w:r>
    </w:p>
    <w:p w:rsidR="0012386B" w:rsidRPr="00427F5E" w:rsidRDefault="0012386B" w:rsidP="00887D8E">
      <w:pPr>
        <w:numPr>
          <w:ilvl w:val="0"/>
          <w:numId w:val="447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when the birds are kept inside a small movable house</w:t>
      </w:r>
    </w:p>
    <w:p w:rsidR="0012386B" w:rsidRPr="00427F5E" w:rsidRDefault="0012386B" w:rsidP="00887D8E">
      <w:pPr>
        <w:numPr>
          <w:ilvl w:val="0"/>
          <w:numId w:val="447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 movable house used in this pen system is called pens, folds or arks</w:t>
      </w:r>
    </w:p>
    <w:p w:rsidR="0012386B" w:rsidRPr="00427F5E" w:rsidRDefault="0012386B" w:rsidP="00887D8E">
      <w:pPr>
        <w:numPr>
          <w:ilvl w:val="0"/>
          <w:numId w:val="447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 pen or fold is moved to a new place daily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Importance of a pen to the birds kept inside it</w:t>
      </w:r>
    </w:p>
    <w:p w:rsidR="0012386B" w:rsidRPr="00427F5E" w:rsidRDefault="0012386B" w:rsidP="00887D8E">
      <w:pPr>
        <w:numPr>
          <w:ilvl w:val="0"/>
          <w:numId w:val="33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provides shade to the birds</w:t>
      </w:r>
    </w:p>
    <w:p w:rsidR="0012386B" w:rsidRPr="00427F5E" w:rsidRDefault="0012386B" w:rsidP="00887D8E">
      <w:pPr>
        <w:numPr>
          <w:ilvl w:val="0"/>
          <w:numId w:val="33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protects birds from predators</w:t>
      </w:r>
    </w:p>
    <w:p w:rsidR="0012386B" w:rsidRPr="00427F5E" w:rsidRDefault="0012386B" w:rsidP="00887D8E">
      <w:pPr>
        <w:numPr>
          <w:ilvl w:val="0"/>
          <w:numId w:val="33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protects birds from bad weather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</w:rPr>
        <w:t>A simple structure of fold, pen system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noProof/>
          <w:color w:val="FF0000"/>
          <w:sz w:val="25"/>
          <w:szCs w:val="25"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 wp14:anchorId="5EB40303" wp14:editId="3AE4607C">
                <wp:simplePos x="0" y="0"/>
                <wp:positionH relativeFrom="column">
                  <wp:posOffset>295275</wp:posOffset>
                </wp:positionH>
                <wp:positionV relativeFrom="paragraph">
                  <wp:posOffset>47625</wp:posOffset>
                </wp:positionV>
                <wp:extent cx="3200400" cy="1257300"/>
                <wp:effectExtent l="9525" t="13970" r="9525" b="5080"/>
                <wp:wrapNone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0" cy="1257300"/>
                          <a:chOff x="1620" y="1260"/>
                          <a:chExt cx="5040" cy="1980"/>
                        </a:xfrm>
                      </wpg:grpSpPr>
                      <wpg:grpSp>
                        <wpg:cNvPr id="97" name="Group 296"/>
                        <wpg:cNvGrpSpPr>
                          <a:grpSpLocks/>
                        </wpg:cNvGrpSpPr>
                        <wpg:grpSpPr bwMode="auto">
                          <a:xfrm>
                            <a:off x="1620" y="1260"/>
                            <a:ext cx="4860" cy="1620"/>
                            <a:chOff x="1620" y="1260"/>
                            <a:chExt cx="4860" cy="1620"/>
                          </a:xfrm>
                        </wpg:grpSpPr>
                        <wpg:grpSp>
                          <wpg:cNvPr id="98" name="Group 297"/>
                          <wpg:cNvGrpSpPr>
                            <a:grpSpLocks/>
                          </wpg:cNvGrpSpPr>
                          <wpg:grpSpPr bwMode="auto">
                            <a:xfrm>
                              <a:off x="1620" y="1260"/>
                              <a:ext cx="4860" cy="1620"/>
                              <a:chOff x="1620" y="1440"/>
                              <a:chExt cx="4680" cy="1080"/>
                            </a:xfrm>
                          </wpg:grpSpPr>
                          <wps:wsp>
                            <wps:cNvPr id="99" name="Line 29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620" y="1440"/>
                                <a:ext cx="540" cy="10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" name="Line 2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620" y="2520"/>
                                <a:ext cx="30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1" name="Line 30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680" y="1440"/>
                                <a:ext cx="900" cy="10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2" name="Line 3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580" y="1440"/>
                                <a:ext cx="720" cy="10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3" name="Line 30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680" y="2520"/>
                                <a:ext cx="16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4" name="Line 30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160" y="1440"/>
                                <a:ext cx="34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05" name="Line 30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800" y="1440"/>
                              <a:ext cx="54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" name="Line 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40" y="1440"/>
                              <a:ext cx="28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" name="Line 30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80" y="1440"/>
                              <a:ext cx="54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30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0" y="2700"/>
                              <a:ext cx="28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09" name="Group 308"/>
                          <wpg:cNvGrpSpPr>
                            <a:grpSpLocks/>
                          </wpg:cNvGrpSpPr>
                          <wpg:grpSpPr bwMode="auto">
                            <a:xfrm>
                              <a:off x="2340" y="1800"/>
                              <a:ext cx="720" cy="360"/>
                              <a:chOff x="8100" y="1080"/>
                              <a:chExt cx="1080" cy="540"/>
                            </a:xfrm>
                          </wpg:grpSpPr>
                          <wps:wsp>
                            <wps:cNvPr id="110" name="Line 30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8100" y="1080"/>
                                <a:ext cx="18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" name="Line 3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100" y="1620"/>
                                <a:ext cx="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2" name="Line 3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280" y="1080"/>
                                <a:ext cx="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3" name="Line 31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9000" y="1080"/>
                                <a:ext cx="18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4" name="Line 31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8280" y="1080"/>
                                <a:ext cx="18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5" name="Line 31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8460" y="1080"/>
                                <a:ext cx="18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6" name="Line 315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8640" y="1080"/>
                                <a:ext cx="18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7" name="Line 31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8820" y="1080"/>
                                <a:ext cx="18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8" name="Line 3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280" y="1260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9" name="Line 3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280" y="1440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20" name="Group 319"/>
                          <wpg:cNvGrpSpPr>
                            <a:grpSpLocks/>
                          </wpg:cNvGrpSpPr>
                          <wpg:grpSpPr bwMode="auto">
                            <a:xfrm>
                              <a:off x="3960" y="1800"/>
                              <a:ext cx="720" cy="360"/>
                              <a:chOff x="8100" y="1080"/>
                              <a:chExt cx="1080" cy="540"/>
                            </a:xfrm>
                          </wpg:grpSpPr>
                          <wps:wsp>
                            <wps:cNvPr id="121" name="Line 32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8100" y="1080"/>
                                <a:ext cx="18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2" name="Line 3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100" y="1620"/>
                                <a:ext cx="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" name="Line 3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280" y="1080"/>
                                <a:ext cx="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" name="Line 32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9000" y="1080"/>
                                <a:ext cx="18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6" name="Line 32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8280" y="1080"/>
                                <a:ext cx="18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" name="Line 325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8460" y="1080"/>
                                <a:ext cx="18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" name="Line 32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8640" y="1080"/>
                                <a:ext cx="18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" name="Line 32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8820" y="1080"/>
                                <a:ext cx="18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" name="Line 3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280" y="1260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" name="Line 3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280" y="1440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38" name="Rectangle 3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580" y="2160"/>
                              <a:ext cx="360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9" name="Line 331"/>
                        <wps:cNvCnPr>
                          <a:cxnSpLocks noChangeShapeType="1"/>
                        </wps:cNvCnPr>
                        <wps:spPr bwMode="auto">
                          <a:xfrm flipV="1">
                            <a:off x="5040" y="1620"/>
                            <a:ext cx="72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5760" y="1620"/>
                            <a:ext cx="54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333"/>
                        <wps:cNvCnPr>
                          <a:cxnSpLocks noChangeShapeType="1"/>
                        </wps:cNvCnPr>
                        <wps:spPr bwMode="auto">
                          <a:xfrm flipH="1">
                            <a:off x="5940" y="2700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5040" y="2700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Oval 335"/>
                        <wps:cNvSpPr>
                          <a:spLocks noChangeArrowheads="1"/>
                        </wps:cNvSpPr>
                        <wps:spPr bwMode="auto">
                          <a:xfrm>
                            <a:off x="1980" y="2700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Oval 336"/>
                        <wps:cNvSpPr>
                          <a:spLocks noChangeArrowheads="1"/>
                        </wps:cNvSpPr>
                        <wps:spPr bwMode="auto">
                          <a:xfrm>
                            <a:off x="3960" y="2700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Oval 337"/>
                        <wps:cNvSpPr>
                          <a:spLocks noChangeArrowheads="1"/>
                        </wps:cNvSpPr>
                        <wps:spPr bwMode="auto">
                          <a:xfrm>
                            <a:off x="2160" y="2880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Oval 338"/>
                        <wps:cNvSpPr>
                          <a:spLocks noChangeArrowheads="1"/>
                        </wps:cNvSpPr>
                        <wps:spPr bwMode="auto">
                          <a:xfrm>
                            <a:off x="4140" y="2880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Oval 339"/>
                        <wps:cNvSpPr>
                          <a:spLocks noChangeArrowheads="1"/>
                        </wps:cNvSpPr>
                        <wps:spPr bwMode="auto">
                          <a:xfrm>
                            <a:off x="6120" y="2700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Oval 340"/>
                        <wps:cNvSpPr>
                          <a:spLocks noChangeArrowheads="1"/>
                        </wps:cNvSpPr>
                        <wps:spPr bwMode="auto">
                          <a:xfrm>
                            <a:off x="6300" y="2880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6C227AF" id="Group 96" o:spid="_x0000_s1026" style="position:absolute;margin-left:23.25pt;margin-top:3.75pt;width:252pt;height:99pt;z-index:252195840" coordorigin="1620,1260" coordsize="5040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">
                <v:group id="Group 296" o:spid="_x0000_s1027" style="position:absolute;left:1620;top:1260;width:4860;height:1620" coordorigin="1620,1260" coordsize="4860,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group id="Group 297" o:spid="_x0000_s1028" style="position:absolute;left:1620;top:1260;width:4860;height:1620" coordorigin="1620,1440" coordsize="468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<v:line id="Line 298" o:spid="_x0000_s1029" style="position:absolute;flip:x;visibility:visible;mso-wrap-style:square" from="1620,1440" to="2160,2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qIpMUAAADbAAAADwAAAGRycy9kb3ducmV2LnhtbESPQWsCMRSE74X+h/AKXkrNKqW4q1Gk&#10;IHjwUltWenvdPDfLbl62SdTtv28EweMwM98wi9VgO3EmHxrHCibjDARx5XTDtYKvz83LDESIyBo7&#10;x6TgjwKslo8PCyy0u/AHnfexFgnCoUAFJsa+kDJUhiyGseuJk3d03mJM0tdSe7wkuO3kNMvepMWG&#10;04LBnt4NVe3+ZBXI2e75169/XtuyPRxyU1Zl/71TavQ0rOcgIg3xHr61t1pBnsP1S/oB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6qIpMUAAADbAAAADwAAAAAAAAAA&#10;AAAAAAChAgAAZHJzL2Rvd25yZXYueG1sUEsFBgAAAAAEAAQA+QAAAJMDAAAAAA==&#10;"/>
                    <v:line id="Line 299" o:spid="_x0000_s1030" style="position:absolute;visibility:visible;mso-wrap-style:square" from="1620,2520" to="4680,2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kA3s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TfH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+QDexwAAANwAAAAPAAAAAAAA&#10;AAAAAAAAAKECAABkcnMvZG93bnJldi54bWxQSwUGAAAAAAQABAD5AAAAlQMAAAAA&#10;"/>
                    <v:line id="Line 300" o:spid="_x0000_s1031" style="position:absolute;flip:y;visibility:visible;mso-wrap-style:square" from="4680,1440" to="5580,2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EkOsMAAADcAAAADwAAAGRycy9kb3ducmV2LnhtbERPTWsCMRC9F/wPYQpeimaVUnRrFCkU&#10;PHiplRVv0810s+xmsiZRt/++EQRv83ifs1j1thUX8qF2rGAyzkAQl07XXCnYf3+OZiBCRNbYOiYF&#10;fxRgtRw8LTDX7spfdNnFSqQQDjkqMDF2uZShNGQxjF1HnLhf5y3GBH0ltcdrCretnGbZm7RYc2ow&#10;2NGHobLZna0COdu+nPz657UpmsNhboqy6I5bpYbP/fodRKQ+PsR390an+dkEbs+kC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RJDrDAAAA3AAAAA8AAAAAAAAAAAAA&#10;AAAAoQIAAGRycy9kb3ducmV2LnhtbFBLBQYAAAAABAAEAPkAAACRAwAAAAA=&#10;"/>
                    <v:line id="Line 301" o:spid="_x0000_s1032" style="position:absolute;visibility:visible;mso-wrap-style:square" from="5580,1440" to="6300,2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c7MsQAAADc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ckM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ZzsyxAAAANwAAAAPAAAAAAAAAAAA&#10;AAAAAKECAABkcnMvZG93bnJldi54bWxQSwUGAAAAAAQABAD5AAAAkgMAAAAA&#10;"/>
                    <v:line id="Line 302" o:spid="_x0000_s1033" style="position:absolute;flip:x;visibility:visible;mso-wrap-style:square" from="4680,2520" to="6300,2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8f1sQAAADcAAAADwAAAGRycy9kb3ducmV2LnhtbERPTWsCMRC9F/wPYQQvotnaIro1ihQK&#10;PXipyoq3cTPdLLuZbJNUt/++KQi9zeN9zmrT21ZcyYfasYLHaQaCuHS65krB8fA2WYAIEVlj65gU&#10;/FCAzXrwsMJcuxt/0HUfK5FCOOSowMTY5VKG0pDFMHUdceI+nbcYE/SV1B5vKdy2cpZlc2mx5tRg&#10;sKNXQ2Wz/7YK5GI3/vLby3NTNKfT0hRl0Z13So2G/fYFRKQ+/ovv7ned5mdP8PdMuk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Dx/WxAAAANwAAAAPAAAAAAAAAAAA&#10;AAAAAKECAABkcnMvZG93bnJldi54bWxQSwUGAAAAAAQABAD5AAAAkgMAAAAA&#10;"/>
                    <v:line id="Line 303" o:spid="_x0000_s1034" style="position:absolute;flip:x;visibility:visible;mso-wrap-style:square" from="2160,1440" to="558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aHosMAAADcAAAADwAAAGRycy9kb3ducmV2LnhtbERPTWsCMRC9F/ofwgi9lJptEbGrUaQg&#10;9OClKivexs24WXYz2SZRt/++EQRv83ifM1v0thUX8qF2rOB9mIEgLp2uuVKw267eJiBCRNbYOiYF&#10;fxRgMX9+mmGu3ZV/6LKJlUghHHJUYGLscilDachiGLqOOHEn5y3GBH0ltcdrCret/MiysbRYc2ow&#10;2NGXobLZnK0COVm//vrlcdQUzX7/aYqy6A5rpV4G/XIKIlIfH+K7+1un+dkIbs+kC+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mh6LDAAAA3AAAAA8AAAAAAAAAAAAA&#10;AAAAoQIAAGRycy9kb3ducmV2LnhtbFBLBQYAAAAABAAEAPkAAACRAwAAAAA=&#10;"/>
                  </v:group>
                  <v:line id="Line 304" o:spid="_x0000_s1035" style="position:absolute;flip:y;visibility:visible;mso-wrap-style:square" from="1800,1440" to="2340,2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oiOcQAAADcAAAADwAAAGRycy9kb3ducmV2LnhtbERPTWsCMRC9F/wPYQQvotlKK7o1ihQK&#10;PXipyoq3cTPdLLuZbJNUt/++KQi9zeN9zmrT21ZcyYfasYLHaQaCuHS65krB8fA2WYAIEVlj65gU&#10;/FCAzXrwsMJcuxt/0HUfK5FCOOSowMTY5VKG0pDFMHUdceI+nbcYE/SV1B5vKdy2cpZlc2mx5tRg&#10;sKNXQ2Wz/7YK5GI3/vLby1NTNKfT0hRl0Z13So2G/fYFRKQ+/ovv7ned5mfP8PdMuk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qiI5xAAAANwAAAAPAAAAAAAAAAAA&#10;AAAAAKECAABkcnMvZG93bnJldi54bWxQSwUGAAAAAAQABAD5AAAAkgMAAAAA&#10;"/>
                  <v:line id="Line 305" o:spid="_x0000_s1036" style="position:absolute;visibility:visible;mso-wrap-style:square" from="2340,1440" to="522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w9McQAAADcAAAADwAAAGRycy9kb3ducmV2LnhtbERPS2vCQBC+C/6HZQRvurGFUFJXEUXQ&#10;Hkp9QD2O2TFJm50Nu2uS/vtuoeBtPr7nzJe9qUVLzleWFcymCQji3OqKCwXn03byAsIHZI21ZVLw&#10;Qx6Wi+Fgjpm2HR+oPYZCxBD2GSooQ2gyKX1ekkE/tQ1x5G7WGQwRukJqh10MN7V8SpJUGqw4NpTY&#10;0Lqk/Pt4Nwrenz/SdrV/2/Wf+/Sabw7Xy1fnlBqP+tUriEB9eIj/3Tsd5ycp/D0TL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XD0xxAAAANwAAAAPAAAAAAAAAAAA&#10;AAAAAKECAABkcnMvZG93bnJldi54bWxQSwUGAAAAAAQABAD5AAAAkgMAAAAA&#10;"/>
                  <v:line id="Line 306" o:spid="_x0000_s1037" style="position:absolute;flip:x;visibility:visible;mso-wrap-style:square" from="4680,1440" to="5220,2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QZ1cQAAADcAAAADwAAAGRycy9kb3ducmV2LnhtbERPTWsCMRC9F/wPYQQvotlKqbo1ihQK&#10;PXipyoq3cTPdLLuZbJNUt/++KQi9zeN9zmrT21ZcyYfasYLHaQaCuHS65krB8fA2WYAIEVlj65gU&#10;/FCAzXrwsMJcuxt/0HUfK5FCOOSowMTY5VKG0pDFMHUdceI+nbcYE/SV1B5vKdy2cpZlz9JizanB&#10;YEevhspm/20VyMVu/OW3l6emaE6npSnKojvvlBoN++0LiEh9/Bff3e86zc/m8PdMuk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NBnVxAAAANwAAAAPAAAAAAAAAAAA&#10;AAAAAKECAABkcnMvZG93bnJldi54bWxQSwUGAAAAAAQABAD5AAAAkgMAAAAA&#10;"/>
                  <v:line id="Line 307" o:spid="_x0000_s1038" style="position:absolute;flip:x;visibility:visible;mso-wrap-style:square" from="1800,2700" to="4680,2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uNp8cAAADc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b8QWnlGJ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q42nxwAAANwAAAAPAAAAAAAA&#10;AAAAAAAAAKECAABkcnMvZG93bnJldi54bWxQSwUGAAAAAAQABAD5AAAAlQMAAAAA&#10;"/>
                  <v:group id="Group 308" o:spid="_x0000_s1039" style="position:absolute;left:2340;top:1800;width:720;height:360" coordorigin="8100,1080" coordsize="108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<v:line id="Line 309" o:spid="_x0000_s1040" style="position:absolute;flip:x;visibility:visible;mso-wrap-style:square" from="8100,1080" to="828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QXfMcAAADcAAAADwAAAGRycy9kb3ducmV2LnhtbESPQUsDMRCF70L/QxjBi9hsRaRum5Yi&#10;CD30YpUt3qabcbPsZrJN0nb9985B8DbDe/PeN8v16Ht1oZjawAZm0wIUcR1sy42Bz4+3hzmolJEt&#10;9oHJwA8lWK8mN0ssbbjyO132uVESwqlEAy7nodQ61Y48pmkYiEX7DtFjljU22ka8Srjv9WNRPGuP&#10;LUuDw4FeHdXd/uwN6Pnu/hQ3x6eu6g6HF1fV1fC1M+budtwsQGUa87/573prBX8m+PKMT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BBd8xwAAANwAAAAPAAAAAAAA&#10;AAAAAAAAAKECAABkcnMvZG93bnJldi54bWxQSwUGAAAAAAQABAD5AAAAlQMAAAAA&#10;"/>
                    <v:line id="Line 310" o:spid="_x0000_s1041" style="position:absolute;visibility:visible;mso-wrap-style:square" from="8100,1620" to="900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wzmMQAAADcAAAADwAAAGRycy9kb3ducmV2LnhtbERPTWvCQBC9F/oflin0VjdRCCV1FVEE&#10;9SBqC+1xzE6T1Oxs2N0m8d+7QqG3ebzPmc4H04iOnK8tK0hHCQjiwuqaSwUf7+uXVxA+IGtsLJOC&#10;K3mYzx4fpphr2/ORulMoRQxhn6OCKoQ2l9IXFRn0I9sSR+7bOoMhQldK7bCP4aaR4yTJpMGaY0OF&#10;LS0rKi6nX6NgPzlk3WK72wyf2+xcrI7nr5/eKfX8NCzeQAQawr/4z73RcX6awv2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bDOYxAAAANwAAAAPAAAAAAAAAAAA&#10;AAAAAKECAABkcnMvZG93bnJldi54bWxQSwUGAAAAAAQABAD5AAAAkgMAAAAA&#10;"/>
                    <v:line id="Line 311" o:spid="_x0000_s1042" style="position:absolute;visibility:visible;mso-wrap-style:square" from="8280,1080" to="9180,1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6t78QAAADc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N4f+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vq3vxAAAANwAAAAPAAAAAAAAAAAA&#10;AAAAAKECAABkcnMvZG93bnJldi54bWxQSwUGAAAAAAQABAD5AAAAkgMAAAAA&#10;"/>
                    <v:line id="Line 312" o:spid="_x0000_s1043" style="position:absolute;flip:x;visibility:visible;mso-wrap-style:square" from="9000,1080" to="918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aJC8QAAADcAAAADwAAAGRycy9kb3ducmV2LnhtbERPTWsCMRC9C/6HMIVeSs3alqKrUUQQ&#10;evCiLSvexs10s+xmsiapbv+9KRS8zeN9znzZ21ZcyIfasYLxKANBXDpdc6Xg63PzPAERIrLG1jEp&#10;+KUAy8VwMMdcuyvv6LKPlUghHHJUYGLscilDachiGLmOOHHfzluMCfpKao/XFG5b+ZJl79JizanB&#10;YEdrQ2Wz/7EK5GT7dPar01tTNIfD1BRl0R23Sj0+9KsZiEh9vIv/3R86zR+/wt8z6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1okLxAAAANwAAAAPAAAAAAAAAAAA&#10;AAAAAKECAABkcnMvZG93bnJldi54bWxQSwUGAAAAAAQABAD5AAAAkgMAAAAA&#10;"/>
                    <v:line id="Line 313" o:spid="_x0000_s1044" style="position:absolute;flip:x;visibility:visible;mso-wrap-style:square" from="8280,1080" to="846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8Rf8QAAADcAAAADwAAAGRycy9kb3ducmV2LnhtbERPTWsCMRC9F/ofwhR6KZq1iNjVKCII&#10;PXiplpXexs24WXYzWZOo23/fCEJv83ifM1/2thVX8qF2rGA0zEAQl07XXCn43m8GUxAhImtsHZOC&#10;XwqwXDw/zTHX7sZfdN3FSqQQDjkqMDF2uZShNGQxDF1HnLiT8xZjgr6S2uMthdtWvmfZRFqsOTUY&#10;7GhtqGx2F6tATrdvZ786jpuiORw+TFEW3c9WqdeXfjUDEamP/+KH+1On+aMx3J9JF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PxF/xAAAANwAAAAPAAAAAAAAAAAA&#10;AAAAAKECAABkcnMvZG93bnJldi54bWxQSwUGAAAAAAQABAD5AAAAkgMAAAAA&#10;"/>
                    <v:line id="Line 314" o:spid="_x0000_s1045" style="position:absolute;flip:x;visibility:visible;mso-wrap-style:square" from="8460,1080" to="864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O05MQAAADcAAAADwAAAGRycy9kb3ducmV2LnhtbERPTWsCMRC9C/6HMIVeSs1a2qKrUUQQ&#10;evCiLSvexs10s+xmsiapbv+9KRS8zeN9znzZ21ZcyIfasYLxKANBXDpdc6Xg63PzPAERIrLG1jEp&#10;+KUAy8VwMMdcuyvv6LKPlUghHHJUYGLscilDachiGLmOOHHfzluMCfpKao/XFG5b+ZJl79JizanB&#10;YEdrQ2Wz/7EK5GT7dPar02tTNIfD1BRl0R23Sj0+9KsZiEh9vIv/3R86zR+/wd8z6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7TkxAAAANwAAAAPAAAAAAAAAAAA&#10;AAAAAKECAABkcnMvZG93bnJldi54bWxQSwUGAAAAAAQABAD5AAAAkgMAAAAA&#10;"/>
                    <v:line id="Line 315" o:spid="_x0000_s1046" style="position:absolute;flip:x;visibility:visible;mso-wrap-style:square" from="8640,1080" to="882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Eqk8QAAADcAAAADwAAAGRycy9kb3ducmV2LnhtbERPTWsCMRC9F/ofwhR6KZq1FLGrUUQQ&#10;evBSLSu9jZtxs+xmsiZRt//eCEJv83ifM1v0thUX8qF2rGA0zEAQl07XXCn42a0HExAhImtsHZOC&#10;PwqwmD8/zTDX7srfdNnGSqQQDjkqMDF2uZShNGQxDF1HnLij8xZjgr6S2uM1hdtWvmfZWFqsOTUY&#10;7GhlqGy2Z6tATjZvJ788fDRFs99/mqIsut+NUq8v/XIKIlIf/8UP95dO80djuD+TLp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oSqTxAAAANwAAAAPAAAAAAAAAAAA&#10;AAAAAKECAABkcnMvZG93bnJldi54bWxQSwUGAAAAAAQABAD5AAAAkgMAAAAA&#10;"/>
                    <v:line id="Line 316" o:spid="_x0000_s1047" style="position:absolute;flip:x;visibility:visible;mso-wrap-style:square" from="8820,1080" to="900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2PCMQAAADcAAAADwAAAGRycy9kb3ducmV2LnhtbERPTWsCMRC9C/6HMIVeSs1aSqurUUQQ&#10;evCiLSvexs10s+xmsiapbv+9KRS8zeN9znzZ21ZcyIfasYLxKANBXDpdc6Xg63PzPAERIrLG1jEp&#10;+KUAy8VwMMdcuyvv6LKPlUghHHJUYGLscilDachiGLmOOHHfzluMCfpKao/XFG5b+ZJlb9JizanB&#10;YEdrQ2Wz/7EK5GT7dPar02tTNIfD1BRl0R23Sj0+9KsZiEh9vIv/3R86zR+/w98z6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7Y8IxAAAANwAAAAPAAAAAAAAAAAA&#10;AAAAAKECAABkcnMvZG93bnJldi54bWxQSwUGAAAAAAQABAD5AAAAkgMAAAAA&#10;"/>
                    <v:line id="Line 317" o:spid="_x0000_s1048" style="position:absolute;visibility:visible;mso-wrap-style:square" from="8280,1260" to="9000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aaBccAAADcAAAADwAAAGRycy9kb3ducmV2LnhtbESPQUvDQBCF70L/wzIFb3ZThSCx21Ja&#10;hNaD2CrY4zQ7TaLZ2bC7JvHfOwehtxnem/e+WaxG16qeQmw8G5jPMlDEpbcNVwY+3p/vHkHFhGyx&#10;9UwGfinCajm5WWBh/cAH6o+pUhLCsUADdUpdoXUsa3IYZ74jFu3ig8Mka6i0DThIuGv1fZbl2mHD&#10;0lBjR5uayu/jjzPw+vCW9+v9y2783Ofncns4n76GYMztdFw/gUo0pqv5/3pnBX8utPKMT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VpoFxwAAANwAAAAPAAAAAAAA&#10;AAAAAAAAAKECAABkcnMvZG93bnJldi54bWxQSwUGAAAAAAQABAD5AAAAlQMAAAAA&#10;"/>
                    <v:line id="Line 318" o:spid="_x0000_s1049" style="position:absolute;visibility:visible;mso-wrap-style:square" from="8280,1440" to="900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o/nsQAAADcAAAADwAAAGRycy9kb3ducmV2LnhtbERPTWvCQBC9F/wPyxR6qxsthJq6irQI&#10;6kGqLbTHMTtNUrOzYXdN4r93BcHbPN7nTOe9qUVLzleWFYyGCQji3OqKCwXfX8vnVxA+IGusLZOC&#10;M3mYzwYPU8y07XhH7T4UIoawz1BBGUKTSenzkgz6oW2II/dnncEQoSukdtjFcFPLcZKk0mDFsaHE&#10;ht5Lyo/7k1GwfflM28V6s+p/1ukh/9gdfv87p9TTY794AxGoD3fxzb3Scf5oA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Gj+exAAAANwAAAAPAAAAAAAAAAAA&#10;AAAAAKECAABkcnMvZG93bnJldi54bWxQSwUGAAAAAAQABAD5AAAAkgMAAAAA&#10;"/>
                  </v:group>
                  <v:group id="Group 319" o:spid="_x0000_s1050" style="position:absolute;left:3960;top:1800;width:720;height:360" coordorigin="8100,1080" coordsize="108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  <v:line id="Line 320" o:spid="_x0000_s1051" style="position:absolute;flip:x;visibility:visible;mso-wrap-style:square" from="8100,1080" to="828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R4WsQAAADcAAAADwAAAGRycy9kb3ducmV2LnhtbERPTWsCMRC9F/wPYQQvpWaVUnRrFBEE&#10;D15qZcXbdDPdLLuZrEnU7b9vCgVv83ifs1j1thU38qF2rGAyzkAQl07XXCk4fm5fZiBCRNbYOiYF&#10;PxRgtRw8LTDX7s4fdDvESqQQDjkqMDF2uZShNGQxjF1HnLhv5y3GBH0ltcd7CretnGbZm7RYc2ow&#10;2NHGUNkcrlaBnO2fL3799doUzek0N0VZdOe9UqNhv34HEamPD/G/e6fT/OkE/p5JF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JHhaxAAAANwAAAAPAAAAAAAAAAAA&#10;AAAAAKECAABkcnMvZG93bnJldi54bWxQSwUGAAAAAAQABAD5AAAAkgMAAAAA&#10;"/>
                    <v:line id="Line 321" o:spid="_x0000_s1052" style="position:absolute;visibility:visible;mso-wrap-style:square" from="8100,1620" to="900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JnUsQAAADcAAAADwAAAGRycy9kb3ducmV2LnhtbERPTWvCQBC9F/wPyxR6q5umECR1FVEK&#10;6kHUFtrjmJ0mqdnZsLtN4r93BaG3ebzPmc4H04iOnK8tK3gZJyCIC6trLhV8frw/T0D4gKyxsUwK&#10;LuRhPhs9TDHXtucDdcdQihjCPkcFVQhtLqUvKjLox7YljtyPdQZDhK6U2mEfw00j0yTJpMGaY0OF&#10;LS0rKs7HP6Ng97rPusVmux6+NtmpWB1O37+9U+rpcVi8gQg0hH/x3b3WcX6awu2ZeIG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0mdSxAAAANwAAAAPAAAAAAAAAAAA&#10;AAAAAKECAABkcnMvZG93bnJldi54bWxQSwUGAAAAAAQABAD5AAAAkgMAAAAA&#10;"/>
                    <v:line id="Line 322" o:spid="_x0000_s1053" style="position:absolute;visibility:visible;mso-wrap-style:square" from="8280,1080" to="9180,1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7CycQAAADcAAAADwAAAGRycy9kb3ducmV2LnhtbERPTWvCQBC9C/0PyxS86UaFUFJXEUXQ&#10;HoraQnscs9MkbXY27K5J/PeuUPA2j/c582VvatGS85VlBZNxAoI4t7riQsHnx3b0AsIHZI21ZVJw&#10;JQ/LxdNgjpm2HR+pPYVCxBD2GSooQ2gyKX1ekkE/tg1x5H6sMxgidIXUDrsYbmo5TZJUGqw4NpTY&#10;0Lqk/O90MQreZ4e0Xe3fdv3XPj3nm+P5+7dzSg2f+9UriEB9eIj/3Tsd509ncH8mX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sLJxAAAANwAAAAPAAAAAAAAAAAA&#10;AAAAAKECAABkcnMvZG93bnJldi54bWxQSwUGAAAAAAQABAD5AAAAkgMAAAAA&#10;"/>
                    <v:line id="Line 323" o:spid="_x0000_s1054" style="position:absolute;flip:x;visibility:visible;mso-wrap-style:square" from="9000,1080" to="918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9+WcQAAADcAAAADwAAAGRycy9kb3ducmV2LnhtbERPS2sCMRC+C/6HMIVeSs0qbbFbo4hQ&#10;8ODFByu9TTfTzbKbyZpE3f57Uyh4m4/vObNFb1txIR9qxwrGowwEcel0zZWCw/7zeQoiRGSNrWNS&#10;8EsBFvPhYIa5dlfe0mUXK5FCOOSowMTY5VKG0pDFMHIdceJ+nLcYE/SV1B6vKdy2cpJlb9JizanB&#10;YEcrQ2WzO1sFcrp5Ovnl90tTNMfjuynKovvaKPX40C8/QETq4138717rNH/yC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H35ZxAAAANwAAAAPAAAAAAAAAAAA&#10;AAAAAKECAABkcnMvZG93bnJldi54bWxQSwUGAAAAAAQABAD5AAAAkgMAAAAA&#10;"/>
                    <v:line id="Line 324" o:spid="_x0000_s1055" style="position:absolute;flip:x;visibility:visible;mso-wrap-style:square" from="8280,1080" to="846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3gLsQAAADcAAAADwAAAGRycy9kb3ducmV2LnhtbERPTWsCMRC9F/ofwhR6KZqtFNHVKCIU&#10;evBSLSvexs24WXYzWZNUt//eCEJv83ifM1/2thUX8qF2rOB9mIEgLp2uuVLws/scTECEiKyxdUwK&#10;/ijAcvH8NMdcuyt/02UbK5FCOOSowMTY5VKG0pDFMHQdceJOzluMCfpKao/XFG5bOcqysbRYc2ow&#10;2NHaUNlsf60COdm8nf3q+NEUzX4/NUVZdIeNUq8v/WoGIlIf/8UP95dO80djuD+TLp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zeAuxAAAANwAAAAPAAAAAAAAAAAA&#10;AAAAAKECAABkcnMvZG93bnJldi54bWxQSwUGAAAAAAQABAD5AAAAkgMAAAAA&#10;"/>
                    <v:line id="Line 325" o:spid="_x0000_s1056" style="position:absolute;flip:x;visibility:visible;mso-wrap-style:square" from="8460,1080" to="864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PVa8QAAADcAAAADwAAAGRycy9kb3ducmV2LnhtbERPTWsCMRC9C/6HMIVepGatUnQ1ihQK&#10;PXipLSvexs10s+xmsk1S3f77RhC8zeN9zmrT21acyYfasYLJOANBXDpdc6Xg6/PtaQ4iRGSNrWNS&#10;8EcBNuvhYIW5dhf+oPM+ViKFcMhRgYmxy6UMpSGLYew64sR9O28xJugrqT1eUrht5XOWvUiLNacG&#10;gx29Giqb/a9VIOe70Y/fnmZN0RwOC1OURXfcKfX40G+XICL18S6+ud91mj+dwvWZdIF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Y9VrxAAAANwAAAAPAAAAAAAAAAAA&#10;AAAAAKECAABkcnMvZG93bnJldi54bWxQSwUGAAAAAAQABAD5AAAAkgMAAAAA&#10;"/>
                    <v:line id="Line 326" o:spid="_x0000_s1057" style="position:absolute;flip:x;visibility:visible;mso-wrap-style:square" from="8640,1080" to="882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pNH8QAAADcAAAADwAAAGRycy9kb3ducmV2LnhtbERPTWsCMRC9C/6HMIVeSs1apehqFCkU&#10;PHipyoq3cTPdLLuZbJNUt/++KRS8zeN9znLd21ZcyYfasYLxKANBXDpdc6XgeHh/noEIEVlj65gU&#10;/FCA9Wo4WGKu3Y0/6LqPlUghHHJUYGLscilDachiGLmOOHGfzluMCfpKao+3FG5b+ZJlr9JizanB&#10;YEdvhspm/20VyNnu6ctvLtOmaE6nuSnKojvvlHp86DcLEJH6eBf/u7c6zZ9M4e+ZdIF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ik0fxAAAANwAAAAPAAAAAAAAAAAA&#10;AAAAAKECAABkcnMvZG93bnJldi54bWxQSwUGAAAAAAQABAD5AAAAkgMAAAAA&#10;"/>
                    <v:line id="Line 327" o:spid="_x0000_s1058" style="position:absolute;flip:x;visibility:visible;mso-wrap-style:square" from="8820,1080" to="900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bohMUAAADcAAAADwAAAGRycy9kb3ducmV2LnhtbERPTUvDQBC9F/oflil4EbupValpNqUI&#10;Qg+9WCXF25gdsyHZ2bi7tvHfu4LQ2zze5xSb0fbiRD60jhUs5hkI4trplhsFb6/PNysQISJr7B2T&#10;gh8KsCmnkwJz7c78QqdDbEQK4ZCjAhPjkEsZakMWw9wNxIn7dN5iTNA3Uns8p3Dby9sse5AWW04N&#10;Bgd6MlR3h2+rQK72119++3HXVd3x+Giquhre90pdzcbtGkSkMV7E/+6dTvOX9/D3TLpAl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bohMUAAADcAAAADwAAAAAAAAAA&#10;AAAAAAChAgAAZHJzL2Rvd25yZXYueG1sUEsFBgAAAAAEAAQA+QAAAJMDAAAAAA==&#10;"/>
                    <v:line id="Line 328" o:spid="_x0000_s1059" style="position:absolute;visibility:visible;mso-wrap-style:square" from="8280,1260" to="9000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D3jMQAAADc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bMU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MPeMxAAAANwAAAAPAAAAAAAAAAAA&#10;AAAAAKECAABkcnMvZG93bnJldi54bWxQSwUGAAAAAAQABAD5AAAAkgMAAAAA&#10;"/>
                    <v:line id="Line 329" o:spid="_x0000_s1060" style="position:absolute;visibility:visible;mso-wrap-style:square" from="8280,1440" to="900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xSF8QAAADcAAAADwAAAGRycy9kb3ducmV2LnhtbERPS2vCQBC+C/6HZYTedGOFVFJXEUtB&#10;eyj1Ae1xzE6TaHY27G6T9N93C4K3+fies1j1phYtOV9ZVjCdJCCIc6srLhScjq/jOQgfkDXWlknB&#10;L3lYLYeDBWbadryn9hAKEUPYZ6igDKHJpPR5SQb9xDbEkfu2zmCI0BVSO+xiuKnlY5Kk0mDFsaHE&#10;hjYl5dfDj1HwPvtI2/Xubdt/7tJz/rI/f106p9TDqF8/gwjUh7v45t7qOH/2BP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fFIXxAAAANwAAAAPAAAAAAAAAAAA&#10;AAAAAKECAABkcnMvZG93bnJldi54bWxQSwUGAAAAAAQABAD5AAAAkgMAAAAA&#10;"/>
                  </v:group>
                  <v:rect id="Rectangle 330" o:spid="_x0000_s1061" style="position:absolute;left:5580;top:2160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W5KcQA&#10;AADcAAAADwAAAGRycy9kb3ducmV2LnhtbESPQW/CMAyF70j8h8hI3CAFpGnrCAiBQOwI7WU3r/Ha&#10;jsapmgCFXz8fJu1m6z2/93m57l2jbtSF2rOB2TQBRVx4W3NpIM/2k1dQISJbbDyTgQcFWK+GgyWm&#10;1t/5RLdzLJWEcEjRQBVjm2odioochqlviUX79p3DKGtXatvhXcJdo+dJ8qId1iwNFba0rai4nK/O&#10;wFc9z/F5yg6Je9sv4kef/Vw/d8aMR/3mHVSkPv6b/66PVvAX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1uSnEAAAA3AAAAA8AAAAAAAAAAAAAAAAAmAIAAGRycy9k&#10;b3ducmV2LnhtbFBLBQYAAAAABAAEAPUAAACJAwAAAAA=&#10;"/>
                </v:group>
                <v:line id="Line 331" o:spid="_x0000_s1062" style="position:absolute;flip:y;visibility:visible;mso-wrap-style:square" from="5040,1620" to="5760,2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vigcQAAADcAAAADwAAAGRycy9kb3ducmV2LnhtbERPTWsCMRC9F/wPYYReimZti+hqFBGE&#10;HrzUlhVv42bcLLuZrEmq23/fFAq9zeN9znLd21bcyIfasYLJOANBXDpdc6Xg82M3moEIEVlj65gU&#10;fFOA9WrwsMRcuzu/0+0QK5FCOOSowMTY5VKG0pDFMHYdceIuzluMCfpKao/3FG5b+ZxlU2mx5tRg&#10;sKOtobI5fFkFcrZ/uvrN+bUpmuNxboqy6E57pR6H/WYBIlIf/8V/7jed5r/M4feZdIF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i+KBxAAAANwAAAAPAAAAAAAAAAAA&#10;AAAAAKECAABkcnMvZG93bnJldi54bWxQSwUGAAAAAAQABAD5AAAAkgMAAAAA&#10;"/>
                <v:line id="Line 332" o:spid="_x0000_s1063" style="position:absolute;visibility:visible;mso-wrap-style:square" from="5760,1620" to="6300,2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O5HscAAADcAAAADwAAAGRycy9kb3ducmV2LnhtbESPQUvDQBCF70L/wzIFb3ZTlSBpt6Uo&#10;QutBbBXscZodk9jsbNhdk/jvnYPQ2wzvzXvfLNeja1VPITaeDcxnGSji0tuGKwMf7883D6BiQrbY&#10;eiYDvxRhvZpcLbGwfuA99YdUKQnhWKCBOqWu0DqWNTmMM98Ri/blg8Mka6i0DThIuGv1bZbl2mHD&#10;0lBjR481lefDjzPweveW95vdy3b83OWn8ml/On4PwZjr6bhZgEo0pov5/3prBf9e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k7kexwAAANwAAAAPAAAAAAAA&#10;AAAAAAAAAKECAABkcnMvZG93bnJldi54bWxQSwUGAAAAAAQABAD5AAAAlQMAAAAA&#10;"/>
                <v:line id="Line 333" o:spid="_x0000_s1064" style="position:absolute;flip:x;visibility:visible;mso-wrap-style:square" from="5940,2700" to="6300,2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ud+sQAAADcAAAADwAAAGRycy9kb3ducmV2LnhtbERPTWsCMRC9F/ofwhR6KZq1iNjVKCII&#10;PXiplpXexs24WXYzWZOo23/fCEJv83ifM1/2thVX8qF2rGA0zEAQl07XXCn43m8GUxAhImtsHZOC&#10;XwqwXDw/zTHX7sZfdN3FSqQQDjkqMDF2uZShNGQxDF1HnLiT8xZjgr6S2uMthdtWvmfZRFqsOTUY&#10;7GhtqGx2F6tATrdvZ786jpuiORw+TFEW3c9WqdeXfjUDEamP/+KH+1On+eMR3J9JF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+536xAAAANwAAAAPAAAAAAAAAAAA&#10;AAAAAKECAABkcnMvZG93bnJldi54bWxQSwUGAAAAAAQABAD5AAAAkgMAAAAA&#10;"/>
                <v:line id="Line 334" o:spid="_x0000_s1065" style="position:absolute;visibility:visible;mso-wrap-style:square" from="5040,2700" to="5580,2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2C8sQAAADcAAAADwAAAGRycy9kb3ducmV2LnhtbERPTWvCQBC9F/wPywi91U2thJ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DYLyxAAAANwAAAAPAAAAAAAAAAAA&#10;AAAAAKECAABkcnMvZG93bnJldi54bWxQSwUGAAAAAAQABAD5AAAAkgMAAAAA&#10;"/>
                <v:oval id="Oval 335" o:spid="_x0000_s1066" style="position:absolute;left:1980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lOWcEA&#10;AADcAAAADwAAAGRycy9kb3ducmV2LnhtbERPTWvCQBC9F/oflil4qxsblZK6ilQEPXhobO9DdkyC&#10;2dmQHWP8964g9DaP9zmL1eAa1VMXas8GJuMEFHHhbc2lgd/j9v0TVBBki41nMnCjAKvl68sCM+uv&#10;/EN9LqWKIRwyNFCJtJnWoajIYRj7ljhyJ985lAi7UtsOrzHcNfojSebaYc2xocKWvisqzvnFGdiU&#10;63ze61Rm6Wmzk9n577BPJ8aM3ob1FyihQf7FT/fOxvnTFB7PxAv08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ZTlnBAAAA3AAAAA8AAAAAAAAAAAAAAAAAmAIAAGRycy9kb3du&#10;cmV2LnhtbFBLBQYAAAAABAAEAPUAAACGAwAAAAA=&#10;"/>
                <v:oval id="Oval 336" o:spid="_x0000_s1067" style="position:absolute;left:3960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DWLcEA&#10;AADcAAAADwAAAGRycy9kb3ducmV2LnhtbERPTWvCQBC9C/0Pywi96UajUqKrSKVgDz002vuQHZNg&#10;djZkxxj/vVso9DaP9zmb3eAa1VMXas8GZtMEFHHhbc2lgfPpY/IGKgiyxcYzGXhQgN32ZbTBzPo7&#10;f1OfS6liCIcMDVQibaZ1KCpyGKa+JY7cxXcOJcKu1LbDewx3jZ4nyUo7rDk2VNjSe0XFNb85A4dy&#10;n696ncoyvRyOsrz+fH2mM2Nex8N+DUpokH/xn/to4/zFAn6fiRfo7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w1i3BAAAA3AAAAA8AAAAAAAAAAAAAAAAAmAIAAGRycy9kb3du&#10;cmV2LnhtbFBLBQYAAAAABAAEAPUAAACGAwAAAAA=&#10;"/>
                <v:oval id="Oval 337" o:spid="_x0000_s1068" style="position:absolute;left:2160;top:288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xztsIA&#10;AADcAAAADwAAAGRycy9kb3ducmV2LnhtbERPTWvCQBC9C/6HZYTedGPTSEldRSoFPXhobO9DdkyC&#10;2dmQncb037sFobd5vM9Zb0fXqoH60Hg2sFwkoIhLbxuuDHydP+avoIIgW2w9k4FfCrDdTCdrzK2/&#10;8ScNhVQqhnDI0UAt0uVah7Imh2HhO+LIXXzvUCLsK217vMVw1+rnJFlphw3Hhho7eq+pvBY/zsC+&#10;2hWrQaeSpZf9QbLr9+mYLo15mo27N1BCo/yLH+6DjfNfMvh7Jl6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vHO2wgAAANwAAAAPAAAAAAAAAAAAAAAAAJgCAABkcnMvZG93&#10;bnJldi54bWxQSwUGAAAAAAQABAD1AAAAhwMAAAAA&#10;"/>
                <v:oval id="Oval 338" o:spid="_x0000_s1069" style="position:absolute;left:4140;top:288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7twcIA&#10;AADcAAAADwAAAGRycy9kb3ducmV2LnhtbERPTWvCQBC9F/oflil4qxtNDRJdRZSCPfTQqPchOybB&#10;7GzITmP8991Cobd5vM9Zb0fXqoH60Hg2MJsmoIhLbxuuDJxP769LUEGQLbaeycCDAmw3z09rzK2/&#10;8xcNhVQqhnDI0UAt0uVah7Imh2HqO+LIXX3vUCLsK217vMdw1+p5kmTaYcOxocaO9jWVt+LbGThU&#10;uyIbdCqL9Ho4yuJ2+fxIZ8ZMXsbdCpTQKP/iP/fRxvlvGfw+Ey/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bu3BwgAAANwAAAAPAAAAAAAAAAAAAAAAAJgCAABkcnMvZG93&#10;bnJldi54bWxQSwUGAAAAAAQABAD1AAAAhwMAAAAA&#10;"/>
                <v:oval id="Oval 339" o:spid="_x0000_s1070" style="position:absolute;left:6120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JIWsIA&#10;AADcAAAADwAAAGRycy9kb3ducmV2LnhtbERPTWvCQBC9C/0PyxR6041NTSV1FakU9OChab0P2TEJ&#10;ZmdDdhrTf98tCN7m8T5ntRldqwbqQ+PZwHyWgCIuvW24MvD99TFdggqCbLH1TAZ+KcBm/TBZYW79&#10;lT9pKKRSMYRDjgZqkS7XOpQ1OQwz3xFH7ux7hxJhX2nb4zWGu1Y/J0mmHTYcG2rs6L2m8lL8OAO7&#10;altkg05lkZ53e1lcTsdDOjfm6XHcvoESGuUuvrn3Ns5/eYX/Z+IF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IkhawgAAANwAAAAPAAAAAAAAAAAAAAAAAJgCAABkcnMvZG93&#10;bnJldi54bWxQSwUGAAAAAAQABAD1AAAAhwMAAAAA&#10;"/>
                <v:oval id="Oval 340" o:spid="_x0000_s1071" style="position:absolute;left:6300;top:288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3cKMUA&#10;AADcAAAADwAAAGRycy9kb3ducmV2LnhtbESPQUvDQBCF70L/wzJCb3ZTY4vEbktpKdSDB6Peh+w0&#10;Cc3OhuyYxn/vHARvM7w3732z2U2hMyMNqY3sYLnIwBBX0bdcO/j8OD08g0mC7LGLTA5+KMFuO7vb&#10;YOHjjd9pLKU2GsKpQAeNSF9Ym6qGAqZF7IlVu8QhoOg61NYPeNPw0NnHLFvbgC1rQ4M9HRqqruV3&#10;cHCs9+V6tLms8svxLKvr19trvnRufj/tX8AITfJv/rs+e8V/Ulp9Ri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dwoxQAAANwAAAAPAAAAAAAAAAAAAAAAAJgCAABkcnMv&#10;ZG93bnJldi54bWxQSwUGAAAAAAQABAD1AAAAigMAAAAA&#10;"/>
              </v:group>
            </w:pict>
          </mc:Fallback>
        </mc:AlternateConten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tabs>
          <w:tab w:val="left" w:pos="5460"/>
        </w:tabs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ab/>
      </w:r>
    </w:p>
    <w:p w:rsidR="0012386B" w:rsidRPr="00427F5E" w:rsidRDefault="0012386B" w:rsidP="0012386B">
      <w:pPr>
        <w:tabs>
          <w:tab w:val="left" w:pos="5460"/>
        </w:tabs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tabs>
          <w:tab w:val="left" w:pos="5460"/>
        </w:tabs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Advantages of pen system</w:t>
      </w:r>
    </w:p>
    <w:p w:rsidR="0012386B" w:rsidRPr="00427F5E" w:rsidRDefault="0012386B" w:rsidP="00887D8E">
      <w:pPr>
        <w:numPr>
          <w:ilvl w:val="0"/>
          <w:numId w:val="44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Birds cannot destroy crops</w:t>
      </w:r>
    </w:p>
    <w:p w:rsidR="0012386B" w:rsidRPr="00427F5E" w:rsidRDefault="0012386B" w:rsidP="00887D8E">
      <w:pPr>
        <w:numPr>
          <w:ilvl w:val="0"/>
          <w:numId w:val="44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Birds are protected from predators</w:t>
      </w:r>
    </w:p>
    <w:p w:rsidR="0012386B" w:rsidRPr="00427F5E" w:rsidRDefault="0012386B" w:rsidP="00887D8E">
      <w:pPr>
        <w:numPr>
          <w:ilvl w:val="0"/>
          <w:numId w:val="44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lastRenderedPageBreak/>
        <w:t>Birds are protected from bad weather</w:t>
      </w:r>
    </w:p>
    <w:p w:rsidR="0012386B" w:rsidRPr="00427F5E" w:rsidRDefault="0012386B" w:rsidP="00887D8E">
      <w:pPr>
        <w:numPr>
          <w:ilvl w:val="0"/>
          <w:numId w:val="44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Poultry feeds are not wasted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Disadvantages of fold pen system</w:t>
      </w:r>
    </w:p>
    <w:p w:rsidR="0012386B" w:rsidRPr="00427F5E" w:rsidRDefault="0012386B" w:rsidP="00887D8E">
      <w:pPr>
        <w:numPr>
          <w:ilvl w:val="0"/>
          <w:numId w:val="44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Few birds are kept</w:t>
      </w:r>
    </w:p>
    <w:p w:rsidR="0012386B" w:rsidRPr="00427F5E" w:rsidRDefault="0012386B" w:rsidP="00887D8E">
      <w:pPr>
        <w:numPr>
          <w:ilvl w:val="0"/>
          <w:numId w:val="44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Birds do not get enough body exercises</w:t>
      </w:r>
    </w:p>
    <w:p w:rsidR="0012386B" w:rsidRPr="00427F5E" w:rsidRDefault="0012386B" w:rsidP="00887D8E">
      <w:pPr>
        <w:numPr>
          <w:ilvl w:val="0"/>
          <w:numId w:val="44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Folds get old quickly</w:t>
      </w:r>
    </w:p>
    <w:p w:rsidR="0012386B" w:rsidRPr="00427F5E" w:rsidRDefault="0012386B" w:rsidP="00887D8E">
      <w:pPr>
        <w:numPr>
          <w:ilvl w:val="0"/>
          <w:numId w:val="44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More labour is needed to move folds every day</w:t>
      </w:r>
    </w:p>
    <w:p w:rsidR="0012386B" w:rsidRPr="00427F5E" w:rsidRDefault="0012386B" w:rsidP="00887D8E">
      <w:pPr>
        <w:numPr>
          <w:ilvl w:val="0"/>
          <w:numId w:val="44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very expensive to make the pen</w:t>
      </w:r>
    </w:p>
    <w:p w:rsidR="0012386B" w:rsidRPr="00427F5E" w:rsidRDefault="0012386B" w:rsidP="00887D8E">
      <w:pPr>
        <w:numPr>
          <w:ilvl w:val="0"/>
          <w:numId w:val="449"/>
        </w:num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color w:val="FF0000"/>
          <w:sz w:val="25"/>
          <w:szCs w:val="25"/>
        </w:rPr>
        <w:t>It needs a very big land since folds are moved new places daily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Poultry management practices (daily/routine activities on a poultry farm)</w:t>
      </w:r>
    </w:p>
    <w:p w:rsidR="0012386B" w:rsidRPr="00427F5E" w:rsidRDefault="0012386B" w:rsidP="00887D8E">
      <w:pPr>
        <w:numPr>
          <w:ilvl w:val="0"/>
          <w:numId w:val="450"/>
        </w:numPr>
        <w:spacing w:line="276" w:lineRule="auto"/>
        <w:ind w:hanging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Debeaking</w:t>
      </w:r>
    </w:p>
    <w:p w:rsidR="0012386B" w:rsidRPr="00427F5E" w:rsidRDefault="0012386B" w:rsidP="00887D8E">
      <w:pPr>
        <w:numPr>
          <w:ilvl w:val="0"/>
          <w:numId w:val="450"/>
        </w:numPr>
        <w:spacing w:line="276" w:lineRule="auto"/>
        <w:ind w:hanging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Record keeping</w:t>
      </w:r>
    </w:p>
    <w:p w:rsidR="0012386B" w:rsidRPr="00427F5E" w:rsidRDefault="0012386B" w:rsidP="00887D8E">
      <w:pPr>
        <w:numPr>
          <w:ilvl w:val="0"/>
          <w:numId w:val="450"/>
        </w:numPr>
        <w:spacing w:line="276" w:lineRule="auto"/>
        <w:ind w:hanging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Vaccination</w:t>
      </w:r>
    </w:p>
    <w:p w:rsidR="0012386B" w:rsidRPr="00427F5E" w:rsidRDefault="0012386B" w:rsidP="00887D8E">
      <w:pPr>
        <w:numPr>
          <w:ilvl w:val="0"/>
          <w:numId w:val="450"/>
        </w:numPr>
        <w:spacing w:line="276" w:lineRule="auto"/>
        <w:ind w:hanging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Deworming</w:t>
      </w:r>
    </w:p>
    <w:p w:rsidR="0012386B" w:rsidRPr="00427F5E" w:rsidRDefault="0012386B" w:rsidP="00887D8E">
      <w:pPr>
        <w:numPr>
          <w:ilvl w:val="0"/>
          <w:numId w:val="450"/>
        </w:numPr>
        <w:spacing w:line="276" w:lineRule="auto"/>
        <w:ind w:hanging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Culling</w:t>
      </w:r>
    </w:p>
    <w:p w:rsidR="0012386B" w:rsidRPr="00427F5E" w:rsidRDefault="0012386B" w:rsidP="00887D8E">
      <w:pPr>
        <w:numPr>
          <w:ilvl w:val="0"/>
          <w:numId w:val="450"/>
        </w:numPr>
        <w:spacing w:line="276" w:lineRule="auto"/>
        <w:ind w:hanging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Dusting</w:t>
      </w:r>
    </w:p>
    <w:p w:rsidR="0012386B" w:rsidRPr="00427F5E" w:rsidRDefault="0012386B" w:rsidP="00887D8E">
      <w:pPr>
        <w:numPr>
          <w:ilvl w:val="0"/>
          <w:numId w:val="450"/>
        </w:numPr>
        <w:spacing w:line="276" w:lineRule="auto"/>
        <w:ind w:hanging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Egg collection</w:t>
      </w:r>
    </w:p>
    <w:p w:rsidR="0012386B" w:rsidRPr="00427F5E" w:rsidRDefault="0012386B" w:rsidP="00887D8E">
      <w:pPr>
        <w:numPr>
          <w:ilvl w:val="0"/>
          <w:numId w:val="450"/>
        </w:numPr>
        <w:spacing w:line="276" w:lineRule="auto"/>
        <w:ind w:hanging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Cross breeding</w:t>
      </w:r>
    </w:p>
    <w:p w:rsidR="0012386B" w:rsidRPr="00427F5E" w:rsidRDefault="0012386B" w:rsidP="00887D8E">
      <w:pPr>
        <w:numPr>
          <w:ilvl w:val="0"/>
          <w:numId w:val="450"/>
        </w:numPr>
        <w:spacing w:line="276" w:lineRule="auto"/>
        <w:ind w:hanging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Housing</w:t>
      </w:r>
    </w:p>
    <w:p w:rsidR="0012386B" w:rsidRPr="00427F5E" w:rsidRDefault="0012386B" w:rsidP="00887D8E">
      <w:pPr>
        <w:numPr>
          <w:ilvl w:val="0"/>
          <w:numId w:val="450"/>
        </w:numPr>
        <w:spacing w:line="276" w:lineRule="auto"/>
        <w:ind w:hanging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 xml:space="preserve">Feeding </w:t>
      </w:r>
    </w:p>
    <w:p w:rsidR="0012386B" w:rsidRPr="00427F5E" w:rsidRDefault="0012386B" w:rsidP="00887D8E">
      <w:pPr>
        <w:numPr>
          <w:ilvl w:val="0"/>
          <w:numId w:val="450"/>
        </w:numPr>
        <w:spacing w:line="276" w:lineRule="auto"/>
        <w:ind w:hanging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Regular cleaning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DEBEAKING</w:t>
      </w:r>
    </w:p>
    <w:p w:rsidR="0012386B" w:rsidRPr="00427F5E" w:rsidRDefault="0012386B" w:rsidP="00887D8E">
      <w:pPr>
        <w:numPr>
          <w:ilvl w:val="0"/>
          <w:numId w:val="45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the shortening of the upper beak of a bird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An illustration showing Debeaking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Importance of Debeaking</w:t>
      </w:r>
    </w:p>
    <w:p w:rsidR="0012386B" w:rsidRPr="00427F5E" w:rsidRDefault="0012386B" w:rsidP="00887D8E">
      <w:pPr>
        <w:numPr>
          <w:ilvl w:val="0"/>
          <w:numId w:val="451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controls poultry vices (egg eating, cannibalism and feather pecking)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How does Debeaking control poultry vices?</w:t>
      </w:r>
    </w:p>
    <w:p w:rsidR="0012386B" w:rsidRPr="00427F5E" w:rsidRDefault="0012386B" w:rsidP="00887D8E">
      <w:pPr>
        <w:numPr>
          <w:ilvl w:val="0"/>
          <w:numId w:val="452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makes the bird’s beak blunt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Danger of Debeaking to a bird</w:t>
      </w:r>
    </w:p>
    <w:p w:rsidR="0012386B" w:rsidRPr="00427F5E" w:rsidRDefault="0012386B" w:rsidP="00887D8E">
      <w:pPr>
        <w:numPr>
          <w:ilvl w:val="0"/>
          <w:numId w:val="45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can damage the tongue of a bird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DEWORMING</w:t>
      </w:r>
    </w:p>
    <w:p w:rsidR="0012386B" w:rsidRPr="00427F5E" w:rsidRDefault="0012386B" w:rsidP="00887D8E">
      <w:pPr>
        <w:numPr>
          <w:ilvl w:val="0"/>
          <w:numId w:val="45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the giving of drugs to animals to kill worms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Methods of deworming</w:t>
      </w:r>
    </w:p>
    <w:p w:rsidR="0012386B" w:rsidRPr="00427F5E" w:rsidRDefault="0012386B" w:rsidP="00887D8E">
      <w:pPr>
        <w:numPr>
          <w:ilvl w:val="0"/>
          <w:numId w:val="453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Drenching</w:t>
      </w:r>
    </w:p>
    <w:p w:rsidR="0012386B" w:rsidRPr="00427F5E" w:rsidRDefault="0012386B" w:rsidP="00887D8E">
      <w:pPr>
        <w:numPr>
          <w:ilvl w:val="0"/>
          <w:numId w:val="453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Dosing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Drenching</w:t>
      </w:r>
    </w:p>
    <w:p w:rsidR="0012386B" w:rsidRPr="00427F5E" w:rsidRDefault="0012386B" w:rsidP="0012386B">
      <w:pPr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887D8E">
      <w:pPr>
        <w:numPr>
          <w:ilvl w:val="0"/>
          <w:numId w:val="456"/>
        </w:numPr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the giving of liquid drugs to animals through the mouth to kill worms</w:t>
      </w:r>
    </w:p>
    <w:p w:rsidR="0012386B" w:rsidRPr="00427F5E" w:rsidRDefault="0012386B" w:rsidP="00887D8E">
      <w:pPr>
        <w:numPr>
          <w:ilvl w:val="0"/>
          <w:numId w:val="456"/>
        </w:numPr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 xml:space="preserve">It is done using a </w:t>
      </w:r>
      <w:r w:rsidRPr="00427F5E">
        <w:rPr>
          <w:rFonts w:cs="Calibri Light"/>
          <w:b/>
          <w:color w:val="FF0000"/>
          <w:sz w:val="25"/>
          <w:szCs w:val="25"/>
        </w:rPr>
        <w:t>drenching gun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lastRenderedPageBreak/>
        <w:t>Dosing</w:t>
      </w:r>
    </w:p>
    <w:p w:rsidR="0012386B" w:rsidRPr="00427F5E" w:rsidRDefault="0012386B" w:rsidP="00887D8E">
      <w:pPr>
        <w:numPr>
          <w:ilvl w:val="0"/>
          <w:numId w:val="455"/>
        </w:numPr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the giving of solid drugs to animals through the mouth to kill worms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Importance of deworming</w:t>
      </w:r>
    </w:p>
    <w:p w:rsidR="0012386B" w:rsidRPr="00427F5E" w:rsidRDefault="0012386B" w:rsidP="00887D8E">
      <w:pPr>
        <w:numPr>
          <w:ilvl w:val="0"/>
          <w:numId w:val="45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controls intestinal parasites in animals (it kills worms in animals)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 xml:space="preserve">FEEDING POULTRY </w:t>
      </w:r>
    </w:p>
    <w:p w:rsidR="0012386B" w:rsidRPr="00427F5E" w:rsidRDefault="0012386B" w:rsidP="00887D8E">
      <w:pPr>
        <w:numPr>
          <w:ilvl w:val="0"/>
          <w:numId w:val="45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the providing of food to poultry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Reasons for proper feeding poultry</w:t>
      </w:r>
    </w:p>
    <w:p w:rsidR="0012386B" w:rsidRPr="00427F5E" w:rsidRDefault="0012386B" w:rsidP="00887D8E">
      <w:pPr>
        <w:numPr>
          <w:ilvl w:val="1"/>
          <w:numId w:val="457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enable birds grow well</w:t>
      </w:r>
    </w:p>
    <w:p w:rsidR="0012386B" w:rsidRPr="00427F5E" w:rsidRDefault="0012386B" w:rsidP="00887D8E">
      <w:pPr>
        <w:numPr>
          <w:ilvl w:val="1"/>
          <w:numId w:val="457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enable birds produce more eggs and meat</w:t>
      </w:r>
    </w:p>
    <w:p w:rsidR="0012386B" w:rsidRPr="00427F5E" w:rsidRDefault="0012386B" w:rsidP="00887D8E">
      <w:pPr>
        <w:numPr>
          <w:ilvl w:val="1"/>
          <w:numId w:val="457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keep the birds healthy</w:t>
      </w:r>
    </w:p>
    <w:p w:rsidR="0012386B" w:rsidRPr="00427F5E" w:rsidRDefault="0012386B" w:rsidP="00887D8E">
      <w:pPr>
        <w:numPr>
          <w:ilvl w:val="1"/>
          <w:numId w:val="457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enable the birds get energy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tabs>
          <w:tab w:val="left" w:pos="2520"/>
        </w:tabs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Chicken mash</w:t>
      </w:r>
    </w:p>
    <w:p w:rsidR="0012386B" w:rsidRPr="00427F5E" w:rsidRDefault="0012386B" w:rsidP="00887D8E">
      <w:pPr>
        <w:numPr>
          <w:ilvl w:val="0"/>
          <w:numId w:val="45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These are chicken feeds crushed into small pieces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TYPES OF MASH (CHICKEN FEEDS)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4"/>
        <w:gridCol w:w="3192"/>
        <w:gridCol w:w="3192"/>
      </w:tblGrid>
      <w:tr w:rsidR="0012386B" w:rsidRPr="00427F5E" w:rsidTr="009D595E">
        <w:tc>
          <w:tcPr>
            <w:tcW w:w="2994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MASH/CHICKEN FEEDS</w:t>
            </w:r>
          </w:p>
        </w:tc>
        <w:tc>
          <w:tcPr>
            <w:tcW w:w="3192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CHICKENS</w:t>
            </w:r>
          </w:p>
        </w:tc>
        <w:tc>
          <w:tcPr>
            <w:tcW w:w="3192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AGE</w:t>
            </w:r>
          </w:p>
        </w:tc>
      </w:tr>
      <w:tr w:rsidR="0012386B" w:rsidRPr="00427F5E" w:rsidTr="009D595E">
        <w:tc>
          <w:tcPr>
            <w:tcW w:w="2994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Chick mash/starter mash</w:t>
            </w:r>
          </w:p>
        </w:tc>
        <w:tc>
          <w:tcPr>
            <w:tcW w:w="3192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chicks</w:t>
            </w:r>
          </w:p>
        </w:tc>
        <w:tc>
          <w:tcPr>
            <w:tcW w:w="3192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1 day to 8 weeks</w:t>
            </w:r>
          </w:p>
        </w:tc>
      </w:tr>
      <w:tr w:rsidR="0012386B" w:rsidRPr="00427F5E" w:rsidTr="009D595E">
        <w:tc>
          <w:tcPr>
            <w:tcW w:w="2994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Grower mash</w:t>
            </w:r>
          </w:p>
        </w:tc>
        <w:tc>
          <w:tcPr>
            <w:tcW w:w="3192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Growing layers</w:t>
            </w:r>
          </w:p>
        </w:tc>
        <w:tc>
          <w:tcPr>
            <w:tcW w:w="3192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8 weeks to 16 weeks</w:t>
            </w:r>
          </w:p>
        </w:tc>
      </w:tr>
      <w:tr w:rsidR="0012386B" w:rsidRPr="00427F5E" w:rsidTr="009D595E">
        <w:tc>
          <w:tcPr>
            <w:tcW w:w="2994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Layers mash</w:t>
            </w:r>
          </w:p>
        </w:tc>
        <w:tc>
          <w:tcPr>
            <w:tcW w:w="3192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Layers</w:t>
            </w:r>
          </w:p>
        </w:tc>
        <w:tc>
          <w:tcPr>
            <w:tcW w:w="3192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16 weeks onwards</w:t>
            </w:r>
          </w:p>
        </w:tc>
      </w:tr>
      <w:tr w:rsidR="0012386B" w:rsidRPr="00427F5E" w:rsidTr="009D595E">
        <w:tc>
          <w:tcPr>
            <w:tcW w:w="2994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Broilers mash</w:t>
            </w:r>
          </w:p>
        </w:tc>
        <w:tc>
          <w:tcPr>
            <w:tcW w:w="3192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  <w:r w:rsidRPr="00427F5E">
              <w:rPr>
                <w:rFonts w:cs="Calibri Light"/>
                <w:color w:val="FF0000"/>
                <w:sz w:val="25"/>
                <w:szCs w:val="25"/>
              </w:rPr>
              <w:t>Broilers</w:t>
            </w:r>
          </w:p>
        </w:tc>
        <w:tc>
          <w:tcPr>
            <w:tcW w:w="3192" w:type="dxa"/>
            <w:shd w:val="clear" w:color="auto" w:fill="auto"/>
          </w:tcPr>
          <w:p w:rsidR="0012386B" w:rsidRPr="00427F5E" w:rsidRDefault="0012386B" w:rsidP="009D595E">
            <w:pPr>
              <w:spacing w:line="276" w:lineRule="auto"/>
              <w:rPr>
                <w:rFonts w:cs="Calibri Light"/>
                <w:color w:val="FF0000"/>
                <w:sz w:val="25"/>
                <w:szCs w:val="25"/>
              </w:rPr>
            </w:pPr>
          </w:p>
        </w:tc>
      </w:tr>
    </w:tbl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Why are poultry feeds always mixed with grit?</w:t>
      </w:r>
    </w:p>
    <w:p w:rsidR="0012386B" w:rsidRPr="00427F5E" w:rsidRDefault="0012386B" w:rsidP="00887D8E">
      <w:pPr>
        <w:numPr>
          <w:ilvl w:val="0"/>
          <w:numId w:val="45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For easy crushing of food in the gizzard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 xml:space="preserve"> </w:t>
      </w:r>
      <w:r w:rsidRPr="00427F5E">
        <w:rPr>
          <w:rFonts w:cs="Calibri Light"/>
          <w:b/>
          <w:color w:val="FF0000"/>
          <w:sz w:val="25"/>
          <w:szCs w:val="25"/>
          <w:u w:val="single"/>
        </w:rPr>
        <w:t>CHICKEN AND DUCK MASH</w:t>
      </w:r>
    </w:p>
    <w:p w:rsidR="0012386B" w:rsidRPr="00427F5E" w:rsidRDefault="0012386B" w:rsidP="00887D8E">
      <w:pPr>
        <w:numPr>
          <w:ilvl w:val="1"/>
          <w:numId w:val="434"/>
        </w:numPr>
        <w:spacing w:line="276" w:lineRule="auto"/>
        <w:ind w:left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fed to a chick from 1 day to 8 weeks</w:t>
      </w:r>
    </w:p>
    <w:p w:rsidR="0012386B" w:rsidRPr="00427F5E" w:rsidRDefault="0012386B" w:rsidP="00887D8E">
      <w:pPr>
        <w:numPr>
          <w:ilvl w:val="1"/>
          <w:numId w:val="434"/>
        </w:numPr>
        <w:spacing w:line="276" w:lineRule="auto"/>
        <w:ind w:left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A chick needs about 40 grams per day of chick mash</w:t>
      </w:r>
    </w:p>
    <w:p w:rsidR="0012386B" w:rsidRPr="00427F5E" w:rsidRDefault="0012386B" w:rsidP="00887D8E">
      <w:pPr>
        <w:numPr>
          <w:ilvl w:val="1"/>
          <w:numId w:val="434"/>
        </w:numPr>
        <w:spacing w:line="276" w:lineRule="auto"/>
        <w:ind w:left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 xml:space="preserve">Chick mash has a lot of proteins </w:t>
      </w:r>
      <w:r w:rsidRPr="00427F5E">
        <w:rPr>
          <w:rFonts w:cs="Calibri Light"/>
          <w:b/>
          <w:color w:val="FF0000"/>
          <w:sz w:val="25"/>
          <w:szCs w:val="25"/>
        </w:rPr>
        <w:t>to give the chick a fast growth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 xml:space="preserve"> 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GROWERS MASH</w:t>
      </w:r>
    </w:p>
    <w:p w:rsidR="0012386B" w:rsidRPr="00427F5E" w:rsidRDefault="0012386B" w:rsidP="00887D8E">
      <w:pPr>
        <w:numPr>
          <w:ilvl w:val="1"/>
          <w:numId w:val="433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fed to growing layers from 8 weeks to about 16 weeks</w:t>
      </w:r>
    </w:p>
    <w:p w:rsidR="0012386B" w:rsidRPr="00427F5E" w:rsidRDefault="0012386B" w:rsidP="00887D8E">
      <w:pPr>
        <w:numPr>
          <w:ilvl w:val="1"/>
          <w:numId w:val="433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contains less calcium than the regular layer mash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LAYERS MASH</w:t>
      </w:r>
    </w:p>
    <w:p w:rsidR="0012386B" w:rsidRPr="00427F5E" w:rsidRDefault="0012386B" w:rsidP="00887D8E">
      <w:pPr>
        <w:numPr>
          <w:ilvl w:val="0"/>
          <w:numId w:val="46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fed to layers at 16 weeks onwards</w:t>
      </w:r>
    </w:p>
    <w:p w:rsidR="0012386B" w:rsidRPr="00427F5E" w:rsidRDefault="0012386B" w:rsidP="00887D8E">
      <w:pPr>
        <w:numPr>
          <w:ilvl w:val="0"/>
          <w:numId w:val="46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introduced once the birds have started to lay eggs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Why are crushed snail shells always added to layer mash?</w:t>
      </w:r>
    </w:p>
    <w:p w:rsidR="0012386B" w:rsidRPr="00427F5E" w:rsidRDefault="0012386B" w:rsidP="00887D8E">
      <w:pPr>
        <w:numPr>
          <w:ilvl w:val="0"/>
          <w:numId w:val="432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provide calcium to the birds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Why do layers sometimes lay soft shelled eggs?</w:t>
      </w:r>
    </w:p>
    <w:p w:rsidR="0012386B" w:rsidRPr="00427F5E" w:rsidRDefault="0012386B" w:rsidP="00887D8E">
      <w:pPr>
        <w:numPr>
          <w:ilvl w:val="0"/>
          <w:numId w:val="431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Due to lack of calcium in their diet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</w:rPr>
        <w:t>Why should layer mash contain a lot of calcium?</w:t>
      </w:r>
    </w:p>
    <w:p w:rsidR="0012386B" w:rsidRPr="00427F5E" w:rsidRDefault="0012386B" w:rsidP="00887D8E">
      <w:pPr>
        <w:numPr>
          <w:ilvl w:val="0"/>
          <w:numId w:val="43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lastRenderedPageBreak/>
        <w:t>To enable birds lay hard shelled eggs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BROILERS MASH</w:t>
      </w:r>
    </w:p>
    <w:p w:rsidR="0012386B" w:rsidRPr="00427F5E" w:rsidRDefault="0012386B" w:rsidP="00887D8E">
      <w:pPr>
        <w:numPr>
          <w:ilvl w:val="0"/>
          <w:numId w:val="42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fed to broilers at 8 weeks onwards</w:t>
      </w:r>
    </w:p>
    <w:p w:rsidR="0012386B" w:rsidRPr="00427F5E" w:rsidRDefault="0012386B" w:rsidP="00887D8E">
      <w:pPr>
        <w:numPr>
          <w:ilvl w:val="0"/>
          <w:numId w:val="42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enables broilers to produce more meat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Reasons why birds should be fed on green vegetables?</w:t>
      </w:r>
    </w:p>
    <w:p w:rsidR="0012386B" w:rsidRPr="00427F5E" w:rsidRDefault="0012386B" w:rsidP="00887D8E">
      <w:pPr>
        <w:numPr>
          <w:ilvl w:val="0"/>
          <w:numId w:val="42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supply birds with vitamins and mineral salts</w:t>
      </w:r>
    </w:p>
    <w:p w:rsidR="0012386B" w:rsidRPr="00427F5E" w:rsidRDefault="0012386B" w:rsidP="00887D8E">
      <w:pPr>
        <w:numPr>
          <w:ilvl w:val="0"/>
          <w:numId w:val="42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keep the busy to prevent egg eating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Why is it not advisable to feed birds on vines and tobacco leaves?</w:t>
      </w:r>
    </w:p>
    <w:p w:rsidR="0012386B" w:rsidRPr="00427F5E" w:rsidRDefault="0012386B" w:rsidP="00887D8E">
      <w:pPr>
        <w:numPr>
          <w:ilvl w:val="0"/>
          <w:numId w:val="461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They are poisonous (toxic) to birds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Feeding equipment for birds</w:t>
      </w:r>
    </w:p>
    <w:p w:rsidR="0012386B" w:rsidRPr="00427F5E" w:rsidRDefault="0012386B" w:rsidP="00887D8E">
      <w:pPr>
        <w:numPr>
          <w:ilvl w:val="0"/>
          <w:numId w:val="462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Feeding trough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where chicken feeds are put</w:t>
      </w:r>
    </w:p>
    <w:p w:rsidR="0012386B" w:rsidRPr="00427F5E" w:rsidRDefault="0012386B" w:rsidP="00887D8E">
      <w:pPr>
        <w:numPr>
          <w:ilvl w:val="0"/>
          <w:numId w:val="46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Drinking trough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where drinking water for the birds is put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 xml:space="preserve">A feeding trough has a spinning/rotating handle </w:t>
      </w:r>
      <w:r w:rsidRPr="00427F5E">
        <w:rPr>
          <w:rFonts w:cs="Calibri Light"/>
          <w:b/>
          <w:color w:val="FF0000"/>
          <w:sz w:val="25"/>
          <w:szCs w:val="25"/>
        </w:rPr>
        <w:t>to prevent food contamination by the birds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Diagrams showing feeding equipment for birds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(a) Feeding trough</w:t>
      </w:r>
      <w:r w:rsidRPr="00427F5E">
        <w:rPr>
          <w:rFonts w:cs="Calibri Light"/>
          <w:color w:val="FF0000"/>
          <w:sz w:val="25"/>
          <w:szCs w:val="25"/>
        </w:rPr>
        <w:tab/>
      </w:r>
      <w:r w:rsidRPr="00427F5E">
        <w:rPr>
          <w:rFonts w:cs="Calibri Light"/>
          <w:color w:val="FF0000"/>
          <w:sz w:val="25"/>
          <w:szCs w:val="25"/>
        </w:rPr>
        <w:tab/>
      </w:r>
      <w:r w:rsidRPr="00427F5E">
        <w:rPr>
          <w:rFonts w:cs="Calibri Light"/>
          <w:color w:val="FF0000"/>
          <w:sz w:val="25"/>
          <w:szCs w:val="25"/>
        </w:rPr>
        <w:tab/>
      </w:r>
      <w:r w:rsidRPr="00427F5E">
        <w:rPr>
          <w:rFonts w:cs="Calibri Light"/>
          <w:color w:val="FF0000"/>
          <w:sz w:val="25"/>
          <w:szCs w:val="25"/>
        </w:rPr>
        <w:tab/>
      </w:r>
      <w:r w:rsidRPr="00427F5E">
        <w:rPr>
          <w:rFonts w:cs="Calibri Light"/>
          <w:color w:val="FF0000"/>
          <w:sz w:val="25"/>
          <w:szCs w:val="25"/>
        </w:rPr>
        <w:tab/>
        <w:t>(b) Drinking trough/drinker</w:t>
      </w:r>
      <w:r w:rsidRPr="00427F5E">
        <w:rPr>
          <w:rFonts w:cs="Calibri Light"/>
          <w:color w:val="FF0000"/>
          <w:sz w:val="25"/>
          <w:szCs w:val="25"/>
        </w:rPr>
        <w:tab/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noProof/>
          <w:color w:val="FF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6563914" wp14:editId="14D8B1C6">
                <wp:simplePos x="0" y="0"/>
                <wp:positionH relativeFrom="column">
                  <wp:posOffset>190500</wp:posOffset>
                </wp:positionH>
                <wp:positionV relativeFrom="paragraph">
                  <wp:posOffset>170815</wp:posOffset>
                </wp:positionV>
                <wp:extent cx="447675" cy="914400"/>
                <wp:effectExtent l="9525" t="9525" r="9525" b="9525"/>
                <wp:wrapNone/>
                <wp:docPr id="63" name="Straight Arrow Connecto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7675" cy="914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26C7C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3" o:spid="_x0000_s1026" type="#_x0000_t32" style="position:absolute;margin-left:15pt;margin-top:13.45pt;width:35.25pt;height:1in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"/>
            </w:pict>
          </mc:Fallback>
        </mc:AlternateContent>
      </w:r>
      <w:r w:rsidRPr="00427F5E">
        <w:rPr>
          <w:rFonts w:cs="Calibri Light"/>
          <w:noProof/>
          <w:color w:val="FF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5828B5EC" wp14:editId="2CD7F308">
                <wp:simplePos x="0" y="0"/>
                <wp:positionH relativeFrom="column">
                  <wp:posOffset>3876675</wp:posOffset>
                </wp:positionH>
                <wp:positionV relativeFrom="paragraph">
                  <wp:posOffset>170815</wp:posOffset>
                </wp:positionV>
                <wp:extent cx="323850" cy="495300"/>
                <wp:effectExtent l="9525" t="9525" r="9525" b="9525"/>
                <wp:wrapNone/>
                <wp:docPr id="62" name="Straight Arrow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850" cy="495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3822788" id="Straight Arrow Connector 62" o:spid="_x0000_s1026" type="#_x0000_t32" style="position:absolute;margin-left:305.25pt;margin-top:13.45pt;width:25.5pt;height:39pt;flip:y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"/>
            </w:pict>
          </mc:Fallback>
        </mc:AlternateContent>
      </w:r>
      <w:r w:rsidRPr="00427F5E">
        <w:rPr>
          <w:rFonts w:cs="Calibri Light"/>
          <w:color w:val="FF0000"/>
          <w:sz w:val="25"/>
          <w:szCs w:val="25"/>
        </w:rPr>
        <w:t>Spinning/rotating handle</w:t>
      </w:r>
      <w:r w:rsidRPr="00427F5E">
        <w:rPr>
          <w:rFonts w:cs="Calibri Light"/>
          <w:color w:val="FF0000"/>
          <w:sz w:val="25"/>
          <w:szCs w:val="25"/>
        </w:rPr>
        <w:tab/>
      </w:r>
      <w:r w:rsidRPr="00427F5E">
        <w:rPr>
          <w:rFonts w:cs="Calibri Light"/>
          <w:color w:val="FF0000"/>
          <w:sz w:val="25"/>
          <w:szCs w:val="25"/>
        </w:rPr>
        <w:tab/>
        <w:t>chicken mash</w:t>
      </w:r>
      <w:r w:rsidRPr="00427F5E">
        <w:rPr>
          <w:rFonts w:cs="Calibri Light"/>
          <w:color w:val="FF0000"/>
          <w:sz w:val="25"/>
          <w:szCs w:val="25"/>
        </w:rPr>
        <w:tab/>
      </w:r>
      <w:r w:rsidRPr="00427F5E">
        <w:rPr>
          <w:rFonts w:cs="Calibri Light"/>
          <w:color w:val="FF0000"/>
          <w:sz w:val="25"/>
          <w:szCs w:val="25"/>
        </w:rPr>
        <w:tab/>
      </w:r>
      <w:r w:rsidRPr="00427F5E">
        <w:rPr>
          <w:rFonts w:cs="Calibri Light"/>
          <w:color w:val="FF0000"/>
          <w:sz w:val="25"/>
          <w:szCs w:val="25"/>
        </w:rPr>
        <w:tab/>
      </w:r>
      <w:r w:rsidRPr="00427F5E">
        <w:rPr>
          <w:rFonts w:cs="Calibri Light"/>
          <w:color w:val="FF0000"/>
          <w:sz w:val="25"/>
          <w:szCs w:val="25"/>
        </w:rPr>
        <w:tab/>
        <w:t>conical drinking water trough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noProof/>
          <w:color w:val="FF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73933AA4" wp14:editId="723DA361">
                <wp:simplePos x="0" y="0"/>
                <wp:positionH relativeFrom="column">
                  <wp:posOffset>828675</wp:posOffset>
                </wp:positionH>
                <wp:positionV relativeFrom="paragraph">
                  <wp:posOffset>266700</wp:posOffset>
                </wp:positionV>
                <wp:extent cx="342900" cy="457200"/>
                <wp:effectExtent l="9525" t="12700" r="9525" b="6350"/>
                <wp:wrapNone/>
                <wp:docPr id="61" name="Straight Arrow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290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789F635" id="Straight Arrow Connector 61" o:spid="_x0000_s1026" type="#_x0000_t32" style="position:absolute;margin-left:65.25pt;margin-top:21pt;width:27pt;height:36pt;flip:y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"/>
            </w:pict>
          </mc:Fallback>
        </mc:AlternateContent>
      </w:r>
      <w:r w:rsidRPr="00427F5E">
        <w:rPr>
          <w:rFonts w:cs="Calibri Light"/>
          <w:noProof/>
          <w:color w:val="FF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41B1BF8B" wp14:editId="5B0E0259">
                <wp:simplePos x="0" y="0"/>
                <wp:positionH relativeFrom="column">
                  <wp:posOffset>742950</wp:posOffset>
                </wp:positionH>
                <wp:positionV relativeFrom="paragraph">
                  <wp:posOffset>1232535</wp:posOffset>
                </wp:positionV>
                <wp:extent cx="752475" cy="333375"/>
                <wp:effectExtent l="9525" t="6985" r="9525" b="12065"/>
                <wp:wrapNone/>
                <wp:docPr id="60" name="Straight Arrow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2475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1F8C053" id="Straight Arrow Connector 60" o:spid="_x0000_s1026" type="#_x0000_t32" style="position:absolute;margin-left:58.5pt;margin-top:97.05pt;width:59.25pt;height:26.2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"/>
            </w:pict>
          </mc:Fallback>
        </mc:AlternateContent>
      </w:r>
      <w:r w:rsidRPr="00427F5E">
        <w:rPr>
          <w:rFonts w:cs="Calibri Light"/>
          <w:noProof/>
          <w:color w:val="FF0000"/>
          <w:sz w:val="25"/>
          <w:szCs w:val="25"/>
        </w:rPr>
        <w:drawing>
          <wp:inline distT="0" distB="0" distL="0" distR="0" wp14:anchorId="437CFBC8" wp14:editId="2CD3ED44">
            <wp:extent cx="1381125" cy="1128395"/>
            <wp:effectExtent l="0" t="0" r="9525" b="0"/>
            <wp:docPr id="16" name="Picture 16" descr="TROU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ROUGH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7F5E">
        <w:rPr>
          <w:rFonts w:cs="Calibri Light"/>
          <w:color w:val="FF0000"/>
          <w:sz w:val="25"/>
          <w:szCs w:val="25"/>
        </w:rPr>
        <w:t xml:space="preserve">   wooden feeding trough          </w:t>
      </w:r>
      <w:r w:rsidRPr="00427F5E">
        <w:rPr>
          <w:rFonts w:cs="Calibri Light"/>
          <w:noProof/>
          <w:color w:val="FF0000"/>
          <w:sz w:val="25"/>
          <w:szCs w:val="25"/>
        </w:rPr>
        <w:drawing>
          <wp:inline distT="0" distB="0" distL="0" distR="0" wp14:anchorId="594219BA" wp14:editId="57E1CE1C">
            <wp:extent cx="1576070" cy="1644015"/>
            <wp:effectExtent l="0" t="0" r="5080" b="0"/>
            <wp:docPr id="15" name="Picture 15" descr="TROUGH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OUGH-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7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Housing poultry</w:t>
      </w:r>
    </w:p>
    <w:p w:rsidR="0012386B" w:rsidRPr="00427F5E" w:rsidRDefault="0012386B" w:rsidP="00887D8E">
      <w:pPr>
        <w:numPr>
          <w:ilvl w:val="0"/>
          <w:numId w:val="427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the providing of shelter to birds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Reasons for proper housing poultry</w:t>
      </w:r>
    </w:p>
    <w:p w:rsidR="0012386B" w:rsidRPr="00427F5E" w:rsidRDefault="0012386B" w:rsidP="00887D8E">
      <w:pPr>
        <w:numPr>
          <w:ilvl w:val="0"/>
          <w:numId w:val="42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protect birds from bad weather</w:t>
      </w:r>
    </w:p>
    <w:p w:rsidR="0012386B" w:rsidRPr="00427F5E" w:rsidRDefault="0012386B" w:rsidP="00887D8E">
      <w:pPr>
        <w:numPr>
          <w:ilvl w:val="0"/>
          <w:numId w:val="42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protect birds from predators/vermins/wild animals</w:t>
      </w:r>
    </w:p>
    <w:p w:rsidR="0012386B" w:rsidRPr="00427F5E" w:rsidRDefault="0012386B" w:rsidP="00887D8E">
      <w:pPr>
        <w:numPr>
          <w:ilvl w:val="0"/>
          <w:numId w:val="42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protect the birds from thieves</w:t>
      </w:r>
    </w:p>
    <w:p w:rsidR="0012386B" w:rsidRPr="00427F5E" w:rsidRDefault="0012386B" w:rsidP="00887D8E">
      <w:pPr>
        <w:numPr>
          <w:ilvl w:val="0"/>
          <w:numId w:val="42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prevent eggs from getting lost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Qualities of a good poultry house</w:t>
      </w:r>
    </w:p>
    <w:p w:rsidR="0012386B" w:rsidRPr="00427F5E" w:rsidRDefault="0012386B" w:rsidP="00887D8E">
      <w:pPr>
        <w:numPr>
          <w:ilvl w:val="0"/>
          <w:numId w:val="46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should be well ventilated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allow free air circulation</w:t>
      </w:r>
    </w:p>
    <w:p w:rsidR="0012386B" w:rsidRPr="00427F5E" w:rsidRDefault="0012386B" w:rsidP="00887D8E">
      <w:pPr>
        <w:numPr>
          <w:ilvl w:val="0"/>
          <w:numId w:val="46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should have dim light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prevent egg eating among layers</w:t>
      </w:r>
    </w:p>
    <w:p w:rsidR="0012386B" w:rsidRPr="00427F5E" w:rsidRDefault="0012386B" w:rsidP="00887D8E">
      <w:pPr>
        <w:numPr>
          <w:ilvl w:val="0"/>
          <w:numId w:val="46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should have enough space for the birds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lastRenderedPageBreak/>
        <w:t>To prevent poultry vices</w:t>
      </w:r>
    </w:p>
    <w:p w:rsidR="0012386B" w:rsidRPr="00427F5E" w:rsidRDefault="0012386B" w:rsidP="00887D8E">
      <w:pPr>
        <w:numPr>
          <w:ilvl w:val="0"/>
          <w:numId w:val="467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should have strong doors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prevent attack from predators</w:t>
      </w:r>
    </w:p>
    <w:p w:rsidR="0012386B" w:rsidRPr="00427F5E" w:rsidRDefault="0012386B" w:rsidP="00887D8E">
      <w:pPr>
        <w:numPr>
          <w:ilvl w:val="0"/>
          <w:numId w:val="46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should be well roofed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prevent leaking of rain water</w:t>
      </w:r>
    </w:p>
    <w:p w:rsidR="0012386B" w:rsidRPr="00427F5E" w:rsidRDefault="0012386B" w:rsidP="00887D8E">
      <w:pPr>
        <w:numPr>
          <w:ilvl w:val="0"/>
          <w:numId w:val="46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should be clean and dry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prevent easy spread of diseases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CULLING</w:t>
      </w:r>
    </w:p>
    <w:p w:rsidR="0012386B" w:rsidRPr="00427F5E" w:rsidRDefault="0012386B" w:rsidP="00887D8E">
      <w:pPr>
        <w:numPr>
          <w:ilvl w:val="0"/>
          <w:numId w:val="42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the removal of unproductive birds from the flock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Examples of unproductive birds that should be culled</w:t>
      </w:r>
    </w:p>
    <w:p w:rsidR="0012386B" w:rsidRPr="00427F5E" w:rsidRDefault="0012386B" w:rsidP="00887D8E">
      <w:pPr>
        <w:numPr>
          <w:ilvl w:val="0"/>
          <w:numId w:val="42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Sick birds</w:t>
      </w:r>
    </w:p>
    <w:p w:rsidR="0012386B" w:rsidRPr="00427F5E" w:rsidRDefault="0012386B" w:rsidP="00887D8E">
      <w:pPr>
        <w:numPr>
          <w:ilvl w:val="0"/>
          <w:numId w:val="42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Off layers</w:t>
      </w:r>
    </w:p>
    <w:p w:rsidR="0012386B" w:rsidRPr="00427F5E" w:rsidRDefault="0012386B" w:rsidP="00887D8E">
      <w:pPr>
        <w:numPr>
          <w:ilvl w:val="0"/>
          <w:numId w:val="42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Birds with vices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Ways of culling</w:t>
      </w:r>
    </w:p>
    <w:p w:rsidR="0012386B" w:rsidRPr="00427F5E" w:rsidRDefault="0012386B" w:rsidP="00887D8E">
      <w:pPr>
        <w:numPr>
          <w:ilvl w:val="0"/>
          <w:numId w:val="425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Slaughtering/killing</w:t>
      </w:r>
    </w:p>
    <w:p w:rsidR="0012386B" w:rsidRPr="00427F5E" w:rsidRDefault="0012386B" w:rsidP="00887D8E">
      <w:pPr>
        <w:numPr>
          <w:ilvl w:val="0"/>
          <w:numId w:val="425"/>
        </w:numPr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Isolation</w:t>
      </w:r>
    </w:p>
    <w:p w:rsidR="0012386B" w:rsidRPr="00427F5E" w:rsidRDefault="0012386B" w:rsidP="00887D8E">
      <w:pPr>
        <w:numPr>
          <w:ilvl w:val="0"/>
          <w:numId w:val="425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Selling</w:t>
      </w:r>
    </w:p>
    <w:p w:rsidR="0012386B" w:rsidRPr="00427F5E" w:rsidRDefault="0012386B" w:rsidP="0012386B">
      <w:pPr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Cross breeding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the mating of a local breed with an exotic breed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Local breed + Exotic breed = crossbreed/hybrid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</w:rPr>
        <w:t>Crossbreed/hybrid</w:t>
      </w:r>
      <w:r w:rsidRPr="00427F5E">
        <w:rPr>
          <w:rFonts w:cs="Calibri Light"/>
          <w:color w:val="FF0000"/>
          <w:sz w:val="25"/>
          <w:szCs w:val="25"/>
        </w:rPr>
        <w:t xml:space="preserve"> is the breed got by mating a local breed with an exotic breed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Why do poultry farmers carry out cross breeding?</w:t>
      </w:r>
    </w:p>
    <w:p w:rsidR="0012386B" w:rsidRPr="00427F5E" w:rsidRDefault="0012386B" w:rsidP="00887D8E">
      <w:pPr>
        <w:numPr>
          <w:ilvl w:val="0"/>
          <w:numId w:val="422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improve the quality of their breeds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Advantages of crossbreeds over local and exotic breeds</w:t>
      </w:r>
    </w:p>
    <w:p w:rsidR="0012386B" w:rsidRPr="00427F5E" w:rsidRDefault="0012386B" w:rsidP="00887D8E">
      <w:pPr>
        <w:numPr>
          <w:ilvl w:val="0"/>
          <w:numId w:val="421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Crossbreeds grow faster than local breeds</w:t>
      </w:r>
    </w:p>
    <w:p w:rsidR="0012386B" w:rsidRPr="00427F5E" w:rsidRDefault="0012386B" w:rsidP="00887D8E">
      <w:pPr>
        <w:numPr>
          <w:ilvl w:val="0"/>
          <w:numId w:val="421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Crossbreeds produce more eggs and meat than local breeds</w:t>
      </w:r>
    </w:p>
    <w:p w:rsidR="0012386B" w:rsidRPr="00427F5E" w:rsidRDefault="0012386B" w:rsidP="00887D8E">
      <w:pPr>
        <w:numPr>
          <w:ilvl w:val="0"/>
          <w:numId w:val="421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Crossbreeds are more resistant to diseases than exotic breeds</w:t>
      </w:r>
    </w:p>
    <w:p w:rsidR="0012386B" w:rsidRPr="00427F5E" w:rsidRDefault="0012386B" w:rsidP="00887D8E">
      <w:pPr>
        <w:numPr>
          <w:ilvl w:val="0"/>
          <w:numId w:val="421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Crossbreeds are more resistant to bad weather than the exotic breeds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Ways of improving local poultry breeds</w:t>
      </w:r>
    </w:p>
    <w:p w:rsidR="0012386B" w:rsidRPr="00427F5E" w:rsidRDefault="0012386B" w:rsidP="00887D8E">
      <w:pPr>
        <w:numPr>
          <w:ilvl w:val="0"/>
          <w:numId w:val="42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Cross breeding</w:t>
      </w:r>
    </w:p>
    <w:p w:rsidR="0012386B" w:rsidRPr="00427F5E" w:rsidRDefault="0012386B" w:rsidP="00887D8E">
      <w:pPr>
        <w:numPr>
          <w:ilvl w:val="0"/>
          <w:numId w:val="42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Proper feeding</w:t>
      </w:r>
    </w:p>
    <w:p w:rsidR="0012386B" w:rsidRPr="00427F5E" w:rsidRDefault="0012386B" w:rsidP="00887D8E">
      <w:pPr>
        <w:numPr>
          <w:ilvl w:val="0"/>
          <w:numId w:val="42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Regular vaccination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DIGESTIVE SYSTEM OF A HEN</w:t>
      </w:r>
      <w:r w:rsidRPr="00427F5E">
        <w:rPr>
          <w:rFonts w:cs="Calibri Light"/>
          <w:snapToGrid w:val="0"/>
          <w:color w:val="FF0000"/>
          <w:w w:val="0"/>
          <w:sz w:val="25"/>
          <w:szCs w:val="25"/>
          <w:u w:color="000000"/>
          <w:bdr w:val="none" w:sz="0" w:space="0" w:color="000000"/>
          <w:shd w:val="clear" w:color="000000" w:fill="000000"/>
        </w:rPr>
        <w:t xml:space="preserve"> 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cs="Calibri Light"/>
          <w:noProof/>
          <w:color w:val="FF0000"/>
          <w:sz w:val="25"/>
          <w:szCs w:val="25"/>
        </w:rPr>
        <w:drawing>
          <wp:anchor distT="0" distB="0" distL="0" distR="0" simplePos="0" relativeHeight="252200960" behindDoc="1" locked="0" layoutInCell="1" allowOverlap="1" wp14:anchorId="0CACE456" wp14:editId="5FC07AC0">
            <wp:simplePos x="0" y="0"/>
            <wp:positionH relativeFrom="column">
              <wp:posOffset>627380</wp:posOffset>
            </wp:positionH>
            <wp:positionV relativeFrom="paragraph">
              <wp:posOffset>85090</wp:posOffset>
            </wp:positionV>
            <wp:extent cx="4768215" cy="2426335"/>
            <wp:effectExtent l="0" t="0" r="0" b="0"/>
            <wp:wrapNone/>
            <wp:docPr id="59" name="Pictur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/>
                    <pic:cNvPicPr>
                      <a:picLocks noChangeArrowheads="1"/>
                    </pic:cNvPicPr>
                  </pic:nvPicPr>
                  <pic:blipFill>
                    <a:blip r:embed="rId20">
                      <a:lum contrast="8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" t="25682" r="1682" b="5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FUNCTIONS OF EACH PART OF THE DIGESTIVE SYSTEM OF A BIRD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Beak (bill)</w:t>
      </w:r>
    </w:p>
    <w:p w:rsidR="0012386B" w:rsidRPr="00427F5E" w:rsidRDefault="0012386B" w:rsidP="00887D8E">
      <w:pPr>
        <w:numPr>
          <w:ilvl w:val="0"/>
          <w:numId w:val="419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picks food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Gullet (oesophagus)</w:t>
      </w:r>
    </w:p>
    <w:p w:rsidR="0012386B" w:rsidRPr="00427F5E" w:rsidRDefault="0012386B" w:rsidP="00887D8E">
      <w:pPr>
        <w:numPr>
          <w:ilvl w:val="0"/>
          <w:numId w:val="416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passes food to the crop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Crop</w:t>
      </w:r>
    </w:p>
    <w:p w:rsidR="0012386B" w:rsidRPr="00427F5E" w:rsidRDefault="0012386B" w:rsidP="00887D8E">
      <w:pPr>
        <w:numPr>
          <w:ilvl w:val="0"/>
          <w:numId w:val="415"/>
        </w:numPr>
        <w:spacing w:line="276" w:lineRule="auto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stores food for a short time (it stores excess food for later digestion)</w:t>
      </w:r>
    </w:p>
    <w:p w:rsidR="0012386B" w:rsidRPr="00427F5E" w:rsidRDefault="0012386B" w:rsidP="00887D8E">
      <w:pPr>
        <w:numPr>
          <w:ilvl w:val="0"/>
          <w:numId w:val="415"/>
        </w:numPr>
        <w:spacing w:line="276" w:lineRule="auto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produces crop milk to feed the chicks e.g in pigeons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Things that happen to food while in the crop of the bird</w:t>
      </w:r>
    </w:p>
    <w:p w:rsidR="0012386B" w:rsidRPr="00427F5E" w:rsidRDefault="0012386B" w:rsidP="00887D8E">
      <w:pPr>
        <w:numPr>
          <w:ilvl w:val="0"/>
          <w:numId w:val="417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Food is moistened</w:t>
      </w:r>
    </w:p>
    <w:p w:rsidR="0012386B" w:rsidRPr="00427F5E" w:rsidRDefault="0012386B" w:rsidP="00887D8E">
      <w:pPr>
        <w:numPr>
          <w:ilvl w:val="0"/>
          <w:numId w:val="417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Food is softened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Examples of birds that do not have a crop</w:t>
      </w:r>
    </w:p>
    <w:p w:rsidR="0012386B" w:rsidRPr="00427F5E" w:rsidRDefault="0012386B" w:rsidP="00887D8E">
      <w:pPr>
        <w:numPr>
          <w:ilvl w:val="0"/>
          <w:numId w:val="418"/>
        </w:numPr>
        <w:spacing w:line="276" w:lineRule="auto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  <w:lang w:eastAsia="zh-CN"/>
        </w:rPr>
        <w:t>Owl</w:t>
      </w:r>
    </w:p>
    <w:p w:rsidR="0012386B" w:rsidRPr="00427F5E" w:rsidRDefault="0012386B" w:rsidP="00887D8E">
      <w:pPr>
        <w:numPr>
          <w:ilvl w:val="0"/>
          <w:numId w:val="418"/>
        </w:numPr>
        <w:spacing w:line="276" w:lineRule="auto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  <w:lang w:eastAsia="zh-CN"/>
        </w:rPr>
        <w:t>Goose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Stomach (proventriculus)</w:t>
      </w:r>
    </w:p>
    <w:p w:rsidR="0012386B" w:rsidRPr="00427F5E" w:rsidRDefault="0012386B" w:rsidP="00887D8E">
      <w:pPr>
        <w:numPr>
          <w:ilvl w:val="0"/>
          <w:numId w:val="414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is where food is mixed with digestive juices</w:t>
      </w:r>
    </w:p>
    <w:p w:rsidR="0012386B" w:rsidRPr="00427F5E" w:rsidRDefault="0012386B" w:rsidP="00887D8E">
      <w:pPr>
        <w:numPr>
          <w:ilvl w:val="0"/>
          <w:numId w:val="414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secretes digestive enzymes that begin the digestion of proteins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Gizzard</w:t>
      </w:r>
    </w:p>
    <w:p w:rsidR="0012386B" w:rsidRPr="00427F5E" w:rsidRDefault="0012386B" w:rsidP="00887D8E">
      <w:pPr>
        <w:numPr>
          <w:ilvl w:val="0"/>
          <w:numId w:val="413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crushes (grinds) food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How is the gizzard adapted to its function?</w:t>
      </w:r>
    </w:p>
    <w:p w:rsidR="0012386B" w:rsidRPr="00427F5E" w:rsidRDefault="0012386B" w:rsidP="00887D8E">
      <w:pPr>
        <w:pStyle w:val="ListParagraph"/>
        <w:numPr>
          <w:ilvl w:val="0"/>
          <w:numId w:val="412"/>
        </w:numPr>
        <w:spacing w:line="276" w:lineRule="auto"/>
        <w:rPr>
          <w:rFonts w:ascii="Cambria" w:eastAsia="Arial" w:hAnsi="Cambria" w:cs="Calibri Light"/>
          <w:color w:val="FF0000"/>
          <w:sz w:val="25"/>
          <w:szCs w:val="25"/>
        </w:rPr>
      </w:pPr>
      <w:r w:rsidRPr="00427F5E">
        <w:rPr>
          <w:rFonts w:ascii="Cambria" w:eastAsia="Arial" w:hAnsi="Cambria" w:cs="Calibri Light"/>
          <w:color w:val="FF0000"/>
          <w:sz w:val="25"/>
          <w:szCs w:val="25"/>
        </w:rPr>
        <w:t>It has grit (small stones)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How is the gizzard able to withstand the grit?</w:t>
      </w:r>
    </w:p>
    <w:p w:rsidR="0012386B" w:rsidRPr="00427F5E" w:rsidRDefault="0012386B" w:rsidP="00887D8E">
      <w:pPr>
        <w:numPr>
          <w:ilvl w:val="0"/>
          <w:numId w:val="411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has thick (muscular) walls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Which part of the human digestive system perform the same function as the gizzard of a bird?</w:t>
      </w:r>
    </w:p>
    <w:p w:rsidR="0012386B" w:rsidRPr="00427F5E" w:rsidRDefault="0012386B" w:rsidP="00887D8E">
      <w:pPr>
        <w:pStyle w:val="ListParagraph"/>
        <w:numPr>
          <w:ilvl w:val="0"/>
          <w:numId w:val="410"/>
        </w:numPr>
        <w:spacing w:line="276" w:lineRule="auto"/>
        <w:rPr>
          <w:rFonts w:ascii="Cambria" w:eastAsia="Arial" w:hAnsi="Cambria" w:cs="Calibri Light"/>
          <w:color w:val="FF0000"/>
          <w:sz w:val="25"/>
          <w:szCs w:val="25"/>
        </w:rPr>
      </w:pPr>
      <w:r w:rsidRPr="00427F5E">
        <w:rPr>
          <w:rFonts w:ascii="Cambria" w:eastAsia="Arial" w:hAnsi="Cambria" w:cs="Calibri Light"/>
          <w:color w:val="FF0000"/>
          <w:sz w:val="25"/>
          <w:szCs w:val="25"/>
        </w:rPr>
        <w:t>Teeth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Grit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These are small stones found in the gizzard</w:t>
      </w:r>
    </w:p>
    <w:p w:rsidR="0012386B" w:rsidRPr="00427F5E" w:rsidRDefault="0012386B" w:rsidP="00887D8E">
      <w:pPr>
        <w:numPr>
          <w:ilvl w:val="0"/>
          <w:numId w:val="409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They crush food into small particles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Small intestines (ileum)</w:t>
      </w:r>
    </w:p>
    <w:p w:rsidR="0012386B" w:rsidRPr="00427F5E" w:rsidRDefault="0012386B" w:rsidP="00887D8E">
      <w:pPr>
        <w:numPr>
          <w:ilvl w:val="0"/>
          <w:numId w:val="408"/>
        </w:numPr>
        <w:spacing w:line="276" w:lineRule="auto"/>
        <w:ind w:left="814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 xml:space="preserve">It is where food digestion </w:t>
      </w:r>
      <w:r w:rsidRPr="00427F5E">
        <w:rPr>
          <w:rFonts w:eastAsia="Arial" w:cs="Calibri Light"/>
          <w:color w:val="FF0000"/>
          <w:sz w:val="25"/>
          <w:szCs w:val="25"/>
          <w:lang w:eastAsia="zh-CN"/>
        </w:rPr>
        <w:t>ends</w:t>
      </w:r>
    </w:p>
    <w:p w:rsidR="0012386B" w:rsidRPr="00427F5E" w:rsidRDefault="0012386B" w:rsidP="00887D8E">
      <w:pPr>
        <w:numPr>
          <w:ilvl w:val="0"/>
          <w:numId w:val="408"/>
        </w:numPr>
        <w:spacing w:line="276" w:lineRule="auto"/>
        <w:ind w:left="814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 xml:space="preserve">It is where food absorption </w:t>
      </w:r>
      <w:r w:rsidRPr="00427F5E">
        <w:rPr>
          <w:rFonts w:eastAsia="Arial" w:cs="Calibri Light"/>
          <w:color w:val="FF0000"/>
          <w:sz w:val="25"/>
          <w:szCs w:val="25"/>
          <w:lang w:eastAsia="zh-CN"/>
        </w:rPr>
        <w:t>occurs (it absorbs digested food)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Main processes that take place in small intestines</w:t>
      </w:r>
    </w:p>
    <w:p w:rsidR="0012386B" w:rsidRPr="00427F5E" w:rsidRDefault="0012386B" w:rsidP="00887D8E">
      <w:pPr>
        <w:numPr>
          <w:ilvl w:val="0"/>
          <w:numId w:val="407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  <w:lang w:eastAsia="zh-CN"/>
        </w:rPr>
        <w:t>Food a</w:t>
      </w:r>
      <w:r w:rsidRPr="00427F5E">
        <w:rPr>
          <w:rFonts w:eastAsia="Arial" w:cs="Calibri Light"/>
          <w:color w:val="FF0000"/>
          <w:sz w:val="25"/>
          <w:szCs w:val="25"/>
        </w:rPr>
        <w:t>bsorption</w:t>
      </w:r>
    </w:p>
    <w:p w:rsidR="0012386B" w:rsidRPr="00427F5E" w:rsidRDefault="0012386B" w:rsidP="00887D8E">
      <w:pPr>
        <w:numPr>
          <w:ilvl w:val="0"/>
          <w:numId w:val="407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  <w:lang w:eastAsia="zh-CN"/>
        </w:rPr>
        <w:t>Food d</w:t>
      </w:r>
      <w:r w:rsidRPr="00427F5E">
        <w:rPr>
          <w:rFonts w:eastAsia="Arial" w:cs="Calibri Light"/>
          <w:color w:val="FF0000"/>
          <w:sz w:val="25"/>
          <w:szCs w:val="25"/>
        </w:rPr>
        <w:t>igestion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Large intestines</w:t>
      </w:r>
    </w:p>
    <w:p w:rsidR="0012386B" w:rsidRPr="00427F5E" w:rsidRDefault="0012386B" w:rsidP="00887D8E">
      <w:pPr>
        <w:numPr>
          <w:ilvl w:val="0"/>
          <w:numId w:val="406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is where water absorption occurs (it absorbs water)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Caecum</w:t>
      </w:r>
    </w:p>
    <w:p w:rsidR="0012386B" w:rsidRPr="00427F5E" w:rsidRDefault="0012386B" w:rsidP="00887D8E">
      <w:pPr>
        <w:numPr>
          <w:ilvl w:val="0"/>
          <w:numId w:val="405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stores undigested food for a short time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Vent (cloaca)</w:t>
      </w:r>
    </w:p>
    <w:p w:rsidR="0012386B" w:rsidRPr="00427F5E" w:rsidRDefault="0012386B" w:rsidP="009B0FC6">
      <w:pPr>
        <w:numPr>
          <w:ilvl w:val="0"/>
          <w:numId w:val="42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passes out droppings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Development of an egg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An oviduct of a hen consists/contains thousands of OVA (eggs) ovum (one)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develop into yolks of the eggs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After fertilization the yolk, the white part (egg white or albumen) developed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Note! Eggs can only be fertilized before the formation of Albumen (egg white)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hen under go internal fertilization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 simple structure of an oviduct of a hen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val="en"/>
        </w:rPr>
        <w:fldChar w:fldCharType="begin"/>
      </w:r>
      <w:r w:rsidRPr="00427F5E">
        <w:rPr>
          <w:rFonts w:cs="Calibri Light"/>
          <w:sz w:val="25"/>
          <w:szCs w:val="25"/>
          <w:lang w:val="en"/>
        </w:rPr>
        <w:instrText xml:space="preserve"> INCLUDEPICTURE "http://ts1.mm.bing.net/th?&amp;id=HN.608008185191401286&amp;w=300&amp;h=300&amp;c=0&amp;pid=1.9&amp;rs=0&amp;p=0" \* MERGEFORMATINET </w:instrText>
      </w:r>
      <w:r w:rsidRPr="00427F5E">
        <w:rPr>
          <w:rFonts w:cs="Calibri Light"/>
          <w:sz w:val="25"/>
          <w:szCs w:val="25"/>
          <w:lang w:val="en"/>
        </w:rPr>
        <w:fldChar w:fldCharType="separate"/>
      </w:r>
      <w:r w:rsidR="00C93D3E" w:rsidRPr="00427F5E">
        <w:rPr>
          <w:rFonts w:cs="Calibri Light"/>
          <w:sz w:val="25"/>
          <w:szCs w:val="25"/>
          <w:lang w:val="en"/>
        </w:rPr>
        <w:fldChar w:fldCharType="begin"/>
      </w:r>
      <w:r w:rsidR="00C93D3E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"http://ts1.mm.bing.net/th?&amp;id=HN.608008185191401286&amp;w=300&amp;h=300&amp;c=0&amp;pid=1.9&amp;rs=0&amp;p=0" \* MERGEFORMATINET </w:instrText>
      </w:r>
      <w:r w:rsidR="00C93D3E" w:rsidRPr="00427F5E">
        <w:rPr>
          <w:rFonts w:cs="Calibri Light"/>
          <w:sz w:val="25"/>
          <w:szCs w:val="25"/>
          <w:lang w:val="en"/>
        </w:rPr>
        <w:fldChar w:fldCharType="separate"/>
      </w:r>
      <w:r w:rsidR="009D595E" w:rsidRPr="00427F5E">
        <w:rPr>
          <w:rFonts w:cs="Calibri Light"/>
          <w:sz w:val="25"/>
          <w:szCs w:val="25"/>
          <w:lang w:val="en"/>
        </w:rPr>
        <w:fldChar w:fldCharType="begin"/>
      </w:r>
      <w:r w:rsidR="009D595E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"http://ts1.mm.bing.net/th?&amp;id=HN.608008185191401286&amp;w=300&amp;h=300&amp;c=0&amp;pid=1.9&amp;rs=0&amp;p=0" \* MERGEFORMATINET </w:instrText>
      </w:r>
      <w:r w:rsidR="009D595E" w:rsidRPr="00427F5E">
        <w:rPr>
          <w:rFonts w:cs="Calibri Light"/>
          <w:sz w:val="25"/>
          <w:szCs w:val="25"/>
          <w:lang w:val="en"/>
        </w:rPr>
        <w:fldChar w:fldCharType="separate"/>
      </w:r>
      <w:r w:rsidR="00992740" w:rsidRPr="00427F5E">
        <w:rPr>
          <w:rFonts w:cs="Calibri Light"/>
          <w:sz w:val="25"/>
          <w:szCs w:val="25"/>
          <w:lang w:val="en"/>
        </w:rPr>
        <w:fldChar w:fldCharType="begin"/>
      </w:r>
      <w:r w:rsidR="00992740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"http://ts1.mm.bing.net/th?&amp;id=HN.608008185191401286&amp;w=300&amp;h=300&amp;c=0&amp;pid=1.9&amp;rs=0&amp;p=0" \* MERGEFORMATINET </w:instrText>
      </w:r>
      <w:r w:rsidR="00992740" w:rsidRPr="00427F5E">
        <w:rPr>
          <w:rFonts w:cs="Calibri Light"/>
          <w:sz w:val="25"/>
          <w:szCs w:val="25"/>
          <w:lang w:val="en"/>
        </w:rPr>
        <w:fldChar w:fldCharType="separate"/>
      </w:r>
      <w:r w:rsidR="00C842C6" w:rsidRPr="00427F5E">
        <w:rPr>
          <w:rFonts w:cs="Calibri Light"/>
          <w:sz w:val="25"/>
          <w:szCs w:val="25"/>
          <w:lang w:val="en"/>
        </w:rPr>
        <w:fldChar w:fldCharType="begin"/>
      </w:r>
      <w:r w:rsidR="00C842C6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"http://ts1.mm.bing.net/th?&amp;id=HN.608008185191401286&amp;w=300&amp;h=300&amp;c=0&amp;pid=1.9&amp;rs=0&amp;p=0" \* MERGEFORMATINET </w:instrText>
      </w:r>
      <w:r w:rsidR="00C842C6" w:rsidRPr="00427F5E">
        <w:rPr>
          <w:rFonts w:cs="Calibri Light"/>
          <w:sz w:val="25"/>
          <w:szCs w:val="25"/>
          <w:lang w:val="en"/>
        </w:rPr>
        <w:fldChar w:fldCharType="separate"/>
      </w:r>
      <w:r w:rsidR="006A6715" w:rsidRPr="00427F5E">
        <w:rPr>
          <w:rFonts w:cs="Calibri Light"/>
          <w:sz w:val="25"/>
          <w:szCs w:val="25"/>
          <w:lang w:val="en"/>
        </w:rPr>
        <w:fldChar w:fldCharType="begin"/>
      </w:r>
      <w:r w:rsidR="006A6715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"http://ts1.mm.bing.net/th?&amp;id=HN.608008185191401286&amp;w=300&amp;h=300&amp;c=0&amp;pid=1.9&amp;rs=0&amp;p=0" \* MERGEFORMATINET </w:instrText>
      </w:r>
      <w:r w:rsidR="006A6715" w:rsidRPr="00427F5E">
        <w:rPr>
          <w:rFonts w:cs="Calibri Light"/>
          <w:sz w:val="25"/>
          <w:szCs w:val="25"/>
          <w:lang w:val="en"/>
        </w:rPr>
        <w:fldChar w:fldCharType="separate"/>
      </w:r>
      <w:r w:rsidR="002940D4" w:rsidRPr="00427F5E">
        <w:rPr>
          <w:rFonts w:cs="Calibri Light"/>
          <w:sz w:val="25"/>
          <w:szCs w:val="25"/>
          <w:lang w:val="en"/>
        </w:rPr>
        <w:fldChar w:fldCharType="begin"/>
      </w:r>
      <w:r w:rsidR="002940D4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"http://ts1.mm.bing.net/th?&amp;id=HN.608008185191401286&amp;w=300&amp;h=300&amp;c=0&amp;pid=1.9&amp;rs=0&amp;p=0" \* MERGEFORMATINET </w:instrText>
      </w:r>
      <w:r w:rsidR="002940D4" w:rsidRPr="00427F5E">
        <w:rPr>
          <w:rFonts w:cs="Calibri Light"/>
          <w:sz w:val="25"/>
          <w:szCs w:val="25"/>
          <w:lang w:val="en"/>
        </w:rPr>
        <w:fldChar w:fldCharType="separate"/>
      </w:r>
      <w:r w:rsidR="00244A7E" w:rsidRPr="00427F5E">
        <w:rPr>
          <w:rFonts w:cs="Calibri Light"/>
          <w:sz w:val="25"/>
          <w:szCs w:val="25"/>
          <w:lang w:val="en"/>
        </w:rPr>
        <w:fldChar w:fldCharType="begin"/>
      </w:r>
      <w:r w:rsidR="00244A7E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"http://ts1.mm.bing.net/th?&amp;id=HN.608008185191401286&amp;w=300&amp;h=300&amp;c=0&amp;pid=1.9&amp;rs=0&amp;p=0" \* MERGEFORMATINET </w:instrText>
      </w:r>
      <w:r w:rsidR="00244A7E" w:rsidRPr="00427F5E">
        <w:rPr>
          <w:rFonts w:cs="Calibri Light"/>
          <w:sz w:val="25"/>
          <w:szCs w:val="25"/>
          <w:lang w:val="en"/>
        </w:rPr>
        <w:fldChar w:fldCharType="separate"/>
      </w:r>
      <w:r w:rsidR="00BB5894" w:rsidRPr="00427F5E">
        <w:rPr>
          <w:rFonts w:cs="Calibri Light"/>
          <w:sz w:val="25"/>
          <w:szCs w:val="25"/>
          <w:lang w:val="en"/>
        </w:rPr>
        <w:fldChar w:fldCharType="begin"/>
      </w:r>
      <w:r w:rsidR="00BB5894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"http://ts1.mm.bing.net/th?&amp;id=HN.608008185191401286&amp;w=300&amp;h=300&amp;c=0&amp;pid=1.9&amp;rs=0&amp;p=0" \* MERGEFORMATINET </w:instrText>
      </w:r>
      <w:r w:rsidR="00BB5894" w:rsidRPr="00427F5E">
        <w:rPr>
          <w:rFonts w:cs="Calibri Light"/>
          <w:sz w:val="25"/>
          <w:szCs w:val="25"/>
          <w:lang w:val="en"/>
        </w:rPr>
        <w:fldChar w:fldCharType="separate"/>
      </w:r>
      <w:r w:rsidR="009B1539">
        <w:rPr>
          <w:rFonts w:cs="Calibri Light"/>
          <w:sz w:val="25"/>
          <w:szCs w:val="25"/>
          <w:lang w:val="en"/>
        </w:rPr>
        <w:fldChar w:fldCharType="begin"/>
      </w:r>
      <w:r w:rsidR="009B1539">
        <w:rPr>
          <w:rFonts w:cs="Calibri Light"/>
          <w:sz w:val="25"/>
          <w:szCs w:val="25"/>
          <w:lang w:val="en"/>
        </w:rPr>
        <w:instrText xml:space="preserve"> INCLUDEPICTURE  "http://ts1.mm.bing.net/th?&amp;id=HN.608008185191401286&amp;w=300&amp;h=300&amp;c=0&amp;pid=1.9&amp;rs=0&amp;p=0" \* MERGEFORMATINET </w:instrText>
      </w:r>
      <w:r w:rsidR="009B1539">
        <w:rPr>
          <w:rFonts w:cs="Calibri Light"/>
          <w:sz w:val="25"/>
          <w:szCs w:val="25"/>
          <w:lang w:val="en"/>
        </w:rPr>
        <w:fldChar w:fldCharType="separate"/>
      </w:r>
      <w:r w:rsidR="00C92D75">
        <w:rPr>
          <w:rFonts w:cs="Calibri Light"/>
          <w:sz w:val="25"/>
          <w:szCs w:val="25"/>
          <w:lang w:val="en"/>
        </w:rPr>
        <w:fldChar w:fldCharType="begin"/>
      </w:r>
      <w:r w:rsidR="00C92D75">
        <w:rPr>
          <w:rFonts w:cs="Calibri Light"/>
          <w:sz w:val="25"/>
          <w:szCs w:val="25"/>
          <w:lang w:val="en"/>
        </w:rPr>
        <w:instrText xml:space="preserve"> INCLUDEPICTURE  "http://ts1.mm.bing.net/th?&amp;id=HN.608008185191401286&amp;w=300&amp;h=300&amp;c=0&amp;pid=1.9&amp;rs=0&amp;p=0" \* MERGEFORMATINET </w:instrText>
      </w:r>
      <w:r w:rsidR="00C92D75">
        <w:rPr>
          <w:rFonts w:cs="Calibri Light"/>
          <w:sz w:val="25"/>
          <w:szCs w:val="25"/>
          <w:lang w:val="en"/>
        </w:rPr>
        <w:fldChar w:fldCharType="separate"/>
      </w:r>
      <w:r w:rsidR="00E37CC2">
        <w:rPr>
          <w:rFonts w:cs="Calibri Light"/>
          <w:sz w:val="25"/>
          <w:szCs w:val="25"/>
          <w:lang w:val="en"/>
        </w:rPr>
        <w:fldChar w:fldCharType="begin"/>
      </w:r>
      <w:r w:rsidR="00E37CC2">
        <w:rPr>
          <w:rFonts w:cs="Calibri Light"/>
          <w:sz w:val="25"/>
          <w:szCs w:val="25"/>
          <w:lang w:val="en"/>
        </w:rPr>
        <w:instrText xml:space="preserve"> INCLUDEPICTURE  "http://ts1.mm.bing.net/th?&amp;id=HN.608008185191401286&amp;w=300&amp;h=300&amp;c=0&amp;pid=1.9&amp;rs=0&amp;p=0" \* MERGEFORMATINET </w:instrText>
      </w:r>
      <w:r w:rsidR="00E37CC2">
        <w:rPr>
          <w:rFonts w:cs="Calibri Light"/>
          <w:sz w:val="25"/>
          <w:szCs w:val="25"/>
          <w:lang w:val="en"/>
        </w:rPr>
        <w:fldChar w:fldCharType="separate"/>
      </w:r>
      <w:r w:rsidR="00C9695F">
        <w:rPr>
          <w:rFonts w:cs="Calibri Light"/>
          <w:sz w:val="25"/>
          <w:szCs w:val="25"/>
          <w:lang w:val="en"/>
        </w:rPr>
        <w:fldChar w:fldCharType="begin"/>
      </w:r>
      <w:r w:rsidR="00C9695F">
        <w:rPr>
          <w:rFonts w:cs="Calibri Light"/>
          <w:sz w:val="25"/>
          <w:szCs w:val="25"/>
          <w:lang w:val="en"/>
        </w:rPr>
        <w:instrText xml:space="preserve"> INCLUDEPICTURE  "http://ts1.mm.bing.net/th?&amp;id=HN.608008185191401286&amp;w=300&amp;h=300&amp;c=0&amp;pid=1.9&amp;rs=0&amp;p=0" \* MERGEFORMATINET </w:instrText>
      </w:r>
      <w:r w:rsidR="00C9695F">
        <w:rPr>
          <w:rFonts w:cs="Calibri Light"/>
          <w:sz w:val="25"/>
          <w:szCs w:val="25"/>
          <w:lang w:val="en"/>
        </w:rPr>
        <w:fldChar w:fldCharType="separate"/>
      </w:r>
      <w:r w:rsidR="00E13CB8">
        <w:rPr>
          <w:rFonts w:cs="Calibri Light"/>
          <w:sz w:val="25"/>
          <w:szCs w:val="25"/>
          <w:lang w:val="en"/>
        </w:rPr>
        <w:fldChar w:fldCharType="begin"/>
      </w:r>
      <w:r w:rsidR="00E13CB8">
        <w:rPr>
          <w:rFonts w:cs="Calibri Light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sz w:val="25"/>
          <w:szCs w:val="25"/>
          <w:lang w:val="en"/>
        </w:rPr>
        <w:instrText>INCLUDEPICTURE  "http://ts1.mm.bing.net/th?&amp;id=HN.608008185191401286&amp;w=300&amp;h=300&amp;c=0&amp;pid=1.9&amp;rs=0&amp;p=0" \* MERGEFORMATINET</w:instrText>
      </w:r>
      <w:r w:rsidR="00E13CB8">
        <w:rPr>
          <w:rFonts w:cs="Calibri Light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sz w:val="25"/>
          <w:szCs w:val="25"/>
          <w:lang w:val="en"/>
        </w:rPr>
        <w:fldChar w:fldCharType="separate"/>
      </w:r>
      <w:r w:rsidR="009E0685">
        <w:rPr>
          <w:rFonts w:cs="Calibri Light"/>
          <w:sz w:val="25"/>
          <w:szCs w:val="25"/>
          <w:lang w:val="en"/>
        </w:rPr>
        <w:pict>
          <v:shape id="_x0000_i1026" type="#_x0000_t75" style="width:209.85pt;height:196.85pt;mso-position-horizontal-relative:page;mso-position-vertical-relative:page">
            <v:imagedata r:id="rId21" r:href="rId22" embosscolor="white"/>
          </v:shape>
        </w:pict>
      </w:r>
      <w:r w:rsidR="00E13CB8">
        <w:rPr>
          <w:rFonts w:cs="Calibri Light"/>
          <w:sz w:val="25"/>
          <w:szCs w:val="25"/>
          <w:lang w:val="en"/>
        </w:rPr>
        <w:fldChar w:fldCharType="end"/>
      </w:r>
      <w:r w:rsidR="00C9695F">
        <w:rPr>
          <w:rFonts w:cs="Calibri Light"/>
          <w:sz w:val="25"/>
          <w:szCs w:val="25"/>
          <w:lang w:val="en"/>
        </w:rPr>
        <w:fldChar w:fldCharType="end"/>
      </w:r>
      <w:r w:rsidR="00E37CC2">
        <w:rPr>
          <w:rFonts w:cs="Calibri Light"/>
          <w:sz w:val="25"/>
          <w:szCs w:val="25"/>
          <w:lang w:val="en"/>
        </w:rPr>
        <w:fldChar w:fldCharType="end"/>
      </w:r>
      <w:r w:rsidR="00C92D75">
        <w:rPr>
          <w:rFonts w:cs="Calibri Light"/>
          <w:sz w:val="25"/>
          <w:szCs w:val="25"/>
          <w:lang w:val="en"/>
        </w:rPr>
        <w:fldChar w:fldCharType="end"/>
      </w:r>
      <w:r w:rsidR="009B1539">
        <w:rPr>
          <w:rFonts w:cs="Calibri Light"/>
          <w:sz w:val="25"/>
          <w:szCs w:val="25"/>
          <w:lang w:val="en"/>
        </w:rPr>
        <w:fldChar w:fldCharType="end"/>
      </w:r>
      <w:r w:rsidR="00BB5894" w:rsidRPr="00427F5E">
        <w:rPr>
          <w:rFonts w:cs="Calibri Light"/>
          <w:sz w:val="25"/>
          <w:szCs w:val="25"/>
          <w:lang w:val="en"/>
        </w:rPr>
        <w:fldChar w:fldCharType="end"/>
      </w:r>
      <w:r w:rsidR="00244A7E" w:rsidRPr="00427F5E">
        <w:rPr>
          <w:rFonts w:cs="Calibri Light"/>
          <w:sz w:val="25"/>
          <w:szCs w:val="25"/>
          <w:lang w:val="en"/>
        </w:rPr>
        <w:fldChar w:fldCharType="end"/>
      </w:r>
      <w:r w:rsidR="002940D4" w:rsidRPr="00427F5E">
        <w:rPr>
          <w:rFonts w:cs="Calibri Light"/>
          <w:sz w:val="25"/>
          <w:szCs w:val="25"/>
          <w:lang w:val="en"/>
        </w:rPr>
        <w:fldChar w:fldCharType="end"/>
      </w:r>
      <w:r w:rsidR="006A6715" w:rsidRPr="00427F5E">
        <w:rPr>
          <w:rFonts w:cs="Calibri Light"/>
          <w:sz w:val="25"/>
          <w:szCs w:val="25"/>
          <w:lang w:val="en"/>
        </w:rPr>
        <w:fldChar w:fldCharType="end"/>
      </w:r>
      <w:r w:rsidR="00C842C6" w:rsidRPr="00427F5E">
        <w:rPr>
          <w:rFonts w:cs="Calibri Light"/>
          <w:sz w:val="25"/>
          <w:szCs w:val="25"/>
          <w:lang w:val="en"/>
        </w:rPr>
        <w:fldChar w:fldCharType="end"/>
      </w:r>
      <w:r w:rsidR="00992740" w:rsidRPr="00427F5E">
        <w:rPr>
          <w:rFonts w:cs="Calibri Light"/>
          <w:sz w:val="25"/>
          <w:szCs w:val="25"/>
          <w:lang w:val="en"/>
        </w:rPr>
        <w:fldChar w:fldCharType="end"/>
      </w:r>
      <w:r w:rsidR="009D595E" w:rsidRPr="00427F5E">
        <w:rPr>
          <w:rFonts w:cs="Calibri Light"/>
          <w:sz w:val="25"/>
          <w:szCs w:val="25"/>
          <w:lang w:val="en"/>
        </w:rPr>
        <w:fldChar w:fldCharType="end"/>
      </w:r>
      <w:r w:rsidR="00C93D3E" w:rsidRPr="00427F5E">
        <w:rPr>
          <w:rFonts w:cs="Calibri Light"/>
          <w:sz w:val="25"/>
          <w:szCs w:val="25"/>
          <w:lang w:val="en"/>
        </w:rPr>
        <w:fldChar w:fldCharType="end"/>
      </w:r>
      <w:r w:rsidRPr="00427F5E">
        <w:rPr>
          <w:rFonts w:cs="Calibri Light"/>
          <w:sz w:val="25"/>
          <w:szCs w:val="25"/>
          <w:lang w:val="en"/>
        </w:rPr>
        <w:fldChar w:fldCharType="end"/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REPRODUCTION IN BIRDS</w:t>
      </w:r>
    </w:p>
    <w:p w:rsidR="0012386B" w:rsidRPr="00427F5E" w:rsidRDefault="0012386B" w:rsidP="00887D8E">
      <w:pPr>
        <w:pStyle w:val="ListParagraph"/>
        <w:numPr>
          <w:ilvl w:val="0"/>
          <w:numId w:val="355"/>
        </w:numPr>
        <w:spacing w:line="276" w:lineRule="auto"/>
        <w:rPr>
          <w:rFonts w:ascii="Cambria" w:eastAsia="Arial" w:hAnsi="Cambria" w:cs="Calibri Light"/>
          <w:color w:val="FF0000"/>
          <w:sz w:val="25"/>
          <w:szCs w:val="25"/>
        </w:rPr>
      </w:pPr>
      <w:r w:rsidRPr="00427F5E">
        <w:rPr>
          <w:rFonts w:ascii="Cambria" w:eastAsia="Arial" w:hAnsi="Cambria" w:cs="Calibri Light"/>
          <w:color w:val="FF0000"/>
          <w:sz w:val="25"/>
          <w:szCs w:val="25"/>
        </w:rPr>
        <w:t>They reproduce by laying eggs (they are oviparous )</w:t>
      </w:r>
    </w:p>
    <w:p w:rsidR="0012386B" w:rsidRPr="00427F5E" w:rsidRDefault="0012386B" w:rsidP="00887D8E">
      <w:pPr>
        <w:numPr>
          <w:ilvl w:val="0"/>
          <w:numId w:val="347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Their eggs are fertilized internally</w:t>
      </w:r>
    </w:p>
    <w:p w:rsidR="0012386B" w:rsidRPr="00427F5E" w:rsidRDefault="0012386B" w:rsidP="00887D8E">
      <w:pPr>
        <w:numPr>
          <w:ilvl w:val="0"/>
          <w:numId w:val="347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 xml:space="preserve">Birds undergo </w:t>
      </w:r>
      <w:r w:rsidRPr="00427F5E">
        <w:rPr>
          <w:rFonts w:eastAsia="Arial" w:cs="Calibri Light"/>
          <w:b/>
          <w:color w:val="FF0000"/>
          <w:sz w:val="25"/>
          <w:szCs w:val="25"/>
        </w:rPr>
        <w:t>internal fertilization</w:t>
      </w:r>
    </w:p>
    <w:p w:rsidR="0012386B" w:rsidRPr="00427F5E" w:rsidRDefault="0012386B" w:rsidP="00887D8E">
      <w:pPr>
        <w:numPr>
          <w:ilvl w:val="0"/>
          <w:numId w:val="347"/>
        </w:numPr>
        <w:spacing w:line="276" w:lineRule="auto"/>
        <w:ind w:left="720" w:hanging="360"/>
        <w:rPr>
          <w:rFonts w:eastAsia="Arial" w:cs="Calibri Light"/>
          <w:b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 xml:space="preserve">Fertilization in birds occurs in the </w:t>
      </w:r>
      <w:r w:rsidRPr="00427F5E">
        <w:rPr>
          <w:rFonts w:eastAsia="Arial" w:cs="Calibri Light"/>
          <w:b/>
          <w:color w:val="FF0000"/>
          <w:sz w:val="25"/>
          <w:szCs w:val="25"/>
        </w:rPr>
        <w:t>oviducts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STRUCTURE OF A FERTILIZED EGG OF A BIRD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cs="Calibri Light"/>
          <w:noProof/>
          <w:color w:val="FF0000"/>
          <w:sz w:val="25"/>
          <w:szCs w:val="25"/>
        </w:rPr>
        <w:drawing>
          <wp:anchor distT="0" distB="0" distL="0" distR="0" simplePos="0" relativeHeight="252205056" behindDoc="1" locked="0" layoutInCell="1" allowOverlap="1" wp14:anchorId="76320AD6" wp14:editId="78D6B3F1">
            <wp:simplePos x="0" y="0"/>
            <wp:positionH relativeFrom="column">
              <wp:posOffset>885825</wp:posOffset>
            </wp:positionH>
            <wp:positionV relativeFrom="paragraph">
              <wp:posOffset>84455</wp:posOffset>
            </wp:positionV>
            <wp:extent cx="3794125" cy="2457450"/>
            <wp:effectExtent l="0" t="0" r="0" b="0"/>
            <wp:wrapNone/>
            <wp:docPr id="58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FUNCTIONS OF EACH PART OF A FERTILIZED BIRD’S EGG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Egg shell</w:t>
      </w:r>
    </w:p>
    <w:p w:rsidR="0012386B" w:rsidRPr="00427F5E" w:rsidRDefault="0012386B" w:rsidP="009B0FC6">
      <w:pPr>
        <w:numPr>
          <w:ilvl w:val="0"/>
          <w:numId w:val="43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protects the inner parts of an egg</w:t>
      </w:r>
    </w:p>
    <w:p w:rsidR="0012386B" w:rsidRPr="00427F5E" w:rsidRDefault="0012386B" w:rsidP="009B0FC6">
      <w:pPr>
        <w:numPr>
          <w:ilvl w:val="0"/>
          <w:numId w:val="43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allows exchange of gases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  <w:r w:rsidRPr="00427F5E">
        <w:rPr>
          <w:rFonts w:eastAsia="Arial" w:cs="Calibri Light"/>
          <w:b/>
          <w:color w:val="FF0000"/>
          <w:sz w:val="25"/>
          <w:szCs w:val="25"/>
        </w:rPr>
        <w:lastRenderedPageBreak/>
        <w:t>How is the egg shell adapted to gaseous exchange?</w:t>
      </w:r>
    </w:p>
    <w:p w:rsidR="0012386B" w:rsidRPr="00427F5E" w:rsidRDefault="0012386B" w:rsidP="00887D8E">
      <w:pPr>
        <w:numPr>
          <w:ilvl w:val="0"/>
          <w:numId w:val="348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is porous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  <w:r w:rsidRPr="00427F5E">
        <w:rPr>
          <w:rFonts w:eastAsia="Arial" w:cs="Calibri Light"/>
          <w:b/>
          <w:color w:val="FF0000"/>
          <w:sz w:val="25"/>
          <w:szCs w:val="25"/>
        </w:rPr>
        <w:t>How is the egg shell adapted to protection of the inner parts of an egg?</w:t>
      </w:r>
    </w:p>
    <w:p w:rsidR="0012386B" w:rsidRPr="00427F5E" w:rsidRDefault="0012386B" w:rsidP="00887D8E">
      <w:pPr>
        <w:pStyle w:val="ListParagraph"/>
        <w:numPr>
          <w:ilvl w:val="0"/>
          <w:numId w:val="355"/>
        </w:numPr>
        <w:spacing w:line="276" w:lineRule="auto"/>
        <w:rPr>
          <w:rFonts w:ascii="Cambria" w:eastAsia="Arial" w:hAnsi="Cambria" w:cs="Calibri Light"/>
          <w:color w:val="FF0000"/>
          <w:sz w:val="25"/>
          <w:szCs w:val="25"/>
        </w:rPr>
      </w:pPr>
      <w:r w:rsidRPr="00427F5E">
        <w:rPr>
          <w:rFonts w:ascii="Cambria" w:eastAsia="Arial" w:hAnsi="Cambria" w:cs="Calibri Light"/>
          <w:color w:val="FF0000"/>
          <w:sz w:val="25"/>
          <w:szCs w:val="25"/>
        </w:rPr>
        <w:t>It is hard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  <w:r w:rsidRPr="00427F5E">
        <w:rPr>
          <w:rFonts w:eastAsia="Arial" w:cs="Calibri Light"/>
          <w:b/>
          <w:color w:val="FF0000"/>
          <w:sz w:val="25"/>
          <w:szCs w:val="25"/>
        </w:rPr>
        <w:t>Why should layers be given mash (feeds) rich in calcium?</w:t>
      </w:r>
    </w:p>
    <w:p w:rsidR="0012386B" w:rsidRPr="00427F5E" w:rsidRDefault="0012386B" w:rsidP="00887D8E">
      <w:pPr>
        <w:numPr>
          <w:ilvl w:val="0"/>
          <w:numId w:val="352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To lay hard shelled eggs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</w:rPr>
      </w:pPr>
      <w:r w:rsidRPr="00427F5E">
        <w:rPr>
          <w:rFonts w:eastAsia="Arial" w:cs="Calibri Light"/>
          <w:b/>
          <w:color w:val="FF0000"/>
          <w:sz w:val="25"/>
          <w:szCs w:val="25"/>
        </w:rPr>
        <w:t>What enables the porous egg shell to hold the inner components without flowing out?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has shell membranes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Air space</w:t>
      </w:r>
    </w:p>
    <w:p w:rsidR="0012386B" w:rsidRPr="00427F5E" w:rsidRDefault="0012386B" w:rsidP="00887D8E">
      <w:pPr>
        <w:numPr>
          <w:ilvl w:val="0"/>
          <w:numId w:val="353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keeps oxygen for the embryo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Egg yolk</w:t>
      </w:r>
    </w:p>
    <w:p w:rsidR="0012386B" w:rsidRPr="00427F5E" w:rsidRDefault="0012386B" w:rsidP="00887D8E">
      <w:pPr>
        <w:numPr>
          <w:ilvl w:val="0"/>
          <w:numId w:val="350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provides fats and proteins to the embryo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Albumen (egg white)</w:t>
      </w:r>
    </w:p>
    <w:p w:rsidR="0012386B" w:rsidRPr="00427F5E" w:rsidRDefault="0012386B" w:rsidP="00887D8E">
      <w:pPr>
        <w:numPr>
          <w:ilvl w:val="0"/>
          <w:numId w:val="345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provides water and proteins to the embryo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Chalaza</w:t>
      </w:r>
    </w:p>
    <w:p w:rsidR="0012386B" w:rsidRPr="00427F5E" w:rsidRDefault="0012386B" w:rsidP="00887D8E">
      <w:pPr>
        <w:numPr>
          <w:ilvl w:val="0"/>
          <w:numId w:val="351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holds the yolk and embryo in position</w:t>
      </w:r>
    </w:p>
    <w:p w:rsidR="0012386B" w:rsidRPr="00427F5E" w:rsidRDefault="0012386B" w:rsidP="00887D8E">
      <w:pPr>
        <w:numPr>
          <w:ilvl w:val="0"/>
          <w:numId w:val="351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is the passage of oxygen to the embryo</w:t>
      </w:r>
    </w:p>
    <w:p w:rsidR="0012386B" w:rsidRPr="00427F5E" w:rsidRDefault="0012386B" w:rsidP="00887D8E">
      <w:pPr>
        <w:numPr>
          <w:ilvl w:val="0"/>
          <w:numId w:val="351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is the passage of wastes from the embryo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Germinal disc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 xml:space="preserve">It is found in unfertilized egg </w:t>
      </w:r>
    </w:p>
    <w:p w:rsidR="0012386B" w:rsidRPr="00427F5E" w:rsidRDefault="0012386B" w:rsidP="00887D8E">
      <w:pPr>
        <w:numPr>
          <w:ilvl w:val="0"/>
          <w:numId w:val="351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develops into an embryo after fertilization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Embryo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is found in a fertilized egg</w:t>
      </w:r>
    </w:p>
    <w:p w:rsidR="0012386B" w:rsidRPr="00427F5E" w:rsidRDefault="0012386B" w:rsidP="00887D8E">
      <w:pPr>
        <w:numPr>
          <w:ilvl w:val="0"/>
          <w:numId w:val="346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develops into a young bird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Functions of an egg to the embryo</w:t>
      </w:r>
    </w:p>
    <w:p w:rsidR="0012386B" w:rsidRPr="00427F5E" w:rsidRDefault="0012386B" w:rsidP="00887D8E">
      <w:pPr>
        <w:numPr>
          <w:ilvl w:val="0"/>
          <w:numId w:val="354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protects the embryo</w:t>
      </w:r>
    </w:p>
    <w:p w:rsidR="0012386B" w:rsidRPr="00427F5E" w:rsidRDefault="0012386B" w:rsidP="00887D8E">
      <w:pPr>
        <w:numPr>
          <w:ilvl w:val="0"/>
          <w:numId w:val="354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It provides food to the embryo</w:t>
      </w:r>
    </w:p>
    <w:p w:rsidR="0012386B" w:rsidRPr="00427F5E" w:rsidRDefault="0012386B" w:rsidP="0012386B">
      <w:pPr>
        <w:spacing w:line="276" w:lineRule="auto"/>
        <w:rPr>
          <w:rFonts w:eastAsia="Arial"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eastAsia="Arial" w:cs="Calibri Light"/>
          <w:b/>
          <w:color w:val="FF0000"/>
          <w:sz w:val="25"/>
          <w:szCs w:val="25"/>
          <w:u w:val="single"/>
        </w:rPr>
      </w:pPr>
      <w:r w:rsidRPr="00427F5E">
        <w:rPr>
          <w:rFonts w:eastAsia="Arial" w:cs="Calibri Light"/>
          <w:b/>
          <w:color w:val="FF0000"/>
          <w:sz w:val="25"/>
          <w:szCs w:val="25"/>
          <w:u w:val="single"/>
        </w:rPr>
        <w:t>Abnormalities in eggs of a bird</w:t>
      </w:r>
    </w:p>
    <w:p w:rsidR="0012386B" w:rsidRPr="00427F5E" w:rsidRDefault="0012386B" w:rsidP="00887D8E">
      <w:pPr>
        <w:numPr>
          <w:ilvl w:val="0"/>
          <w:numId w:val="349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 xml:space="preserve">Blood stained eggs </w:t>
      </w:r>
    </w:p>
    <w:p w:rsidR="0012386B" w:rsidRPr="00427F5E" w:rsidRDefault="0012386B" w:rsidP="00887D8E">
      <w:pPr>
        <w:numPr>
          <w:ilvl w:val="0"/>
          <w:numId w:val="349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Soft shelled eggs</w:t>
      </w:r>
    </w:p>
    <w:p w:rsidR="0012386B" w:rsidRPr="00427F5E" w:rsidRDefault="0012386B" w:rsidP="00887D8E">
      <w:pPr>
        <w:numPr>
          <w:ilvl w:val="0"/>
          <w:numId w:val="349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Double yolked eggs</w:t>
      </w:r>
    </w:p>
    <w:p w:rsidR="0012386B" w:rsidRPr="00427F5E" w:rsidRDefault="0012386B" w:rsidP="00887D8E">
      <w:pPr>
        <w:numPr>
          <w:ilvl w:val="0"/>
          <w:numId w:val="349"/>
        </w:numPr>
        <w:spacing w:line="276" w:lineRule="auto"/>
        <w:ind w:left="720" w:hanging="360"/>
        <w:rPr>
          <w:rFonts w:eastAsia="Arial" w:cs="Calibri Light"/>
          <w:color w:val="FF0000"/>
          <w:sz w:val="25"/>
          <w:szCs w:val="25"/>
        </w:rPr>
      </w:pPr>
      <w:r w:rsidRPr="00427F5E">
        <w:rPr>
          <w:rFonts w:eastAsia="Arial" w:cs="Calibri Light"/>
          <w:color w:val="FF0000"/>
          <w:sz w:val="25"/>
          <w:szCs w:val="25"/>
        </w:rPr>
        <w:t>Yolkless  eggs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lastRenderedPageBreak/>
        <w:t>Factors that may make a well incubated fertilized eggs fail to hatch</w:t>
      </w:r>
    </w:p>
    <w:p w:rsidR="0012386B" w:rsidRPr="00427F5E" w:rsidRDefault="0012386B" w:rsidP="00887D8E">
      <w:pPr>
        <w:numPr>
          <w:ilvl w:val="0"/>
          <w:numId w:val="36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When the egg is soft shelled</w:t>
      </w:r>
    </w:p>
    <w:p w:rsidR="0012386B" w:rsidRPr="00427F5E" w:rsidRDefault="0012386B" w:rsidP="00887D8E">
      <w:pPr>
        <w:numPr>
          <w:ilvl w:val="0"/>
          <w:numId w:val="36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When the egg has two yolks</w:t>
      </w:r>
    </w:p>
    <w:p w:rsidR="0012386B" w:rsidRPr="00427F5E" w:rsidRDefault="0012386B" w:rsidP="00887D8E">
      <w:pPr>
        <w:numPr>
          <w:ilvl w:val="0"/>
          <w:numId w:val="36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When the egg has no yolk</w:t>
      </w:r>
    </w:p>
    <w:p w:rsidR="0012386B" w:rsidRPr="00427F5E" w:rsidRDefault="0012386B" w:rsidP="00887D8E">
      <w:pPr>
        <w:numPr>
          <w:ilvl w:val="0"/>
          <w:numId w:val="36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When the egg is very dirty</w:t>
      </w:r>
    </w:p>
    <w:p w:rsidR="0012386B" w:rsidRPr="00427F5E" w:rsidRDefault="0012386B" w:rsidP="00887D8E">
      <w:pPr>
        <w:numPr>
          <w:ilvl w:val="0"/>
          <w:numId w:val="36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When the egg has a crack</w:t>
      </w:r>
    </w:p>
    <w:p w:rsidR="0012386B" w:rsidRPr="00427F5E" w:rsidRDefault="0012386B" w:rsidP="00887D8E">
      <w:pPr>
        <w:numPr>
          <w:ilvl w:val="0"/>
          <w:numId w:val="36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When the egg is boiled</w:t>
      </w:r>
    </w:p>
    <w:p w:rsidR="0012386B" w:rsidRPr="00427F5E" w:rsidRDefault="0012386B" w:rsidP="00887D8E">
      <w:pPr>
        <w:numPr>
          <w:ilvl w:val="0"/>
          <w:numId w:val="36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When the egg has meat spots/blood spots</w:t>
      </w:r>
    </w:p>
    <w:p w:rsidR="0012386B" w:rsidRPr="00427F5E" w:rsidRDefault="0012386B" w:rsidP="0012386B">
      <w:pPr>
        <w:spacing w:line="276" w:lineRule="auto"/>
        <w:ind w:left="-1080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  <w:lang w:eastAsia="zh-CN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  <w:lang w:eastAsia="zh-CN"/>
        </w:rPr>
        <w:t>Qualities of a good egg</w:t>
      </w:r>
    </w:p>
    <w:p w:rsidR="0012386B" w:rsidRPr="00427F5E" w:rsidRDefault="0012386B" w:rsidP="00887D8E">
      <w:pPr>
        <w:numPr>
          <w:ilvl w:val="0"/>
          <w:numId w:val="404"/>
        </w:numPr>
        <w:spacing w:line="276" w:lineRule="auto"/>
        <w:rPr>
          <w:rFonts w:cs="Calibri Light"/>
          <w:color w:val="FF0000"/>
          <w:sz w:val="25"/>
          <w:szCs w:val="25"/>
          <w:lang w:eastAsia="zh-CN"/>
        </w:rPr>
      </w:pPr>
      <w:r w:rsidRPr="00427F5E">
        <w:rPr>
          <w:rFonts w:cs="Calibri Light"/>
          <w:color w:val="FF0000"/>
          <w:sz w:val="25"/>
          <w:szCs w:val="25"/>
          <w:lang w:eastAsia="zh-CN"/>
        </w:rPr>
        <w:t xml:space="preserve">It should have an oval shape </w:t>
      </w:r>
    </w:p>
    <w:p w:rsidR="0012386B" w:rsidRPr="00427F5E" w:rsidRDefault="0012386B" w:rsidP="00887D8E">
      <w:pPr>
        <w:numPr>
          <w:ilvl w:val="0"/>
          <w:numId w:val="404"/>
        </w:numPr>
        <w:spacing w:line="276" w:lineRule="auto"/>
        <w:rPr>
          <w:rFonts w:cs="Calibri Light"/>
          <w:color w:val="FF0000"/>
          <w:sz w:val="25"/>
          <w:szCs w:val="25"/>
          <w:lang w:eastAsia="zh-CN"/>
        </w:rPr>
      </w:pPr>
      <w:r w:rsidRPr="00427F5E">
        <w:rPr>
          <w:rFonts w:cs="Calibri Light"/>
          <w:color w:val="FF0000"/>
          <w:sz w:val="25"/>
          <w:szCs w:val="25"/>
          <w:lang w:eastAsia="zh-CN"/>
        </w:rPr>
        <w:t>It should have a porous egg shell</w:t>
      </w:r>
    </w:p>
    <w:p w:rsidR="0012386B" w:rsidRPr="00427F5E" w:rsidRDefault="0012386B" w:rsidP="00887D8E">
      <w:pPr>
        <w:numPr>
          <w:ilvl w:val="0"/>
          <w:numId w:val="404"/>
        </w:numPr>
        <w:spacing w:line="276" w:lineRule="auto"/>
        <w:rPr>
          <w:rFonts w:cs="Calibri Light"/>
          <w:color w:val="FF0000"/>
          <w:sz w:val="25"/>
          <w:szCs w:val="25"/>
          <w:lang w:eastAsia="zh-CN"/>
        </w:rPr>
      </w:pPr>
      <w:r w:rsidRPr="00427F5E">
        <w:rPr>
          <w:rFonts w:cs="Calibri Light"/>
          <w:color w:val="FF0000"/>
          <w:sz w:val="25"/>
          <w:szCs w:val="25"/>
          <w:lang w:eastAsia="zh-CN"/>
        </w:rPr>
        <w:t>It should be hard shelled</w:t>
      </w:r>
    </w:p>
    <w:p w:rsidR="0012386B" w:rsidRPr="00427F5E" w:rsidRDefault="0012386B" w:rsidP="00887D8E">
      <w:pPr>
        <w:numPr>
          <w:ilvl w:val="0"/>
          <w:numId w:val="40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  <w:lang w:eastAsia="zh-CN"/>
        </w:rPr>
        <w:t>It must be clean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INCUBATION PERIOD</w:t>
      </w:r>
    </w:p>
    <w:p w:rsidR="0012386B" w:rsidRPr="00427F5E" w:rsidRDefault="0012386B" w:rsidP="00887D8E">
      <w:pPr>
        <w:numPr>
          <w:ilvl w:val="0"/>
          <w:numId w:val="40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the provision of necessary conditions for a fertilized egg to hatch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INCUBATION PERIOD</w:t>
      </w:r>
    </w:p>
    <w:p w:rsidR="0012386B" w:rsidRPr="00427F5E" w:rsidRDefault="0012386B" w:rsidP="00887D8E">
      <w:pPr>
        <w:numPr>
          <w:ilvl w:val="0"/>
          <w:numId w:val="40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the time taken by a fertilized egg to hatch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Incubation of different birds</w:t>
      </w:r>
    </w:p>
    <w:p w:rsidR="0012386B" w:rsidRPr="00427F5E" w:rsidRDefault="0012386B" w:rsidP="00887D8E">
      <w:pPr>
        <w:numPr>
          <w:ilvl w:val="0"/>
          <w:numId w:val="402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Pigeons – 16 days (2 weeks, 2 days)</w:t>
      </w:r>
    </w:p>
    <w:p w:rsidR="0012386B" w:rsidRPr="00427F5E" w:rsidRDefault="0012386B" w:rsidP="00887D8E">
      <w:pPr>
        <w:numPr>
          <w:ilvl w:val="0"/>
          <w:numId w:val="402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Hens – 21 days (3 weeks)</w:t>
      </w:r>
    </w:p>
    <w:p w:rsidR="0012386B" w:rsidRPr="00427F5E" w:rsidRDefault="0012386B" w:rsidP="00887D8E">
      <w:pPr>
        <w:numPr>
          <w:ilvl w:val="0"/>
          <w:numId w:val="402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Turkeys – 28 days (4 weeks)</w:t>
      </w:r>
    </w:p>
    <w:p w:rsidR="0012386B" w:rsidRPr="00427F5E" w:rsidRDefault="0012386B" w:rsidP="00887D8E">
      <w:pPr>
        <w:numPr>
          <w:ilvl w:val="0"/>
          <w:numId w:val="402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Ducks – 28 days (4 weeks)</w:t>
      </w:r>
    </w:p>
    <w:p w:rsidR="0012386B" w:rsidRPr="00427F5E" w:rsidRDefault="0012386B" w:rsidP="00887D8E">
      <w:pPr>
        <w:numPr>
          <w:ilvl w:val="0"/>
          <w:numId w:val="402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Geese – 28 days (4 weeks)</w:t>
      </w:r>
    </w:p>
    <w:p w:rsidR="0012386B" w:rsidRPr="00427F5E" w:rsidRDefault="0012386B" w:rsidP="00887D8E">
      <w:pPr>
        <w:numPr>
          <w:ilvl w:val="0"/>
          <w:numId w:val="402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Guinea fowls – 28 days (4 weeks)</w:t>
      </w:r>
    </w:p>
    <w:p w:rsidR="0012386B" w:rsidRPr="00427F5E" w:rsidRDefault="0012386B" w:rsidP="0012386B">
      <w:pPr>
        <w:spacing w:line="276" w:lineRule="auto"/>
        <w:ind w:left="-1080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INCUBATION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the providing of necessary conditions to a fertilized egg to hatch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  <w:lang w:eastAsia="zh-CN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  <w:lang w:eastAsia="zh-CN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  <w:lang w:eastAsia="zh-CN"/>
        </w:rPr>
        <w:t xml:space="preserve">Conditions necessary for incubation </w:t>
      </w:r>
    </w:p>
    <w:p w:rsidR="0012386B" w:rsidRPr="00427F5E" w:rsidRDefault="0012386B" w:rsidP="00887D8E">
      <w:pPr>
        <w:numPr>
          <w:ilvl w:val="0"/>
          <w:numId w:val="400"/>
        </w:numPr>
        <w:spacing w:line="276" w:lineRule="auto"/>
        <w:rPr>
          <w:rFonts w:cs="Calibri Light"/>
          <w:color w:val="FF0000"/>
          <w:sz w:val="25"/>
          <w:szCs w:val="25"/>
          <w:lang w:eastAsia="zh-CN"/>
        </w:rPr>
      </w:pPr>
      <w:r w:rsidRPr="00427F5E">
        <w:rPr>
          <w:rFonts w:cs="Calibri Light"/>
          <w:color w:val="FF0000"/>
          <w:sz w:val="25"/>
          <w:szCs w:val="25"/>
          <w:lang w:eastAsia="zh-CN"/>
        </w:rPr>
        <w:t>Warmth (optimum temperature)</w:t>
      </w:r>
    </w:p>
    <w:p w:rsidR="0012386B" w:rsidRPr="00427F5E" w:rsidRDefault="0012386B" w:rsidP="00887D8E">
      <w:pPr>
        <w:numPr>
          <w:ilvl w:val="0"/>
          <w:numId w:val="400"/>
        </w:numPr>
        <w:spacing w:line="276" w:lineRule="auto"/>
        <w:rPr>
          <w:rFonts w:cs="Calibri Light"/>
          <w:color w:val="FF0000"/>
          <w:sz w:val="25"/>
          <w:szCs w:val="25"/>
          <w:lang w:eastAsia="zh-CN"/>
        </w:rPr>
      </w:pPr>
      <w:r w:rsidRPr="00427F5E">
        <w:rPr>
          <w:rFonts w:cs="Calibri Light"/>
          <w:color w:val="FF0000"/>
          <w:sz w:val="25"/>
          <w:szCs w:val="25"/>
          <w:lang w:eastAsia="zh-CN"/>
        </w:rPr>
        <w:t>Humidity of 60%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  <w:lang w:eastAsia="zh-CN"/>
        </w:rPr>
      </w:pPr>
      <w:r w:rsidRPr="00427F5E">
        <w:rPr>
          <w:rFonts w:cs="Calibri Light"/>
          <w:color w:val="FF0000"/>
          <w:sz w:val="25"/>
          <w:szCs w:val="25"/>
          <w:lang w:eastAsia="zh-CN"/>
        </w:rPr>
        <w:t>To prevent eggs from drying up</w:t>
      </w:r>
    </w:p>
    <w:p w:rsidR="0012386B" w:rsidRPr="00427F5E" w:rsidRDefault="0012386B" w:rsidP="00887D8E">
      <w:pPr>
        <w:numPr>
          <w:ilvl w:val="0"/>
          <w:numId w:val="401"/>
        </w:numPr>
        <w:spacing w:line="276" w:lineRule="auto"/>
        <w:rPr>
          <w:rFonts w:cs="Calibri Light"/>
          <w:color w:val="FF0000"/>
          <w:sz w:val="25"/>
          <w:szCs w:val="25"/>
          <w:lang w:eastAsia="zh-CN"/>
        </w:rPr>
      </w:pPr>
      <w:r w:rsidRPr="00427F5E">
        <w:rPr>
          <w:rFonts w:cs="Calibri Light"/>
          <w:color w:val="FF0000"/>
          <w:sz w:val="25"/>
          <w:szCs w:val="25"/>
          <w:lang w:eastAsia="zh-CN"/>
        </w:rPr>
        <w:t xml:space="preserve">Good oxygen supply </w:t>
      </w:r>
    </w:p>
    <w:p w:rsidR="0012386B" w:rsidRPr="00427F5E" w:rsidRDefault="0012386B" w:rsidP="00887D8E">
      <w:pPr>
        <w:numPr>
          <w:ilvl w:val="0"/>
          <w:numId w:val="401"/>
        </w:numPr>
        <w:spacing w:line="276" w:lineRule="auto"/>
        <w:rPr>
          <w:rFonts w:cs="Calibri Light"/>
          <w:color w:val="FF0000"/>
          <w:sz w:val="25"/>
          <w:szCs w:val="25"/>
          <w:lang w:eastAsia="zh-CN"/>
        </w:rPr>
      </w:pPr>
      <w:r w:rsidRPr="00427F5E">
        <w:rPr>
          <w:rFonts w:cs="Calibri Light"/>
          <w:color w:val="FF0000"/>
          <w:sz w:val="25"/>
          <w:szCs w:val="25"/>
          <w:lang w:eastAsia="zh-CN"/>
        </w:rPr>
        <w:t>Egg turning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prevent the embryo from sticking to the shell membrane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Types of incubation</w:t>
      </w:r>
    </w:p>
    <w:p w:rsidR="0012386B" w:rsidRPr="00427F5E" w:rsidRDefault="0012386B" w:rsidP="00887D8E">
      <w:pPr>
        <w:numPr>
          <w:ilvl w:val="0"/>
          <w:numId w:val="39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Natural incubation</w:t>
      </w:r>
    </w:p>
    <w:p w:rsidR="0012386B" w:rsidRPr="00427F5E" w:rsidRDefault="0012386B" w:rsidP="00887D8E">
      <w:pPr>
        <w:numPr>
          <w:ilvl w:val="0"/>
          <w:numId w:val="39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Artificial incubation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Natural incubation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when a hen sits on the eggs to hatch them</w:t>
      </w:r>
    </w:p>
    <w:p w:rsidR="0012386B" w:rsidRPr="00427F5E" w:rsidRDefault="0012386B" w:rsidP="0012386B">
      <w:pPr>
        <w:spacing w:line="276" w:lineRule="auto"/>
        <w:ind w:left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</w:rPr>
        <w:t>A broody hen</w:t>
      </w:r>
      <w:r w:rsidRPr="00427F5E">
        <w:rPr>
          <w:rFonts w:cs="Calibri Light"/>
          <w:color w:val="FF0000"/>
          <w:sz w:val="25"/>
          <w:szCs w:val="25"/>
        </w:rPr>
        <w:t xml:space="preserve"> is a hen incubating the eggs</w:t>
      </w:r>
    </w:p>
    <w:p w:rsidR="0012386B" w:rsidRPr="00427F5E" w:rsidRDefault="0012386B" w:rsidP="0012386B">
      <w:pPr>
        <w:spacing w:line="276" w:lineRule="auto"/>
        <w:ind w:left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 broody hen usually comes off to feed and gets little exercise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</w:rPr>
        <w:t>Diagram of a hen incubating eggs</w:t>
      </w:r>
      <w:r w:rsidRPr="00427F5E">
        <w:rPr>
          <w:rFonts w:cs="Calibri Light"/>
          <w:b/>
          <w:color w:val="FF0000"/>
          <w:sz w:val="25"/>
          <w:szCs w:val="25"/>
        </w:rPr>
        <w:tab/>
      </w:r>
      <w:r w:rsidRPr="00427F5E">
        <w:rPr>
          <w:rFonts w:cs="Calibri Light"/>
          <w:b/>
          <w:color w:val="FF0000"/>
          <w:sz w:val="25"/>
          <w:szCs w:val="25"/>
        </w:rPr>
        <w:tab/>
      </w:r>
      <w:r w:rsidRPr="00427F5E">
        <w:rPr>
          <w:rFonts w:cs="Calibri Light"/>
          <w:b/>
          <w:color w:val="FF0000"/>
          <w:sz w:val="25"/>
          <w:szCs w:val="25"/>
        </w:rPr>
        <w:tab/>
        <w:t>A chick hatching from an egg</w:t>
      </w:r>
    </w:p>
    <w:p w:rsidR="0012386B" w:rsidRPr="00427F5E" w:rsidRDefault="0012386B" w:rsidP="0012386B">
      <w:pPr>
        <w:spacing w:line="276" w:lineRule="auto"/>
        <w:jc w:val="both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noProof/>
          <w:color w:val="FF0000"/>
          <w:sz w:val="25"/>
          <w:szCs w:val="25"/>
        </w:rPr>
        <w:drawing>
          <wp:inline distT="0" distB="0" distL="0" distR="0" wp14:anchorId="5FC21CA9" wp14:editId="34D25FD4">
            <wp:extent cx="1488440" cy="1216025"/>
            <wp:effectExtent l="0" t="0" r="0" b="3175"/>
            <wp:docPr id="14" name="Picture 14" descr="POULTRY-YO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OULTRY-YOU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7F5E">
        <w:rPr>
          <w:rFonts w:cs="Calibri Light"/>
          <w:color w:val="FF0000"/>
          <w:sz w:val="25"/>
          <w:szCs w:val="25"/>
        </w:rPr>
        <w:t xml:space="preserve">                                     </w:t>
      </w:r>
      <w:r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"http://ts1.mm.bing.net/th?&amp;id=HN.607998233749229367&amp;w=300&amp;h=300&amp;c=0&amp;pid=1.9&amp;rs=0&amp;p=0" \* MERGEFORMATINET </w:instrText>
      </w:r>
      <w:r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"http://ts1.mm.bing.net/th?&amp;id=HN.607998233749229367&amp;w=300&amp;h=300&amp;c=0&amp;pid=1.9&amp;rs=0&amp;p=0" \* MERGEFORMATINET </w:instrText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"http://ts1.mm.bing.net/th?&amp;id=HN.607998233749229367&amp;w=300&amp;h=300&amp;c=0&amp;pid=1.9&amp;rs=0&amp;p=0" \* MERGEFORMATINET </w:instrText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"http://ts1.mm.bing.net/th?&amp;id=HN.607998233749229367&amp;w=300&amp;h=300&amp;c=0&amp;pid=1.9&amp;rs=0&amp;p=0" \* MERGEFORMATINET </w:instrText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"http://ts1.mm.bing.net/th?&amp;id=HN.607998233749229367&amp;w=300&amp;h=300&amp;c=0&amp;pid=1.9&amp;rs=0&amp;p=0" \* MERGEFORMATINET </w:instrText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"http://ts1.mm.bing.net/th?&amp;id=HN.607998233749229367&amp;w=300&amp;h=300&amp;c=0&amp;pid=1.9&amp;rs=0&amp;p=0" \* MERGEFORMATINET </w:instrText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"http://ts1.mm.bing.net/th?&amp;id=HN.607998233749229367&amp;w=300&amp;h=300&amp;c=0&amp;pid=1.9&amp;rs=0&amp;p=0" \* MERGEFORMATINET </w:instrText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"http://ts1.mm.bing.net/th?&amp;id=HN.607998233749229367&amp;w=300&amp;h=300&amp;c=0&amp;pid=1.9&amp;rs=0&amp;p=0" \* MERGEFORMATINET </w:instrText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"http://ts1.mm.bing.net/th?&amp;id=HN.607998233749229367&amp;w=300&amp;h=300&amp;c=0&amp;pid=1.9&amp;rs=0&amp;p=0" \* MERGEFORMATINET </w:instrText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B1539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9B1539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"http://ts1.mm.bing.net/th?&amp;id=HN.607998233749229367&amp;w=300&amp;h=300&amp;c=0&amp;pid=1.9&amp;rs=0&amp;p=0" \* MERGEFORMATINET </w:instrText>
      </w:r>
      <w:r w:rsidR="009B1539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92D75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92D75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"http://ts1.mm.bing.net/th?&amp;id=HN.607998233749229367&amp;w=300&amp;h=300&amp;c=0&amp;pid=1.9&amp;rs=0&amp;p=0" \* MERGEFORMATINET </w:instrText>
      </w:r>
      <w:r w:rsidR="00C92D75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E37CC2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E37CC2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"http://ts1.mm.bing.net/th?&amp;id=HN.607998233749229367&amp;w=300&amp;h=300&amp;c=0&amp;pid=1.9&amp;rs=0&amp;p=0" \* MERGEFORMATINET </w:instrText>
      </w:r>
      <w:r w:rsidR="00E37CC2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9695F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9695F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"http://ts1.mm.bing.net/th?&amp;id=HN.607998233749229367&amp;w=300&amp;h=300&amp;c=0&amp;pid=1.9&amp;rs=0&amp;p=0" \* MERGEFORMATINET </w:instrText>
      </w:r>
      <w:r w:rsidR="00C9695F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E13CB8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E13CB8">
        <w:rPr>
          <w:rFonts w:cs="Calibri Light"/>
          <w:color w:val="FF0000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color w:val="FF0000"/>
          <w:sz w:val="25"/>
          <w:szCs w:val="25"/>
          <w:lang w:val="en"/>
        </w:rPr>
        <w:instrText>INCLUDEPICTURE  "http://ts1.mm.bing.net/th?&amp;id=HN.607998233749229367&amp;w=300&amp;h=300&amp;c=0&amp;pid=1.9&amp;rs=0&amp;p=0" \* MERGEFORMATINET</w:instrText>
      </w:r>
      <w:r w:rsidR="00E13CB8">
        <w:rPr>
          <w:rFonts w:cs="Calibri Light"/>
          <w:color w:val="FF0000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E0685">
        <w:rPr>
          <w:rFonts w:cs="Calibri Light"/>
          <w:color w:val="FF0000"/>
          <w:sz w:val="25"/>
          <w:szCs w:val="25"/>
          <w:lang w:val="en"/>
        </w:rPr>
        <w:pict>
          <v:shape id="_x0000_i1027" type="#_x0000_t75" style="width:225.2pt;height:98.05pt;mso-position-horizontal-relative:page;mso-position-vertical-relative:page">
            <v:imagedata r:id="rId25" r:href="rId26" embosscolor="white"/>
          </v:shape>
        </w:pict>
      </w:r>
      <w:r w:rsidR="00E13CB8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9695F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E37CC2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92D75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9B1539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</w:p>
    <w:p w:rsidR="0012386B" w:rsidRPr="00427F5E" w:rsidRDefault="0012386B" w:rsidP="0012386B">
      <w:pPr>
        <w:spacing w:line="276" w:lineRule="auto"/>
        <w:jc w:val="both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jc w:val="both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Factors that favour natural incubation</w:t>
      </w:r>
    </w:p>
    <w:p w:rsidR="0012386B" w:rsidRPr="00427F5E" w:rsidRDefault="0012386B" w:rsidP="00887D8E">
      <w:pPr>
        <w:numPr>
          <w:ilvl w:val="1"/>
          <w:numId w:val="398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Use of fertilized eggs</w:t>
      </w:r>
    </w:p>
    <w:p w:rsidR="0012386B" w:rsidRPr="00427F5E" w:rsidRDefault="0012386B" w:rsidP="00887D8E">
      <w:pPr>
        <w:numPr>
          <w:ilvl w:val="1"/>
          <w:numId w:val="398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 xml:space="preserve">Provision of </w:t>
      </w:r>
      <w:r w:rsidRPr="00427F5E">
        <w:rPr>
          <w:rFonts w:cs="Calibri Light"/>
          <w:color w:val="FF0000"/>
          <w:sz w:val="25"/>
          <w:szCs w:val="25"/>
          <w:lang w:eastAsia="zh-CN"/>
        </w:rPr>
        <w:t xml:space="preserve">clean dry </w:t>
      </w:r>
      <w:r w:rsidRPr="00427F5E">
        <w:rPr>
          <w:rFonts w:cs="Calibri Light"/>
          <w:color w:val="FF0000"/>
          <w:sz w:val="25"/>
          <w:szCs w:val="25"/>
        </w:rPr>
        <w:t>nest</w:t>
      </w:r>
    </w:p>
    <w:p w:rsidR="0012386B" w:rsidRPr="00427F5E" w:rsidRDefault="0012386B" w:rsidP="00887D8E">
      <w:pPr>
        <w:numPr>
          <w:ilvl w:val="1"/>
          <w:numId w:val="398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Provision of food to a broody hen</w:t>
      </w:r>
    </w:p>
    <w:p w:rsidR="0012386B" w:rsidRPr="00427F5E" w:rsidRDefault="0012386B" w:rsidP="00887D8E">
      <w:pPr>
        <w:numPr>
          <w:ilvl w:val="1"/>
          <w:numId w:val="398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Provision of shelter to a broody hen</w:t>
      </w:r>
    </w:p>
    <w:p w:rsidR="0012386B" w:rsidRPr="00427F5E" w:rsidRDefault="0012386B" w:rsidP="00887D8E">
      <w:pPr>
        <w:numPr>
          <w:ilvl w:val="1"/>
          <w:numId w:val="398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Provision of dim light in the place</w:t>
      </w:r>
    </w:p>
    <w:p w:rsidR="0012386B" w:rsidRPr="00427F5E" w:rsidRDefault="0012386B" w:rsidP="00887D8E">
      <w:pPr>
        <w:numPr>
          <w:ilvl w:val="1"/>
          <w:numId w:val="398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 xml:space="preserve">Protection of the broody from </w:t>
      </w:r>
      <w:r w:rsidRPr="00427F5E">
        <w:rPr>
          <w:rFonts w:cs="Calibri Light"/>
          <w:color w:val="FF0000"/>
          <w:sz w:val="25"/>
          <w:szCs w:val="25"/>
          <w:lang w:eastAsia="zh-CN"/>
        </w:rPr>
        <w:t>vermins (</w:t>
      </w:r>
      <w:r w:rsidRPr="00427F5E">
        <w:rPr>
          <w:rFonts w:cs="Calibri Light"/>
          <w:color w:val="FF0000"/>
          <w:sz w:val="25"/>
          <w:szCs w:val="25"/>
        </w:rPr>
        <w:t>rats</w:t>
      </w:r>
      <w:r w:rsidRPr="00427F5E">
        <w:rPr>
          <w:rFonts w:cs="Calibri Light"/>
          <w:color w:val="FF0000"/>
          <w:sz w:val="25"/>
          <w:szCs w:val="25"/>
          <w:lang w:eastAsia="zh-CN"/>
        </w:rPr>
        <w:t xml:space="preserve"> and </w:t>
      </w:r>
      <w:r w:rsidRPr="00427F5E">
        <w:rPr>
          <w:rFonts w:cs="Calibri Light"/>
          <w:color w:val="FF0000"/>
          <w:sz w:val="25"/>
          <w:szCs w:val="25"/>
        </w:rPr>
        <w:t>snakes</w:t>
      </w:r>
      <w:r w:rsidRPr="00427F5E">
        <w:rPr>
          <w:rFonts w:cs="Calibri Light"/>
          <w:color w:val="FF0000"/>
          <w:sz w:val="25"/>
          <w:szCs w:val="25"/>
          <w:lang w:eastAsia="zh-CN"/>
        </w:rPr>
        <w:t>)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Advantages of natural incubation</w:t>
      </w:r>
    </w:p>
    <w:p w:rsidR="0012386B" w:rsidRPr="00427F5E" w:rsidRDefault="0012386B" w:rsidP="00887D8E">
      <w:pPr>
        <w:numPr>
          <w:ilvl w:val="0"/>
          <w:numId w:val="397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cheap and easy to manage</w:t>
      </w:r>
    </w:p>
    <w:p w:rsidR="0012386B" w:rsidRPr="00427F5E" w:rsidRDefault="0012386B" w:rsidP="00887D8E">
      <w:pPr>
        <w:numPr>
          <w:ilvl w:val="0"/>
          <w:numId w:val="397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Chicks get extra care from the mother hen</w:t>
      </w:r>
    </w:p>
    <w:p w:rsidR="0012386B" w:rsidRPr="00427F5E" w:rsidRDefault="0012386B" w:rsidP="00887D8E">
      <w:pPr>
        <w:numPr>
          <w:ilvl w:val="0"/>
          <w:numId w:val="397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  <w:lang w:eastAsia="zh-CN"/>
        </w:rPr>
        <w:t xml:space="preserve">Chicks get protection from the mother hen 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Disadvantages of natural incubation</w:t>
      </w:r>
    </w:p>
    <w:p w:rsidR="0012386B" w:rsidRPr="00427F5E" w:rsidRDefault="0012386B" w:rsidP="00887D8E">
      <w:pPr>
        <w:numPr>
          <w:ilvl w:val="0"/>
          <w:numId w:val="396"/>
        </w:numPr>
        <w:spacing w:line="276" w:lineRule="auto"/>
        <w:ind w:left="810" w:hanging="45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Few chicks are hatched at a time</w:t>
      </w:r>
    </w:p>
    <w:p w:rsidR="0012386B" w:rsidRPr="00427F5E" w:rsidRDefault="0012386B" w:rsidP="00887D8E">
      <w:pPr>
        <w:numPr>
          <w:ilvl w:val="0"/>
          <w:numId w:val="396"/>
        </w:numPr>
        <w:spacing w:line="276" w:lineRule="auto"/>
        <w:ind w:left="810" w:hanging="45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Some eggs are not hatched</w:t>
      </w:r>
    </w:p>
    <w:p w:rsidR="0012386B" w:rsidRPr="00427F5E" w:rsidRDefault="0012386B" w:rsidP="00887D8E">
      <w:pPr>
        <w:numPr>
          <w:ilvl w:val="0"/>
          <w:numId w:val="396"/>
        </w:numPr>
        <w:spacing w:line="276" w:lineRule="auto"/>
        <w:ind w:left="810" w:hanging="45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 mother hen may eat the eggs</w:t>
      </w:r>
    </w:p>
    <w:p w:rsidR="0012386B" w:rsidRPr="00427F5E" w:rsidRDefault="0012386B" w:rsidP="00887D8E">
      <w:pPr>
        <w:numPr>
          <w:ilvl w:val="0"/>
          <w:numId w:val="396"/>
        </w:numPr>
        <w:spacing w:line="276" w:lineRule="auto"/>
        <w:ind w:left="810" w:hanging="45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 mother hen may not be good at incubation</w:t>
      </w:r>
    </w:p>
    <w:p w:rsidR="0012386B" w:rsidRPr="00427F5E" w:rsidRDefault="0012386B" w:rsidP="00887D8E">
      <w:pPr>
        <w:numPr>
          <w:ilvl w:val="0"/>
          <w:numId w:val="396"/>
        </w:numPr>
        <w:spacing w:line="276" w:lineRule="auto"/>
        <w:ind w:left="810" w:hanging="45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Eggs are not tested for their fertility</w:t>
      </w:r>
    </w:p>
    <w:p w:rsidR="0012386B" w:rsidRPr="00427F5E" w:rsidRDefault="0012386B" w:rsidP="00887D8E">
      <w:pPr>
        <w:numPr>
          <w:ilvl w:val="0"/>
          <w:numId w:val="396"/>
        </w:numPr>
        <w:spacing w:line="276" w:lineRule="auto"/>
        <w:ind w:left="810" w:hanging="45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In case the broody hen dies, the eggs may not hatch</w:t>
      </w:r>
    </w:p>
    <w:p w:rsidR="0012386B" w:rsidRPr="00427F5E" w:rsidRDefault="0012386B" w:rsidP="0012386B">
      <w:pPr>
        <w:spacing w:line="276" w:lineRule="auto"/>
        <w:ind w:left="-1080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ind w:left="-900" w:firstLine="900"/>
        <w:rPr>
          <w:rFonts w:cs="Calibri Light"/>
          <w:b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</w:rPr>
        <w:t>Why is natural incubation not good for commercial farmers?</w:t>
      </w:r>
    </w:p>
    <w:p w:rsidR="0012386B" w:rsidRPr="00427F5E" w:rsidRDefault="0012386B" w:rsidP="00887D8E">
      <w:pPr>
        <w:numPr>
          <w:ilvl w:val="0"/>
          <w:numId w:val="356"/>
        </w:numPr>
        <w:spacing w:line="276" w:lineRule="auto"/>
        <w:ind w:left="-900" w:firstLine="12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Few chicks are hatched at a time</w:t>
      </w:r>
    </w:p>
    <w:p w:rsidR="0012386B" w:rsidRPr="00427F5E" w:rsidRDefault="0012386B" w:rsidP="0012386B">
      <w:pPr>
        <w:spacing w:line="276" w:lineRule="auto"/>
        <w:ind w:left="-900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Artificial incubation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color w:val="FF0000"/>
          <w:sz w:val="25"/>
          <w:szCs w:val="25"/>
        </w:rPr>
        <w:t>This is when an incubator is used to hatch eggs</w:t>
      </w:r>
    </w:p>
    <w:p w:rsidR="0012386B" w:rsidRPr="00427F5E" w:rsidRDefault="0012386B" w:rsidP="00887D8E">
      <w:pPr>
        <w:numPr>
          <w:ilvl w:val="0"/>
          <w:numId w:val="39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</w:rPr>
        <w:t>An incubator</w:t>
      </w:r>
      <w:r w:rsidRPr="00427F5E">
        <w:rPr>
          <w:rFonts w:cs="Calibri Light"/>
          <w:color w:val="FF0000"/>
          <w:sz w:val="25"/>
          <w:szCs w:val="25"/>
        </w:rPr>
        <w:t xml:space="preserve"> is a machine used to hatch eggs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Types of incubators</w:t>
      </w:r>
    </w:p>
    <w:p w:rsidR="0012386B" w:rsidRPr="00427F5E" w:rsidRDefault="0012386B" w:rsidP="00887D8E">
      <w:pPr>
        <w:numPr>
          <w:ilvl w:val="0"/>
          <w:numId w:val="393"/>
        </w:numPr>
        <w:spacing w:line="276" w:lineRule="auto"/>
        <w:ind w:left="810" w:hanging="45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Electric incubators</w:t>
      </w:r>
    </w:p>
    <w:p w:rsidR="0012386B" w:rsidRPr="00427F5E" w:rsidRDefault="0012386B" w:rsidP="00887D8E">
      <w:pPr>
        <w:numPr>
          <w:ilvl w:val="0"/>
          <w:numId w:val="393"/>
        </w:numPr>
        <w:spacing w:line="276" w:lineRule="auto"/>
        <w:ind w:left="810" w:hanging="45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Kerosene incubators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  <w:u w:val="single"/>
        </w:rPr>
      </w:pPr>
      <w:r w:rsidRPr="00427F5E">
        <w:rPr>
          <w:rFonts w:cs="Calibri Light"/>
          <w:color w:val="FF0000"/>
          <w:sz w:val="25"/>
          <w:szCs w:val="25"/>
          <w:u w:val="single"/>
        </w:rPr>
        <w:t>Electric incubators</w:t>
      </w:r>
    </w:p>
    <w:p w:rsidR="0012386B" w:rsidRPr="00427F5E" w:rsidRDefault="0012386B" w:rsidP="00887D8E">
      <w:pPr>
        <w:numPr>
          <w:ilvl w:val="0"/>
          <w:numId w:val="39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These are incubators that use electricity to provide warmth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  <w:u w:val="single"/>
        </w:rPr>
      </w:pPr>
      <w:r w:rsidRPr="00427F5E">
        <w:rPr>
          <w:rFonts w:cs="Calibri Light"/>
          <w:color w:val="FF0000"/>
          <w:sz w:val="25"/>
          <w:szCs w:val="25"/>
          <w:u w:val="single"/>
        </w:rPr>
        <w:t>Kerosene incubators</w:t>
      </w:r>
    </w:p>
    <w:p w:rsidR="0012386B" w:rsidRPr="00427F5E" w:rsidRDefault="0012386B" w:rsidP="00887D8E">
      <w:pPr>
        <w:numPr>
          <w:ilvl w:val="0"/>
          <w:numId w:val="39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These are incubators that use kerosene to provide warmth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An incubator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  <w:lang w:val="en"/>
        </w:rPr>
        <w:lastRenderedPageBreak/>
        <w:fldChar w:fldCharType="begin"/>
      </w:r>
      <w:r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"http://i79.photobucket.com/albums/j140/caladeniacottage/scan0002.jpg" \* MERGEFORMATINET </w:instrText>
      </w:r>
      <w:r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"http://i79.photobucket.com/albums/j140/caladeniacottage/scan0002.jpg" \* MERGEFORMATINET </w:instrText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"http://i79.photobucket.com/albums/j140/caladeniacottage/scan0002.jpg" \* MERGEFORMATINET </w:instrText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"http://i79.photobucket.com/albums/j140/caladeniacottage/scan0002.jpg" \* MERGEFORMATINET </w:instrText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"http://i79.photobucket.com/albums/j140/caladeniacottage/scan0002.jpg" \* MERGEFORMATINET </w:instrText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"http://i79.photobucket.com/albums/j140/caladeniacottage/scan0002.jpg" \* MERGEFORMATINET </w:instrText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"http://i79.photobucket.com/albums/j140/caladeniacottage/scan0002.jpg" \* MERGEFORMATINET </w:instrText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"http://i79.photobucket.com/albums/j140/caladeniacottage/scan0002.jpg" \* MERGEFORMATINET </w:instrText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"http://i79.photobucket.com/albums/j140/caladeniacottage/scan0002.jpg" \* MERGEFORMATINET </w:instrText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B1539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9B1539">
        <w:rPr>
          <w:rFonts w:cs="Calibri Light"/>
          <w:color w:val="FF0000"/>
          <w:sz w:val="25"/>
          <w:szCs w:val="25"/>
          <w:lang w:val="en"/>
        </w:rPr>
        <w:instrText xml:space="preserve"> INCLUDEPICTURE  "http://i79.photobucket.com/albums/j140/caladeniacottage/scan0002.jpg" \* MERGEFORMATINET </w:instrText>
      </w:r>
      <w:r w:rsidR="009B1539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92D75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92D75">
        <w:rPr>
          <w:rFonts w:cs="Calibri Light"/>
          <w:color w:val="FF0000"/>
          <w:sz w:val="25"/>
          <w:szCs w:val="25"/>
          <w:lang w:val="en"/>
        </w:rPr>
        <w:instrText xml:space="preserve"> INCLUDEPICTURE  "http://i79.photobucket.com/albums/j140/caladeniacottage/scan0002.jpg" \* MERGEFORMATINET </w:instrText>
      </w:r>
      <w:r w:rsidR="00C92D75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E37CC2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E37CC2">
        <w:rPr>
          <w:rFonts w:cs="Calibri Light"/>
          <w:color w:val="FF0000"/>
          <w:sz w:val="25"/>
          <w:szCs w:val="25"/>
          <w:lang w:val="en"/>
        </w:rPr>
        <w:instrText xml:space="preserve"> INCLUDEPICTURE  "http://i79.photobucket.com/albums/j140/caladeniacottage/scan0002.jpg" \* MERGEFORMATINET </w:instrText>
      </w:r>
      <w:r w:rsidR="00E37CC2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9695F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9695F">
        <w:rPr>
          <w:rFonts w:cs="Calibri Light"/>
          <w:color w:val="FF0000"/>
          <w:sz w:val="25"/>
          <w:szCs w:val="25"/>
          <w:lang w:val="en"/>
        </w:rPr>
        <w:instrText xml:space="preserve"> INCLUDEPICTURE  "http://i79.photobucket.com/albums/j140/caladeniacottage/scan0002.jpg" \* MERGEFORMATINET </w:instrText>
      </w:r>
      <w:r w:rsidR="00C9695F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E13CB8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E13CB8">
        <w:rPr>
          <w:rFonts w:cs="Calibri Light"/>
          <w:color w:val="FF0000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color w:val="FF0000"/>
          <w:sz w:val="25"/>
          <w:szCs w:val="25"/>
          <w:lang w:val="en"/>
        </w:rPr>
        <w:instrText>INCLUDEPICTURE  "http://i79.photobucket.com/albums/j140/caladeniacottage/scan0002.jpg" \* MERGEFORMATINET</w:instrText>
      </w:r>
      <w:r w:rsidR="00E13CB8">
        <w:rPr>
          <w:rFonts w:cs="Calibri Light"/>
          <w:color w:val="FF0000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E0685">
        <w:rPr>
          <w:rFonts w:cs="Calibri Light"/>
          <w:color w:val="FF0000"/>
          <w:sz w:val="25"/>
          <w:szCs w:val="25"/>
          <w:lang w:val="en"/>
        </w:rPr>
        <w:pict>
          <v:shape id="_x0000_i1028" type="#_x0000_t75" style="width:286.45pt;height:330.15pt;mso-position-horizontal-relative:page;mso-position-vertical-relative:page">
            <v:imagedata r:id="rId27" r:href="rId28" embosscolor="white"/>
          </v:shape>
        </w:pict>
      </w:r>
      <w:r w:rsidR="00E13CB8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9695F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E37CC2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92D75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9B1539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A clutch:</w:t>
      </w:r>
    </w:p>
    <w:p w:rsidR="0012386B" w:rsidRPr="00427F5E" w:rsidRDefault="0012386B" w:rsidP="00887D8E">
      <w:pPr>
        <w:numPr>
          <w:ilvl w:val="0"/>
          <w:numId w:val="392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a group of eggs in a nest or incubator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Advantages of Artificial incubation</w:t>
      </w:r>
    </w:p>
    <w:p w:rsidR="0012386B" w:rsidRPr="00427F5E" w:rsidRDefault="0012386B" w:rsidP="00887D8E">
      <w:pPr>
        <w:numPr>
          <w:ilvl w:val="0"/>
          <w:numId w:val="391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Very many eggs are hatched at a time</w:t>
      </w:r>
    </w:p>
    <w:p w:rsidR="0012386B" w:rsidRPr="00427F5E" w:rsidRDefault="0012386B" w:rsidP="00887D8E">
      <w:pPr>
        <w:numPr>
          <w:ilvl w:val="0"/>
          <w:numId w:val="390"/>
        </w:numPr>
        <w:spacing w:line="276" w:lineRule="auto"/>
        <w:ind w:left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Eggs are tested for their fertility</w:t>
      </w:r>
    </w:p>
    <w:p w:rsidR="0012386B" w:rsidRPr="00427F5E" w:rsidRDefault="0012386B" w:rsidP="00887D8E">
      <w:pPr>
        <w:numPr>
          <w:ilvl w:val="0"/>
          <w:numId w:val="390"/>
        </w:numPr>
        <w:spacing w:line="276" w:lineRule="auto"/>
        <w:ind w:left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All eggs are hatched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Why is artificial incubation good for commercial farmers?</w:t>
      </w:r>
    </w:p>
    <w:p w:rsidR="0012386B" w:rsidRPr="00427F5E" w:rsidRDefault="0012386B" w:rsidP="00887D8E">
      <w:pPr>
        <w:numPr>
          <w:ilvl w:val="0"/>
          <w:numId w:val="38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Very many eggs are hatched at once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 xml:space="preserve">Disadvantages of artificial incubation </w:t>
      </w:r>
    </w:p>
    <w:p w:rsidR="0012386B" w:rsidRPr="00427F5E" w:rsidRDefault="0012386B" w:rsidP="00887D8E">
      <w:pPr>
        <w:numPr>
          <w:ilvl w:val="0"/>
          <w:numId w:val="357"/>
        </w:numPr>
        <w:spacing w:line="276" w:lineRule="auto"/>
        <w:ind w:firstLine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expensive</w:t>
      </w:r>
    </w:p>
    <w:p w:rsidR="0012386B" w:rsidRPr="00427F5E" w:rsidRDefault="0012386B" w:rsidP="00887D8E">
      <w:pPr>
        <w:numPr>
          <w:ilvl w:val="0"/>
          <w:numId w:val="357"/>
        </w:numPr>
        <w:spacing w:line="276" w:lineRule="auto"/>
        <w:ind w:firstLine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needs much attention</w:t>
      </w:r>
    </w:p>
    <w:p w:rsidR="0012386B" w:rsidRPr="00427F5E" w:rsidRDefault="0012386B" w:rsidP="00887D8E">
      <w:pPr>
        <w:numPr>
          <w:ilvl w:val="0"/>
          <w:numId w:val="357"/>
        </w:numPr>
        <w:spacing w:line="276" w:lineRule="auto"/>
        <w:ind w:firstLine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needs skilled labour</w:t>
      </w:r>
    </w:p>
    <w:p w:rsidR="0012386B" w:rsidRPr="00427F5E" w:rsidRDefault="0012386B" w:rsidP="00887D8E">
      <w:pPr>
        <w:numPr>
          <w:ilvl w:val="0"/>
          <w:numId w:val="357"/>
        </w:numPr>
        <w:spacing w:line="276" w:lineRule="auto"/>
        <w:ind w:firstLine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tiring</w:t>
      </w:r>
    </w:p>
    <w:p w:rsidR="0012386B" w:rsidRPr="00427F5E" w:rsidRDefault="0012386B" w:rsidP="00887D8E">
      <w:pPr>
        <w:numPr>
          <w:ilvl w:val="0"/>
          <w:numId w:val="357"/>
        </w:numPr>
        <w:spacing w:line="276" w:lineRule="auto"/>
        <w:ind w:firstLine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Eggs can be affected in case of frequent black out or load shedding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BROODING</w:t>
      </w:r>
    </w:p>
    <w:p w:rsidR="0012386B" w:rsidRPr="00427F5E" w:rsidRDefault="0012386B" w:rsidP="00887D8E">
      <w:pPr>
        <w:numPr>
          <w:ilvl w:val="0"/>
          <w:numId w:val="38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the giving special care to chicks below 8 weeks</w:t>
      </w:r>
    </w:p>
    <w:p w:rsidR="0012386B" w:rsidRPr="00427F5E" w:rsidRDefault="0012386B" w:rsidP="0012386B">
      <w:pPr>
        <w:spacing w:line="276" w:lineRule="auto"/>
        <w:ind w:left="-1080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ind w:left="-1080" w:firstLine="1080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Examples of special care given to chicks</w:t>
      </w:r>
    </w:p>
    <w:p w:rsidR="0012386B" w:rsidRPr="00427F5E" w:rsidRDefault="0012386B" w:rsidP="00887D8E">
      <w:pPr>
        <w:numPr>
          <w:ilvl w:val="1"/>
          <w:numId w:val="387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Food</w:t>
      </w:r>
    </w:p>
    <w:p w:rsidR="0012386B" w:rsidRPr="00427F5E" w:rsidRDefault="0012386B" w:rsidP="00887D8E">
      <w:pPr>
        <w:numPr>
          <w:ilvl w:val="1"/>
          <w:numId w:val="387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Warmth</w:t>
      </w:r>
    </w:p>
    <w:p w:rsidR="0012386B" w:rsidRPr="00427F5E" w:rsidRDefault="0012386B" w:rsidP="00887D8E">
      <w:pPr>
        <w:numPr>
          <w:ilvl w:val="1"/>
          <w:numId w:val="387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Shelter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</w:rPr>
        <w:lastRenderedPageBreak/>
        <w:t>Types of brooding</w:t>
      </w:r>
    </w:p>
    <w:p w:rsidR="0012386B" w:rsidRPr="00427F5E" w:rsidRDefault="0012386B" w:rsidP="00887D8E">
      <w:pPr>
        <w:numPr>
          <w:ilvl w:val="0"/>
          <w:numId w:val="38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Natural brooding</w:t>
      </w:r>
    </w:p>
    <w:p w:rsidR="0012386B" w:rsidRPr="00427F5E" w:rsidRDefault="0012386B" w:rsidP="00887D8E">
      <w:pPr>
        <w:numPr>
          <w:ilvl w:val="0"/>
          <w:numId w:val="38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Artificial brooding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Natural brooding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when a hen takes more care of her chicks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Farmers may also provide more food and security to the mother hen and chicks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A hen looking after her chicks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  <w:lang w:val="en"/>
        </w:rPr>
      </w:pPr>
      <w:r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"http://ts1.mm.bing.net/th?&amp;id=HN.608002103523544634&amp;w=300&amp;h=300&amp;c=0&amp;pid=1.9&amp;rs=0&amp;p=0" \* MERGEFORMATINET </w:instrText>
      </w:r>
      <w:r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"http://ts1.mm.bing.net/th?&amp;id=HN.608002103523544634&amp;w=300&amp;h=300&amp;c=0&amp;pid=1.9&amp;rs=0&amp;p=0" \* MERGEFORMATINET </w:instrText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"http://ts1.mm.bing.net/th?&amp;id=HN.608002103523544634&amp;w=300&amp;h=300&amp;c=0&amp;pid=1.9&amp;rs=0&amp;p=0" \* MERGEFORMATINET </w:instrText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"http://ts1.mm.bing.net/th?&amp;id=HN.608002103523544634&amp;w=300&amp;h=300&amp;c=0&amp;pid=1.9&amp;rs=0&amp;p=0" \* MERGEFORMATINET </w:instrText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"http://ts1.mm.bing.net/th?&amp;id=HN.608002103523544634&amp;w=300&amp;h=300&amp;c=0&amp;pid=1.9&amp;rs=0&amp;p=0" \* MERGEFORMATINET </w:instrText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"http://ts1.mm.bing.net/th?&amp;id=HN.608002103523544634&amp;w=300&amp;h=300&amp;c=0&amp;pid=1.9&amp;rs=0&amp;p=0" \* MERGEFORMATINET </w:instrText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"http://ts1.mm.bing.net/th?&amp;id=HN.608002103523544634&amp;w=300&amp;h=300&amp;c=0&amp;pid=1.9&amp;rs=0&amp;p=0" \* MERGEFORMATINET </w:instrText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"http://ts1.mm.bing.net/th?&amp;id=HN.608002103523544634&amp;w=300&amp;h=300&amp;c=0&amp;pid=1.9&amp;rs=0&amp;p=0" \* MERGEFORMATINET </w:instrText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"http://ts1.mm.bing.net/th?&amp;id=HN.608002103523544634&amp;w=300&amp;h=300&amp;c=0&amp;pid=1.9&amp;rs=0&amp;p=0" \* MERGEFORMATINET </w:instrText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B1539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9B1539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"http://ts1.mm.bing.net/th?&amp;id=HN.608002103523544634&amp;w=300&amp;h=300&amp;c=0&amp;pid=1.9&amp;rs=0&amp;p=0" \* MERGEFORMATINET </w:instrText>
      </w:r>
      <w:r w:rsidR="009B1539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92D75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92D75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"http://ts1.mm.bing.net/th?&amp;id=HN.608002103523544634&amp;w=300&amp;h=300&amp;c=0&amp;pid=1.9&amp;rs=0&amp;p=0" \* MERGEFORMATINET </w:instrText>
      </w:r>
      <w:r w:rsidR="00C92D75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E37CC2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E37CC2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"http://ts1.mm.bing.net/th?&amp;id=HN.608002103523544634&amp;w=300&amp;h=300&amp;c=0&amp;pid=1.9&amp;rs=0&amp;p=0" \* MERGEFORMATINET </w:instrText>
      </w:r>
      <w:r w:rsidR="00E37CC2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9695F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9695F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"http://ts1.mm.bing.net/th?&amp;id=HN.608002103523544634&amp;w=300&amp;h=300&amp;c=0&amp;pid=1.9&amp;rs=0&amp;p=0" \* MERGEFORMATINET </w:instrText>
      </w:r>
      <w:r w:rsidR="00C9695F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E13CB8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E13CB8">
        <w:rPr>
          <w:rFonts w:cs="Calibri Light"/>
          <w:color w:val="FF0000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color w:val="FF0000"/>
          <w:sz w:val="25"/>
          <w:szCs w:val="25"/>
          <w:lang w:val="en"/>
        </w:rPr>
        <w:instrText>INCLUDEPICTURE  "http://ts1.mm.bing.net/th?&amp;id=HN.608002103523544634&amp;w=300&amp;h=300&amp;c=0&amp;pid=1.9&amp;rs=0&amp;p=0" \* MERGEFORMATINET</w:instrText>
      </w:r>
      <w:r w:rsidR="00E13CB8">
        <w:rPr>
          <w:rFonts w:cs="Calibri Light"/>
          <w:color w:val="FF0000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E0685">
        <w:rPr>
          <w:rFonts w:cs="Calibri Light"/>
          <w:color w:val="FF0000"/>
          <w:sz w:val="25"/>
          <w:szCs w:val="25"/>
          <w:lang w:val="en"/>
        </w:rPr>
        <w:pict>
          <v:shape id="_x0000_i1029" type="#_x0000_t75" style="width:153.2pt;height:114.9pt;mso-position-horizontal-relative:page;mso-position-vertical-relative:page">
            <v:imagedata r:id="rId29" r:href="rId30" embosscolor="white"/>
          </v:shape>
        </w:pict>
      </w:r>
      <w:r w:rsidR="00E13CB8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9695F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E37CC2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92D75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9B1539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Advantages of natural brooding</w:t>
      </w:r>
    </w:p>
    <w:p w:rsidR="0012386B" w:rsidRPr="00427F5E" w:rsidRDefault="0012386B" w:rsidP="00C92D75">
      <w:pPr>
        <w:numPr>
          <w:ilvl w:val="1"/>
          <w:numId w:val="385"/>
        </w:numPr>
        <w:spacing w:line="276" w:lineRule="auto"/>
        <w:ind w:left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is cheap</w:t>
      </w:r>
    </w:p>
    <w:p w:rsidR="0012386B" w:rsidRPr="00427F5E" w:rsidRDefault="0012386B" w:rsidP="00C92D75">
      <w:pPr>
        <w:numPr>
          <w:ilvl w:val="1"/>
          <w:numId w:val="385"/>
        </w:numPr>
        <w:spacing w:line="276" w:lineRule="auto"/>
        <w:ind w:left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reduces poultry vices among chicks</w:t>
      </w:r>
    </w:p>
    <w:p w:rsidR="0012386B" w:rsidRPr="00427F5E" w:rsidRDefault="0012386B" w:rsidP="00C92D75">
      <w:pPr>
        <w:numPr>
          <w:ilvl w:val="1"/>
          <w:numId w:val="385"/>
        </w:numPr>
        <w:spacing w:line="276" w:lineRule="auto"/>
        <w:ind w:left="72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 chicks get security from the mother hen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Disadvantages of natural brooding</w:t>
      </w:r>
    </w:p>
    <w:p w:rsidR="0012386B" w:rsidRPr="00427F5E" w:rsidRDefault="0012386B" w:rsidP="00887D8E">
      <w:pPr>
        <w:numPr>
          <w:ilvl w:val="0"/>
          <w:numId w:val="38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Chicks can be killed by bad weather</w:t>
      </w:r>
    </w:p>
    <w:p w:rsidR="0012386B" w:rsidRPr="00427F5E" w:rsidRDefault="0012386B" w:rsidP="00887D8E">
      <w:pPr>
        <w:numPr>
          <w:ilvl w:val="0"/>
          <w:numId w:val="38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Chicks can be eaten by predators</w:t>
      </w:r>
    </w:p>
    <w:p w:rsidR="0012386B" w:rsidRPr="00427F5E" w:rsidRDefault="0012386B" w:rsidP="00887D8E">
      <w:pPr>
        <w:numPr>
          <w:ilvl w:val="0"/>
          <w:numId w:val="38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Few chicks are cared for</w:t>
      </w:r>
    </w:p>
    <w:p w:rsidR="0012386B" w:rsidRPr="00427F5E" w:rsidRDefault="0012386B" w:rsidP="00887D8E">
      <w:pPr>
        <w:numPr>
          <w:ilvl w:val="0"/>
          <w:numId w:val="38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gives little profits</w:t>
      </w:r>
    </w:p>
    <w:p w:rsidR="0012386B" w:rsidRPr="00427F5E" w:rsidRDefault="0012386B" w:rsidP="00887D8E">
      <w:pPr>
        <w:numPr>
          <w:ilvl w:val="0"/>
          <w:numId w:val="38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In case the hen dies, chicks are left without care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Artificial brooding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when chicks are kept in a brooder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A brooder is a special structure in which chicks are cared for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Types of brooders</w:t>
      </w:r>
    </w:p>
    <w:p w:rsidR="0012386B" w:rsidRPr="00427F5E" w:rsidRDefault="0012386B" w:rsidP="00887D8E">
      <w:pPr>
        <w:numPr>
          <w:ilvl w:val="0"/>
          <w:numId w:val="38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Infrared brooder</w:t>
      </w:r>
    </w:p>
    <w:p w:rsidR="0012386B" w:rsidRPr="00427F5E" w:rsidRDefault="0012386B" w:rsidP="00887D8E">
      <w:pPr>
        <w:numPr>
          <w:ilvl w:val="0"/>
          <w:numId w:val="38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Kerosene brooder</w:t>
      </w:r>
    </w:p>
    <w:p w:rsidR="0012386B" w:rsidRPr="00427F5E" w:rsidRDefault="0012386B" w:rsidP="00887D8E">
      <w:pPr>
        <w:numPr>
          <w:ilvl w:val="0"/>
          <w:numId w:val="38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Charcoal brooder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Infrared brooder</w:t>
      </w:r>
    </w:p>
    <w:p w:rsidR="0012386B" w:rsidRPr="00427F5E" w:rsidRDefault="0012386B" w:rsidP="00887D8E">
      <w:pPr>
        <w:numPr>
          <w:ilvl w:val="0"/>
          <w:numId w:val="382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Infrared brooder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In this types electricity is used as the source of heat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</w:rPr>
        <w:t>A simple diagram of infra-red brooder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Importance of infrared lamp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provides light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provides warmth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lastRenderedPageBreak/>
        <w:t>A simple diagram of Kerosene brooder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"http://ts1.mm.bing.net/th?&amp;id=HN.607986839206364540&amp;w=300&amp;h=300&amp;c=0&amp;pid=1.9&amp;rs=0&amp;p=0" \* MERGEFORMATINET </w:instrText>
      </w:r>
      <w:r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"http://ts1.mm.bing.net/th?&amp;id=HN.607986839206364540&amp;w=300&amp;h=300&amp;c=0&amp;pid=1.9&amp;rs=0&amp;p=0" \* MERGEFORMATINET </w:instrText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"http://ts1.mm.bing.net/th?&amp;id=HN.607986839206364540&amp;w=300&amp;h=300&amp;c=0&amp;pid=1.9&amp;rs=0&amp;p=0" \* MERGEFORMATINET </w:instrText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"http://ts1.mm.bing.net/th?&amp;id=HN.607986839206364540&amp;w=300&amp;h=300&amp;c=0&amp;pid=1.9&amp;rs=0&amp;p=0" \* MERGEFORMATINET </w:instrText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"http://ts1.mm.bing.net/th?&amp;id=HN.607986839206364540&amp;w=300&amp;h=300&amp;c=0&amp;pid=1.9&amp;rs=0&amp;p=0" \* MERGEFORMATINET </w:instrText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"http://ts1.mm.bing.net/th?&amp;id=HN.607986839206364540&amp;w=300&amp;h=300&amp;c=0&amp;pid=1.9&amp;rs=0&amp;p=0" \* MERGEFORMATINET </w:instrText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"http://ts1.mm.bing.net/th?&amp;id=HN.607986839206364540&amp;w=300&amp;h=300&amp;c=0&amp;pid=1.9&amp;rs=0&amp;p=0" \* MERGEFORMATINET </w:instrText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"http://ts1.mm.bing.net/th?&amp;id=HN.607986839206364540&amp;w=300&amp;h=300&amp;c=0&amp;pid=1.9&amp;rs=0&amp;p=0" \* MERGEFORMATINET </w:instrText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"http://ts1.mm.bing.net/th?&amp;id=HN.607986839206364540&amp;w=300&amp;h=300&amp;c=0&amp;pid=1.9&amp;rs=0&amp;p=0" \* MERGEFORMATINET </w:instrText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B1539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9B1539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"http://ts1.mm.bing.net/th?&amp;id=HN.607986839206364540&amp;w=300&amp;h=300&amp;c=0&amp;pid=1.9&amp;rs=0&amp;p=0" \* MERGEFORMATINET </w:instrText>
      </w:r>
      <w:r w:rsidR="009B1539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92D75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92D75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"http://ts1.mm.bing.net/th?&amp;id=HN.607986839206364540&amp;w=300&amp;h=300&amp;c=0&amp;pid=1.9&amp;rs=0&amp;p=0" \* MERGEFORMATINET </w:instrText>
      </w:r>
      <w:r w:rsidR="00C92D75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E37CC2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E37CC2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"http://ts1.mm.bing.net/th?&amp;id=HN.607986839206364540&amp;w=300&amp;h=300&amp;c=0&amp;pid=1.9&amp;rs=0&amp;p=0" \* MERGEFORMATINET </w:instrText>
      </w:r>
      <w:r w:rsidR="00E37CC2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C9695F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C9695F">
        <w:rPr>
          <w:rFonts w:cs="Calibri Light"/>
          <w:color w:val="FF0000"/>
          <w:sz w:val="25"/>
          <w:szCs w:val="25"/>
          <w:lang w:val="en"/>
        </w:rPr>
        <w:instrText xml:space="preserve"> INCLUDEPICTURE  "http://ts1.mm.bing.net/th?&amp;id=HN.607986839206364540&amp;w=300&amp;h=300&amp;c=0&amp;pid=1.9&amp;rs=0&amp;p=0" \* MERGEFORMATINET </w:instrText>
      </w:r>
      <w:r w:rsidR="00C9695F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E13CB8">
        <w:rPr>
          <w:rFonts w:cs="Calibri Light"/>
          <w:color w:val="FF0000"/>
          <w:sz w:val="25"/>
          <w:szCs w:val="25"/>
          <w:lang w:val="en"/>
        </w:rPr>
        <w:fldChar w:fldCharType="begin"/>
      </w:r>
      <w:r w:rsidR="00E13CB8">
        <w:rPr>
          <w:rFonts w:cs="Calibri Light"/>
          <w:color w:val="FF0000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color w:val="FF0000"/>
          <w:sz w:val="25"/>
          <w:szCs w:val="25"/>
          <w:lang w:val="en"/>
        </w:rPr>
        <w:instrText>INCLUDEPICTURE  "http://ts1.mm.bing.net/th?&amp;id=HN.607986839206364540&amp;w=300&amp;h=300&amp;c=0&amp;pid=1.9&amp;rs=0&amp;p=0" \* MERGEFORMATINET</w:instrText>
      </w:r>
      <w:r w:rsidR="00E13CB8">
        <w:rPr>
          <w:rFonts w:cs="Calibri Light"/>
          <w:color w:val="FF0000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color w:val="FF0000"/>
          <w:sz w:val="25"/>
          <w:szCs w:val="25"/>
          <w:lang w:val="en"/>
        </w:rPr>
        <w:fldChar w:fldCharType="separate"/>
      </w:r>
      <w:r w:rsidR="009E0685">
        <w:rPr>
          <w:rFonts w:cs="Calibri Light"/>
          <w:color w:val="FF0000"/>
          <w:sz w:val="25"/>
          <w:szCs w:val="25"/>
          <w:lang w:val="en"/>
        </w:rPr>
        <w:pict>
          <v:shape id="_x0000_i1030" type="#_x0000_t75" style="width:255.05pt;height:155.5pt;mso-position-horizontal-relative:page;mso-position-vertical-relative:page">
            <v:imagedata r:id="rId31" r:href="rId32" embosscolor="white"/>
          </v:shape>
        </w:pict>
      </w:r>
      <w:r w:rsidR="00E13CB8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9695F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E37CC2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92D75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9B1539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BB5894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244A7E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2940D4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6A6715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842C6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992740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9D595E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="00C93D3E"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  <w:r w:rsidRPr="00427F5E">
        <w:rPr>
          <w:rFonts w:cs="Calibri Light"/>
          <w:color w:val="FF0000"/>
          <w:sz w:val="25"/>
          <w:szCs w:val="25"/>
          <w:lang w:val="en"/>
        </w:rPr>
        <w:fldChar w:fldCharType="end"/>
      </w:r>
    </w:p>
    <w:p w:rsidR="0012386B" w:rsidRPr="00427F5E" w:rsidRDefault="0012386B" w:rsidP="00887D8E">
      <w:pPr>
        <w:numPr>
          <w:ilvl w:val="0"/>
          <w:numId w:val="381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 lamp has guards to prevent chicks from being burnt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Dangers of a kerosene lamp</w:t>
      </w:r>
    </w:p>
    <w:p w:rsidR="0012386B" w:rsidRPr="00427F5E" w:rsidRDefault="0012386B" w:rsidP="00887D8E">
      <w:pPr>
        <w:numPr>
          <w:ilvl w:val="0"/>
          <w:numId w:val="38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may burn the chicks</w:t>
      </w:r>
    </w:p>
    <w:p w:rsidR="0012386B" w:rsidRPr="00427F5E" w:rsidRDefault="0012386B" w:rsidP="00887D8E">
      <w:pPr>
        <w:numPr>
          <w:ilvl w:val="0"/>
          <w:numId w:val="38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It leads to accumulation of soot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Poultry vices (fowl vices)</w:t>
      </w:r>
    </w:p>
    <w:p w:rsidR="0012386B" w:rsidRPr="00427F5E" w:rsidRDefault="0012386B" w:rsidP="00887D8E">
      <w:pPr>
        <w:numPr>
          <w:ilvl w:val="0"/>
          <w:numId w:val="37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These are bad habits in poultry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Examples of poultry vices</w:t>
      </w:r>
      <w:r w:rsidRPr="00427F5E">
        <w:rPr>
          <w:rFonts w:cs="Calibri Light"/>
          <w:color w:val="FF0000"/>
          <w:sz w:val="25"/>
          <w:szCs w:val="25"/>
        </w:rPr>
        <w:t>Egg eating</w:t>
      </w:r>
    </w:p>
    <w:p w:rsidR="0012386B" w:rsidRPr="00427F5E" w:rsidRDefault="0012386B" w:rsidP="00887D8E">
      <w:pPr>
        <w:numPr>
          <w:ilvl w:val="0"/>
          <w:numId w:val="37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Feather pecking</w:t>
      </w:r>
    </w:p>
    <w:p w:rsidR="0012386B" w:rsidRPr="00427F5E" w:rsidRDefault="0012386B" w:rsidP="00887D8E">
      <w:pPr>
        <w:numPr>
          <w:ilvl w:val="0"/>
          <w:numId w:val="37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Toe pecking</w:t>
      </w:r>
    </w:p>
    <w:p w:rsidR="0012386B" w:rsidRPr="00427F5E" w:rsidRDefault="0012386B" w:rsidP="00887D8E">
      <w:pPr>
        <w:numPr>
          <w:ilvl w:val="0"/>
          <w:numId w:val="37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Cannibalism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Cannibalism</w:t>
      </w:r>
    </w:p>
    <w:p w:rsidR="0012386B" w:rsidRPr="00427F5E" w:rsidRDefault="0012386B" w:rsidP="00887D8E">
      <w:pPr>
        <w:numPr>
          <w:ilvl w:val="0"/>
          <w:numId w:val="377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when a bird eats flesh of other bird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Egg eating</w:t>
      </w:r>
    </w:p>
    <w:p w:rsidR="0012386B" w:rsidRPr="00427F5E" w:rsidRDefault="0012386B" w:rsidP="00887D8E">
      <w:pPr>
        <w:numPr>
          <w:ilvl w:val="0"/>
          <w:numId w:val="376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when layers eat eggs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Feather pecking</w:t>
      </w:r>
    </w:p>
    <w:p w:rsidR="0012386B" w:rsidRPr="00427F5E" w:rsidRDefault="0012386B" w:rsidP="00887D8E">
      <w:pPr>
        <w:numPr>
          <w:ilvl w:val="0"/>
          <w:numId w:val="375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This is when a bird uses a beak to pull off feathers of other bird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Causes of poultry vices</w:t>
      </w:r>
    </w:p>
    <w:p w:rsidR="0012386B" w:rsidRPr="00427F5E" w:rsidRDefault="0012386B" w:rsidP="00887D8E">
      <w:pPr>
        <w:numPr>
          <w:ilvl w:val="0"/>
          <w:numId w:val="37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Overcrowding of birds</w:t>
      </w:r>
    </w:p>
    <w:p w:rsidR="0012386B" w:rsidRPr="00427F5E" w:rsidRDefault="0012386B" w:rsidP="00887D8E">
      <w:pPr>
        <w:numPr>
          <w:ilvl w:val="0"/>
          <w:numId w:val="37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Boredom among birds</w:t>
      </w:r>
    </w:p>
    <w:p w:rsidR="0012386B" w:rsidRPr="00427F5E" w:rsidRDefault="0012386B" w:rsidP="00887D8E">
      <w:pPr>
        <w:numPr>
          <w:ilvl w:val="0"/>
          <w:numId w:val="37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Too much light around laying nests</w:t>
      </w:r>
    </w:p>
    <w:p w:rsidR="0012386B" w:rsidRPr="00427F5E" w:rsidRDefault="0012386B" w:rsidP="00887D8E">
      <w:pPr>
        <w:numPr>
          <w:ilvl w:val="0"/>
          <w:numId w:val="37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Lack of poultry feeds</w:t>
      </w:r>
    </w:p>
    <w:p w:rsidR="0012386B" w:rsidRPr="00427F5E" w:rsidRDefault="0012386B" w:rsidP="00887D8E">
      <w:pPr>
        <w:numPr>
          <w:ilvl w:val="0"/>
          <w:numId w:val="37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Failure to collect eggs in time</w:t>
      </w:r>
    </w:p>
    <w:p w:rsidR="0012386B" w:rsidRPr="00427F5E" w:rsidRDefault="0012386B" w:rsidP="00887D8E">
      <w:pPr>
        <w:numPr>
          <w:ilvl w:val="0"/>
          <w:numId w:val="37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Failure to provide enough poultry feeds</w:t>
      </w:r>
    </w:p>
    <w:p w:rsidR="0012386B" w:rsidRPr="00427F5E" w:rsidRDefault="0012386B" w:rsidP="00887D8E">
      <w:pPr>
        <w:numPr>
          <w:ilvl w:val="0"/>
          <w:numId w:val="374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Failure to remove broken eggs from poultry house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Control of poultry vices</w:t>
      </w:r>
    </w:p>
    <w:p w:rsidR="0012386B" w:rsidRPr="00427F5E" w:rsidRDefault="0012386B" w:rsidP="00887D8E">
      <w:pPr>
        <w:numPr>
          <w:ilvl w:val="0"/>
          <w:numId w:val="37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By Debeaking</w:t>
      </w:r>
    </w:p>
    <w:p w:rsidR="0012386B" w:rsidRPr="00427F5E" w:rsidRDefault="0012386B" w:rsidP="00887D8E">
      <w:pPr>
        <w:numPr>
          <w:ilvl w:val="0"/>
          <w:numId w:val="37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By culling</w:t>
      </w:r>
    </w:p>
    <w:p w:rsidR="0012386B" w:rsidRPr="00427F5E" w:rsidRDefault="0012386B" w:rsidP="00887D8E">
      <w:pPr>
        <w:numPr>
          <w:ilvl w:val="0"/>
          <w:numId w:val="37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By providing enough space for the birds</w:t>
      </w:r>
    </w:p>
    <w:p w:rsidR="0012386B" w:rsidRPr="00427F5E" w:rsidRDefault="0012386B" w:rsidP="00887D8E">
      <w:pPr>
        <w:numPr>
          <w:ilvl w:val="0"/>
          <w:numId w:val="37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By providing enough food to poultry</w:t>
      </w:r>
    </w:p>
    <w:p w:rsidR="0012386B" w:rsidRPr="00427F5E" w:rsidRDefault="0012386B" w:rsidP="00887D8E">
      <w:pPr>
        <w:numPr>
          <w:ilvl w:val="0"/>
          <w:numId w:val="37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By collecting eggs in time</w:t>
      </w:r>
    </w:p>
    <w:p w:rsidR="0012386B" w:rsidRPr="00427F5E" w:rsidRDefault="0012386B" w:rsidP="00887D8E">
      <w:pPr>
        <w:numPr>
          <w:ilvl w:val="0"/>
          <w:numId w:val="37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By providing dim light around laying nests</w:t>
      </w:r>
    </w:p>
    <w:p w:rsidR="0012386B" w:rsidRPr="00427F5E" w:rsidRDefault="0012386B" w:rsidP="00887D8E">
      <w:pPr>
        <w:numPr>
          <w:ilvl w:val="0"/>
          <w:numId w:val="37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By removing broken eggs as soon as possible</w:t>
      </w:r>
    </w:p>
    <w:p w:rsidR="0012386B" w:rsidRPr="00427F5E" w:rsidRDefault="0012386B" w:rsidP="00887D8E">
      <w:pPr>
        <w:numPr>
          <w:ilvl w:val="0"/>
          <w:numId w:val="373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lastRenderedPageBreak/>
        <w:t>By providing green vegetables to birds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Poultry diseases</w:t>
      </w:r>
    </w:p>
    <w:p w:rsidR="0012386B" w:rsidRPr="00427F5E" w:rsidRDefault="0012386B" w:rsidP="00887D8E">
      <w:pPr>
        <w:numPr>
          <w:ilvl w:val="0"/>
          <w:numId w:val="372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These are diseases that affect domestic birds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Causative agents of poultry diseases (types of germs that cause poultry diseases)</w:t>
      </w:r>
    </w:p>
    <w:p w:rsidR="0012386B" w:rsidRPr="00427F5E" w:rsidRDefault="0012386B" w:rsidP="00887D8E">
      <w:pPr>
        <w:numPr>
          <w:ilvl w:val="0"/>
          <w:numId w:val="371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Virus</w:t>
      </w:r>
    </w:p>
    <w:p w:rsidR="0012386B" w:rsidRPr="00427F5E" w:rsidRDefault="0012386B" w:rsidP="00887D8E">
      <w:pPr>
        <w:numPr>
          <w:ilvl w:val="0"/>
          <w:numId w:val="371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Bacteria</w:t>
      </w:r>
    </w:p>
    <w:p w:rsidR="0012386B" w:rsidRPr="00427F5E" w:rsidRDefault="0012386B" w:rsidP="00887D8E">
      <w:pPr>
        <w:numPr>
          <w:ilvl w:val="0"/>
          <w:numId w:val="371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Protozoa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EXAMPLES OF POULTRY DISEASES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Viral poultry diseases</w:t>
      </w:r>
    </w:p>
    <w:p w:rsidR="0012386B" w:rsidRPr="00427F5E" w:rsidRDefault="0012386B" w:rsidP="00887D8E">
      <w:pPr>
        <w:numPr>
          <w:ilvl w:val="0"/>
          <w:numId w:val="36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Fowl pox</w:t>
      </w:r>
    </w:p>
    <w:p w:rsidR="0012386B" w:rsidRPr="00427F5E" w:rsidRDefault="0012386B" w:rsidP="00887D8E">
      <w:pPr>
        <w:numPr>
          <w:ilvl w:val="0"/>
          <w:numId w:val="36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Avian leucosis</w:t>
      </w:r>
    </w:p>
    <w:p w:rsidR="0012386B" w:rsidRPr="00427F5E" w:rsidRDefault="0012386B" w:rsidP="00887D8E">
      <w:pPr>
        <w:numPr>
          <w:ilvl w:val="0"/>
          <w:numId w:val="36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Newcastle disease</w:t>
      </w:r>
    </w:p>
    <w:p w:rsidR="0012386B" w:rsidRPr="00427F5E" w:rsidRDefault="0012386B" w:rsidP="00887D8E">
      <w:pPr>
        <w:numPr>
          <w:ilvl w:val="0"/>
          <w:numId w:val="36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Gumboro</w:t>
      </w:r>
    </w:p>
    <w:p w:rsidR="0012386B" w:rsidRPr="00427F5E" w:rsidRDefault="0012386B" w:rsidP="00887D8E">
      <w:pPr>
        <w:numPr>
          <w:ilvl w:val="0"/>
          <w:numId w:val="36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Marek’s disease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Protozoan poultry diseases</w:t>
      </w:r>
    </w:p>
    <w:p w:rsidR="0012386B" w:rsidRPr="00427F5E" w:rsidRDefault="0012386B" w:rsidP="00887D8E">
      <w:pPr>
        <w:numPr>
          <w:ilvl w:val="1"/>
          <w:numId w:val="368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Coccidiosis</w:t>
      </w:r>
    </w:p>
    <w:p w:rsidR="0012386B" w:rsidRPr="00427F5E" w:rsidRDefault="0012386B" w:rsidP="00887D8E">
      <w:pPr>
        <w:numPr>
          <w:ilvl w:val="1"/>
          <w:numId w:val="368"/>
        </w:numPr>
        <w:spacing w:line="276" w:lineRule="auto"/>
        <w:ind w:hanging="108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Blackhead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Bacterial poultry diseases</w:t>
      </w:r>
    </w:p>
    <w:p w:rsidR="0012386B" w:rsidRPr="00427F5E" w:rsidRDefault="0012386B" w:rsidP="00887D8E">
      <w:pPr>
        <w:numPr>
          <w:ilvl w:val="0"/>
          <w:numId w:val="37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Fowl typhoid</w:t>
      </w:r>
    </w:p>
    <w:p w:rsidR="0012386B" w:rsidRPr="00427F5E" w:rsidRDefault="0012386B" w:rsidP="00887D8E">
      <w:pPr>
        <w:numPr>
          <w:ilvl w:val="0"/>
          <w:numId w:val="370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Pneumonia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Causes of poultry diseases</w:t>
      </w:r>
    </w:p>
    <w:p w:rsidR="0012386B" w:rsidRPr="00427F5E" w:rsidRDefault="0012386B" w:rsidP="00887D8E">
      <w:pPr>
        <w:numPr>
          <w:ilvl w:val="0"/>
          <w:numId w:val="367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Poor sanitation in the poultry house</w:t>
      </w:r>
    </w:p>
    <w:p w:rsidR="0012386B" w:rsidRPr="00427F5E" w:rsidRDefault="0012386B" w:rsidP="00887D8E">
      <w:pPr>
        <w:numPr>
          <w:ilvl w:val="0"/>
          <w:numId w:val="367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Poor feeding of poultry</w:t>
      </w:r>
    </w:p>
    <w:p w:rsidR="0012386B" w:rsidRPr="00427F5E" w:rsidRDefault="0012386B" w:rsidP="00887D8E">
      <w:pPr>
        <w:numPr>
          <w:ilvl w:val="0"/>
          <w:numId w:val="367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Poor housing of poultry</w:t>
      </w:r>
    </w:p>
    <w:p w:rsidR="0012386B" w:rsidRPr="00427F5E" w:rsidRDefault="0012386B" w:rsidP="00887D8E">
      <w:pPr>
        <w:numPr>
          <w:ilvl w:val="0"/>
          <w:numId w:val="367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Poor ventilation of the poultry house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Control of poultry diseases</w:t>
      </w:r>
    </w:p>
    <w:p w:rsidR="0012386B" w:rsidRPr="00427F5E" w:rsidRDefault="0012386B" w:rsidP="00887D8E">
      <w:pPr>
        <w:numPr>
          <w:ilvl w:val="0"/>
          <w:numId w:val="35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Regular vaccination</w:t>
      </w:r>
    </w:p>
    <w:p w:rsidR="0012386B" w:rsidRPr="00427F5E" w:rsidRDefault="0012386B" w:rsidP="00887D8E">
      <w:pPr>
        <w:numPr>
          <w:ilvl w:val="0"/>
          <w:numId w:val="35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Regular cleaning of the poultry house</w:t>
      </w:r>
    </w:p>
    <w:p w:rsidR="0012386B" w:rsidRPr="00427F5E" w:rsidRDefault="0012386B" w:rsidP="00887D8E">
      <w:pPr>
        <w:numPr>
          <w:ilvl w:val="0"/>
          <w:numId w:val="35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Culling</w:t>
      </w:r>
    </w:p>
    <w:p w:rsidR="0012386B" w:rsidRPr="00427F5E" w:rsidRDefault="0012386B" w:rsidP="00887D8E">
      <w:pPr>
        <w:numPr>
          <w:ilvl w:val="0"/>
          <w:numId w:val="35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Proper ventilation of the poultry house</w:t>
      </w:r>
    </w:p>
    <w:p w:rsidR="0012386B" w:rsidRPr="00427F5E" w:rsidRDefault="0012386B" w:rsidP="00887D8E">
      <w:pPr>
        <w:numPr>
          <w:ilvl w:val="0"/>
          <w:numId w:val="358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Proper housing of poultry</w:t>
      </w:r>
    </w:p>
    <w:p w:rsidR="0012386B" w:rsidRPr="00427F5E" w:rsidRDefault="0012386B" w:rsidP="0012386B">
      <w:pPr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color w:val="FF0000"/>
          <w:sz w:val="25"/>
          <w:szCs w:val="25"/>
          <w:u w:val="single"/>
        </w:rPr>
        <w:t>Effects of diseases in poultry</w:t>
      </w:r>
    </w:p>
    <w:p w:rsidR="0012386B" w:rsidRPr="00427F5E" w:rsidRDefault="0012386B" w:rsidP="00887D8E">
      <w:pPr>
        <w:numPr>
          <w:ilvl w:val="0"/>
          <w:numId w:val="35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Death of poultry</w:t>
      </w:r>
    </w:p>
    <w:p w:rsidR="0012386B" w:rsidRPr="00427F5E" w:rsidRDefault="0012386B" w:rsidP="00887D8E">
      <w:pPr>
        <w:numPr>
          <w:ilvl w:val="0"/>
          <w:numId w:val="35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Poor growth of poultry</w:t>
      </w:r>
    </w:p>
    <w:p w:rsidR="0012386B" w:rsidRPr="00427F5E" w:rsidRDefault="0012386B" w:rsidP="00887D8E">
      <w:pPr>
        <w:numPr>
          <w:ilvl w:val="0"/>
          <w:numId w:val="35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Drop in egg production</w:t>
      </w:r>
    </w:p>
    <w:p w:rsidR="0012386B" w:rsidRPr="00427F5E" w:rsidRDefault="0012386B" w:rsidP="00887D8E">
      <w:pPr>
        <w:numPr>
          <w:ilvl w:val="0"/>
          <w:numId w:val="359"/>
        </w:numPr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Poor quality of eggs and meat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Parasites of poultry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(a) What is a disease – It is simply an illness in human beings, animals and plants caused by an infection called a germ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(b) </w:t>
      </w:r>
      <w:r w:rsidRPr="00427F5E">
        <w:rPr>
          <w:rFonts w:cs="Calibri Light"/>
          <w:b/>
          <w:sz w:val="25"/>
          <w:szCs w:val="25"/>
        </w:rPr>
        <w:t>What is a parasite</w:t>
      </w:r>
      <w:r w:rsidRPr="00427F5E">
        <w:rPr>
          <w:rFonts w:cs="Calibri Light"/>
          <w:sz w:val="25"/>
          <w:szCs w:val="25"/>
        </w:rPr>
        <w:t>? This is a living organism which depend on another living organism called host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General causes of diseases and parasites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Poor feeding of poultry on already contaminated food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Failure to carryout important farm operations on time such as vaccination, Deworming, culling, Dusting etc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Poor housing structure for birds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Dirty houses/structure may lead to un out break of diseases and parasites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Lack of techinical knowledge (skilled man power)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Dangers of parasites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Death may occur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Lower the quality of products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Production of meat (chicken) and eggs is greatly reduced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num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Reduces the bird’s rate of growth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Note: Ref.MK Integrated Primary Science books pages 26 – 27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Parasites </w:t>
      </w:r>
      <w:r w:rsidRPr="00427F5E">
        <w:rPr>
          <w:rFonts w:cs="Calibri Light"/>
          <w:sz w:val="25"/>
          <w:szCs w:val="25"/>
        </w:rPr>
        <w:t>- These are living organism which depend on other living organisms called hosts without necessarily killing them but causing harm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left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may happen in both plants and animals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left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There are two types of animal parasites namely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(a) Ectoparasites (External parasites)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(b) Endo – Parasites (internal parasites)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ectoparasites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left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parasites which attack the animal  such as poultry from outside bodies e.g. lice, red mites, fleas Bed bugs, Ticks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Endoparasites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left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disease which attack the internal body organs such as the alimentary canal in the small and large intestine affecting the process of digestion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left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For case of poultry, egg production is greatly affected thus leading to disease attack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left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Common examples are: Round worm, Hookworm, Tape worm, Ring worm, Threadworm etc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2160"/>
        <w:gridCol w:w="5220"/>
      </w:tblGrid>
      <w:tr w:rsidR="0012386B" w:rsidRPr="00427F5E" w:rsidTr="009D595E">
        <w:tc>
          <w:tcPr>
            <w:tcW w:w="1908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Types of parasites </w:t>
            </w:r>
          </w:p>
        </w:tc>
        <w:tc>
          <w:tcPr>
            <w:tcW w:w="2160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Examples </w:t>
            </w:r>
          </w:p>
        </w:tc>
        <w:tc>
          <w:tcPr>
            <w:tcW w:w="5220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Effects </w:t>
            </w:r>
          </w:p>
        </w:tc>
      </w:tr>
      <w:tr w:rsidR="0012386B" w:rsidRPr="00427F5E" w:rsidTr="009D595E">
        <w:tc>
          <w:tcPr>
            <w:tcW w:w="1908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Ecto parasite</w:t>
            </w:r>
          </w:p>
        </w:tc>
        <w:tc>
          <w:tcPr>
            <w:tcW w:w="2160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Fleas </w:t>
            </w:r>
          </w:p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</w:p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</w:p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Chicken mite</w:t>
            </w:r>
          </w:p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</w:p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</w:p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Fowl tick</w:t>
            </w:r>
          </w:p>
        </w:tc>
        <w:tc>
          <w:tcPr>
            <w:tcW w:w="5220" w:type="dxa"/>
          </w:tcPr>
          <w:p w:rsidR="0012386B" w:rsidRPr="00427F5E" w:rsidRDefault="0012386B" w:rsidP="009B0FC6">
            <w:pPr>
              <w:numPr>
                <w:ilvl w:val="0"/>
                <w:numId w:val="41"/>
              </w:numPr>
              <w:tabs>
                <w:tab w:val="left" w:pos="360"/>
              </w:tabs>
              <w:spacing w:line="276" w:lineRule="auto"/>
              <w:ind w:hanging="720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They create wounds on skin of birds</w:t>
            </w:r>
          </w:p>
          <w:p w:rsidR="0012386B" w:rsidRPr="00427F5E" w:rsidRDefault="0012386B" w:rsidP="009B0FC6">
            <w:pPr>
              <w:numPr>
                <w:ilvl w:val="0"/>
                <w:numId w:val="41"/>
              </w:numPr>
              <w:tabs>
                <w:tab w:val="clear" w:pos="720"/>
                <w:tab w:val="left" w:pos="360"/>
                <w:tab w:val="num" w:pos="432"/>
              </w:tabs>
              <w:spacing w:line="276" w:lineRule="auto"/>
              <w:ind w:left="432" w:hanging="432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They cause itching and scratching of body that may lead to loss of feathers</w:t>
            </w:r>
          </w:p>
          <w:p w:rsidR="0012386B" w:rsidRPr="00427F5E" w:rsidRDefault="0012386B" w:rsidP="009B0FC6">
            <w:pPr>
              <w:numPr>
                <w:ilvl w:val="0"/>
                <w:numId w:val="41"/>
              </w:numPr>
              <w:tabs>
                <w:tab w:val="left" w:pos="360"/>
              </w:tabs>
              <w:spacing w:line="276" w:lineRule="auto"/>
              <w:ind w:hanging="720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They suck blood from the birds making them anaemic</w:t>
            </w:r>
          </w:p>
          <w:p w:rsidR="0012386B" w:rsidRPr="00427F5E" w:rsidRDefault="0012386B" w:rsidP="009B0FC6">
            <w:pPr>
              <w:numPr>
                <w:ilvl w:val="0"/>
                <w:numId w:val="41"/>
              </w:numPr>
              <w:tabs>
                <w:tab w:val="left" w:pos="360"/>
              </w:tabs>
              <w:spacing w:line="276" w:lineRule="auto"/>
              <w:ind w:hanging="720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Egg laying is greatly reduced</w:t>
            </w:r>
          </w:p>
          <w:p w:rsidR="0012386B" w:rsidRPr="00427F5E" w:rsidRDefault="0012386B" w:rsidP="009B0FC6">
            <w:pPr>
              <w:numPr>
                <w:ilvl w:val="0"/>
                <w:numId w:val="41"/>
              </w:numPr>
              <w:tabs>
                <w:tab w:val="left" w:pos="360"/>
              </w:tabs>
              <w:spacing w:line="276" w:lineRule="auto"/>
              <w:ind w:hanging="720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Mites cause a disease called Mange</w:t>
            </w:r>
          </w:p>
        </w:tc>
      </w:tr>
      <w:tr w:rsidR="0012386B" w:rsidRPr="00427F5E" w:rsidTr="009D595E">
        <w:tc>
          <w:tcPr>
            <w:tcW w:w="1908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Endo parasites</w:t>
            </w:r>
          </w:p>
        </w:tc>
        <w:tc>
          <w:tcPr>
            <w:tcW w:w="2160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Tape worm</w:t>
            </w:r>
          </w:p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</w:p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</w:p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Round worm</w:t>
            </w:r>
          </w:p>
        </w:tc>
        <w:tc>
          <w:tcPr>
            <w:tcW w:w="5220" w:type="dxa"/>
          </w:tcPr>
          <w:p w:rsidR="0012386B" w:rsidRPr="00427F5E" w:rsidRDefault="0012386B" w:rsidP="009B0FC6">
            <w:pPr>
              <w:numPr>
                <w:ilvl w:val="0"/>
                <w:numId w:val="41"/>
              </w:numPr>
              <w:tabs>
                <w:tab w:val="left" w:pos="360"/>
              </w:tabs>
              <w:spacing w:line="276" w:lineRule="auto"/>
              <w:ind w:hanging="720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They cause stunted or poor growth</w:t>
            </w:r>
          </w:p>
          <w:p w:rsidR="0012386B" w:rsidRPr="00427F5E" w:rsidRDefault="0012386B" w:rsidP="009B0FC6">
            <w:pPr>
              <w:numPr>
                <w:ilvl w:val="0"/>
                <w:numId w:val="41"/>
              </w:numPr>
              <w:tabs>
                <w:tab w:val="left" w:pos="360"/>
              </w:tabs>
              <w:spacing w:line="276" w:lineRule="auto"/>
              <w:ind w:hanging="720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Egg laying is reduced</w:t>
            </w:r>
          </w:p>
        </w:tc>
      </w:tr>
    </w:tbl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General control/Treatment of parasites in poultry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left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Use of pesticides for external parasites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left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Carry out regular deworming to kill internal parasites (dewormers)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left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Clean poultry houses regularly dirty houses may lead to accumulation of diseases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left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Dip the feet in paraffin to control scale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left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Apply Vaseline jelly on affected parts of the body caused by mites and fleas</w:t>
      </w:r>
    </w:p>
    <w:p w:rsidR="0012386B" w:rsidRPr="00427F5E" w:rsidRDefault="0012386B" w:rsidP="00887D8E">
      <w:pPr>
        <w:numPr>
          <w:ilvl w:val="1"/>
          <w:numId w:val="333"/>
        </w:numPr>
        <w:tabs>
          <w:tab w:val="left" w:pos="360"/>
        </w:tabs>
        <w:spacing w:line="276" w:lineRule="auto"/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Turn the litter regularly to dry incase of wet litter (wet litter can lead to accumulation of parasites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</w:p>
    <w:p w:rsidR="0012386B" w:rsidRPr="00427F5E" w:rsidRDefault="0012386B" w:rsidP="0012386B">
      <w:pPr>
        <w:pStyle w:val="NoSpacing"/>
        <w:spacing w:line="276" w:lineRule="auto"/>
        <w:rPr>
          <w:rFonts w:ascii="Cambria" w:eastAsia="Arial Unicode MS" w:hAnsi="Cambria" w:cs="Calibri Light"/>
          <w:b/>
          <w:color w:val="FF0000"/>
          <w:sz w:val="25"/>
          <w:szCs w:val="25"/>
          <w:u w:val="single"/>
        </w:rPr>
      </w:pPr>
      <w:r w:rsidRPr="00427F5E">
        <w:rPr>
          <w:rFonts w:ascii="Cambria" w:eastAsia="Arial Unicode MS" w:hAnsi="Cambria" w:cs="Calibri Light"/>
          <w:b/>
          <w:color w:val="FF0000"/>
          <w:sz w:val="25"/>
          <w:szCs w:val="25"/>
          <w:u w:val="single"/>
        </w:rPr>
        <w:t>FARM RECORDS</w:t>
      </w:r>
    </w:p>
    <w:p w:rsidR="0012386B" w:rsidRPr="00427F5E" w:rsidRDefault="0012386B" w:rsidP="00887D8E">
      <w:pPr>
        <w:numPr>
          <w:ilvl w:val="0"/>
          <w:numId w:val="366"/>
        </w:numPr>
        <w:spacing w:line="276" w:lineRule="auto"/>
        <w:ind w:left="810" w:hanging="450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These are written information showing different activities done on a farm</w:t>
      </w:r>
    </w:p>
    <w:p w:rsidR="0012386B" w:rsidRPr="00427F5E" w:rsidRDefault="0012386B" w:rsidP="0012386B">
      <w:pPr>
        <w:tabs>
          <w:tab w:val="left" w:pos="3615"/>
        </w:tabs>
        <w:spacing w:line="276" w:lineRule="auto"/>
        <w:rPr>
          <w:rFonts w:cs="Calibri Light"/>
          <w:color w:val="FF0000"/>
          <w:sz w:val="25"/>
          <w:szCs w:val="25"/>
        </w:rPr>
      </w:pPr>
    </w:p>
    <w:p w:rsidR="0012386B" w:rsidRPr="00427F5E" w:rsidRDefault="0012386B" w:rsidP="0012386B">
      <w:pPr>
        <w:tabs>
          <w:tab w:val="left" w:pos="3615"/>
        </w:tabs>
        <w:spacing w:line="276" w:lineRule="auto"/>
        <w:rPr>
          <w:rFonts w:cs="Calibri Light"/>
          <w:b/>
          <w:bCs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bCs/>
          <w:color w:val="FF0000"/>
          <w:sz w:val="25"/>
          <w:szCs w:val="25"/>
          <w:u w:val="single"/>
        </w:rPr>
        <w:t>Types of farm records</w:t>
      </w:r>
    </w:p>
    <w:p w:rsidR="0012386B" w:rsidRPr="00427F5E" w:rsidRDefault="0012386B" w:rsidP="00887D8E">
      <w:pPr>
        <w:pStyle w:val="ListParagraph"/>
        <w:numPr>
          <w:ilvl w:val="0"/>
          <w:numId w:val="365"/>
        </w:numPr>
        <w:tabs>
          <w:tab w:val="left" w:pos="720"/>
          <w:tab w:val="left" w:pos="3615"/>
        </w:tabs>
        <w:spacing w:line="276" w:lineRule="auto"/>
        <w:rPr>
          <w:rFonts w:ascii="Cambria" w:eastAsia="Arial Unicode MS" w:hAnsi="Cambria" w:cs="Calibri Light"/>
          <w:color w:val="FF0000"/>
          <w:sz w:val="25"/>
          <w:szCs w:val="25"/>
        </w:rPr>
      </w:pPr>
      <w:r w:rsidRPr="00427F5E">
        <w:rPr>
          <w:rFonts w:ascii="Cambria" w:eastAsia="Arial Unicode MS" w:hAnsi="Cambria" w:cs="Calibri Light"/>
          <w:bCs/>
          <w:color w:val="FF0000"/>
          <w:sz w:val="25"/>
          <w:szCs w:val="25"/>
        </w:rPr>
        <w:t>Breeding records</w:t>
      </w:r>
    </w:p>
    <w:p w:rsidR="0012386B" w:rsidRPr="00427F5E" w:rsidRDefault="0012386B" w:rsidP="00887D8E">
      <w:pPr>
        <w:pStyle w:val="ListParagraph"/>
        <w:numPr>
          <w:ilvl w:val="0"/>
          <w:numId w:val="365"/>
        </w:numPr>
        <w:tabs>
          <w:tab w:val="left" w:pos="720"/>
          <w:tab w:val="left" w:pos="3615"/>
        </w:tabs>
        <w:spacing w:line="276" w:lineRule="auto"/>
        <w:rPr>
          <w:rFonts w:ascii="Cambria" w:eastAsia="Arial Unicode MS" w:hAnsi="Cambria" w:cs="Calibri Light"/>
          <w:color w:val="FF0000"/>
          <w:sz w:val="25"/>
          <w:szCs w:val="25"/>
        </w:rPr>
      </w:pPr>
      <w:r w:rsidRPr="00427F5E">
        <w:rPr>
          <w:rFonts w:ascii="Cambria" w:eastAsia="Arial Unicode MS" w:hAnsi="Cambria" w:cs="Calibri Light"/>
          <w:bCs/>
          <w:color w:val="FF0000"/>
          <w:sz w:val="25"/>
          <w:szCs w:val="25"/>
        </w:rPr>
        <w:t>Production records</w:t>
      </w:r>
    </w:p>
    <w:p w:rsidR="0012386B" w:rsidRPr="00427F5E" w:rsidRDefault="0012386B" w:rsidP="00887D8E">
      <w:pPr>
        <w:pStyle w:val="ListParagraph"/>
        <w:numPr>
          <w:ilvl w:val="0"/>
          <w:numId w:val="365"/>
        </w:numPr>
        <w:tabs>
          <w:tab w:val="left" w:pos="720"/>
          <w:tab w:val="left" w:pos="3615"/>
        </w:tabs>
        <w:spacing w:line="276" w:lineRule="auto"/>
        <w:rPr>
          <w:rFonts w:ascii="Cambria" w:eastAsia="Arial Unicode MS" w:hAnsi="Cambria" w:cs="Calibri Light"/>
          <w:color w:val="FF0000"/>
          <w:sz w:val="25"/>
          <w:szCs w:val="25"/>
        </w:rPr>
      </w:pPr>
      <w:r w:rsidRPr="00427F5E">
        <w:rPr>
          <w:rFonts w:ascii="Cambria" w:eastAsia="Arial Unicode MS" w:hAnsi="Cambria" w:cs="Calibri Light"/>
          <w:bCs/>
          <w:color w:val="FF0000"/>
          <w:sz w:val="25"/>
          <w:szCs w:val="25"/>
        </w:rPr>
        <w:t>Health records</w:t>
      </w:r>
    </w:p>
    <w:p w:rsidR="0012386B" w:rsidRPr="00427F5E" w:rsidRDefault="0012386B" w:rsidP="00887D8E">
      <w:pPr>
        <w:pStyle w:val="ListParagraph"/>
        <w:numPr>
          <w:ilvl w:val="0"/>
          <w:numId w:val="365"/>
        </w:numPr>
        <w:tabs>
          <w:tab w:val="left" w:pos="720"/>
          <w:tab w:val="left" w:pos="3615"/>
        </w:tabs>
        <w:spacing w:line="276" w:lineRule="auto"/>
        <w:rPr>
          <w:rFonts w:ascii="Cambria" w:eastAsia="Arial Unicode MS" w:hAnsi="Cambria" w:cs="Calibri Light"/>
          <w:color w:val="FF0000"/>
          <w:sz w:val="25"/>
          <w:szCs w:val="25"/>
        </w:rPr>
      </w:pPr>
      <w:r w:rsidRPr="00427F5E">
        <w:rPr>
          <w:rFonts w:ascii="Cambria" w:eastAsia="Arial Unicode MS" w:hAnsi="Cambria" w:cs="Calibri Light"/>
          <w:bCs/>
          <w:color w:val="FF0000"/>
          <w:sz w:val="25"/>
          <w:szCs w:val="25"/>
        </w:rPr>
        <w:t>Labour records</w:t>
      </w:r>
    </w:p>
    <w:p w:rsidR="0012386B" w:rsidRPr="00427F5E" w:rsidRDefault="0012386B" w:rsidP="00887D8E">
      <w:pPr>
        <w:pStyle w:val="ListParagraph"/>
        <w:numPr>
          <w:ilvl w:val="0"/>
          <w:numId w:val="365"/>
        </w:numPr>
        <w:tabs>
          <w:tab w:val="left" w:pos="720"/>
          <w:tab w:val="left" w:pos="3615"/>
        </w:tabs>
        <w:spacing w:line="276" w:lineRule="auto"/>
        <w:rPr>
          <w:rFonts w:ascii="Cambria" w:eastAsia="Arial Unicode MS" w:hAnsi="Cambria" w:cs="Calibri Light"/>
          <w:color w:val="FF0000"/>
          <w:sz w:val="25"/>
          <w:szCs w:val="25"/>
        </w:rPr>
      </w:pPr>
      <w:r w:rsidRPr="00427F5E">
        <w:rPr>
          <w:rFonts w:ascii="Cambria" w:eastAsia="Arial Unicode MS" w:hAnsi="Cambria" w:cs="Calibri Light"/>
          <w:bCs/>
          <w:color w:val="FF0000"/>
          <w:sz w:val="25"/>
          <w:szCs w:val="25"/>
        </w:rPr>
        <w:t>Sales and expenses records</w:t>
      </w:r>
    </w:p>
    <w:p w:rsidR="0012386B" w:rsidRPr="00427F5E" w:rsidRDefault="0012386B" w:rsidP="00887D8E">
      <w:pPr>
        <w:pStyle w:val="ListParagraph"/>
        <w:numPr>
          <w:ilvl w:val="0"/>
          <w:numId w:val="365"/>
        </w:numPr>
        <w:tabs>
          <w:tab w:val="left" w:pos="720"/>
          <w:tab w:val="left" w:pos="3615"/>
        </w:tabs>
        <w:spacing w:line="276" w:lineRule="auto"/>
        <w:rPr>
          <w:rFonts w:ascii="Cambria" w:eastAsia="Arial Unicode MS" w:hAnsi="Cambria" w:cs="Calibri Light"/>
          <w:color w:val="FF0000"/>
          <w:sz w:val="25"/>
          <w:szCs w:val="25"/>
        </w:rPr>
      </w:pPr>
      <w:r w:rsidRPr="00427F5E">
        <w:rPr>
          <w:rFonts w:ascii="Cambria" w:eastAsia="Arial Unicode MS" w:hAnsi="Cambria" w:cs="Calibri Light"/>
          <w:bCs/>
          <w:color w:val="FF0000"/>
          <w:sz w:val="25"/>
          <w:szCs w:val="25"/>
        </w:rPr>
        <w:t>Inventory records</w:t>
      </w:r>
    </w:p>
    <w:p w:rsidR="0012386B" w:rsidRPr="00427F5E" w:rsidRDefault="0012386B" w:rsidP="00887D8E">
      <w:pPr>
        <w:pStyle w:val="ListParagraph"/>
        <w:numPr>
          <w:ilvl w:val="0"/>
          <w:numId w:val="365"/>
        </w:numPr>
        <w:tabs>
          <w:tab w:val="left" w:pos="720"/>
          <w:tab w:val="left" w:pos="3615"/>
        </w:tabs>
        <w:spacing w:line="276" w:lineRule="auto"/>
        <w:rPr>
          <w:rFonts w:ascii="Cambria" w:eastAsia="Arial Unicode MS" w:hAnsi="Cambria" w:cs="Calibri Light"/>
          <w:color w:val="FF0000"/>
          <w:sz w:val="25"/>
          <w:szCs w:val="25"/>
        </w:rPr>
      </w:pPr>
      <w:r w:rsidRPr="00427F5E">
        <w:rPr>
          <w:rFonts w:ascii="Cambria" w:eastAsia="Arial Unicode MS" w:hAnsi="Cambria" w:cs="Calibri Light"/>
          <w:bCs/>
          <w:color w:val="FF0000"/>
          <w:sz w:val="25"/>
          <w:szCs w:val="25"/>
        </w:rPr>
        <w:t>Feeding records</w:t>
      </w:r>
    </w:p>
    <w:p w:rsidR="0012386B" w:rsidRPr="00427F5E" w:rsidRDefault="0012386B" w:rsidP="0012386B">
      <w:pPr>
        <w:tabs>
          <w:tab w:val="left" w:pos="3615"/>
        </w:tabs>
        <w:spacing w:line="276" w:lineRule="auto"/>
        <w:rPr>
          <w:rFonts w:cs="Calibri Light"/>
          <w:b/>
          <w:bCs/>
          <w:color w:val="FF0000"/>
          <w:sz w:val="25"/>
          <w:szCs w:val="25"/>
        </w:rPr>
      </w:pPr>
    </w:p>
    <w:p w:rsidR="0012386B" w:rsidRPr="00427F5E" w:rsidRDefault="0012386B" w:rsidP="0012386B">
      <w:pPr>
        <w:tabs>
          <w:tab w:val="left" w:pos="3615"/>
        </w:tabs>
        <w:spacing w:line="276" w:lineRule="auto"/>
        <w:rPr>
          <w:rFonts w:cs="Calibri Light"/>
          <w:b/>
          <w:bCs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bCs/>
          <w:color w:val="FF0000"/>
          <w:sz w:val="25"/>
          <w:szCs w:val="25"/>
          <w:u w:val="single"/>
        </w:rPr>
        <w:t>Reasons for keeping farm records</w:t>
      </w:r>
    </w:p>
    <w:p w:rsidR="0012386B" w:rsidRPr="00427F5E" w:rsidRDefault="0012386B" w:rsidP="00887D8E">
      <w:pPr>
        <w:numPr>
          <w:ilvl w:val="0"/>
          <w:numId w:val="364"/>
        </w:numPr>
        <w:tabs>
          <w:tab w:val="left" w:pos="720"/>
        </w:tabs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know the profits or losses</w:t>
      </w:r>
    </w:p>
    <w:p w:rsidR="0012386B" w:rsidRPr="00427F5E" w:rsidRDefault="0012386B" w:rsidP="00887D8E">
      <w:pPr>
        <w:numPr>
          <w:ilvl w:val="0"/>
          <w:numId w:val="364"/>
        </w:numPr>
        <w:tabs>
          <w:tab w:val="left" w:pos="720"/>
        </w:tabs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be taxed fairly</w:t>
      </w:r>
    </w:p>
    <w:p w:rsidR="0012386B" w:rsidRPr="00427F5E" w:rsidRDefault="0012386B" w:rsidP="00887D8E">
      <w:pPr>
        <w:numPr>
          <w:ilvl w:val="0"/>
          <w:numId w:val="364"/>
        </w:numPr>
        <w:tabs>
          <w:tab w:val="left" w:pos="720"/>
        </w:tabs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get loans easily</w:t>
      </w:r>
    </w:p>
    <w:p w:rsidR="0012386B" w:rsidRPr="00427F5E" w:rsidRDefault="0012386B" w:rsidP="00887D8E">
      <w:pPr>
        <w:numPr>
          <w:ilvl w:val="0"/>
          <w:numId w:val="364"/>
        </w:numPr>
        <w:tabs>
          <w:tab w:val="left" w:pos="72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plan for the farm</w:t>
      </w:r>
    </w:p>
    <w:p w:rsidR="0012386B" w:rsidRPr="00427F5E" w:rsidRDefault="0012386B" w:rsidP="00887D8E">
      <w:pPr>
        <w:numPr>
          <w:ilvl w:val="0"/>
          <w:numId w:val="364"/>
        </w:numPr>
        <w:tabs>
          <w:tab w:val="left" w:pos="720"/>
        </w:tabs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know the farm history</w:t>
      </w:r>
    </w:p>
    <w:p w:rsidR="0012386B" w:rsidRPr="00427F5E" w:rsidRDefault="0012386B" w:rsidP="00887D8E">
      <w:pPr>
        <w:numPr>
          <w:ilvl w:val="0"/>
          <w:numId w:val="364"/>
        </w:numPr>
        <w:tabs>
          <w:tab w:val="left" w:pos="720"/>
        </w:tabs>
        <w:spacing w:line="276" w:lineRule="auto"/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To make proper decision</w:t>
      </w:r>
    </w:p>
    <w:p w:rsidR="0012386B" w:rsidRPr="00427F5E" w:rsidRDefault="0012386B" w:rsidP="0012386B">
      <w:pPr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An example of production record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Namirembe Parents’ School farm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P.O. Box 29928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Kampala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(a) month:  March 2011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(b) Breeds of chicken: Light Sussex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(c) Age of the flock: 18 weeks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(d) Number of birds 500</w:t>
      </w:r>
    </w:p>
    <w:tbl>
      <w:tblPr>
        <w:tblW w:w="8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2"/>
        <w:gridCol w:w="1150"/>
        <w:gridCol w:w="1128"/>
        <w:gridCol w:w="1302"/>
        <w:gridCol w:w="1022"/>
        <w:gridCol w:w="1638"/>
      </w:tblGrid>
      <w:tr w:rsidR="0012386B" w:rsidRPr="00427F5E" w:rsidTr="00AD7CA4">
        <w:tc>
          <w:tcPr>
            <w:tcW w:w="2263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Number of eggs broken</w:t>
            </w:r>
          </w:p>
        </w:tc>
        <w:tc>
          <w:tcPr>
            <w:tcW w:w="1090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Date </w:t>
            </w:r>
          </w:p>
        </w:tc>
        <w:tc>
          <w:tcPr>
            <w:tcW w:w="1052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Morning </w:t>
            </w:r>
          </w:p>
        </w:tc>
        <w:tc>
          <w:tcPr>
            <w:tcW w:w="1217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Afternoon </w:t>
            </w:r>
          </w:p>
        </w:tc>
        <w:tc>
          <w:tcPr>
            <w:tcW w:w="1053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Total </w:t>
            </w:r>
          </w:p>
        </w:tc>
        <w:tc>
          <w:tcPr>
            <w:tcW w:w="1697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Remarks </w:t>
            </w:r>
          </w:p>
        </w:tc>
      </w:tr>
      <w:tr w:rsidR="0012386B" w:rsidRPr="00427F5E" w:rsidTr="00AD7CA4">
        <w:tc>
          <w:tcPr>
            <w:tcW w:w="2263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50</w:t>
            </w:r>
          </w:p>
        </w:tc>
        <w:tc>
          <w:tcPr>
            <w:tcW w:w="1090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24.03.11</w:t>
            </w:r>
          </w:p>
        </w:tc>
        <w:tc>
          <w:tcPr>
            <w:tcW w:w="1052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250</w:t>
            </w:r>
          </w:p>
        </w:tc>
        <w:tc>
          <w:tcPr>
            <w:tcW w:w="1217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200</w:t>
            </w:r>
          </w:p>
        </w:tc>
        <w:tc>
          <w:tcPr>
            <w:tcW w:w="1053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450</w:t>
            </w:r>
          </w:p>
        </w:tc>
        <w:tc>
          <w:tcPr>
            <w:tcW w:w="1697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Poor handling</w:t>
            </w:r>
          </w:p>
        </w:tc>
      </w:tr>
      <w:tr w:rsidR="0012386B" w:rsidRPr="00427F5E" w:rsidTr="00AD7CA4">
        <w:tc>
          <w:tcPr>
            <w:tcW w:w="2263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- </w:t>
            </w:r>
          </w:p>
        </w:tc>
        <w:tc>
          <w:tcPr>
            <w:tcW w:w="1090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25.03.11</w:t>
            </w:r>
          </w:p>
        </w:tc>
        <w:tc>
          <w:tcPr>
            <w:tcW w:w="1052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300</w:t>
            </w:r>
          </w:p>
        </w:tc>
        <w:tc>
          <w:tcPr>
            <w:tcW w:w="1217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200</w:t>
            </w:r>
          </w:p>
        </w:tc>
        <w:tc>
          <w:tcPr>
            <w:tcW w:w="1053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500</w:t>
            </w:r>
          </w:p>
        </w:tc>
        <w:tc>
          <w:tcPr>
            <w:tcW w:w="1697" w:type="dxa"/>
          </w:tcPr>
          <w:p w:rsidR="0012386B" w:rsidRPr="00427F5E" w:rsidRDefault="0012386B" w:rsidP="009D595E">
            <w:pPr>
              <w:tabs>
                <w:tab w:val="left" w:pos="360"/>
              </w:tabs>
              <w:spacing w:line="276" w:lineRule="auto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Careful handling</w:t>
            </w:r>
          </w:p>
        </w:tc>
      </w:tr>
    </w:tbl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SOCIAL INSECTS</w:t>
      </w:r>
    </w:p>
    <w:p w:rsidR="00300F71" w:rsidRPr="00427F5E" w:rsidRDefault="00300F71" w:rsidP="00887D8E">
      <w:pPr>
        <w:pStyle w:val="ListParagraph"/>
        <w:numPr>
          <w:ilvl w:val="0"/>
          <w:numId w:val="540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These are insects that live and work together</w:t>
      </w:r>
    </w:p>
    <w:p w:rsidR="00300F71" w:rsidRPr="00427F5E" w:rsidRDefault="00300F71" w:rsidP="00300F71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Examples of social insects</w:t>
      </w:r>
    </w:p>
    <w:p w:rsidR="00300F71" w:rsidRPr="00427F5E" w:rsidRDefault="00300F71" w:rsidP="00887D8E">
      <w:pPr>
        <w:pStyle w:val="ListParagraph"/>
        <w:numPr>
          <w:ilvl w:val="0"/>
          <w:numId w:val="541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  <w:lang w:eastAsia="zh-CN"/>
        </w:rPr>
        <w:sectPr w:rsidR="00300F71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00F71" w:rsidRPr="00427F5E" w:rsidRDefault="00A21D7C" w:rsidP="00887D8E">
      <w:pPr>
        <w:pStyle w:val="ListParagraph"/>
        <w:numPr>
          <w:ilvl w:val="0"/>
          <w:numId w:val="541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>Some bees (h</w:t>
      </w:r>
      <w:r w:rsidR="00300F71" w:rsidRPr="00427F5E">
        <w:rPr>
          <w:rFonts w:ascii="Cambria" w:hAnsi="Cambria" w:cs="Calibri Light"/>
          <w:sz w:val="25"/>
          <w:szCs w:val="25"/>
          <w:lang w:eastAsia="zh-CN"/>
        </w:rPr>
        <w:t>oneybees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and bumblebees)</w:t>
      </w:r>
    </w:p>
    <w:p w:rsidR="00300F71" w:rsidRPr="00427F5E" w:rsidRDefault="00300F71" w:rsidP="00887D8E">
      <w:pPr>
        <w:pStyle w:val="ListParagraph"/>
        <w:numPr>
          <w:ilvl w:val="0"/>
          <w:numId w:val="541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W</w:t>
      </w:r>
      <w:r w:rsidRPr="00427F5E">
        <w:rPr>
          <w:rFonts w:ascii="Cambria" w:hAnsi="Cambria" w:cs="Calibri Light"/>
          <w:sz w:val="25"/>
          <w:szCs w:val="25"/>
        </w:rPr>
        <w:t>asps</w:t>
      </w:r>
    </w:p>
    <w:p w:rsidR="00300F71" w:rsidRPr="00427F5E" w:rsidRDefault="00300F71" w:rsidP="00887D8E">
      <w:pPr>
        <w:pStyle w:val="ListParagraph"/>
        <w:numPr>
          <w:ilvl w:val="0"/>
          <w:numId w:val="541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Termites</w:t>
      </w:r>
    </w:p>
    <w:p w:rsidR="00300F71" w:rsidRPr="00427F5E" w:rsidRDefault="00300F71" w:rsidP="00887D8E">
      <w:pPr>
        <w:pStyle w:val="ListParagraph"/>
        <w:numPr>
          <w:ilvl w:val="0"/>
          <w:numId w:val="541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W</w:t>
      </w:r>
      <w:r w:rsidRPr="00427F5E">
        <w:rPr>
          <w:rFonts w:ascii="Cambria" w:hAnsi="Cambria" w:cs="Calibri Light"/>
          <w:sz w:val="25"/>
          <w:szCs w:val="25"/>
        </w:rPr>
        <w:t>hite ants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</w:t>
      </w:r>
    </w:p>
    <w:p w:rsidR="00300F71" w:rsidRPr="00427F5E" w:rsidRDefault="00300F71" w:rsidP="00300F71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  <w:sectPr w:rsidR="00300F71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300F71" w:rsidRPr="00427F5E" w:rsidRDefault="00300F71" w:rsidP="00300F71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GROUPS OF BEES</w:t>
      </w:r>
    </w:p>
    <w:p w:rsidR="00AD7CA4" w:rsidRPr="00427F5E" w:rsidRDefault="00AD7CA4" w:rsidP="00887D8E">
      <w:pPr>
        <w:numPr>
          <w:ilvl w:val="0"/>
          <w:numId w:val="482"/>
        </w:numPr>
        <w:rPr>
          <w:sz w:val="25"/>
          <w:szCs w:val="25"/>
        </w:rPr>
        <w:sectPr w:rsidR="00AD7CA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00F71" w:rsidRPr="00427F5E" w:rsidRDefault="00A21D7C" w:rsidP="00887D8E">
      <w:pPr>
        <w:numPr>
          <w:ilvl w:val="0"/>
          <w:numId w:val="482"/>
        </w:numPr>
        <w:rPr>
          <w:sz w:val="25"/>
          <w:szCs w:val="25"/>
        </w:rPr>
      </w:pPr>
      <w:r w:rsidRPr="00427F5E">
        <w:rPr>
          <w:sz w:val="25"/>
          <w:szCs w:val="25"/>
        </w:rPr>
        <w:lastRenderedPageBreak/>
        <w:t>Solitary bees</w:t>
      </w:r>
    </w:p>
    <w:p w:rsidR="00300F71" w:rsidRPr="00427F5E" w:rsidRDefault="00300F71" w:rsidP="00887D8E">
      <w:pPr>
        <w:numPr>
          <w:ilvl w:val="0"/>
          <w:numId w:val="482"/>
        </w:numPr>
        <w:rPr>
          <w:sz w:val="25"/>
          <w:szCs w:val="25"/>
        </w:rPr>
      </w:pPr>
      <w:r w:rsidRPr="00427F5E">
        <w:rPr>
          <w:sz w:val="25"/>
          <w:szCs w:val="25"/>
        </w:rPr>
        <w:lastRenderedPageBreak/>
        <w:t>Social bees</w:t>
      </w:r>
    </w:p>
    <w:p w:rsidR="00AD7CA4" w:rsidRPr="00427F5E" w:rsidRDefault="00AD7CA4" w:rsidP="00300F71">
      <w:pPr>
        <w:tabs>
          <w:tab w:val="left" w:pos="360"/>
        </w:tabs>
        <w:spacing w:line="276" w:lineRule="auto"/>
        <w:rPr>
          <w:rFonts w:cs="Calibri Light"/>
          <w:b/>
          <w:bCs/>
          <w:sz w:val="25"/>
          <w:szCs w:val="25"/>
          <w:u w:val="single"/>
        </w:rPr>
        <w:sectPr w:rsidR="00AD7CA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300F71" w:rsidRPr="00427F5E" w:rsidRDefault="00300F71" w:rsidP="00AD7CA4">
      <w:pPr>
        <w:tabs>
          <w:tab w:val="left" w:pos="360"/>
          <w:tab w:val="left" w:pos="2374"/>
        </w:tabs>
        <w:spacing w:line="276" w:lineRule="auto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Solitary bees</w:t>
      </w:r>
    </w:p>
    <w:p w:rsidR="00300F71" w:rsidRPr="00427F5E" w:rsidRDefault="00300F71" w:rsidP="00887D8E">
      <w:pPr>
        <w:pStyle w:val="ListParagraph"/>
        <w:numPr>
          <w:ilvl w:val="0"/>
          <w:numId w:val="484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</w:t>
      </w:r>
      <w:r w:rsidRPr="00427F5E">
        <w:rPr>
          <w:rFonts w:ascii="Cambria" w:hAnsi="Cambria" w:cs="Calibri Light"/>
          <w:sz w:val="25"/>
          <w:szCs w:val="25"/>
          <w:lang w:eastAsia="zh-CN"/>
        </w:rPr>
        <w:t>is is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a </w:t>
      </w:r>
      <w:r w:rsidRPr="00427F5E">
        <w:rPr>
          <w:rFonts w:ascii="Cambria" w:hAnsi="Cambria" w:cs="Calibri Light"/>
          <w:sz w:val="25"/>
          <w:szCs w:val="25"/>
        </w:rPr>
        <w:t>group of bees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that </w:t>
      </w:r>
      <w:r w:rsidRPr="00427F5E">
        <w:rPr>
          <w:rFonts w:ascii="Cambria" w:hAnsi="Cambria" w:cs="Calibri Light"/>
          <w:sz w:val="25"/>
          <w:szCs w:val="25"/>
        </w:rPr>
        <w:t>live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and work </w:t>
      </w:r>
      <w:r w:rsidRPr="00427F5E">
        <w:rPr>
          <w:rFonts w:ascii="Cambria" w:hAnsi="Cambria" w:cs="Calibri Light"/>
          <w:sz w:val="25"/>
          <w:szCs w:val="25"/>
        </w:rPr>
        <w:t>alone</w:t>
      </w:r>
    </w:p>
    <w:p w:rsidR="00300F71" w:rsidRPr="00427F5E" w:rsidRDefault="00300F71" w:rsidP="00300F71">
      <w:pPr>
        <w:tabs>
          <w:tab w:val="left" w:pos="360"/>
        </w:tabs>
        <w:spacing w:line="276" w:lineRule="auto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solitary bees</w:t>
      </w:r>
    </w:p>
    <w:p w:rsidR="00A21D7C" w:rsidRPr="00427F5E" w:rsidRDefault="00A21D7C" w:rsidP="00887D8E">
      <w:pPr>
        <w:pStyle w:val="ListParagraph"/>
        <w:numPr>
          <w:ilvl w:val="0"/>
          <w:numId w:val="484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  <w:lang w:eastAsia="zh-CN"/>
        </w:rPr>
        <w:sectPr w:rsidR="00A21D7C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00F71" w:rsidRPr="00427F5E" w:rsidRDefault="00300F71" w:rsidP="00887D8E">
      <w:pPr>
        <w:pStyle w:val="ListParagraph"/>
        <w:numPr>
          <w:ilvl w:val="0"/>
          <w:numId w:val="484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>Mason bees</w:t>
      </w:r>
    </w:p>
    <w:p w:rsidR="00300F71" w:rsidRPr="00427F5E" w:rsidRDefault="00300F71" w:rsidP="00887D8E">
      <w:pPr>
        <w:pStyle w:val="ListParagraph"/>
        <w:numPr>
          <w:ilvl w:val="0"/>
          <w:numId w:val="484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Leafcutter bees</w:t>
      </w:r>
    </w:p>
    <w:p w:rsidR="00300F71" w:rsidRPr="00427F5E" w:rsidRDefault="00300F71" w:rsidP="00887D8E">
      <w:pPr>
        <w:pStyle w:val="ListParagraph"/>
        <w:numPr>
          <w:ilvl w:val="0"/>
          <w:numId w:val="484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>Mining bees</w:t>
      </w:r>
    </w:p>
    <w:p w:rsidR="00300F71" w:rsidRPr="00427F5E" w:rsidRDefault="00300F71" w:rsidP="00887D8E">
      <w:pPr>
        <w:pStyle w:val="ListParagraph"/>
        <w:numPr>
          <w:ilvl w:val="0"/>
          <w:numId w:val="484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Carpenter bees</w:t>
      </w:r>
    </w:p>
    <w:p w:rsidR="00300F71" w:rsidRPr="00427F5E" w:rsidRDefault="00300F71" w:rsidP="00887D8E">
      <w:pPr>
        <w:pStyle w:val="ListParagraph"/>
        <w:numPr>
          <w:ilvl w:val="0"/>
          <w:numId w:val="484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>Sweat bees</w:t>
      </w:r>
    </w:p>
    <w:p w:rsidR="00A21D7C" w:rsidRPr="00427F5E" w:rsidRDefault="00A21D7C" w:rsidP="00300F71">
      <w:pPr>
        <w:spacing w:line="276" w:lineRule="auto"/>
        <w:rPr>
          <w:rFonts w:cs="Calibri Light"/>
          <w:b/>
          <w:sz w:val="25"/>
          <w:szCs w:val="25"/>
          <w:u w:val="single"/>
        </w:rPr>
        <w:sectPr w:rsidR="00A21D7C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</w:p>
    <w:p w:rsidR="00300F71" w:rsidRPr="00427F5E" w:rsidRDefault="00300F71" w:rsidP="00300F71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SOCIAL BEES</w:t>
      </w:r>
    </w:p>
    <w:p w:rsidR="00300F71" w:rsidRPr="00427F5E" w:rsidRDefault="00300F71" w:rsidP="00887D8E">
      <w:pPr>
        <w:pStyle w:val="ListParagraph"/>
        <w:numPr>
          <w:ilvl w:val="0"/>
          <w:numId w:val="539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These are bees that live and work together</w:t>
      </w:r>
    </w:p>
    <w:p w:rsidR="00300F71" w:rsidRPr="00427F5E" w:rsidRDefault="00300F71" w:rsidP="00887D8E">
      <w:pPr>
        <w:numPr>
          <w:ilvl w:val="0"/>
          <w:numId w:val="483"/>
        </w:numPr>
        <w:spacing w:line="276" w:lineRule="auto"/>
        <w:ind w:left="72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A group of bees is called a </w:t>
      </w:r>
      <w:r w:rsidRPr="00427F5E">
        <w:rPr>
          <w:rFonts w:cs="Calibri Light"/>
          <w:b/>
          <w:sz w:val="25"/>
          <w:szCs w:val="25"/>
        </w:rPr>
        <w:t xml:space="preserve">bee </w:t>
      </w:r>
      <w:r w:rsidRPr="00427F5E">
        <w:rPr>
          <w:rFonts w:cs="Calibri Light"/>
          <w:b/>
          <w:bCs/>
          <w:sz w:val="25"/>
          <w:szCs w:val="25"/>
        </w:rPr>
        <w:t>colony</w:t>
      </w:r>
    </w:p>
    <w:p w:rsidR="00300F71" w:rsidRPr="00427F5E" w:rsidRDefault="00300F71" w:rsidP="00887D8E">
      <w:pPr>
        <w:numPr>
          <w:ilvl w:val="0"/>
          <w:numId w:val="483"/>
        </w:numPr>
        <w:spacing w:line="276" w:lineRule="auto"/>
        <w:ind w:left="72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 xml:space="preserve">A group of bees in motion is called a </w:t>
      </w:r>
      <w:r w:rsidRPr="00427F5E">
        <w:rPr>
          <w:rFonts w:cs="Calibri Light"/>
          <w:b/>
          <w:bCs/>
          <w:sz w:val="25"/>
          <w:szCs w:val="25"/>
          <w:lang w:eastAsia="zh-CN"/>
        </w:rPr>
        <w:t>bee swarm</w:t>
      </w:r>
    </w:p>
    <w:p w:rsidR="00300F71" w:rsidRPr="00427F5E" w:rsidRDefault="00300F71" w:rsidP="00300F71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Examples of social </w:t>
      </w:r>
      <w:r w:rsidRPr="00427F5E">
        <w:rPr>
          <w:rFonts w:cs="Calibri Light"/>
          <w:b/>
          <w:sz w:val="25"/>
          <w:szCs w:val="25"/>
          <w:u w:val="single"/>
          <w:lang w:eastAsia="zh-CN"/>
        </w:rPr>
        <w:t>bees</w:t>
      </w:r>
    </w:p>
    <w:p w:rsidR="009D0A71" w:rsidRPr="00427F5E" w:rsidRDefault="009D0A71" w:rsidP="00887D8E">
      <w:pPr>
        <w:pStyle w:val="ListParagraph"/>
        <w:numPr>
          <w:ilvl w:val="0"/>
          <w:numId w:val="484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  <w:lang w:eastAsia="zh-CN"/>
        </w:rPr>
        <w:sectPr w:rsidR="009D0A71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00F71" w:rsidRPr="00427F5E" w:rsidRDefault="00300F71" w:rsidP="00887D8E">
      <w:pPr>
        <w:pStyle w:val="ListParagraph"/>
        <w:numPr>
          <w:ilvl w:val="0"/>
          <w:numId w:val="484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>H</w:t>
      </w:r>
      <w:r w:rsidRPr="00427F5E">
        <w:rPr>
          <w:rFonts w:ascii="Cambria" w:hAnsi="Cambria" w:cs="Calibri Light"/>
          <w:sz w:val="25"/>
          <w:szCs w:val="25"/>
        </w:rPr>
        <w:t>oneybee</w:t>
      </w:r>
      <w:r w:rsidRPr="00427F5E">
        <w:rPr>
          <w:rFonts w:ascii="Cambria" w:hAnsi="Cambria" w:cs="Calibri Light"/>
          <w:sz w:val="25"/>
          <w:szCs w:val="25"/>
          <w:lang w:eastAsia="zh-CN"/>
        </w:rPr>
        <w:t>s</w:t>
      </w:r>
    </w:p>
    <w:p w:rsidR="009D0A71" w:rsidRPr="00427F5E" w:rsidRDefault="00300F71" w:rsidP="00887D8E">
      <w:pPr>
        <w:pStyle w:val="ListParagraph"/>
        <w:numPr>
          <w:ilvl w:val="0"/>
          <w:numId w:val="484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  <w:lang w:eastAsia="zh-CN"/>
        </w:rPr>
        <w:sectPr w:rsidR="009D0A71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>Bumblebees</w:t>
      </w:r>
    </w:p>
    <w:p w:rsidR="0012386B" w:rsidRPr="00427F5E" w:rsidRDefault="009D0A71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APICULTURE</w:t>
      </w:r>
    </w:p>
    <w:p w:rsidR="0012386B" w:rsidRPr="00427F5E" w:rsidRDefault="00300F71" w:rsidP="00887D8E">
      <w:pPr>
        <w:pStyle w:val="ListParagraph"/>
        <w:numPr>
          <w:ilvl w:val="0"/>
          <w:numId w:val="542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This</w:t>
      </w:r>
      <w:r w:rsidR="0012386B" w:rsidRPr="00427F5E">
        <w:rPr>
          <w:rFonts w:ascii="Cambria" w:hAnsi="Cambria" w:cs="Calibri Light"/>
          <w:sz w:val="25"/>
          <w:szCs w:val="25"/>
          <w:lang w:eastAsia="zh-CN"/>
        </w:rPr>
        <w:t xml:space="preserve"> is the </w:t>
      </w:r>
      <w:r w:rsidR="0012386B" w:rsidRPr="00427F5E">
        <w:rPr>
          <w:rFonts w:ascii="Cambria" w:hAnsi="Cambria" w:cs="Calibri Light"/>
          <w:sz w:val="25"/>
          <w:szCs w:val="25"/>
        </w:rPr>
        <w:t xml:space="preserve">keeping </w:t>
      </w:r>
      <w:r w:rsidR="0012386B" w:rsidRPr="00427F5E">
        <w:rPr>
          <w:rFonts w:ascii="Cambria" w:hAnsi="Cambria" w:cs="Calibri Light"/>
          <w:sz w:val="25"/>
          <w:szCs w:val="25"/>
          <w:lang w:eastAsia="zh-CN"/>
        </w:rPr>
        <w:t xml:space="preserve">of </w:t>
      </w:r>
      <w:r w:rsidR="0012386B" w:rsidRPr="00427F5E">
        <w:rPr>
          <w:rFonts w:ascii="Cambria" w:hAnsi="Cambria" w:cs="Calibri Light"/>
          <w:sz w:val="25"/>
          <w:szCs w:val="25"/>
        </w:rPr>
        <w:t>honey bees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Importance of bees to plants and people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People</w:t>
      </w:r>
    </w:p>
    <w:p w:rsidR="00AD7CA4" w:rsidRPr="00427F5E" w:rsidRDefault="00AD7CA4" w:rsidP="00887D8E">
      <w:pPr>
        <w:pStyle w:val="ListParagraph"/>
        <w:numPr>
          <w:ilvl w:val="0"/>
          <w:numId w:val="542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  <w:sectPr w:rsidR="00AD7CA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12386B" w:rsidRPr="00427F5E" w:rsidRDefault="0012386B" w:rsidP="00887D8E">
      <w:pPr>
        <w:pStyle w:val="ListParagraph"/>
        <w:numPr>
          <w:ilvl w:val="0"/>
          <w:numId w:val="542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Bees pro</w:t>
      </w:r>
      <w:r w:rsidRPr="00427F5E">
        <w:rPr>
          <w:rFonts w:ascii="Cambria" w:hAnsi="Cambria" w:cs="Calibri Light"/>
          <w:sz w:val="25"/>
          <w:szCs w:val="25"/>
          <w:lang w:eastAsia="zh-CN"/>
        </w:rPr>
        <w:t>vide</w:t>
      </w:r>
      <w:r w:rsidRPr="00427F5E">
        <w:rPr>
          <w:rFonts w:ascii="Cambria" w:hAnsi="Cambria" w:cs="Calibri Light"/>
          <w:sz w:val="25"/>
          <w:szCs w:val="25"/>
        </w:rPr>
        <w:t xml:space="preserve"> honey</w:t>
      </w:r>
    </w:p>
    <w:p w:rsidR="0012386B" w:rsidRPr="00427F5E" w:rsidRDefault="0012386B" w:rsidP="00887D8E">
      <w:pPr>
        <w:pStyle w:val="ListParagraph"/>
        <w:numPr>
          <w:ilvl w:val="0"/>
          <w:numId w:val="542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Bees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  <w:lang w:eastAsia="zh-CN"/>
        </w:rPr>
        <w:t>provide beeswax</w:t>
      </w:r>
    </w:p>
    <w:p w:rsidR="0012386B" w:rsidRPr="00427F5E" w:rsidRDefault="009D0A71" w:rsidP="00887D8E">
      <w:pPr>
        <w:pStyle w:val="ListParagraph"/>
        <w:numPr>
          <w:ilvl w:val="0"/>
          <w:numId w:val="542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Bees provide pollen and propolis</w:t>
      </w:r>
    </w:p>
    <w:p w:rsidR="0012386B" w:rsidRPr="00427F5E" w:rsidRDefault="00AD7CA4" w:rsidP="00887D8E">
      <w:pPr>
        <w:pStyle w:val="ListParagraph"/>
        <w:numPr>
          <w:ilvl w:val="0"/>
          <w:numId w:val="542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Apiculture project</w:t>
      </w:r>
      <w:r w:rsidR="0012386B"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  <w:lang w:eastAsia="zh-CN"/>
        </w:rPr>
        <w:t>is a source</w:t>
      </w:r>
      <w:r w:rsidR="0012386B" w:rsidRPr="00427F5E">
        <w:rPr>
          <w:rFonts w:ascii="Cambria" w:hAnsi="Cambria" w:cs="Calibri Light"/>
          <w:sz w:val="25"/>
          <w:szCs w:val="25"/>
          <w:lang w:eastAsia="zh-CN"/>
        </w:rPr>
        <w:t xml:space="preserve"> of </w:t>
      </w:r>
      <w:r w:rsidR="0012386B" w:rsidRPr="00427F5E">
        <w:rPr>
          <w:rFonts w:ascii="Cambria" w:hAnsi="Cambria" w:cs="Calibri Light"/>
          <w:sz w:val="25"/>
          <w:szCs w:val="25"/>
        </w:rPr>
        <w:t>employment</w:t>
      </w:r>
    </w:p>
    <w:p w:rsidR="00AD7CA4" w:rsidRPr="00427F5E" w:rsidRDefault="00AD7CA4" w:rsidP="00AD7CA4">
      <w:pPr>
        <w:spacing w:line="276" w:lineRule="auto"/>
        <w:rPr>
          <w:rFonts w:cs="Calibri Light"/>
          <w:b/>
          <w:sz w:val="25"/>
          <w:szCs w:val="25"/>
          <w:u w:val="single"/>
          <w:lang w:eastAsia="zh-CN"/>
        </w:rPr>
        <w:sectPr w:rsidR="00AD7CA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Plants</w:t>
      </w:r>
    </w:p>
    <w:p w:rsidR="0012386B" w:rsidRPr="00427F5E" w:rsidRDefault="0012386B" w:rsidP="00887D8E">
      <w:pPr>
        <w:pStyle w:val="ListParagraph"/>
        <w:numPr>
          <w:ilvl w:val="0"/>
          <w:numId w:val="543"/>
        </w:numPr>
        <w:spacing w:line="276" w:lineRule="auto"/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Bees pollinat</w:t>
      </w:r>
      <w:r w:rsidRPr="00427F5E">
        <w:rPr>
          <w:rFonts w:ascii="Cambria" w:hAnsi="Cambria" w:cs="Calibri Light"/>
          <w:sz w:val="25"/>
          <w:szCs w:val="25"/>
          <w:lang w:eastAsia="zh-CN"/>
        </w:rPr>
        <w:t>e</w:t>
      </w:r>
      <w:r w:rsidRPr="00427F5E">
        <w:rPr>
          <w:rFonts w:ascii="Cambria" w:hAnsi="Cambria" w:cs="Calibri Light"/>
          <w:sz w:val="25"/>
          <w:szCs w:val="25"/>
        </w:rPr>
        <w:t xml:space="preserve"> flowers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of crops</w:t>
      </w:r>
    </w:p>
    <w:p w:rsidR="0012386B" w:rsidRPr="00427F5E" w:rsidRDefault="0012386B" w:rsidP="0012386B">
      <w:pPr>
        <w:rPr>
          <w:b/>
          <w:sz w:val="25"/>
          <w:szCs w:val="25"/>
          <w:u w:val="single"/>
        </w:rPr>
      </w:pPr>
      <w:r w:rsidRPr="00427F5E">
        <w:rPr>
          <w:b/>
          <w:sz w:val="25"/>
          <w:szCs w:val="25"/>
          <w:u w:val="single"/>
        </w:rPr>
        <w:t>Danger of bees in the environment</w:t>
      </w:r>
    </w:p>
    <w:p w:rsidR="0012386B" w:rsidRPr="00427F5E" w:rsidRDefault="0012386B" w:rsidP="00887D8E">
      <w:pPr>
        <w:numPr>
          <w:ilvl w:val="0"/>
          <w:numId w:val="474"/>
        </w:numPr>
        <w:rPr>
          <w:sz w:val="25"/>
          <w:szCs w:val="25"/>
        </w:rPr>
      </w:pPr>
      <w:r w:rsidRPr="00427F5E">
        <w:rPr>
          <w:sz w:val="25"/>
          <w:szCs w:val="25"/>
        </w:rPr>
        <w:t>They sting people and animals</w:t>
      </w:r>
    </w:p>
    <w:p w:rsidR="0012386B" w:rsidRPr="00427F5E" w:rsidRDefault="0012386B" w:rsidP="0012386B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5"/>
          <w:szCs w:val="25"/>
          <w:u w:val="single"/>
        </w:rPr>
      </w:pPr>
      <w:r w:rsidRPr="00427F5E">
        <w:rPr>
          <w:rStyle w:val="Strong"/>
          <w:rFonts w:ascii="Cambria" w:hAnsi="Cambria"/>
          <w:iCs/>
          <w:color w:val="000000"/>
          <w:sz w:val="25"/>
          <w:szCs w:val="25"/>
          <w:u w:val="single"/>
        </w:rPr>
        <w:t>What causes bees to sting?</w:t>
      </w:r>
    </w:p>
    <w:p w:rsidR="0012386B" w:rsidRPr="00427F5E" w:rsidRDefault="0012386B" w:rsidP="00887D8E">
      <w:pPr>
        <w:pStyle w:val="NormalWeb"/>
        <w:numPr>
          <w:ilvl w:val="0"/>
          <w:numId w:val="475"/>
        </w:numPr>
        <w:spacing w:before="0" w:beforeAutospacing="0" w:after="0" w:afterAutospacing="0"/>
        <w:rPr>
          <w:rFonts w:ascii="Cambria" w:hAnsi="Cambria"/>
          <w:color w:val="000000"/>
          <w:sz w:val="25"/>
          <w:szCs w:val="25"/>
        </w:rPr>
        <w:sectPr w:rsidR="0012386B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12386B" w:rsidRPr="00427F5E" w:rsidRDefault="0012386B" w:rsidP="00887D8E">
      <w:pPr>
        <w:pStyle w:val="NormalWeb"/>
        <w:numPr>
          <w:ilvl w:val="0"/>
          <w:numId w:val="475"/>
        </w:numPr>
        <w:spacing w:before="0" w:beforeAutospacing="0" w:after="0" w:afterAutospacing="0"/>
        <w:rPr>
          <w:rFonts w:ascii="Cambria" w:hAnsi="Cambria"/>
          <w:color w:val="000000"/>
          <w:sz w:val="25"/>
          <w:szCs w:val="25"/>
        </w:rPr>
      </w:pPr>
      <w:r w:rsidRPr="00427F5E">
        <w:rPr>
          <w:rFonts w:ascii="Cambria" w:hAnsi="Cambria"/>
          <w:color w:val="000000"/>
          <w:sz w:val="25"/>
          <w:szCs w:val="25"/>
        </w:rPr>
        <w:lastRenderedPageBreak/>
        <w:t>Honey harvesting during day time</w:t>
      </w:r>
    </w:p>
    <w:p w:rsidR="0012386B" w:rsidRPr="00427F5E" w:rsidRDefault="0012386B" w:rsidP="00887D8E">
      <w:pPr>
        <w:pStyle w:val="NormalWeb"/>
        <w:numPr>
          <w:ilvl w:val="0"/>
          <w:numId w:val="475"/>
        </w:numPr>
        <w:spacing w:before="0" w:beforeAutospacing="0" w:after="0" w:afterAutospacing="0"/>
        <w:rPr>
          <w:rFonts w:ascii="Cambria" w:hAnsi="Cambria"/>
          <w:color w:val="000000"/>
          <w:sz w:val="25"/>
          <w:szCs w:val="25"/>
        </w:rPr>
      </w:pPr>
      <w:r w:rsidRPr="00427F5E">
        <w:rPr>
          <w:rFonts w:ascii="Cambria" w:hAnsi="Cambria"/>
          <w:color w:val="000000"/>
          <w:sz w:val="25"/>
          <w:szCs w:val="25"/>
        </w:rPr>
        <w:t>Honey harvesting without a smoker</w:t>
      </w:r>
    </w:p>
    <w:p w:rsidR="0012386B" w:rsidRPr="00427F5E" w:rsidRDefault="0012386B" w:rsidP="00887D8E">
      <w:pPr>
        <w:pStyle w:val="NormalWeb"/>
        <w:numPr>
          <w:ilvl w:val="0"/>
          <w:numId w:val="475"/>
        </w:numPr>
        <w:spacing w:before="0" w:beforeAutospacing="0" w:after="0" w:afterAutospacing="0"/>
        <w:rPr>
          <w:rFonts w:ascii="Cambria" w:hAnsi="Cambria"/>
          <w:color w:val="000000"/>
          <w:sz w:val="25"/>
          <w:szCs w:val="25"/>
        </w:rPr>
      </w:pPr>
      <w:r w:rsidRPr="00427F5E">
        <w:rPr>
          <w:rFonts w:ascii="Cambria" w:hAnsi="Cambria"/>
          <w:color w:val="000000"/>
          <w:sz w:val="25"/>
          <w:szCs w:val="25"/>
        </w:rPr>
        <w:t>Using cosmetics made from beeswax</w:t>
      </w:r>
    </w:p>
    <w:p w:rsidR="0012386B" w:rsidRPr="00427F5E" w:rsidRDefault="0012386B" w:rsidP="00887D8E">
      <w:pPr>
        <w:pStyle w:val="NormalWeb"/>
        <w:numPr>
          <w:ilvl w:val="0"/>
          <w:numId w:val="475"/>
        </w:numPr>
        <w:spacing w:before="0" w:beforeAutospacing="0" w:after="0" w:afterAutospacing="0"/>
        <w:rPr>
          <w:rFonts w:ascii="Cambria" w:hAnsi="Cambria"/>
          <w:color w:val="000000"/>
          <w:sz w:val="25"/>
          <w:szCs w:val="25"/>
        </w:rPr>
      </w:pPr>
      <w:r w:rsidRPr="00427F5E">
        <w:rPr>
          <w:rFonts w:ascii="Cambria" w:hAnsi="Cambria"/>
          <w:color w:val="000000"/>
          <w:sz w:val="25"/>
          <w:szCs w:val="25"/>
        </w:rPr>
        <w:t>Making a lot of noise near the hive</w:t>
      </w:r>
    </w:p>
    <w:p w:rsidR="0012386B" w:rsidRPr="00427F5E" w:rsidRDefault="0012386B" w:rsidP="00887D8E">
      <w:pPr>
        <w:pStyle w:val="NormalWeb"/>
        <w:numPr>
          <w:ilvl w:val="0"/>
          <w:numId w:val="475"/>
        </w:numPr>
        <w:spacing w:before="0" w:beforeAutospacing="0" w:after="0" w:afterAutospacing="0"/>
        <w:rPr>
          <w:rFonts w:ascii="Cambria" w:hAnsi="Cambria"/>
          <w:color w:val="000000"/>
          <w:sz w:val="25"/>
          <w:szCs w:val="25"/>
        </w:rPr>
      </w:pPr>
      <w:r w:rsidRPr="00427F5E">
        <w:rPr>
          <w:rFonts w:ascii="Cambria" w:hAnsi="Cambria"/>
          <w:color w:val="000000"/>
          <w:sz w:val="25"/>
          <w:szCs w:val="25"/>
        </w:rPr>
        <w:lastRenderedPageBreak/>
        <w:t>Standing in path of bee swarm</w:t>
      </w:r>
    </w:p>
    <w:p w:rsidR="0012386B" w:rsidRPr="00427F5E" w:rsidRDefault="0012386B" w:rsidP="00887D8E">
      <w:pPr>
        <w:pStyle w:val="NormalWeb"/>
        <w:numPr>
          <w:ilvl w:val="0"/>
          <w:numId w:val="475"/>
        </w:numPr>
        <w:spacing w:before="0" w:beforeAutospacing="0" w:after="0" w:afterAutospacing="0"/>
        <w:rPr>
          <w:rFonts w:ascii="Cambria" w:hAnsi="Cambria"/>
          <w:color w:val="000000"/>
          <w:sz w:val="25"/>
          <w:szCs w:val="25"/>
        </w:rPr>
      </w:pPr>
      <w:r w:rsidRPr="00427F5E">
        <w:rPr>
          <w:rFonts w:ascii="Cambria" w:hAnsi="Cambria"/>
          <w:color w:val="000000"/>
          <w:sz w:val="25"/>
          <w:szCs w:val="25"/>
        </w:rPr>
        <w:t>Playing near the hive</w:t>
      </w:r>
    </w:p>
    <w:p w:rsidR="0012386B" w:rsidRPr="00427F5E" w:rsidRDefault="0012386B" w:rsidP="00887D8E">
      <w:pPr>
        <w:pStyle w:val="NormalWeb"/>
        <w:numPr>
          <w:ilvl w:val="0"/>
          <w:numId w:val="475"/>
        </w:numPr>
        <w:spacing w:before="0" w:beforeAutospacing="0" w:after="0" w:afterAutospacing="0"/>
        <w:rPr>
          <w:rFonts w:ascii="Cambria" w:hAnsi="Cambria"/>
          <w:color w:val="000000"/>
          <w:sz w:val="25"/>
          <w:szCs w:val="25"/>
        </w:rPr>
      </w:pPr>
      <w:r w:rsidRPr="00427F5E">
        <w:rPr>
          <w:rFonts w:ascii="Cambria" w:hAnsi="Cambria"/>
          <w:color w:val="000000"/>
          <w:sz w:val="25"/>
          <w:szCs w:val="25"/>
        </w:rPr>
        <w:t>Crushing a bee near a hive</w:t>
      </w:r>
    </w:p>
    <w:p w:rsidR="0012386B" w:rsidRPr="00427F5E" w:rsidRDefault="0012386B" w:rsidP="00887D8E">
      <w:pPr>
        <w:pStyle w:val="NormalWeb"/>
        <w:numPr>
          <w:ilvl w:val="0"/>
          <w:numId w:val="475"/>
        </w:numPr>
        <w:spacing w:before="0" w:beforeAutospacing="0" w:after="0" w:afterAutospacing="0"/>
        <w:rPr>
          <w:rFonts w:ascii="Cambria" w:hAnsi="Cambria"/>
          <w:color w:val="000000"/>
          <w:sz w:val="25"/>
          <w:szCs w:val="25"/>
        </w:rPr>
      </w:pPr>
      <w:r w:rsidRPr="00427F5E">
        <w:rPr>
          <w:rFonts w:ascii="Cambria" w:hAnsi="Cambria"/>
          <w:color w:val="000000"/>
          <w:sz w:val="25"/>
          <w:szCs w:val="25"/>
        </w:rPr>
        <w:t>Chasing away bees with naked hands</w:t>
      </w:r>
    </w:p>
    <w:p w:rsidR="0012386B" w:rsidRPr="00427F5E" w:rsidRDefault="0012386B" w:rsidP="0012386B">
      <w:pPr>
        <w:rPr>
          <w:sz w:val="25"/>
          <w:szCs w:val="25"/>
        </w:rPr>
        <w:sectPr w:rsidR="0012386B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12386B" w:rsidRPr="00427F5E" w:rsidRDefault="00AD7CA4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MAIN BEE PRODUCTS (MAIN PRODUCTS GOT FROM HONEY BEE</w:t>
      </w:r>
      <w:r w:rsidRPr="00427F5E">
        <w:rPr>
          <w:rFonts w:cs="Calibri Light"/>
          <w:b/>
          <w:sz w:val="25"/>
          <w:szCs w:val="25"/>
          <w:u w:val="single"/>
          <w:lang w:eastAsia="zh-CN"/>
        </w:rPr>
        <w:t>S)</w:t>
      </w:r>
    </w:p>
    <w:p w:rsidR="00AD7CA4" w:rsidRPr="00427F5E" w:rsidRDefault="00AD7CA4" w:rsidP="00887D8E">
      <w:pPr>
        <w:numPr>
          <w:ilvl w:val="0"/>
          <w:numId w:val="477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  <w:lang w:eastAsia="zh-CN"/>
        </w:rPr>
        <w:sectPr w:rsidR="00AD7CA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12386B" w:rsidRPr="00427F5E" w:rsidRDefault="0012386B" w:rsidP="00887D8E">
      <w:pPr>
        <w:numPr>
          <w:ilvl w:val="0"/>
          <w:numId w:val="477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lastRenderedPageBreak/>
        <w:t xml:space="preserve">Honey </w:t>
      </w:r>
    </w:p>
    <w:p w:rsidR="0012386B" w:rsidRPr="00427F5E" w:rsidRDefault="0012386B" w:rsidP="00887D8E">
      <w:pPr>
        <w:numPr>
          <w:ilvl w:val="0"/>
          <w:numId w:val="477"/>
        </w:numPr>
        <w:tabs>
          <w:tab w:val="left" w:pos="360"/>
        </w:tabs>
        <w:spacing w:line="276" w:lineRule="auto"/>
        <w:rPr>
          <w:sz w:val="25"/>
          <w:szCs w:val="25"/>
          <w:lang w:eastAsia="zh-CN"/>
        </w:rPr>
      </w:pPr>
      <w:r w:rsidRPr="00427F5E">
        <w:rPr>
          <w:rFonts w:cs="Calibri Light"/>
          <w:sz w:val="25"/>
          <w:szCs w:val="25"/>
          <w:lang w:eastAsia="zh-CN"/>
        </w:rPr>
        <w:lastRenderedPageBreak/>
        <w:t>Beeswax</w:t>
      </w:r>
    </w:p>
    <w:p w:rsidR="00AD7CA4" w:rsidRPr="00427F5E" w:rsidRDefault="00AD7CA4" w:rsidP="0012386B">
      <w:pPr>
        <w:rPr>
          <w:b/>
          <w:sz w:val="25"/>
          <w:szCs w:val="25"/>
          <w:u w:val="single"/>
          <w:lang w:eastAsia="zh-CN"/>
        </w:rPr>
        <w:sectPr w:rsidR="00AD7CA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12386B" w:rsidRPr="00427F5E" w:rsidRDefault="0012386B" w:rsidP="0012386B">
      <w:pPr>
        <w:rPr>
          <w:b/>
          <w:sz w:val="25"/>
          <w:szCs w:val="25"/>
          <w:u w:val="single"/>
          <w:lang w:eastAsia="zh-CN"/>
        </w:rPr>
      </w:pPr>
      <w:r w:rsidRPr="00427F5E">
        <w:rPr>
          <w:b/>
          <w:sz w:val="25"/>
          <w:szCs w:val="25"/>
          <w:u w:val="single"/>
          <w:lang w:eastAsia="zh-CN"/>
        </w:rPr>
        <w:lastRenderedPageBreak/>
        <w:t>Other bee products</w:t>
      </w:r>
    </w:p>
    <w:p w:rsidR="0012386B" w:rsidRPr="00427F5E" w:rsidRDefault="0012386B" w:rsidP="00887D8E">
      <w:pPr>
        <w:numPr>
          <w:ilvl w:val="0"/>
          <w:numId w:val="476"/>
        </w:numPr>
        <w:rPr>
          <w:rFonts w:cs="Arial"/>
          <w:color w:val="222222"/>
          <w:sz w:val="25"/>
          <w:szCs w:val="25"/>
          <w:shd w:val="clear" w:color="auto" w:fill="FFFFFF"/>
        </w:rPr>
      </w:pPr>
      <w:r w:rsidRPr="00427F5E">
        <w:rPr>
          <w:rFonts w:cs="Arial"/>
          <w:color w:val="222222"/>
          <w:sz w:val="25"/>
          <w:szCs w:val="25"/>
          <w:shd w:val="clear" w:color="auto" w:fill="FFFFFF"/>
        </w:rPr>
        <w:t>Propolis: it is used to heal cuts and wounds</w:t>
      </w:r>
    </w:p>
    <w:p w:rsidR="0012386B" w:rsidRPr="00427F5E" w:rsidRDefault="0012386B" w:rsidP="00887D8E">
      <w:pPr>
        <w:numPr>
          <w:ilvl w:val="0"/>
          <w:numId w:val="476"/>
        </w:numPr>
        <w:rPr>
          <w:rFonts w:cs="Arial"/>
          <w:color w:val="222222"/>
          <w:sz w:val="25"/>
          <w:szCs w:val="25"/>
          <w:shd w:val="clear" w:color="auto" w:fill="FFFFFF"/>
        </w:rPr>
      </w:pPr>
      <w:r w:rsidRPr="00427F5E">
        <w:rPr>
          <w:rFonts w:cs="Arial"/>
          <w:color w:val="222222"/>
          <w:sz w:val="25"/>
          <w:szCs w:val="25"/>
          <w:shd w:val="clear" w:color="auto" w:fill="FFFFFF"/>
        </w:rPr>
        <w:t>Bee pollen: it is rich in proteins</w:t>
      </w:r>
    </w:p>
    <w:p w:rsidR="0012386B" w:rsidRPr="00427F5E" w:rsidRDefault="0012386B" w:rsidP="00887D8E">
      <w:pPr>
        <w:numPr>
          <w:ilvl w:val="0"/>
          <w:numId w:val="476"/>
        </w:numPr>
        <w:rPr>
          <w:rFonts w:cs="Arial"/>
          <w:color w:val="222222"/>
          <w:sz w:val="25"/>
          <w:szCs w:val="25"/>
          <w:shd w:val="clear" w:color="auto" w:fill="FFFFFF"/>
        </w:rPr>
      </w:pPr>
      <w:r w:rsidRPr="00427F5E">
        <w:rPr>
          <w:rFonts w:cs="Arial"/>
          <w:color w:val="222222"/>
          <w:sz w:val="25"/>
          <w:szCs w:val="25"/>
          <w:shd w:val="clear" w:color="auto" w:fill="FFFFFF"/>
        </w:rPr>
        <w:t>B</w:t>
      </w:r>
      <w:r w:rsidRPr="00427F5E">
        <w:rPr>
          <w:rFonts w:cs="Arial"/>
          <w:bCs/>
          <w:color w:val="222222"/>
          <w:sz w:val="25"/>
          <w:szCs w:val="25"/>
          <w:shd w:val="clear" w:color="auto" w:fill="FFFFFF"/>
        </w:rPr>
        <w:t>ee</w:t>
      </w:r>
      <w:r w:rsidRPr="00427F5E">
        <w:rPr>
          <w:rFonts w:cs="Arial"/>
          <w:color w:val="222222"/>
          <w:sz w:val="25"/>
          <w:szCs w:val="25"/>
          <w:shd w:val="clear" w:color="auto" w:fill="FFFFFF"/>
        </w:rPr>
        <w:t> venom</w:t>
      </w:r>
    </w:p>
    <w:p w:rsidR="0012386B" w:rsidRPr="00427F5E" w:rsidRDefault="0012386B" w:rsidP="00887D8E">
      <w:pPr>
        <w:numPr>
          <w:ilvl w:val="0"/>
          <w:numId w:val="476"/>
        </w:numPr>
        <w:rPr>
          <w:sz w:val="25"/>
          <w:szCs w:val="25"/>
          <w:lang w:eastAsia="zh-CN"/>
        </w:rPr>
      </w:pPr>
      <w:r w:rsidRPr="00427F5E">
        <w:rPr>
          <w:rFonts w:cs="Arial"/>
          <w:color w:val="222222"/>
          <w:sz w:val="25"/>
          <w:szCs w:val="25"/>
          <w:shd w:val="clear" w:color="auto" w:fill="FFFFFF"/>
        </w:rPr>
        <w:t>Royal jelly: it is rich in vitamin B</w:t>
      </w:r>
    </w:p>
    <w:p w:rsidR="00AD7CA4" w:rsidRPr="00427F5E" w:rsidRDefault="00AD7CA4" w:rsidP="00AD7CA4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  <w:lang w:eastAsia="zh-CN"/>
        </w:rPr>
        <w:t xml:space="preserve">Uses of honey to people </w:t>
      </w:r>
    </w:p>
    <w:p w:rsidR="00AD7CA4" w:rsidRPr="00427F5E" w:rsidRDefault="00AD7CA4" w:rsidP="00887D8E">
      <w:pPr>
        <w:numPr>
          <w:ilvl w:val="0"/>
          <w:numId w:val="481"/>
        </w:numPr>
        <w:spacing w:line="276" w:lineRule="auto"/>
        <w:rPr>
          <w:rFonts w:cs="Calibri Light"/>
          <w:sz w:val="25"/>
          <w:szCs w:val="25"/>
          <w:lang w:eastAsia="zh-CN"/>
        </w:rPr>
        <w:sectPr w:rsidR="00AD7CA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AD7CA4" w:rsidRPr="00427F5E" w:rsidRDefault="00AD7CA4" w:rsidP="00887D8E">
      <w:pPr>
        <w:numPr>
          <w:ilvl w:val="0"/>
          <w:numId w:val="481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lastRenderedPageBreak/>
        <w:t>It</w:t>
      </w:r>
      <w:r w:rsidRPr="00427F5E">
        <w:rPr>
          <w:rFonts w:cs="Calibri Light"/>
          <w:sz w:val="25"/>
          <w:szCs w:val="25"/>
        </w:rPr>
        <w:t xml:space="preserve"> is </w:t>
      </w:r>
      <w:r w:rsidRPr="00427F5E">
        <w:rPr>
          <w:rFonts w:cs="Calibri Light"/>
          <w:sz w:val="25"/>
          <w:szCs w:val="25"/>
          <w:lang w:eastAsia="zh-CN"/>
        </w:rPr>
        <w:t>used</w:t>
      </w:r>
      <w:r w:rsidRPr="00427F5E">
        <w:rPr>
          <w:rFonts w:cs="Calibri Light"/>
          <w:sz w:val="25"/>
          <w:szCs w:val="25"/>
        </w:rPr>
        <w:t xml:space="preserve"> </w:t>
      </w:r>
      <w:r w:rsidRPr="00427F5E">
        <w:rPr>
          <w:rFonts w:cs="Calibri Light"/>
          <w:sz w:val="25"/>
          <w:szCs w:val="25"/>
          <w:lang w:eastAsia="zh-CN"/>
        </w:rPr>
        <w:t>as food</w:t>
      </w:r>
    </w:p>
    <w:p w:rsidR="00AD7CA4" w:rsidRPr="00427F5E" w:rsidRDefault="00AD7CA4" w:rsidP="00887D8E">
      <w:pPr>
        <w:numPr>
          <w:ilvl w:val="0"/>
          <w:numId w:val="481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</w:t>
      </w:r>
      <w:r w:rsidRPr="00427F5E">
        <w:rPr>
          <w:rFonts w:cs="Calibri Light"/>
          <w:sz w:val="25"/>
          <w:szCs w:val="25"/>
          <w:lang w:eastAsia="zh-CN"/>
        </w:rPr>
        <w:t>is used to sweeten tea</w:t>
      </w:r>
    </w:p>
    <w:p w:rsidR="00AD7CA4" w:rsidRPr="00427F5E" w:rsidRDefault="00AD7CA4" w:rsidP="00887D8E">
      <w:pPr>
        <w:numPr>
          <w:ilvl w:val="0"/>
          <w:numId w:val="481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 xml:space="preserve">It is used as </w:t>
      </w:r>
      <w:r w:rsidRPr="00427F5E">
        <w:rPr>
          <w:rFonts w:cs="Calibri Light"/>
          <w:sz w:val="25"/>
          <w:szCs w:val="25"/>
        </w:rPr>
        <w:t>medicine</w:t>
      </w:r>
      <w:r w:rsidRPr="00427F5E">
        <w:rPr>
          <w:rFonts w:cs="Calibri Light"/>
          <w:sz w:val="25"/>
          <w:szCs w:val="25"/>
          <w:lang w:eastAsia="zh-CN"/>
        </w:rPr>
        <w:t xml:space="preserve"> for burns and cough</w:t>
      </w:r>
    </w:p>
    <w:p w:rsidR="00AD7CA4" w:rsidRPr="00427F5E" w:rsidRDefault="00AD7CA4" w:rsidP="00887D8E">
      <w:pPr>
        <w:numPr>
          <w:ilvl w:val="0"/>
          <w:numId w:val="481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lastRenderedPageBreak/>
        <w:t>It is used to make alcohol</w:t>
      </w:r>
    </w:p>
    <w:p w:rsidR="00AD7CA4" w:rsidRPr="00427F5E" w:rsidRDefault="00AD7CA4" w:rsidP="00887D8E">
      <w:pPr>
        <w:numPr>
          <w:ilvl w:val="0"/>
          <w:numId w:val="481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It</w:t>
      </w:r>
      <w:r w:rsidRPr="00427F5E">
        <w:rPr>
          <w:rFonts w:cs="Calibri Light"/>
          <w:sz w:val="25"/>
          <w:szCs w:val="25"/>
        </w:rPr>
        <w:t xml:space="preserve"> is used </w:t>
      </w:r>
      <w:r w:rsidRPr="00427F5E">
        <w:rPr>
          <w:rFonts w:cs="Calibri Light"/>
          <w:sz w:val="25"/>
          <w:szCs w:val="25"/>
          <w:lang w:eastAsia="zh-CN"/>
        </w:rPr>
        <w:t>in baking (to</w:t>
      </w:r>
      <w:r w:rsidRPr="00427F5E">
        <w:rPr>
          <w:rFonts w:cs="Calibri Light"/>
          <w:sz w:val="25"/>
          <w:szCs w:val="25"/>
        </w:rPr>
        <w:t xml:space="preserve"> </w:t>
      </w:r>
      <w:r w:rsidRPr="00427F5E">
        <w:rPr>
          <w:rFonts w:cs="Calibri Light"/>
          <w:sz w:val="25"/>
          <w:szCs w:val="25"/>
          <w:lang w:eastAsia="zh-CN"/>
        </w:rPr>
        <w:t xml:space="preserve">make </w:t>
      </w:r>
      <w:r w:rsidRPr="00427F5E">
        <w:rPr>
          <w:rFonts w:cs="Calibri Light"/>
          <w:sz w:val="25"/>
          <w:szCs w:val="25"/>
        </w:rPr>
        <w:t>bread</w:t>
      </w:r>
      <w:r w:rsidRPr="00427F5E">
        <w:rPr>
          <w:rFonts w:cs="Calibri Light"/>
          <w:sz w:val="25"/>
          <w:szCs w:val="25"/>
          <w:lang w:eastAsia="zh-CN"/>
        </w:rPr>
        <w:t>s)</w:t>
      </w:r>
    </w:p>
    <w:p w:rsidR="00AD7CA4" w:rsidRPr="00427F5E" w:rsidRDefault="00AD7CA4" w:rsidP="00887D8E">
      <w:pPr>
        <w:numPr>
          <w:ilvl w:val="0"/>
          <w:numId w:val="481"/>
        </w:numPr>
        <w:spacing w:line="276" w:lineRule="auto"/>
        <w:rPr>
          <w:rFonts w:cs="Calibri Light"/>
          <w:sz w:val="25"/>
          <w:szCs w:val="25"/>
          <w:lang w:eastAsia="zh-CN"/>
        </w:rPr>
        <w:sectPr w:rsidR="00AD7CA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  <w:r w:rsidRPr="00427F5E">
        <w:rPr>
          <w:rFonts w:cs="Calibri Light"/>
          <w:sz w:val="25"/>
          <w:szCs w:val="25"/>
          <w:lang w:eastAsia="zh-CN"/>
        </w:rPr>
        <w:t xml:space="preserve">It is a </w:t>
      </w:r>
      <w:r w:rsidRPr="00427F5E">
        <w:rPr>
          <w:rFonts w:cs="Calibri Light"/>
          <w:sz w:val="25"/>
          <w:szCs w:val="25"/>
        </w:rPr>
        <w:t>source of income</w:t>
      </w:r>
      <w:r w:rsidRPr="00427F5E">
        <w:rPr>
          <w:rFonts w:cs="Calibri Light"/>
          <w:sz w:val="25"/>
          <w:szCs w:val="25"/>
          <w:lang w:eastAsia="zh-CN"/>
        </w:rPr>
        <w:t xml:space="preserve"> when sold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Why does honey take long to get spoilt?</w:t>
      </w:r>
    </w:p>
    <w:p w:rsidR="0012386B" w:rsidRPr="00427F5E" w:rsidRDefault="0012386B" w:rsidP="00887D8E">
      <w:pPr>
        <w:numPr>
          <w:ilvl w:val="0"/>
          <w:numId w:val="477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It is acidic and contains little moisture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Which food values do we get from the following bee products?</w:t>
      </w:r>
    </w:p>
    <w:p w:rsidR="0012386B" w:rsidRPr="00427F5E" w:rsidRDefault="0012386B" w:rsidP="00887D8E">
      <w:pPr>
        <w:numPr>
          <w:ilvl w:val="0"/>
          <w:numId w:val="477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lang w:eastAsia="zh-CN"/>
        </w:rPr>
        <w:t>Honey:</w:t>
      </w:r>
      <w:r w:rsidRPr="00427F5E">
        <w:rPr>
          <w:rFonts w:cs="Calibri Light"/>
          <w:sz w:val="25"/>
          <w:szCs w:val="25"/>
          <w:lang w:eastAsia="zh-CN"/>
        </w:rPr>
        <w:t xml:space="preserve"> Carbohydrates</w:t>
      </w:r>
    </w:p>
    <w:p w:rsidR="0012386B" w:rsidRPr="00427F5E" w:rsidRDefault="0012386B" w:rsidP="00887D8E">
      <w:pPr>
        <w:numPr>
          <w:ilvl w:val="0"/>
          <w:numId w:val="477"/>
        </w:numPr>
        <w:tabs>
          <w:tab w:val="left" w:pos="360"/>
        </w:tabs>
        <w:spacing w:line="276" w:lineRule="auto"/>
        <w:rPr>
          <w:sz w:val="25"/>
          <w:szCs w:val="25"/>
          <w:lang w:eastAsia="zh-CN"/>
        </w:rPr>
      </w:pPr>
      <w:r w:rsidRPr="00427F5E">
        <w:rPr>
          <w:rFonts w:cs="Calibri Light"/>
          <w:b/>
          <w:sz w:val="25"/>
          <w:szCs w:val="25"/>
          <w:lang w:eastAsia="zh-CN"/>
        </w:rPr>
        <w:t xml:space="preserve">Pollen: </w:t>
      </w:r>
      <w:r w:rsidRPr="00427F5E">
        <w:rPr>
          <w:rFonts w:cs="Calibri Light"/>
          <w:sz w:val="25"/>
          <w:szCs w:val="25"/>
          <w:lang w:eastAsia="zh-CN"/>
        </w:rPr>
        <w:t>Proteins</w:t>
      </w:r>
    </w:p>
    <w:p w:rsidR="0012386B" w:rsidRPr="00427F5E" w:rsidRDefault="0012386B" w:rsidP="00887D8E">
      <w:pPr>
        <w:numPr>
          <w:ilvl w:val="0"/>
          <w:numId w:val="477"/>
        </w:numPr>
        <w:tabs>
          <w:tab w:val="left" w:pos="360"/>
        </w:tabs>
        <w:spacing w:line="276" w:lineRule="auto"/>
        <w:rPr>
          <w:sz w:val="25"/>
          <w:szCs w:val="25"/>
          <w:lang w:eastAsia="zh-CN"/>
        </w:rPr>
      </w:pPr>
      <w:r w:rsidRPr="00427F5E">
        <w:rPr>
          <w:b/>
          <w:sz w:val="25"/>
          <w:szCs w:val="25"/>
          <w:lang w:eastAsia="zh-CN"/>
        </w:rPr>
        <w:t>Royal jelly:</w:t>
      </w:r>
      <w:r w:rsidRPr="00427F5E">
        <w:rPr>
          <w:sz w:val="25"/>
          <w:szCs w:val="25"/>
          <w:lang w:eastAsia="zh-CN"/>
        </w:rPr>
        <w:t xml:space="preserve"> Vitamins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bCs/>
          <w:sz w:val="25"/>
          <w:szCs w:val="25"/>
          <w:u w:val="single"/>
          <w:lang w:eastAsia="zh-CN"/>
        </w:rPr>
      </w:pPr>
      <w:r w:rsidRPr="00427F5E">
        <w:rPr>
          <w:rFonts w:cs="Calibri Light"/>
          <w:b/>
          <w:bCs/>
          <w:sz w:val="25"/>
          <w:szCs w:val="25"/>
          <w:u w:val="single"/>
          <w:lang w:eastAsia="zh-CN"/>
        </w:rPr>
        <w:t>BEESWAX</w:t>
      </w:r>
    </w:p>
    <w:p w:rsidR="0012386B" w:rsidRPr="00427F5E" w:rsidRDefault="0012386B" w:rsidP="00887D8E">
      <w:pPr>
        <w:numPr>
          <w:ilvl w:val="0"/>
          <w:numId w:val="478"/>
        </w:numPr>
        <w:rPr>
          <w:sz w:val="25"/>
          <w:szCs w:val="25"/>
          <w:lang w:eastAsia="zh-CN"/>
        </w:rPr>
      </w:pPr>
      <w:r w:rsidRPr="00427F5E">
        <w:rPr>
          <w:sz w:val="25"/>
          <w:szCs w:val="25"/>
          <w:lang w:eastAsia="zh-CN"/>
        </w:rPr>
        <w:t>It is produced by wax glands inside  the body of a honey bee</w:t>
      </w:r>
    </w:p>
    <w:p w:rsidR="0012386B" w:rsidRPr="00427F5E" w:rsidRDefault="0012386B" w:rsidP="00887D8E">
      <w:pPr>
        <w:numPr>
          <w:ilvl w:val="0"/>
          <w:numId w:val="479"/>
        </w:numPr>
        <w:rPr>
          <w:sz w:val="25"/>
          <w:szCs w:val="25"/>
          <w:lang w:eastAsia="zh-CN"/>
        </w:rPr>
      </w:pPr>
      <w:r w:rsidRPr="00427F5E">
        <w:rPr>
          <w:sz w:val="25"/>
          <w:szCs w:val="25"/>
          <w:lang w:eastAsia="zh-CN"/>
        </w:rPr>
        <w:t>Beeswax is used by bees to build honey combs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  <w:lang w:eastAsia="zh-CN"/>
        </w:rPr>
      </w:pPr>
      <w:r w:rsidRPr="00427F5E">
        <w:rPr>
          <w:rFonts w:cs="Calibri Light"/>
          <w:b/>
          <w:bCs/>
          <w:sz w:val="25"/>
          <w:szCs w:val="25"/>
          <w:u w:val="single"/>
          <w:lang w:eastAsia="zh-CN"/>
        </w:rPr>
        <w:t xml:space="preserve">Products from beeswax </w:t>
      </w:r>
    </w:p>
    <w:p w:rsidR="0012386B" w:rsidRPr="00427F5E" w:rsidRDefault="0012386B" w:rsidP="00887D8E">
      <w:pPr>
        <w:numPr>
          <w:ilvl w:val="0"/>
          <w:numId w:val="479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</w:rPr>
        <w:sectPr w:rsidR="0012386B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12386B" w:rsidRPr="00427F5E" w:rsidRDefault="0012386B" w:rsidP="00887D8E">
      <w:pPr>
        <w:numPr>
          <w:ilvl w:val="0"/>
          <w:numId w:val="479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Wax candles</w:t>
      </w:r>
    </w:p>
    <w:p w:rsidR="0012386B" w:rsidRPr="00427F5E" w:rsidRDefault="0012386B" w:rsidP="00887D8E">
      <w:pPr>
        <w:numPr>
          <w:ilvl w:val="0"/>
          <w:numId w:val="479"/>
        </w:numPr>
        <w:tabs>
          <w:tab w:val="left" w:pos="360"/>
        </w:tabs>
        <w:spacing w:line="276" w:lineRule="auto"/>
        <w:rPr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Shoe p</w:t>
      </w:r>
      <w:r w:rsidRPr="00427F5E">
        <w:rPr>
          <w:rFonts w:cs="Calibri Light"/>
          <w:sz w:val="25"/>
          <w:szCs w:val="25"/>
        </w:rPr>
        <w:t>olish</w:t>
      </w:r>
    </w:p>
    <w:p w:rsidR="0012386B" w:rsidRPr="00427F5E" w:rsidRDefault="0012386B" w:rsidP="00887D8E">
      <w:pPr>
        <w:numPr>
          <w:ilvl w:val="0"/>
          <w:numId w:val="479"/>
        </w:numPr>
        <w:tabs>
          <w:tab w:val="left" w:pos="360"/>
        </w:tabs>
        <w:spacing w:line="276" w:lineRule="auto"/>
        <w:rPr>
          <w:sz w:val="25"/>
          <w:szCs w:val="25"/>
        </w:rPr>
      </w:pPr>
      <w:r w:rsidRPr="00427F5E">
        <w:rPr>
          <w:sz w:val="25"/>
          <w:szCs w:val="25"/>
        </w:rPr>
        <w:t>Lip balm</w:t>
      </w:r>
    </w:p>
    <w:p w:rsidR="0012386B" w:rsidRPr="00427F5E" w:rsidRDefault="0012386B" w:rsidP="00887D8E">
      <w:pPr>
        <w:numPr>
          <w:ilvl w:val="0"/>
          <w:numId w:val="479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Skin cream</w:t>
      </w:r>
    </w:p>
    <w:p w:rsidR="0012386B" w:rsidRPr="00427F5E" w:rsidRDefault="0012386B" w:rsidP="00887D8E">
      <w:pPr>
        <w:numPr>
          <w:ilvl w:val="0"/>
          <w:numId w:val="479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Chewing gum</w:t>
      </w:r>
    </w:p>
    <w:p w:rsidR="0012386B" w:rsidRPr="00427F5E" w:rsidRDefault="0012386B" w:rsidP="00887D8E">
      <w:pPr>
        <w:numPr>
          <w:ilvl w:val="0"/>
          <w:numId w:val="479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Aftershave</w:t>
      </w:r>
    </w:p>
    <w:p w:rsidR="0012386B" w:rsidRPr="00427F5E" w:rsidRDefault="0012386B" w:rsidP="00887D8E">
      <w:pPr>
        <w:numPr>
          <w:ilvl w:val="0"/>
          <w:numId w:val="479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Cosmetics</w:t>
      </w:r>
    </w:p>
    <w:p w:rsidR="0012386B" w:rsidRPr="00427F5E" w:rsidRDefault="0012386B" w:rsidP="00887D8E">
      <w:pPr>
        <w:numPr>
          <w:ilvl w:val="0"/>
          <w:numId w:val="479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Crayons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</w:rPr>
        <w:sectPr w:rsidR="0012386B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81"/>
        </w:sectPr>
      </w:pPr>
    </w:p>
    <w:p w:rsidR="0012386B" w:rsidRPr="00427F5E" w:rsidRDefault="00300F71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 xml:space="preserve">TYPES </w:t>
      </w:r>
      <w:r w:rsidRPr="00427F5E">
        <w:rPr>
          <w:rFonts w:cs="Calibri Light"/>
          <w:b/>
          <w:sz w:val="25"/>
          <w:szCs w:val="25"/>
          <w:u w:val="single"/>
          <w:lang w:eastAsia="zh-CN"/>
        </w:rPr>
        <w:t>(CASTES)</w:t>
      </w:r>
      <w:r w:rsidRPr="00427F5E">
        <w:rPr>
          <w:rFonts w:cs="Calibri Light"/>
          <w:b/>
          <w:sz w:val="25"/>
          <w:szCs w:val="25"/>
          <w:u w:val="single"/>
        </w:rPr>
        <w:t xml:space="preserve"> OF BEES</w:t>
      </w:r>
      <w:r w:rsidRPr="00427F5E">
        <w:rPr>
          <w:rFonts w:cs="Calibri Light"/>
          <w:b/>
          <w:sz w:val="25"/>
          <w:szCs w:val="25"/>
          <w:u w:val="single"/>
          <w:lang w:eastAsia="zh-CN"/>
        </w:rPr>
        <w:t xml:space="preserve"> IN A BEE HIVE </w:t>
      </w:r>
    </w:p>
    <w:p w:rsidR="00AD7CA4" w:rsidRPr="00427F5E" w:rsidRDefault="00AD7CA4" w:rsidP="00887D8E">
      <w:pPr>
        <w:numPr>
          <w:ilvl w:val="0"/>
          <w:numId w:val="480"/>
        </w:numPr>
        <w:spacing w:line="276" w:lineRule="auto"/>
        <w:rPr>
          <w:rFonts w:cs="Calibri Light"/>
          <w:sz w:val="25"/>
          <w:szCs w:val="25"/>
        </w:rPr>
        <w:sectPr w:rsidR="00AD7CA4" w:rsidRPr="00427F5E" w:rsidSect="00744389">
          <w:headerReference w:type="default" r:id="rId33"/>
          <w:footerReference w:type="even" r:id="rId34"/>
          <w:footerReference w:type="default" r:id="rId35"/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12386B" w:rsidRPr="00427F5E" w:rsidRDefault="0012386B" w:rsidP="00887D8E">
      <w:pPr>
        <w:numPr>
          <w:ilvl w:val="0"/>
          <w:numId w:val="480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Worker bees</w:t>
      </w:r>
    </w:p>
    <w:p w:rsidR="0012386B" w:rsidRPr="00427F5E" w:rsidRDefault="0012386B" w:rsidP="00887D8E">
      <w:pPr>
        <w:numPr>
          <w:ilvl w:val="0"/>
          <w:numId w:val="480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Drone bees</w:t>
      </w:r>
    </w:p>
    <w:p w:rsidR="0012386B" w:rsidRPr="00427F5E" w:rsidRDefault="0012386B" w:rsidP="00887D8E">
      <w:pPr>
        <w:numPr>
          <w:ilvl w:val="0"/>
          <w:numId w:val="480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Queen bees</w:t>
      </w:r>
    </w:p>
    <w:p w:rsidR="00AD7CA4" w:rsidRPr="00427F5E" w:rsidRDefault="00AD7CA4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  <w:sectPr w:rsidR="00AD7CA4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81"/>
        </w:sectPr>
      </w:pP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Queen bee</w:t>
      </w:r>
    </w:p>
    <w:p w:rsidR="0012386B" w:rsidRPr="00427F5E" w:rsidRDefault="0012386B" w:rsidP="00887D8E">
      <w:pPr>
        <w:pStyle w:val="ListParagraph"/>
        <w:numPr>
          <w:ilvl w:val="0"/>
          <w:numId w:val="537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It is the mother bee in the bee hive </w:t>
      </w:r>
    </w:p>
    <w:p w:rsidR="0012386B" w:rsidRPr="00427F5E" w:rsidRDefault="0012386B" w:rsidP="00887D8E">
      <w:pPr>
        <w:pStyle w:val="ListParagraph"/>
        <w:numPr>
          <w:ilvl w:val="0"/>
          <w:numId w:val="537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head of the colony</w:t>
      </w:r>
    </w:p>
    <w:p w:rsidR="0012386B" w:rsidRPr="00427F5E" w:rsidRDefault="0012386B" w:rsidP="00887D8E">
      <w:pPr>
        <w:pStyle w:val="ListParagraph"/>
        <w:numPr>
          <w:ilvl w:val="0"/>
          <w:numId w:val="537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It develops</w:t>
      </w:r>
      <w:r w:rsidRPr="00427F5E">
        <w:rPr>
          <w:rFonts w:ascii="Cambria" w:hAnsi="Cambria" w:cs="Calibri Light"/>
          <w:sz w:val="25"/>
          <w:szCs w:val="25"/>
        </w:rPr>
        <w:t xml:space="preserve"> from a fertil</w:t>
      </w:r>
      <w:r w:rsidRPr="00427F5E">
        <w:rPr>
          <w:rFonts w:ascii="Cambria" w:hAnsi="Cambria" w:cs="Calibri Light"/>
          <w:sz w:val="25"/>
          <w:szCs w:val="25"/>
          <w:lang w:eastAsia="zh-CN"/>
        </w:rPr>
        <w:t>ised</w:t>
      </w:r>
      <w:r w:rsidRPr="00427F5E">
        <w:rPr>
          <w:rFonts w:ascii="Cambria" w:hAnsi="Cambria" w:cs="Calibri Light"/>
          <w:sz w:val="25"/>
          <w:szCs w:val="25"/>
        </w:rPr>
        <w:t xml:space="preserve"> egg</w:t>
      </w:r>
    </w:p>
    <w:p w:rsidR="0012386B" w:rsidRPr="00427F5E" w:rsidRDefault="0012386B" w:rsidP="00887D8E">
      <w:pPr>
        <w:pStyle w:val="ListParagraph"/>
        <w:numPr>
          <w:ilvl w:val="0"/>
          <w:numId w:val="537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I</w:t>
      </w:r>
      <w:r w:rsidRPr="00427F5E">
        <w:rPr>
          <w:rFonts w:ascii="Cambria" w:hAnsi="Cambria" w:cs="Calibri Light"/>
          <w:sz w:val="25"/>
          <w:szCs w:val="25"/>
        </w:rPr>
        <w:t xml:space="preserve">ts main function is </w:t>
      </w:r>
      <w:r w:rsidRPr="00427F5E">
        <w:rPr>
          <w:rFonts w:ascii="Cambria" w:hAnsi="Cambria" w:cs="Calibri Light"/>
          <w:b/>
          <w:bCs/>
          <w:sz w:val="25"/>
          <w:szCs w:val="25"/>
        </w:rPr>
        <w:t>to lay eggs</w:t>
      </w:r>
      <w:r w:rsidRPr="00427F5E">
        <w:rPr>
          <w:rFonts w:ascii="Cambria" w:hAnsi="Cambria" w:cs="Calibri Light"/>
          <w:sz w:val="25"/>
          <w:szCs w:val="25"/>
        </w:rPr>
        <w:t xml:space="preserve"> (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She lays up to 1500 </w:t>
      </w:r>
      <w:r w:rsidRPr="00427F5E">
        <w:rPr>
          <w:rFonts w:ascii="Cambria" w:hAnsi="Cambria" w:cs="Calibri Light"/>
          <w:sz w:val="25"/>
          <w:szCs w:val="25"/>
        </w:rPr>
        <w:t>eggs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a day</w:t>
      </w:r>
      <w:r w:rsidRPr="00427F5E">
        <w:rPr>
          <w:rFonts w:ascii="Cambria" w:hAnsi="Cambria" w:cs="Calibri Light"/>
          <w:sz w:val="25"/>
          <w:szCs w:val="25"/>
        </w:rPr>
        <w:t>)</w:t>
      </w:r>
    </w:p>
    <w:p w:rsidR="0012386B" w:rsidRPr="00427F5E" w:rsidRDefault="0012386B" w:rsidP="00887D8E">
      <w:pPr>
        <w:pStyle w:val="ListParagraph"/>
        <w:numPr>
          <w:ilvl w:val="0"/>
          <w:numId w:val="537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is a 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fertile </w:t>
      </w:r>
      <w:r w:rsidRPr="00427F5E">
        <w:rPr>
          <w:rFonts w:ascii="Cambria" w:hAnsi="Cambria" w:cs="Calibri Light"/>
          <w:sz w:val="25"/>
          <w:szCs w:val="25"/>
        </w:rPr>
        <w:t>female bee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because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it has an ovipositor for laying eggs</w:t>
      </w:r>
    </w:p>
    <w:p w:rsidR="0012386B" w:rsidRPr="00427F5E" w:rsidRDefault="0012386B" w:rsidP="00887D8E">
      <w:pPr>
        <w:pStyle w:val="ListParagraph"/>
        <w:numPr>
          <w:ilvl w:val="0"/>
          <w:numId w:val="537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is the </w:t>
      </w:r>
      <w:r w:rsidRPr="00427F5E">
        <w:rPr>
          <w:rFonts w:ascii="Cambria" w:hAnsi="Cambria" w:cs="Calibri Light"/>
          <w:sz w:val="25"/>
          <w:szCs w:val="25"/>
          <w:lang w:eastAsia="zh-CN"/>
        </w:rPr>
        <w:t>largest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  <w:lang w:eastAsia="zh-CN"/>
        </w:rPr>
        <w:t>bee in the hive</w:t>
      </w:r>
    </w:p>
    <w:p w:rsidR="0012386B" w:rsidRPr="00427F5E" w:rsidRDefault="0012386B" w:rsidP="00887D8E">
      <w:pPr>
        <w:pStyle w:val="ListParagraph"/>
        <w:numPr>
          <w:ilvl w:val="0"/>
          <w:numId w:val="537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Her </w:t>
      </w:r>
      <w:r w:rsidRPr="00427F5E">
        <w:rPr>
          <w:rFonts w:ascii="Cambria" w:hAnsi="Cambria" w:cs="Calibri Light"/>
          <w:sz w:val="25"/>
          <w:szCs w:val="25"/>
        </w:rPr>
        <w:t>abdomen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and legs are</w:t>
      </w:r>
      <w:r w:rsidRPr="00427F5E">
        <w:rPr>
          <w:rFonts w:ascii="Cambria" w:hAnsi="Cambria" w:cs="Calibri Light"/>
          <w:sz w:val="25"/>
          <w:szCs w:val="25"/>
        </w:rPr>
        <w:t xml:space="preserve"> longer than others</w:t>
      </w:r>
    </w:p>
    <w:p w:rsidR="0012386B" w:rsidRPr="00427F5E" w:rsidRDefault="0012386B" w:rsidP="00887D8E">
      <w:pPr>
        <w:pStyle w:val="ListParagraph"/>
        <w:numPr>
          <w:ilvl w:val="0"/>
          <w:numId w:val="537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It has an 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ovipositor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for laying eggs</w:t>
      </w:r>
    </w:p>
    <w:p w:rsidR="0012386B" w:rsidRPr="00427F5E" w:rsidRDefault="0012386B" w:rsidP="00887D8E">
      <w:pPr>
        <w:pStyle w:val="ListParagraph"/>
        <w:numPr>
          <w:ilvl w:val="0"/>
          <w:numId w:val="537"/>
        </w:numPr>
        <w:tabs>
          <w:tab w:val="left" w:pos="360"/>
        </w:tabs>
        <w:spacing w:line="276" w:lineRule="auto"/>
        <w:rPr>
          <w:rFonts w:ascii="Cambria" w:hAnsi="Cambria"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</w:rPr>
        <w:t xml:space="preserve">Its fed on special food 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called 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royal jelly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</w:t>
      </w:r>
      <w:r w:rsidRPr="00427F5E">
        <w:rPr>
          <w:rFonts w:ascii="Cambria" w:hAnsi="Cambria" w:cs="Calibri Light"/>
          <w:sz w:val="25"/>
          <w:szCs w:val="25"/>
        </w:rPr>
        <w:t>by worker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bees</w:t>
      </w:r>
    </w:p>
    <w:p w:rsidR="0012386B" w:rsidRPr="00427F5E" w:rsidRDefault="0012386B" w:rsidP="0012386B">
      <w:pPr>
        <w:rPr>
          <w:sz w:val="25"/>
          <w:szCs w:val="25"/>
          <w:lang w:eastAsia="zh-CN"/>
        </w:rPr>
      </w:pPr>
      <w:r w:rsidRPr="00427F5E">
        <w:rPr>
          <w:sz w:val="25"/>
          <w:szCs w:val="25"/>
          <w:lang w:eastAsia="zh-CN"/>
        </w:rPr>
        <w:t>Royal jelly is produced by the salivary glands of worker bees</w:t>
      </w:r>
    </w:p>
    <w:p w:rsidR="0012386B" w:rsidRPr="00427F5E" w:rsidRDefault="0012386B" w:rsidP="00887D8E">
      <w:pPr>
        <w:pStyle w:val="ListParagraph"/>
        <w:numPr>
          <w:ilvl w:val="0"/>
          <w:numId w:val="538"/>
        </w:numPr>
        <w:tabs>
          <w:tab w:val="left" w:pos="360"/>
        </w:tabs>
        <w:spacing w:line="276" w:lineRule="auto"/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The queen bee mate once in her life time and the sperms are stored in the sperm say in her abdomen</w:t>
      </w:r>
    </w:p>
    <w:p w:rsidR="0012386B" w:rsidRPr="00427F5E" w:rsidRDefault="0012386B" w:rsidP="00887D8E">
      <w:pPr>
        <w:pStyle w:val="ListParagraph"/>
        <w:numPr>
          <w:ilvl w:val="0"/>
          <w:numId w:val="538"/>
        </w:numPr>
        <w:tabs>
          <w:tab w:val="left" w:pos="360"/>
        </w:tabs>
        <w:spacing w:line="276" w:lineRule="auto"/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The flight when a drone bee mates with the queen bee is called 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 xml:space="preserve">mating flight (nuptial flight) </w:t>
      </w:r>
    </w:p>
    <w:p w:rsidR="0012386B" w:rsidRPr="00427F5E" w:rsidRDefault="0012386B" w:rsidP="00887D8E">
      <w:pPr>
        <w:pStyle w:val="ListParagraph"/>
        <w:numPr>
          <w:ilvl w:val="0"/>
          <w:numId w:val="538"/>
        </w:numPr>
        <w:tabs>
          <w:tab w:val="left" w:pos="360"/>
        </w:tabs>
        <w:spacing w:line="276" w:lineRule="auto"/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There is only one queen bee in each hive</w:t>
      </w:r>
    </w:p>
    <w:p w:rsidR="0012386B" w:rsidRPr="00427F5E" w:rsidRDefault="0012386B" w:rsidP="00887D8E">
      <w:pPr>
        <w:pStyle w:val="ListParagraph"/>
        <w:numPr>
          <w:ilvl w:val="0"/>
          <w:numId w:val="538"/>
        </w:numPr>
        <w:tabs>
          <w:tab w:val="left" w:pos="360"/>
        </w:tabs>
        <w:spacing w:line="276" w:lineRule="auto"/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As soon as a new queen is hatched, the old one leaves the hive (swarming occurs) 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Simple diagram to illustrate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05B31918" wp14:editId="42D64F5D">
                <wp:simplePos x="0" y="0"/>
                <wp:positionH relativeFrom="column">
                  <wp:posOffset>2343150</wp:posOffset>
                </wp:positionH>
                <wp:positionV relativeFrom="paragraph">
                  <wp:posOffset>400685</wp:posOffset>
                </wp:positionV>
                <wp:extent cx="1152525" cy="476250"/>
                <wp:effectExtent l="0" t="635" r="0" b="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Default="00E37CC2" w:rsidP="0012386B">
                            <w:r>
                              <w:rPr>
                                <w:rFonts w:ascii="Arial Narrow" w:hAnsi="Arial Narrow"/>
                              </w:rPr>
                              <w:t>Wing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margin-left:184.5pt;margin-top:31.55pt;width:90.75pt;height:37.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" filled="f" stroked="f">
                <v:textbox>
                  <w:txbxContent>
                    <w:p w:rsidR="00E37CC2" w:rsidRDefault="00E37CC2" w:rsidP="0012386B">
                      <w:r>
                        <w:rPr>
                          <w:rFonts w:ascii="Arial Narrow" w:hAnsi="Arial Narrow"/>
                        </w:rPr>
                        <w:t>Wing</w:t>
                      </w:r>
                    </w:p>
                  </w:txbxContent>
                </v:textbox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32AF6B9E" wp14:editId="0EC05528">
                <wp:simplePos x="0" y="0"/>
                <wp:positionH relativeFrom="column">
                  <wp:posOffset>2000250</wp:posOffset>
                </wp:positionH>
                <wp:positionV relativeFrom="paragraph">
                  <wp:posOffset>-46990</wp:posOffset>
                </wp:positionV>
                <wp:extent cx="1152525" cy="476250"/>
                <wp:effectExtent l="0" t="635" r="0" b="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Default="00E37CC2" w:rsidP="0012386B">
                            <w:r>
                              <w:rPr>
                                <w:rFonts w:ascii="Arial Narrow" w:hAnsi="Arial Narrow"/>
                              </w:rPr>
                              <w:t>antenna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56" o:spid="_x0000_s1027" type="#_x0000_t202" style="position:absolute;margin-left:157.5pt;margin-top:-3.7pt;width:90.75pt;height:37.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" filled="f" stroked="f">
                <v:textbox>
                  <w:txbxContent>
                    <w:p w:rsidR="00E37CC2" w:rsidRDefault="00E37CC2" w:rsidP="0012386B">
                      <w:proofErr w:type="gramStart"/>
                      <w:r>
                        <w:rPr>
                          <w:rFonts w:ascii="Arial Narrow" w:hAnsi="Arial Narrow"/>
                        </w:rPr>
                        <w:t>antenna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038FA153" wp14:editId="382C8CB3">
                <wp:simplePos x="0" y="0"/>
                <wp:positionH relativeFrom="column">
                  <wp:posOffset>-95250</wp:posOffset>
                </wp:positionH>
                <wp:positionV relativeFrom="paragraph">
                  <wp:posOffset>143510</wp:posOffset>
                </wp:positionV>
                <wp:extent cx="1152525" cy="476250"/>
                <wp:effectExtent l="0" t="635" r="0" b="0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Default="00E37CC2" w:rsidP="0012386B">
                            <w:r>
                              <w:rPr>
                                <w:rFonts w:ascii="Arial Narrow" w:hAnsi="Arial Narrow"/>
                              </w:rPr>
                              <w:t>compound eye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55" o:spid="_x0000_s1028" type="#_x0000_t202" style="position:absolute;margin-left:-7.5pt;margin-top:11.3pt;width:90.75pt;height:37.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" filled="f" stroked="f">
                <v:textbox>
                  <w:txbxContent>
                    <w:p w:rsidR="00E37CC2" w:rsidRDefault="00E37CC2" w:rsidP="0012386B">
                      <w:proofErr w:type="gramStart"/>
                      <w:r>
                        <w:rPr>
                          <w:rFonts w:ascii="Arial Narrow" w:hAnsi="Arial Narrow"/>
                        </w:rPr>
                        <w:t>compound</w:t>
                      </w:r>
                      <w:proofErr w:type="gramEnd"/>
                      <w:r>
                        <w:rPr>
                          <w:rFonts w:ascii="Arial Narrow" w:hAnsi="Arial Narrow"/>
                        </w:rPr>
                        <w:t xml:space="preserve"> eye</w:t>
                      </w:r>
                    </w:p>
                  </w:txbxContent>
                </v:textbox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201E7490" wp14:editId="4B6A815E">
                <wp:simplePos x="0" y="0"/>
                <wp:positionH relativeFrom="column">
                  <wp:posOffset>47625</wp:posOffset>
                </wp:positionH>
                <wp:positionV relativeFrom="paragraph">
                  <wp:posOffset>324485</wp:posOffset>
                </wp:positionV>
                <wp:extent cx="1152525" cy="476250"/>
                <wp:effectExtent l="0" t="635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Default="00E37CC2" w:rsidP="0012386B">
                            <w:r>
                              <w:rPr>
                                <w:rFonts w:ascii="Arial Narrow" w:hAnsi="Arial Narrow"/>
                              </w:rPr>
                              <w:t>thorax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5" o:spid="_x0000_s1029" type="#_x0000_t202" style="position:absolute;margin-left:3.75pt;margin-top:25.55pt;width:90.75pt;height:37.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" filled="f" stroked="f">
                <v:textbox>
                  <w:txbxContent>
                    <w:p w:rsidR="00E37CC2" w:rsidRDefault="00E37CC2" w:rsidP="0012386B">
                      <w:proofErr w:type="gramStart"/>
                      <w:r>
                        <w:rPr>
                          <w:rFonts w:ascii="Arial Narrow" w:hAnsi="Arial Narrow"/>
                        </w:rPr>
                        <w:t>thorax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4FF1D0CF" wp14:editId="0AE470FD">
                <wp:simplePos x="0" y="0"/>
                <wp:positionH relativeFrom="column">
                  <wp:posOffset>-85725</wp:posOffset>
                </wp:positionH>
                <wp:positionV relativeFrom="paragraph">
                  <wp:posOffset>1172210</wp:posOffset>
                </wp:positionV>
                <wp:extent cx="1152525" cy="476250"/>
                <wp:effectExtent l="0" t="635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Default="00E37CC2" w:rsidP="0012386B">
                            <w:r>
                              <w:rPr>
                                <w:rFonts w:ascii="Arial Narrow" w:hAnsi="Arial Narrow"/>
                              </w:rPr>
                              <w:t xml:space="preserve">abdomen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4" o:spid="_x0000_s1030" type="#_x0000_t202" style="position:absolute;margin-left:-6.75pt;margin-top:92.3pt;width:90.75pt;height:37.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" filled="f" stroked="f">
                <v:textbox>
                  <w:txbxContent>
                    <w:p w:rsidR="00E37CC2" w:rsidRDefault="00E37CC2" w:rsidP="0012386B">
                      <w:proofErr w:type="gramStart"/>
                      <w:r>
                        <w:rPr>
                          <w:rFonts w:ascii="Arial Narrow" w:hAnsi="Arial Narrow"/>
                        </w:rPr>
                        <w:t>abdomen</w:t>
                      </w:r>
                      <w:proofErr w:type="gramEnd"/>
                      <w:r>
                        <w:rPr>
                          <w:rFonts w:ascii="Arial Narrow" w:hAnsi="Arial Narro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78CF60F0" wp14:editId="46C6DEE2">
                <wp:simplePos x="0" y="0"/>
                <wp:positionH relativeFrom="column">
                  <wp:posOffset>1838325</wp:posOffset>
                </wp:positionH>
                <wp:positionV relativeFrom="paragraph">
                  <wp:posOffset>1429385</wp:posOffset>
                </wp:positionV>
                <wp:extent cx="1152525" cy="476250"/>
                <wp:effectExtent l="0" t="635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Default="00E37CC2" w:rsidP="0012386B">
                            <w:r>
                              <w:rPr>
                                <w:rFonts w:ascii="Arial Narrow" w:hAnsi="Arial Narrow"/>
                              </w:rPr>
                              <w:t>leg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3" o:spid="_x0000_s1031" type="#_x0000_t202" style="position:absolute;margin-left:144.75pt;margin-top:112.55pt;width:90.75pt;height:37.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" filled="f" stroked="f">
                <v:textbox>
                  <w:txbxContent>
                    <w:p w:rsidR="00E37CC2" w:rsidRDefault="00E37CC2" w:rsidP="0012386B">
                      <w:proofErr w:type="gramStart"/>
                      <w:r>
                        <w:rPr>
                          <w:rFonts w:ascii="Arial Narrow" w:hAnsi="Arial Narrow"/>
                        </w:rPr>
                        <w:t>leg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w:drawing>
          <wp:inline distT="0" distB="0" distL="0" distR="0" wp14:anchorId="56615C24" wp14:editId="7018BB53">
            <wp:extent cx="2860040" cy="2023110"/>
            <wp:effectExtent l="0" t="0" r="0" b="0"/>
            <wp:docPr id="13" name="Picture 13" descr="WORKER-BE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ORKER-BEE-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7F5E">
        <w:rPr>
          <w:rFonts w:cs="Calibri Light"/>
          <w:sz w:val="25"/>
          <w:szCs w:val="25"/>
        </w:rPr>
        <w:tab/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Worker bees</w:t>
      </w:r>
    </w:p>
    <w:p w:rsidR="0012386B" w:rsidRPr="00427F5E" w:rsidRDefault="0012386B" w:rsidP="00887D8E">
      <w:pPr>
        <w:pStyle w:val="ListParagraph"/>
        <w:numPr>
          <w:ilvl w:val="0"/>
          <w:numId w:val="54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Worker bees</w:t>
      </w:r>
      <w:r w:rsidRPr="00427F5E">
        <w:rPr>
          <w:rFonts w:ascii="Cambria" w:hAnsi="Cambria" w:cs="Calibri Light"/>
          <w:sz w:val="25"/>
          <w:szCs w:val="25"/>
        </w:rPr>
        <w:t xml:space="preserve"> are sterile female bee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s 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because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they lack an ovipositor </w:t>
      </w:r>
    </w:p>
    <w:p w:rsidR="0012386B" w:rsidRPr="00427F5E" w:rsidRDefault="0012386B" w:rsidP="00887D8E">
      <w:pPr>
        <w:pStyle w:val="ListParagraph"/>
        <w:numPr>
          <w:ilvl w:val="0"/>
          <w:numId w:val="54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They develop from fertile eggs</w:t>
      </w:r>
    </w:p>
    <w:p w:rsidR="0012386B" w:rsidRPr="00427F5E" w:rsidRDefault="0012386B" w:rsidP="00887D8E">
      <w:pPr>
        <w:pStyle w:val="ListParagraph"/>
        <w:numPr>
          <w:ilvl w:val="0"/>
          <w:numId w:val="54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They are the smallest </w:t>
      </w:r>
      <w:r w:rsidRPr="00427F5E">
        <w:rPr>
          <w:rFonts w:ascii="Cambria" w:hAnsi="Cambria" w:cs="Calibri Light"/>
          <w:sz w:val="25"/>
          <w:szCs w:val="25"/>
          <w:lang w:eastAsia="zh-CN"/>
        </w:rPr>
        <w:t>bees in size</w:t>
      </w:r>
    </w:p>
    <w:p w:rsidR="0012386B" w:rsidRPr="00427F5E" w:rsidRDefault="0012386B" w:rsidP="00887D8E">
      <w:pPr>
        <w:pStyle w:val="ListParagraph"/>
        <w:numPr>
          <w:ilvl w:val="0"/>
          <w:numId w:val="54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They have a sting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er 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for protection</w:t>
      </w:r>
    </w:p>
    <w:p w:rsidR="0012386B" w:rsidRPr="00427F5E" w:rsidRDefault="0012386B" w:rsidP="00887D8E">
      <w:pPr>
        <w:pStyle w:val="ListParagraph"/>
        <w:numPr>
          <w:ilvl w:val="0"/>
          <w:numId w:val="54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Worker bees die a</w:t>
      </w:r>
      <w:r w:rsidRPr="00427F5E">
        <w:rPr>
          <w:rFonts w:ascii="Cambria" w:hAnsi="Cambria" w:cs="Calibri Light"/>
          <w:sz w:val="25"/>
          <w:szCs w:val="25"/>
        </w:rPr>
        <w:t>fter stinging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because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its</w:t>
      </w:r>
      <w:r w:rsidRPr="00427F5E">
        <w:rPr>
          <w:rFonts w:ascii="Cambria" w:hAnsi="Cambria" w:cs="Calibri Light"/>
          <w:sz w:val="25"/>
          <w:szCs w:val="25"/>
        </w:rPr>
        <w:t xml:space="preserve"> abdomen is </w:t>
      </w:r>
      <w:r w:rsidRPr="00427F5E">
        <w:rPr>
          <w:rFonts w:ascii="Cambria" w:hAnsi="Cambria" w:cs="Calibri Light"/>
          <w:sz w:val="25"/>
          <w:szCs w:val="25"/>
          <w:lang w:eastAsia="zh-CN"/>
        </w:rPr>
        <w:t>damaged when the stinger is lost</w:t>
      </w:r>
    </w:p>
    <w:p w:rsidR="0012386B" w:rsidRPr="00427F5E" w:rsidRDefault="0012386B" w:rsidP="00887D8E">
      <w:pPr>
        <w:pStyle w:val="ListParagraph"/>
        <w:numPr>
          <w:ilvl w:val="0"/>
          <w:numId w:val="54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Worker bees</w:t>
      </w:r>
      <w:r w:rsidRPr="00427F5E">
        <w:rPr>
          <w:rFonts w:ascii="Cambria" w:hAnsi="Cambria" w:cs="Calibri Light"/>
          <w:sz w:val="25"/>
          <w:szCs w:val="25"/>
        </w:rPr>
        <w:t xml:space="preserve"> make up the biggest number in the hive </w:t>
      </w:r>
      <w:r w:rsidRPr="00427F5E">
        <w:rPr>
          <w:rFonts w:ascii="Cambria" w:hAnsi="Cambria" w:cs="Calibri Light"/>
          <w:b/>
          <w:bCs/>
          <w:sz w:val="25"/>
          <w:szCs w:val="25"/>
        </w:rPr>
        <w:t>because</w:t>
      </w:r>
      <w:r w:rsidRPr="00427F5E">
        <w:rPr>
          <w:rFonts w:ascii="Cambria" w:hAnsi="Cambria" w:cs="Calibri Light"/>
          <w:sz w:val="25"/>
          <w:szCs w:val="25"/>
        </w:rPr>
        <w:t xml:space="preserve"> they perform all the duties in the hive</w:t>
      </w:r>
    </w:p>
    <w:p w:rsidR="0012386B" w:rsidRPr="00427F5E" w:rsidRDefault="0012386B" w:rsidP="00887D8E">
      <w:pPr>
        <w:pStyle w:val="ListParagraph"/>
        <w:numPr>
          <w:ilvl w:val="0"/>
          <w:numId w:val="544"/>
        </w:numPr>
        <w:spacing w:line="276" w:lineRule="auto"/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They have a pollen basket 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for carrying pollen (and propolis)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Roles of a worker</w:t>
      </w:r>
      <w:r w:rsidRPr="00427F5E">
        <w:rPr>
          <w:rFonts w:cs="Calibri Light"/>
          <w:b/>
          <w:sz w:val="25"/>
          <w:szCs w:val="25"/>
          <w:u w:val="single"/>
          <w:lang w:eastAsia="zh-CN"/>
        </w:rPr>
        <w:t xml:space="preserve"> bees</w:t>
      </w:r>
      <w:r w:rsidRPr="00427F5E">
        <w:rPr>
          <w:rFonts w:cs="Calibri Light"/>
          <w:b/>
          <w:sz w:val="25"/>
          <w:szCs w:val="25"/>
          <w:u w:val="single"/>
        </w:rPr>
        <w:t xml:space="preserve"> in the hive</w:t>
      </w:r>
    </w:p>
    <w:p w:rsidR="0012386B" w:rsidRPr="00427F5E" w:rsidRDefault="0012386B" w:rsidP="00887D8E">
      <w:pPr>
        <w:pStyle w:val="ListParagraph"/>
        <w:numPr>
          <w:ilvl w:val="0"/>
          <w:numId w:val="53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They </w:t>
      </w:r>
      <w:r w:rsidRPr="00427F5E">
        <w:rPr>
          <w:rFonts w:ascii="Cambria" w:hAnsi="Cambria" w:cs="Calibri Light"/>
          <w:sz w:val="25"/>
          <w:szCs w:val="25"/>
        </w:rPr>
        <w:t xml:space="preserve">feed the </w:t>
      </w:r>
      <w:r w:rsidRPr="00427F5E">
        <w:rPr>
          <w:rFonts w:ascii="Cambria" w:hAnsi="Cambria" w:cs="Calibri Light"/>
          <w:sz w:val="25"/>
          <w:szCs w:val="25"/>
          <w:lang w:eastAsia="zh-CN"/>
        </w:rPr>
        <w:t>q</w:t>
      </w:r>
      <w:r w:rsidRPr="00427F5E">
        <w:rPr>
          <w:rFonts w:ascii="Cambria" w:hAnsi="Cambria" w:cs="Calibri Light"/>
          <w:sz w:val="25"/>
          <w:szCs w:val="25"/>
        </w:rPr>
        <w:t>ueen</w:t>
      </w:r>
      <w:r w:rsidRPr="00427F5E">
        <w:rPr>
          <w:rFonts w:ascii="Cambria" w:hAnsi="Cambria" w:cs="Calibri Light"/>
          <w:sz w:val="25"/>
          <w:szCs w:val="25"/>
          <w:lang w:eastAsia="zh-CN"/>
        </w:rPr>
        <w:t>, drone and grubs</w:t>
      </w:r>
    </w:p>
    <w:p w:rsidR="0012386B" w:rsidRPr="00427F5E" w:rsidRDefault="0012386B" w:rsidP="00887D8E">
      <w:pPr>
        <w:pStyle w:val="ListParagraph"/>
        <w:numPr>
          <w:ilvl w:val="0"/>
          <w:numId w:val="53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Worker bees which feed the queen are called </w:t>
      </w:r>
      <w:r w:rsidRPr="00427F5E">
        <w:rPr>
          <w:rFonts w:ascii="Cambria" w:hAnsi="Cambria" w:cs="Calibri Light"/>
          <w:b/>
          <w:sz w:val="25"/>
          <w:szCs w:val="25"/>
          <w:lang w:eastAsia="zh-CN"/>
        </w:rPr>
        <w:t>Nurse bees</w:t>
      </w:r>
    </w:p>
    <w:p w:rsidR="0012386B" w:rsidRPr="00427F5E" w:rsidRDefault="0012386B" w:rsidP="00887D8E">
      <w:pPr>
        <w:pStyle w:val="ListParagraph"/>
        <w:numPr>
          <w:ilvl w:val="0"/>
          <w:numId w:val="53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They guard </w:t>
      </w:r>
      <w:r w:rsidRPr="00427F5E">
        <w:rPr>
          <w:rFonts w:ascii="Cambria" w:hAnsi="Cambria" w:cs="Calibri Light"/>
          <w:sz w:val="25"/>
          <w:szCs w:val="25"/>
        </w:rPr>
        <w:t>the hive</w:t>
      </w:r>
    </w:p>
    <w:p w:rsidR="0012386B" w:rsidRPr="00427F5E" w:rsidRDefault="0012386B" w:rsidP="00887D8E">
      <w:pPr>
        <w:pStyle w:val="ListParagraph"/>
        <w:numPr>
          <w:ilvl w:val="0"/>
          <w:numId w:val="53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collect nectar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, pollen, propolis </w:t>
      </w:r>
      <w:r w:rsidRPr="00427F5E">
        <w:rPr>
          <w:rFonts w:ascii="Cambria" w:hAnsi="Cambria" w:cs="Calibri Light"/>
          <w:sz w:val="25"/>
          <w:szCs w:val="25"/>
        </w:rPr>
        <w:t>and water</w:t>
      </w:r>
    </w:p>
    <w:p w:rsidR="0012386B" w:rsidRPr="00427F5E" w:rsidRDefault="0012386B" w:rsidP="00887D8E">
      <w:pPr>
        <w:pStyle w:val="ListParagraph"/>
        <w:numPr>
          <w:ilvl w:val="0"/>
          <w:numId w:val="53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m</w:t>
      </w:r>
      <w:r w:rsidRPr="00427F5E">
        <w:rPr>
          <w:rFonts w:ascii="Cambria" w:hAnsi="Cambria" w:cs="Calibri Light"/>
          <w:sz w:val="25"/>
          <w:szCs w:val="25"/>
          <w:lang w:eastAsia="zh-CN"/>
        </w:rPr>
        <w:t>ake</w:t>
      </w:r>
      <w:r w:rsidRPr="00427F5E">
        <w:rPr>
          <w:rFonts w:ascii="Cambria" w:hAnsi="Cambria" w:cs="Calibri Light"/>
          <w:sz w:val="25"/>
          <w:szCs w:val="25"/>
        </w:rPr>
        <w:t xml:space="preserve"> honey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Honey is made from water, nectar and pollen</w:t>
      </w:r>
    </w:p>
    <w:p w:rsidR="0012386B" w:rsidRPr="00427F5E" w:rsidRDefault="0012386B" w:rsidP="00887D8E">
      <w:pPr>
        <w:pStyle w:val="ListParagraph"/>
        <w:numPr>
          <w:ilvl w:val="0"/>
          <w:numId w:val="53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clean the hive</w:t>
      </w:r>
    </w:p>
    <w:p w:rsidR="0012386B" w:rsidRPr="00427F5E" w:rsidRDefault="00BA529D" w:rsidP="00887D8E">
      <w:pPr>
        <w:pStyle w:val="ListParagraph"/>
        <w:numPr>
          <w:ilvl w:val="0"/>
          <w:numId w:val="53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They repair the hive</w:t>
      </w:r>
    </w:p>
    <w:p w:rsidR="0012386B" w:rsidRPr="00427F5E" w:rsidRDefault="0012386B" w:rsidP="00887D8E">
      <w:pPr>
        <w:pStyle w:val="ListParagraph"/>
        <w:numPr>
          <w:ilvl w:val="0"/>
          <w:numId w:val="53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They build honey combs and brood combs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They use wax to build honey combs</w:t>
      </w:r>
    </w:p>
    <w:p w:rsidR="00BA529D" w:rsidRPr="00427F5E" w:rsidRDefault="00BA529D" w:rsidP="00887D8E">
      <w:pPr>
        <w:pStyle w:val="ListParagraph"/>
        <w:numPr>
          <w:ilvl w:val="0"/>
          <w:numId w:val="535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They regulate temperature inside the hive</w:t>
      </w:r>
    </w:p>
    <w:p w:rsidR="0012386B" w:rsidRPr="00427F5E" w:rsidRDefault="00BA529D" w:rsidP="00BA529D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 xml:space="preserve">By </w:t>
      </w:r>
      <w:r w:rsidR="0012386B" w:rsidRPr="00427F5E">
        <w:rPr>
          <w:rFonts w:cs="Calibri Light"/>
          <w:sz w:val="25"/>
          <w:szCs w:val="25"/>
          <w:lang w:eastAsia="zh-CN"/>
        </w:rPr>
        <w:t>fan</w:t>
      </w:r>
      <w:r w:rsidRPr="00427F5E">
        <w:rPr>
          <w:rFonts w:cs="Calibri Light"/>
          <w:sz w:val="25"/>
          <w:szCs w:val="25"/>
          <w:lang w:eastAsia="zh-CN"/>
        </w:rPr>
        <w:t>ning</w:t>
      </w:r>
      <w:r w:rsidR="0012386B" w:rsidRPr="00427F5E">
        <w:rPr>
          <w:rFonts w:cs="Calibri Light"/>
          <w:sz w:val="25"/>
          <w:szCs w:val="25"/>
          <w:lang w:eastAsia="zh-CN"/>
        </w:rPr>
        <w:t xml:space="preserve"> the hive</w:t>
      </w:r>
    </w:p>
    <w:p w:rsidR="0012386B" w:rsidRPr="00427F5E" w:rsidRDefault="0012386B" w:rsidP="00887D8E">
      <w:pPr>
        <w:pStyle w:val="ListParagraph"/>
        <w:numPr>
          <w:ilvl w:val="0"/>
          <w:numId w:val="535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They look for a new site</w:t>
      </w:r>
    </w:p>
    <w:p w:rsidR="0012386B" w:rsidRPr="00427F5E" w:rsidRDefault="00AD7CA4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PROPOLIS</w:t>
      </w:r>
    </w:p>
    <w:p w:rsidR="0012386B" w:rsidRPr="00427F5E" w:rsidRDefault="0012386B" w:rsidP="00887D8E">
      <w:pPr>
        <w:pStyle w:val="ListParagraph"/>
        <w:numPr>
          <w:ilvl w:val="0"/>
          <w:numId w:val="536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a sticky substance collected by worker bees from plants.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Uses of propolis</w:t>
      </w:r>
      <w:r w:rsidRPr="00427F5E">
        <w:rPr>
          <w:rFonts w:cs="Calibri Light"/>
          <w:b/>
          <w:sz w:val="25"/>
          <w:szCs w:val="25"/>
          <w:u w:val="single"/>
          <w:lang w:eastAsia="zh-CN"/>
        </w:rPr>
        <w:t xml:space="preserve"> to bees</w:t>
      </w:r>
    </w:p>
    <w:p w:rsidR="00D444E4" w:rsidRPr="00427F5E" w:rsidRDefault="00D444E4" w:rsidP="00887D8E">
      <w:pPr>
        <w:pStyle w:val="ListParagraph"/>
        <w:numPr>
          <w:ilvl w:val="0"/>
          <w:numId w:val="532"/>
        </w:numPr>
        <w:spacing w:line="276" w:lineRule="auto"/>
        <w:rPr>
          <w:rFonts w:ascii="Cambria" w:hAnsi="Cambria" w:cs="Calibri Light"/>
          <w:sz w:val="25"/>
          <w:szCs w:val="25"/>
          <w:lang w:eastAsia="zh-CN"/>
        </w:rPr>
        <w:sectPr w:rsidR="00D444E4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12386B" w:rsidRPr="00427F5E" w:rsidRDefault="0012386B" w:rsidP="00887D8E">
      <w:pPr>
        <w:pStyle w:val="ListParagraph"/>
        <w:numPr>
          <w:ilvl w:val="0"/>
          <w:numId w:val="532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>For</w:t>
      </w:r>
      <w:r w:rsidRPr="00427F5E">
        <w:rPr>
          <w:rFonts w:ascii="Cambria" w:hAnsi="Cambria" w:cs="Calibri Light"/>
          <w:sz w:val="25"/>
          <w:szCs w:val="25"/>
        </w:rPr>
        <w:t xml:space="preserve"> repair</w:t>
      </w:r>
      <w:r w:rsidRPr="00427F5E">
        <w:rPr>
          <w:rFonts w:ascii="Cambria" w:hAnsi="Cambria" w:cs="Calibri Light"/>
          <w:sz w:val="25"/>
          <w:szCs w:val="25"/>
          <w:lang w:eastAsia="zh-CN"/>
        </w:rPr>
        <w:t>ing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  <w:lang w:eastAsia="zh-CN"/>
        </w:rPr>
        <w:t>the</w:t>
      </w:r>
      <w:r w:rsidRPr="00427F5E">
        <w:rPr>
          <w:rFonts w:ascii="Cambria" w:hAnsi="Cambria" w:cs="Calibri Light"/>
          <w:sz w:val="25"/>
          <w:szCs w:val="25"/>
        </w:rPr>
        <w:t xml:space="preserve"> hive</w:t>
      </w:r>
    </w:p>
    <w:p w:rsidR="0012386B" w:rsidRPr="00427F5E" w:rsidRDefault="0012386B" w:rsidP="00887D8E">
      <w:pPr>
        <w:pStyle w:val="ListParagraph"/>
        <w:numPr>
          <w:ilvl w:val="0"/>
          <w:numId w:val="532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For </w:t>
      </w:r>
      <w:r w:rsidRPr="00427F5E">
        <w:rPr>
          <w:rFonts w:ascii="Cambria" w:hAnsi="Cambria" w:cs="Calibri Light"/>
          <w:sz w:val="25"/>
          <w:szCs w:val="25"/>
        </w:rPr>
        <w:t>smooth</w:t>
      </w:r>
      <w:r w:rsidRPr="00427F5E">
        <w:rPr>
          <w:rFonts w:ascii="Cambria" w:hAnsi="Cambria" w:cs="Calibri Light"/>
          <w:sz w:val="25"/>
          <w:szCs w:val="25"/>
          <w:lang w:eastAsia="zh-CN"/>
        </w:rPr>
        <w:t>ing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the </w:t>
      </w:r>
      <w:r w:rsidR="00D444E4" w:rsidRPr="00427F5E">
        <w:rPr>
          <w:rFonts w:ascii="Cambria" w:hAnsi="Cambria" w:cs="Calibri Light"/>
          <w:sz w:val="25"/>
          <w:szCs w:val="25"/>
        </w:rPr>
        <w:t>hive</w:t>
      </w:r>
    </w:p>
    <w:p w:rsidR="0012386B" w:rsidRPr="00427F5E" w:rsidRDefault="0012386B" w:rsidP="00887D8E">
      <w:pPr>
        <w:pStyle w:val="ListParagraph"/>
        <w:numPr>
          <w:ilvl w:val="0"/>
          <w:numId w:val="532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>For trapping dust and germs</w:t>
      </w:r>
    </w:p>
    <w:p w:rsidR="00D444E4" w:rsidRPr="00427F5E" w:rsidRDefault="0012386B" w:rsidP="00887D8E">
      <w:pPr>
        <w:pStyle w:val="ListParagraph"/>
        <w:numPr>
          <w:ilvl w:val="0"/>
          <w:numId w:val="532"/>
        </w:numPr>
        <w:spacing w:line="276" w:lineRule="auto"/>
        <w:rPr>
          <w:rFonts w:ascii="Cambria" w:hAnsi="Cambria" w:cs="Calibri Light"/>
          <w:sz w:val="25"/>
          <w:szCs w:val="25"/>
          <w:lang w:eastAsia="zh-CN"/>
        </w:rPr>
        <w:sectPr w:rsidR="00D444E4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  <w:r w:rsidRPr="00427F5E">
        <w:rPr>
          <w:rFonts w:ascii="Cambria" w:hAnsi="Cambria" w:cs="Calibri Light"/>
          <w:sz w:val="25"/>
          <w:szCs w:val="25"/>
          <w:lang w:eastAsia="zh-CN"/>
        </w:rPr>
        <w:t>For making the hive water proof</w:t>
      </w:r>
    </w:p>
    <w:p w:rsidR="0012386B" w:rsidRPr="00427F5E" w:rsidRDefault="0012386B" w:rsidP="00D444E4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Simple diagram of a worker bee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Pr="00427F5E">
        <w:rPr>
          <w:rFonts w:cs="Calibri Light"/>
          <w:color w:val="1020D0"/>
          <w:sz w:val="25"/>
          <w:szCs w:val="25"/>
          <w:lang w:val="en"/>
        </w:rPr>
        <w:instrText xml:space="preserve"> INCLUDEPICTURE "http://ts4.mm.bing.net/th?id=HN.607988716104450864&amp;w=252&amp;h=183&amp;c=7&amp;rs=1&amp;qlt=90&amp;o=4&amp;pid=1.7" \* MERGEFORMATINET </w:instrText>
      </w:r>
      <w:r w:rsidRPr="00427F5E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C93D3E" w:rsidRPr="00427F5E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="00C93D3E" w:rsidRPr="00427F5E">
        <w:rPr>
          <w:rFonts w:cs="Calibri Light"/>
          <w:color w:val="1020D0"/>
          <w:sz w:val="25"/>
          <w:szCs w:val="25"/>
          <w:lang w:val="en"/>
        </w:rPr>
        <w:instrText xml:space="preserve"> INCLUDEPICTURE  "http://ts4.mm.bing.net/th?id=HN.607988716104450864&amp;w=252&amp;h=183&amp;c=7&amp;rs=1&amp;qlt=90&amp;o=4&amp;pid=1.7" \* MERGEFORMATINET </w:instrText>
      </w:r>
      <w:r w:rsidR="00C93D3E" w:rsidRPr="00427F5E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9D595E" w:rsidRPr="00427F5E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="009D595E" w:rsidRPr="00427F5E">
        <w:rPr>
          <w:rFonts w:cs="Calibri Light"/>
          <w:color w:val="1020D0"/>
          <w:sz w:val="25"/>
          <w:szCs w:val="25"/>
          <w:lang w:val="en"/>
        </w:rPr>
        <w:instrText xml:space="preserve"> INCLUDEPICTURE  "http://ts4.mm.bing.net/th?id=HN.607988716104450864&amp;w=252&amp;h=183&amp;c=7&amp;rs=1&amp;qlt=90&amp;o=4&amp;pid=1.7" \* MERGEFORMATINET </w:instrText>
      </w:r>
      <w:r w:rsidR="009D595E" w:rsidRPr="00427F5E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992740" w:rsidRPr="00427F5E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="00992740" w:rsidRPr="00427F5E">
        <w:rPr>
          <w:rFonts w:cs="Calibri Light"/>
          <w:color w:val="1020D0"/>
          <w:sz w:val="25"/>
          <w:szCs w:val="25"/>
          <w:lang w:val="en"/>
        </w:rPr>
        <w:instrText xml:space="preserve"> INCLUDEPICTURE  "http://ts4.mm.bing.net/th?id=HN.607988716104450864&amp;w=252&amp;h=183&amp;c=7&amp;rs=1&amp;qlt=90&amp;o=4&amp;pid=1.7" \* MERGEFORMATINET </w:instrText>
      </w:r>
      <w:r w:rsidR="00992740" w:rsidRPr="00427F5E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C842C6" w:rsidRPr="00427F5E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="00C842C6" w:rsidRPr="00427F5E">
        <w:rPr>
          <w:rFonts w:cs="Calibri Light"/>
          <w:color w:val="1020D0"/>
          <w:sz w:val="25"/>
          <w:szCs w:val="25"/>
          <w:lang w:val="en"/>
        </w:rPr>
        <w:instrText xml:space="preserve"> INCLUDEPICTURE  "http://ts4.mm.bing.net/th?id=HN.607988716104450864&amp;w=252&amp;h=183&amp;c=7&amp;rs=1&amp;qlt=90&amp;o=4&amp;pid=1.7" \* MERGEFORMATINET </w:instrText>
      </w:r>
      <w:r w:rsidR="00C842C6" w:rsidRPr="00427F5E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6A6715" w:rsidRPr="00427F5E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="006A6715" w:rsidRPr="00427F5E">
        <w:rPr>
          <w:rFonts w:cs="Calibri Light"/>
          <w:color w:val="1020D0"/>
          <w:sz w:val="25"/>
          <w:szCs w:val="25"/>
          <w:lang w:val="en"/>
        </w:rPr>
        <w:instrText xml:space="preserve"> INCLUDEPICTURE  "http://ts4.mm.bing.net/th?id=HN.607988716104450864&amp;w=252&amp;h=183&amp;c=7&amp;rs=1&amp;qlt=90&amp;o=4&amp;pid=1.7" \* MERGEFORMATINET </w:instrText>
      </w:r>
      <w:r w:rsidR="006A6715" w:rsidRPr="00427F5E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2940D4" w:rsidRPr="00427F5E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="002940D4" w:rsidRPr="00427F5E">
        <w:rPr>
          <w:rFonts w:cs="Calibri Light"/>
          <w:color w:val="1020D0"/>
          <w:sz w:val="25"/>
          <w:szCs w:val="25"/>
          <w:lang w:val="en"/>
        </w:rPr>
        <w:instrText xml:space="preserve"> INCLUDEPICTURE  "http://ts4.mm.bing.net/th?id=HN.607988716104450864&amp;w=252&amp;h=183&amp;c=7&amp;rs=1&amp;qlt=90&amp;o=4&amp;pid=1.7" \* MERGEFORMATINET </w:instrText>
      </w:r>
      <w:r w:rsidR="002940D4" w:rsidRPr="00427F5E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244A7E" w:rsidRPr="00427F5E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="00244A7E" w:rsidRPr="00427F5E">
        <w:rPr>
          <w:rFonts w:cs="Calibri Light"/>
          <w:color w:val="1020D0"/>
          <w:sz w:val="25"/>
          <w:szCs w:val="25"/>
          <w:lang w:val="en"/>
        </w:rPr>
        <w:instrText xml:space="preserve"> INCLUDEPICTURE  "http://ts4.mm.bing.net/th?id=HN.607988716104450864&amp;w=252&amp;h=183&amp;c=7&amp;rs=1&amp;qlt=90&amp;o=4&amp;pid=1.7" \* MERGEFORMATINET </w:instrText>
      </w:r>
      <w:r w:rsidR="00244A7E" w:rsidRPr="00427F5E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BB5894" w:rsidRPr="00427F5E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="00BB5894" w:rsidRPr="00427F5E">
        <w:rPr>
          <w:rFonts w:cs="Calibri Light"/>
          <w:color w:val="1020D0"/>
          <w:sz w:val="25"/>
          <w:szCs w:val="25"/>
          <w:lang w:val="en"/>
        </w:rPr>
        <w:instrText xml:space="preserve"> INCLUDEPICTURE  "http://ts4.mm.bing.net/th?id=HN.607988716104450864&amp;w=252&amp;h=183&amp;c=7&amp;rs=1&amp;qlt=90&amp;o=4&amp;pid=1.7" \* MERGEFORMATINET </w:instrText>
      </w:r>
      <w:r w:rsidR="00BB5894" w:rsidRPr="00427F5E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9B1539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="009B1539">
        <w:rPr>
          <w:rFonts w:cs="Calibri Light"/>
          <w:color w:val="1020D0"/>
          <w:sz w:val="25"/>
          <w:szCs w:val="25"/>
          <w:lang w:val="en"/>
        </w:rPr>
        <w:instrText xml:space="preserve"> INCLUDEPICTURE  "http://ts4.mm.bing.net/th?id=HN.607988716104450864&amp;w=252&amp;h=183&amp;c=7&amp;rs=1&amp;qlt=90&amp;o=4&amp;pid=1.7" \* MERGEFORMATINET </w:instrText>
      </w:r>
      <w:r w:rsidR="009B1539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C92D75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="00C92D75">
        <w:rPr>
          <w:rFonts w:cs="Calibri Light"/>
          <w:color w:val="1020D0"/>
          <w:sz w:val="25"/>
          <w:szCs w:val="25"/>
          <w:lang w:val="en"/>
        </w:rPr>
        <w:instrText xml:space="preserve"> INCLUDEPICTURE  "http://ts4.mm.bing.net/th?id=HN.607988716104450864&amp;w=252&amp;h=183&amp;c=7&amp;rs=1&amp;qlt=90&amp;o=4&amp;pid=1.7" \* MERGEFORMATINET </w:instrText>
      </w:r>
      <w:r w:rsidR="00C92D75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E37CC2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="00E37CC2">
        <w:rPr>
          <w:rFonts w:cs="Calibri Light"/>
          <w:color w:val="1020D0"/>
          <w:sz w:val="25"/>
          <w:szCs w:val="25"/>
          <w:lang w:val="en"/>
        </w:rPr>
        <w:instrText xml:space="preserve"> INCLUDEPICTURE  "http://ts4.mm.bing.net/th?id=HN.607988716104450864&amp;w=252&amp;h=183&amp;c=7&amp;rs=1&amp;qlt=90&amp;o=4&amp;pid=1.7" \* MERGEFORMATINET </w:instrText>
      </w:r>
      <w:r w:rsidR="00E37CC2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C9695F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="00C9695F">
        <w:rPr>
          <w:rFonts w:cs="Calibri Light"/>
          <w:color w:val="1020D0"/>
          <w:sz w:val="25"/>
          <w:szCs w:val="25"/>
          <w:lang w:val="en"/>
        </w:rPr>
        <w:instrText xml:space="preserve"> INCLUDEPICTURE  "http://ts4.mm.bing.net/th?id=HN.607988716104450864&amp;w=252&amp;h=183&amp;c=7&amp;rs=1&amp;qlt=90&amp;o=4&amp;pid=1.7" \* MERGEFORMATINET </w:instrText>
      </w:r>
      <w:r w:rsidR="00C9695F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E13CB8">
        <w:rPr>
          <w:rFonts w:cs="Calibri Light"/>
          <w:color w:val="1020D0"/>
          <w:sz w:val="25"/>
          <w:szCs w:val="25"/>
          <w:lang w:val="en"/>
        </w:rPr>
        <w:fldChar w:fldCharType="begin"/>
      </w:r>
      <w:r w:rsidR="00E13CB8">
        <w:rPr>
          <w:rFonts w:cs="Calibri Light"/>
          <w:color w:val="1020D0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color w:val="1020D0"/>
          <w:sz w:val="25"/>
          <w:szCs w:val="25"/>
          <w:lang w:val="en"/>
        </w:rPr>
        <w:instrText>INCLUDEPICTURE  "http://ts4.mm.bing.net/th?id=HN.607988716104450864&amp;w=252&amp;h=183&amp;c=7&amp;rs=1&amp;qlt</w:instrText>
      </w:r>
      <w:r w:rsidR="00E13CB8">
        <w:rPr>
          <w:rFonts w:cs="Calibri Light"/>
          <w:color w:val="1020D0"/>
          <w:sz w:val="25"/>
          <w:szCs w:val="25"/>
          <w:lang w:val="en"/>
        </w:rPr>
        <w:instrText>=90&amp;o=4&amp;pid=1.7" \* MERGEFORMATINET</w:instrText>
      </w:r>
      <w:r w:rsidR="00E13CB8">
        <w:rPr>
          <w:rFonts w:cs="Calibri Light"/>
          <w:color w:val="1020D0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color w:val="1020D0"/>
          <w:sz w:val="25"/>
          <w:szCs w:val="25"/>
          <w:lang w:val="en"/>
        </w:rPr>
        <w:fldChar w:fldCharType="separate"/>
      </w:r>
      <w:r w:rsidR="009E0685">
        <w:rPr>
          <w:rFonts w:cs="Calibri Light"/>
          <w:color w:val="1020D0"/>
          <w:sz w:val="25"/>
          <w:szCs w:val="25"/>
          <w:lang w:val="en"/>
        </w:rPr>
        <w:pict>
          <v:shape id="_x0000_i1031" type="#_x0000_t75" style="width:123.3pt;height:78.9pt;mso-position-horizontal-relative:page;mso-position-vertical-relative:page">
            <v:imagedata r:id="rId37" r:href="rId38" embosscolor="white"/>
          </v:shape>
        </w:pict>
      </w:r>
      <w:r w:rsidR="00E13CB8">
        <w:rPr>
          <w:rFonts w:cs="Calibri Light"/>
          <w:color w:val="1020D0"/>
          <w:sz w:val="25"/>
          <w:szCs w:val="25"/>
          <w:lang w:val="en"/>
        </w:rPr>
        <w:fldChar w:fldCharType="end"/>
      </w:r>
      <w:r w:rsidR="00C9695F">
        <w:rPr>
          <w:rFonts w:cs="Calibri Light"/>
          <w:color w:val="1020D0"/>
          <w:sz w:val="25"/>
          <w:szCs w:val="25"/>
          <w:lang w:val="en"/>
        </w:rPr>
        <w:fldChar w:fldCharType="end"/>
      </w:r>
      <w:r w:rsidR="00E37CC2">
        <w:rPr>
          <w:rFonts w:cs="Calibri Light"/>
          <w:color w:val="1020D0"/>
          <w:sz w:val="25"/>
          <w:szCs w:val="25"/>
          <w:lang w:val="en"/>
        </w:rPr>
        <w:fldChar w:fldCharType="end"/>
      </w:r>
      <w:r w:rsidR="00C92D75">
        <w:rPr>
          <w:rFonts w:cs="Calibri Light"/>
          <w:color w:val="1020D0"/>
          <w:sz w:val="25"/>
          <w:szCs w:val="25"/>
          <w:lang w:val="en"/>
        </w:rPr>
        <w:fldChar w:fldCharType="end"/>
      </w:r>
      <w:r w:rsidR="009B1539">
        <w:rPr>
          <w:rFonts w:cs="Calibri Light"/>
          <w:color w:val="1020D0"/>
          <w:sz w:val="25"/>
          <w:szCs w:val="25"/>
          <w:lang w:val="en"/>
        </w:rPr>
        <w:fldChar w:fldCharType="end"/>
      </w:r>
      <w:r w:rsidR="00BB5894" w:rsidRPr="00427F5E">
        <w:rPr>
          <w:rFonts w:cs="Calibri Light"/>
          <w:color w:val="1020D0"/>
          <w:sz w:val="25"/>
          <w:szCs w:val="25"/>
          <w:lang w:val="en"/>
        </w:rPr>
        <w:fldChar w:fldCharType="end"/>
      </w:r>
      <w:r w:rsidR="00244A7E" w:rsidRPr="00427F5E">
        <w:rPr>
          <w:rFonts w:cs="Calibri Light"/>
          <w:color w:val="1020D0"/>
          <w:sz w:val="25"/>
          <w:szCs w:val="25"/>
          <w:lang w:val="en"/>
        </w:rPr>
        <w:fldChar w:fldCharType="end"/>
      </w:r>
      <w:r w:rsidR="002940D4" w:rsidRPr="00427F5E">
        <w:rPr>
          <w:rFonts w:cs="Calibri Light"/>
          <w:color w:val="1020D0"/>
          <w:sz w:val="25"/>
          <w:szCs w:val="25"/>
          <w:lang w:val="en"/>
        </w:rPr>
        <w:fldChar w:fldCharType="end"/>
      </w:r>
      <w:r w:rsidR="006A6715" w:rsidRPr="00427F5E">
        <w:rPr>
          <w:rFonts w:cs="Calibri Light"/>
          <w:color w:val="1020D0"/>
          <w:sz w:val="25"/>
          <w:szCs w:val="25"/>
          <w:lang w:val="en"/>
        </w:rPr>
        <w:fldChar w:fldCharType="end"/>
      </w:r>
      <w:r w:rsidR="00C842C6" w:rsidRPr="00427F5E">
        <w:rPr>
          <w:rFonts w:cs="Calibri Light"/>
          <w:color w:val="1020D0"/>
          <w:sz w:val="25"/>
          <w:szCs w:val="25"/>
          <w:lang w:val="en"/>
        </w:rPr>
        <w:fldChar w:fldCharType="end"/>
      </w:r>
      <w:r w:rsidR="00992740" w:rsidRPr="00427F5E">
        <w:rPr>
          <w:rFonts w:cs="Calibri Light"/>
          <w:color w:val="1020D0"/>
          <w:sz w:val="25"/>
          <w:szCs w:val="25"/>
          <w:lang w:val="en"/>
        </w:rPr>
        <w:fldChar w:fldCharType="end"/>
      </w:r>
      <w:r w:rsidR="009D595E" w:rsidRPr="00427F5E">
        <w:rPr>
          <w:rFonts w:cs="Calibri Light"/>
          <w:color w:val="1020D0"/>
          <w:sz w:val="25"/>
          <w:szCs w:val="25"/>
          <w:lang w:val="en"/>
        </w:rPr>
        <w:fldChar w:fldCharType="end"/>
      </w:r>
      <w:r w:rsidR="00C93D3E" w:rsidRPr="00427F5E">
        <w:rPr>
          <w:rFonts w:cs="Calibri Light"/>
          <w:color w:val="1020D0"/>
          <w:sz w:val="25"/>
          <w:szCs w:val="25"/>
          <w:lang w:val="en"/>
        </w:rPr>
        <w:fldChar w:fldCharType="end"/>
      </w:r>
      <w:r w:rsidRPr="00427F5E">
        <w:rPr>
          <w:rFonts w:cs="Calibri Light"/>
          <w:color w:val="1020D0"/>
          <w:sz w:val="25"/>
          <w:szCs w:val="25"/>
          <w:lang w:val="en"/>
        </w:rPr>
        <w:fldChar w:fldCharType="end"/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Drone bee</w:t>
      </w:r>
    </w:p>
    <w:p w:rsidR="0012386B" w:rsidRPr="00427F5E" w:rsidRDefault="0012386B" w:rsidP="00887D8E">
      <w:pPr>
        <w:pStyle w:val="ListParagraph"/>
        <w:numPr>
          <w:ilvl w:val="0"/>
          <w:numId w:val="53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a male bee in the hive</w:t>
      </w:r>
    </w:p>
    <w:p w:rsidR="0012386B" w:rsidRPr="00427F5E" w:rsidRDefault="0012386B" w:rsidP="00887D8E">
      <w:pPr>
        <w:pStyle w:val="ListParagraph"/>
        <w:numPr>
          <w:ilvl w:val="0"/>
          <w:numId w:val="531"/>
        </w:numPr>
        <w:spacing w:line="276" w:lineRule="auto"/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It develops from </w:t>
      </w:r>
      <w:r w:rsidR="00BA529D"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unfertiliz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ed eggs</w:t>
      </w:r>
    </w:p>
    <w:p w:rsidR="0012386B" w:rsidRPr="00427F5E" w:rsidRDefault="0012386B" w:rsidP="00887D8E">
      <w:pPr>
        <w:pStyle w:val="ListParagraph"/>
        <w:numPr>
          <w:ilvl w:val="0"/>
          <w:numId w:val="531"/>
        </w:numPr>
        <w:spacing w:line="276" w:lineRule="auto"/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It has a stout shape</w:t>
      </w:r>
    </w:p>
    <w:p w:rsidR="0012386B" w:rsidRPr="00427F5E" w:rsidRDefault="0012386B" w:rsidP="00887D8E">
      <w:pPr>
        <w:pStyle w:val="ListParagraph"/>
        <w:numPr>
          <w:ilvl w:val="0"/>
          <w:numId w:val="53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the second biggest in the hive</w:t>
      </w:r>
    </w:p>
    <w:p w:rsidR="0012386B" w:rsidRPr="00427F5E" w:rsidRDefault="0012386B" w:rsidP="00887D8E">
      <w:pPr>
        <w:pStyle w:val="ListParagraph"/>
        <w:numPr>
          <w:ilvl w:val="0"/>
          <w:numId w:val="53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Its main work is </w:t>
      </w:r>
      <w:r w:rsidRPr="00427F5E">
        <w:rPr>
          <w:rFonts w:ascii="Cambria" w:hAnsi="Cambria" w:cs="Calibri Light"/>
          <w:b/>
          <w:bCs/>
          <w:sz w:val="25"/>
          <w:szCs w:val="25"/>
        </w:rPr>
        <w:t>to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 xml:space="preserve"> mate with the queen bee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</w:p>
    <w:p w:rsidR="0012386B" w:rsidRPr="00427F5E" w:rsidRDefault="0012386B" w:rsidP="00887D8E">
      <w:pPr>
        <w:pStyle w:val="ListParagraph"/>
        <w:numPr>
          <w:ilvl w:val="0"/>
          <w:numId w:val="53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It has a broad blunt (round bottomed) abdomen</w:t>
      </w:r>
    </w:p>
    <w:p w:rsidR="0012386B" w:rsidRPr="00427F5E" w:rsidRDefault="0012386B" w:rsidP="00887D8E">
      <w:pPr>
        <w:pStyle w:val="ListParagraph"/>
        <w:numPr>
          <w:ilvl w:val="0"/>
          <w:numId w:val="53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It has no stinger</w:t>
      </w:r>
    </w:p>
    <w:p w:rsidR="0012386B" w:rsidRPr="00427F5E" w:rsidRDefault="0012386B" w:rsidP="00887D8E">
      <w:pPr>
        <w:pStyle w:val="ListParagraph"/>
        <w:numPr>
          <w:ilvl w:val="0"/>
          <w:numId w:val="53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makes a buzzing sound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when flying</w:t>
      </w:r>
    </w:p>
    <w:p w:rsidR="0012386B" w:rsidRPr="00427F5E" w:rsidRDefault="0012386B" w:rsidP="00887D8E">
      <w:pPr>
        <w:pStyle w:val="ListParagraph"/>
        <w:numPr>
          <w:ilvl w:val="0"/>
          <w:numId w:val="53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It dies after mating 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because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its male organs break off during mating hence damaging the abdomen</w:t>
      </w:r>
    </w:p>
    <w:p w:rsidR="0012386B" w:rsidRPr="00427F5E" w:rsidRDefault="0012386B" w:rsidP="00887D8E">
      <w:pPr>
        <w:pStyle w:val="ListParagraph"/>
        <w:numPr>
          <w:ilvl w:val="0"/>
          <w:numId w:val="53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Drones are rarely found in the hive 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because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they are stung to death by worker bees during food shortage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Simple diagram of a drone bee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val="en"/>
        </w:rPr>
        <w:lastRenderedPageBreak/>
        <w:fldChar w:fldCharType="begin"/>
      </w:r>
      <w:r w:rsidRPr="00427F5E">
        <w:rPr>
          <w:rFonts w:cs="Calibri Light"/>
          <w:sz w:val="25"/>
          <w:szCs w:val="25"/>
          <w:lang w:val="en"/>
        </w:rPr>
        <w:instrText xml:space="preserve"> INCLUDEPICTURE "http://ts1.mm.bing.net/th?&amp;id=HN.607996339674416035&amp;w=300&amp;h=300&amp;c=0&amp;pid=1.9&amp;rs=0&amp;p=0" \* MERGEFORMATINET </w:instrText>
      </w:r>
      <w:r w:rsidRPr="00427F5E">
        <w:rPr>
          <w:rFonts w:cs="Calibri Light"/>
          <w:sz w:val="25"/>
          <w:szCs w:val="25"/>
          <w:lang w:val="en"/>
        </w:rPr>
        <w:fldChar w:fldCharType="separate"/>
      </w:r>
      <w:r w:rsidR="00C93D3E" w:rsidRPr="00427F5E">
        <w:rPr>
          <w:rFonts w:cs="Calibri Light"/>
          <w:sz w:val="25"/>
          <w:szCs w:val="25"/>
          <w:lang w:val="en"/>
        </w:rPr>
        <w:fldChar w:fldCharType="begin"/>
      </w:r>
      <w:r w:rsidR="00C93D3E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"http://ts1.mm.bing.net/th?&amp;id=HN.607996339674416035&amp;w=300&amp;h=300&amp;c=0&amp;pid=1.9&amp;rs=0&amp;p=0" \* MERGEFORMATINET </w:instrText>
      </w:r>
      <w:r w:rsidR="00C93D3E" w:rsidRPr="00427F5E">
        <w:rPr>
          <w:rFonts w:cs="Calibri Light"/>
          <w:sz w:val="25"/>
          <w:szCs w:val="25"/>
          <w:lang w:val="en"/>
        </w:rPr>
        <w:fldChar w:fldCharType="separate"/>
      </w:r>
      <w:r w:rsidR="009D595E" w:rsidRPr="00427F5E">
        <w:rPr>
          <w:rFonts w:cs="Calibri Light"/>
          <w:sz w:val="25"/>
          <w:szCs w:val="25"/>
          <w:lang w:val="en"/>
        </w:rPr>
        <w:fldChar w:fldCharType="begin"/>
      </w:r>
      <w:r w:rsidR="009D595E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"http://ts1.mm.bing.net/th?&amp;id=HN.607996339674416035&amp;w=300&amp;h=300&amp;c=0&amp;pid=1.9&amp;rs=0&amp;p=0" \* MERGEFORMATINET </w:instrText>
      </w:r>
      <w:r w:rsidR="009D595E" w:rsidRPr="00427F5E">
        <w:rPr>
          <w:rFonts w:cs="Calibri Light"/>
          <w:sz w:val="25"/>
          <w:szCs w:val="25"/>
          <w:lang w:val="en"/>
        </w:rPr>
        <w:fldChar w:fldCharType="separate"/>
      </w:r>
      <w:r w:rsidR="00992740" w:rsidRPr="00427F5E">
        <w:rPr>
          <w:rFonts w:cs="Calibri Light"/>
          <w:sz w:val="25"/>
          <w:szCs w:val="25"/>
          <w:lang w:val="en"/>
        </w:rPr>
        <w:fldChar w:fldCharType="begin"/>
      </w:r>
      <w:r w:rsidR="00992740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"http://ts1.mm.bing.net/th?&amp;id=HN.607996339674416035&amp;w=300&amp;h=300&amp;c=0&amp;pid=1.9&amp;rs=0&amp;p=0" \* MERGEFORMATINET </w:instrText>
      </w:r>
      <w:r w:rsidR="00992740" w:rsidRPr="00427F5E">
        <w:rPr>
          <w:rFonts w:cs="Calibri Light"/>
          <w:sz w:val="25"/>
          <w:szCs w:val="25"/>
          <w:lang w:val="en"/>
        </w:rPr>
        <w:fldChar w:fldCharType="separate"/>
      </w:r>
      <w:r w:rsidR="00C842C6" w:rsidRPr="00427F5E">
        <w:rPr>
          <w:rFonts w:cs="Calibri Light"/>
          <w:sz w:val="25"/>
          <w:szCs w:val="25"/>
          <w:lang w:val="en"/>
        </w:rPr>
        <w:fldChar w:fldCharType="begin"/>
      </w:r>
      <w:r w:rsidR="00C842C6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"http://ts1.mm.bing.net/th?&amp;id=HN.607996339674416035&amp;w=300&amp;h=300&amp;c=0&amp;pid=1.9&amp;rs=0&amp;p=0" \* MERGEFORMATINET </w:instrText>
      </w:r>
      <w:r w:rsidR="00C842C6" w:rsidRPr="00427F5E">
        <w:rPr>
          <w:rFonts w:cs="Calibri Light"/>
          <w:sz w:val="25"/>
          <w:szCs w:val="25"/>
          <w:lang w:val="en"/>
        </w:rPr>
        <w:fldChar w:fldCharType="separate"/>
      </w:r>
      <w:r w:rsidR="006A6715" w:rsidRPr="00427F5E">
        <w:rPr>
          <w:rFonts w:cs="Calibri Light"/>
          <w:sz w:val="25"/>
          <w:szCs w:val="25"/>
          <w:lang w:val="en"/>
        </w:rPr>
        <w:fldChar w:fldCharType="begin"/>
      </w:r>
      <w:r w:rsidR="006A6715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"http://ts1.mm.bing.net/th?&amp;id=HN.607996339674416035&amp;w=300&amp;h=300&amp;c=0&amp;pid=1.9&amp;rs=0&amp;p=0" \* MERGEFORMATINET </w:instrText>
      </w:r>
      <w:r w:rsidR="006A6715" w:rsidRPr="00427F5E">
        <w:rPr>
          <w:rFonts w:cs="Calibri Light"/>
          <w:sz w:val="25"/>
          <w:szCs w:val="25"/>
          <w:lang w:val="en"/>
        </w:rPr>
        <w:fldChar w:fldCharType="separate"/>
      </w:r>
      <w:r w:rsidR="002940D4" w:rsidRPr="00427F5E">
        <w:rPr>
          <w:rFonts w:cs="Calibri Light"/>
          <w:sz w:val="25"/>
          <w:szCs w:val="25"/>
          <w:lang w:val="en"/>
        </w:rPr>
        <w:fldChar w:fldCharType="begin"/>
      </w:r>
      <w:r w:rsidR="002940D4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"http://ts1.mm.bing.net/th?&amp;id=HN.607996339674416035&amp;w=300&amp;h=300&amp;c=0&amp;pid=1.9&amp;rs=0&amp;p=0" \* MERGEFORMATINET </w:instrText>
      </w:r>
      <w:r w:rsidR="002940D4" w:rsidRPr="00427F5E">
        <w:rPr>
          <w:rFonts w:cs="Calibri Light"/>
          <w:sz w:val="25"/>
          <w:szCs w:val="25"/>
          <w:lang w:val="en"/>
        </w:rPr>
        <w:fldChar w:fldCharType="separate"/>
      </w:r>
      <w:r w:rsidR="00244A7E" w:rsidRPr="00427F5E">
        <w:rPr>
          <w:rFonts w:cs="Calibri Light"/>
          <w:sz w:val="25"/>
          <w:szCs w:val="25"/>
          <w:lang w:val="en"/>
        </w:rPr>
        <w:fldChar w:fldCharType="begin"/>
      </w:r>
      <w:r w:rsidR="00244A7E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"http://ts1.mm.bing.net/th?&amp;id=HN.607996339674416035&amp;w=300&amp;h=300&amp;c=0&amp;pid=1.9&amp;rs=0&amp;p=0" \* MERGEFORMATINET </w:instrText>
      </w:r>
      <w:r w:rsidR="00244A7E" w:rsidRPr="00427F5E">
        <w:rPr>
          <w:rFonts w:cs="Calibri Light"/>
          <w:sz w:val="25"/>
          <w:szCs w:val="25"/>
          <w:lang w:val="en"/>
        </w:rPr>
        <w:fldChar w:fldCharType="separate"/>
      </w:r>
      <w:r w:rsidR="00BB5894" w:rsidRPr="00427F5E">
        <w:rPr>
          <w:rFonts w:cs="Calibri Light"/>
          <w:sz w:val="25"/>
          <w:szCs w:val="25"/>
          <w:lang w:val="en"/>
        </w:rPr>
        <w:fldChar w:fldCharType="begin"/>
      </w:r>
      <w:r w:rsidR="00BB5894" w:rsidRPr="00427F5E">
        <w:rPr>
          <w:rFonts w:cs="Calibri Light"/>
          <w:sz w:val="25"/>
          <w:szCs w:val="25"/>
          <w:lang w:val="en"/>
        </w:rPr>
        <w:instrText xml:space="preserve"> INCLUDEPICTURE  "http://ts1.mm.bing.net/th?&amp;id=HN.607996339674416035&amp;w=300&amp;h=300&amp;c=0&amp;pid=1.9&amp;rs=0&amp;p=0" \* MERGEFORMATINET </w:instrText>
      </w:r>
      <w:r w:rsidR="00BB5894" w:rsidRPr="00427F5E">
        <w:rPr>
          <w:rFonts w:cs="Calibri Light"/>
          <w:sz w:val="25"/>
          <w:szCs w:val="25"/>
          <w:lang w:val="en"/>
        </w:rPr>
        <w:fldChar w:fldCharType="separate"/>
      </w:r>
      <w:r w:rsidR="009B1539">
        <w:rPr>
          <w:rFonts w:cs="Calibri Light"/>
          <w:sz w:val="25"/>
          <w:szCs w:val="25"/>
          <w:lang w:val="en"/>
        </w:rPr>
        <w:fldChar w:fldCharType="begin"/>
      </w:r>
      <w:r w:rsidR="009B1539">
        <w:rPr>
          <w:rFonts w:cs="Calibri Light"/>
          <w:sz w:val="25"/>
          <w:szCs w:val="25"/>
          <w:lang w:val="en"/>
        </w:rPr>
        <w:instrText xml:space="preserve"> INCLUDEPICTURE  "http://ts1.mm.bing.net/th?&amp;id=HN.607996339674416035&amp;w=300&amp;h=300&amp;c=0&amp;pid=1.9&amp;rs=0&amp;p=0" \* MERGEFORMATINET </w:instrText>
      </w:r>
      <w:r w:rsidR="009B1539">
        <w:rPr>
          <w:rFonts w:cs="Calibri Light"/>
          <w:sz w:val="25"/>
          <w:szCs w:val="25"/>
          <w:lang w:val="en"/>
        </w:rPr>
        <w:fldChar w:fldCharType="separate"/>
      </w:r>
      <w:r w:rsidR="00C92D75">
        <w:rPr>
          <w:rFonts w:cs="Calibri Light"/>
          <w:sz w:val="25"/>
          <w:szCs w:val="25"/>
          <w:lang w:val="en"/>
        </w:rPr>
        <w:fldChar w:fldCharType="begin"/>
      </w:r>
      <w:r w:rsidR="00C92D75">
        <w:rPr>
          <w:rFonts w:cs="Calibri Light"/>
          <w:sz w:val="25"/>
          <w:szCs w:val="25"/>
          <w:lang w:val="en"/>
        </w:rPr>
        <w:instrText xml:space="preserve"> INCLUDEPICTURE  "http://ts1.mm.bing.net/th?&amp;id=HN.607996339674416035&amp;w=300&amp;h=300&amp;c=0&amp;pid=1.9&amp;rs=0&amp;p=0" \* MERGEFORMATINET </w:instrText>
      </w:r>
      <w:r w:rsidR="00C92D75">
        <w:rPr>
          <w:rFonts w:cs="Calibri Light"/>
          <w:sz w:val="25"/>
          <w:szCs w:val="25"/>
          <w:lang w:val="en"/>
        </w:rPr>
        <w:fldChar w:fldCharType="separate"/>
      </w:r>
      <w:r w:rsidR="00E37CC2">
        <w:rPr>
          <w:rFonts w:cs="Calibri Light"/>
          <w:sz w:val="25"/>
          <w:szCs w:val="25"/>
          <w:lang w:val="en"/>
        </w:rPr>
        <w:fldChar w:fldCharType="begin"/>
      </w:r>
      <w:r w:rsidR="00E37CC2">
        <w:rPr>
          <w:rFonts w:cs="Calibri Light"/>
          <w:sz w:val="25"/>
          <w:szCs w:val="25"/>
          <w:lang w:val="en"/>
        </w:rPr>
        <w:instrText xml:space="preserve"> INCLUDEPICTURE  "http://ts1.mm.bing.net/th?&amp;id=HN.607996339674416035&amp;w=300&amp;h=300&amp;c=0&amp;pid=1.9&amp;rs=0&amp;p=0" \* MERGEFORMATINET </w:instrText>
      </w:r>
      <w:r w:rsidR="00E37CC2">
        <w:rPr>
          <w:rFonts w:cs="Calibri Light"/>
          <w:sz w:val="25"/>
          <w:szCs w:val="25"/>
          <w:lang w:val="en"/>
        </w:rPr>
        <w:fldChar w:fldCharType="separate"/>
      </w:r>
      <w:r w:rsidR="00C9695F">
        <w:rPr>
          <w:rFonts w:cs="Calibri Light"/>
          <w:sz w:val="25"/>
          <w:szCs w:val="25"/>
          <w:lang w:val="en"/>
        </w:rPr>
        <w:fldChar w:fldCharType="begin"/>
      </w:r>
      <w:r w:rsidR="00C9695F">
        <w:rPr>
          <w:rFonts w:cs="Calibri Light"/>
          <w:sz w:val="25"/>
          <w:szCs w:val="25"/>
          <w:lang w:val="en"/>
        </w:rPr>
        <w:instrText xml:space="preserve"> INCLUDEPICTURE  "http://ts1.mm.bing.net/th?&amp;id=HN.607996339674416035&amp;w=300&amp;h=300&amp;c=0&amp;pid=1.9&amp;rs=0&amp;p=0" \* MERGEFORMATINET </w:instrText>
      </w:r>
      <w:r w:rsidR="00C9695F">
        <w:rPr>
          <w:rFonts w:cs="Calibri Light"/>
          <w:sz w:val="25"/>
          <w:szCs w:val="25"/>
          <w:lang w:val="en"/>
        </w:rPr>
        <w:fldChar w:fldCharType="separate"/>
      </w:r>
      <w:r w:rsidR="00E13CB8">
        <w:rPr>
          <w:rFonts w:cs="Calibri Light"/>
          <w:sz w:val="25"/>
          <w:szCs w:val="25"/>
          <w:lang w:val="en"/>
        </w:rPr>
        <w:fldChar w:fldCharType="begin"/>
      </w:r>
      <w:r w:rsidR="00E13CB8">
        <w:rPr>
          <w:rFonts w:cs="Calibri Light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sz w:val="25"/>
          <w:szCs w:val="25"/>
          <w:lang w:val="en"/>
        </w:rPr>
        <w:instrText>INCLUDEPICTURE  "http://ts1.mm.bing.net/th?&amp;id=HN.607996339674416035&amp;w=300&amp;h=300&amp;c=0&amp;pid=1.9&amp;r</w:instrText>
      </w:r>
      <w:r w:rsidR="00E13CB8">
        <w:rPr>
          <w:rFonts w:cs="Calibri Light"/>
          <w:sz w:val="25"/>
          <w:szCs w:val="25"/>
          <w:lang w:val="en"/>
        </w:rPr>
        <w:instrText>s=0&amp;p=0" \* MERGEFORMATINET</w:instrText>
      </w:r>
      <w:r w:rsidR="00E13CB8">
        <w:rPr>
          <w:rFonts w:cs="Calibri Light"/>
          <w:sz w:val="25"/>
          <w:szCs w:val="25"/>
          <w:lang w:val="en"/>
        </w:rPr>
        <w:instrText xml:space="preserve"> </w:instrText>
      </w:r>
      <w:r w:rsidR="00E13CB8">
        <w:rPr>
          <w:rFonts w:cs="Calibri Light"/>
          <w:sz w:val="25"/>
          <w:szCs w:val="25"/>
          <w:lang w:val="en"/>
        </w:rPr>
        <w:fldChar w:fldCharType="separate"/>
      </w:r>
      <w:r w:rsidR="009E0685">
        <w:rPr>
          <w:rFonts w:cs="Calibri Light"/>
          <w:sz w:val="25"/>
          <w:szCs w:val="25"/>
          <w:lang w:val="en"/>
        </w:rPr>
        <w:pict>
          <v:shape id="_x0000_i1032" type="#_x0000_t75" style="width:179.25pt;height:137.1pt;mso-position-horizontal-relative:page;mso-position-vertical-relative:page">
            <v:imagedata r:id="rId39" r:href="rId40" embosscolor="white"/>
          </v:shape>
        </w:pict>
      </w:r>
      <w:r w:rsidR="00E13CB8">
        <w:rPr>
          <w:rFonts w:cs="Calibri Light"/>
          <w:sz w:val="25"/>
          <w:szCs w:val="25"/>
          <w:lang w:val="en"/>
        </w:rPr>
        <w:fldChar w:fldCharType="end"/>
      </w:r>
      <w:r w:rsidR="00C9695F">
        <w:rPr>
          <w:rFonts w:cs="Calibri Light"/>
          <w:sz w:val="25"/>
          <w:szCs w:val="25"/>
          <w:lang w:val="en"/>
        </w:rPr>
        <w:fldChar w:fldCharType="end"/>
      </w:r>
      <w:r w:rsidR="00E37CC2">
        <w:rPr>
          <w:rFonts w:cs="Calibri Light"/>
          <w:sz w:val="25"/>
          <w:szCs w:val="25"/>
          <w:lang w:val="en"/>
        </w:rPr>
        <w:fldChar w:fldCharType="end"/>
      </w:r>
      <w:r w:rsidR="00C92D75">
        <w:rPr>
          <w:rFonts w:cs="Calibri Light"/>
          <w:sz w:val="25"/>
          <w:szCs w:val="25"/>
          <w:lang w:val="en"/>
        </w:rPr>
        <w:fldChar w:fldCharType="end"/>
      </w:r>
      <w:r w:rsidR="009B1539">
        <w:rPr>
          <w:rFonts w:cs="Calibri Light"/>
          <w:sz w:val="25"/>
          <w:szCs w:val="25"/>
          <w:lang w:val="en"/>
        </w:rPr>
        <w:fldChar w:fldCharType="end"/>
      </w:r>
      <w:r w:rsidR="00BB5894" w:rsidRPr="00427F5E">
        <w:rPr>
          <w:rFonts w:cs="Calibri Light"/>
          <w:sz w:val="25"/>
          <w:szCs w:val="25"/>
          <w:lang w:val="en"/>
        </w:rPr>
        <w:fldChar w:fldCharType="end"/>
      </w:r>
      <w:r w:rsidR="00244A7E" w:rsidRPr="00427F5E">
        <w:rPr>
          <w:rFonts w:cs="Calibri Light"/>
          <w:sz w:val="25"/>
          <w:szCs w:val="25"/>
          <w:lang w:val="en"/>
        </w:rPr>
        <w:fldChar w:fldCharType="end"/>
      </w:r>
      <w:r w:rsidR="002940D4" w:rsidRPr="00427F5E">
        <w:rPr>
          <w:rFonts w:cs="Calibri Light"/>
          <w:sz w:val="25"/>
          <w:szCs w:val="25"/>
          <w:lang w:val="en"/>
        </w:rPr>
        <w:fldChar w:fldCharType="end"/>
      </w:r>
      <w:r w:rsidR="006A6715" w:rsidRPr="00427F5E">
        <w:rPr>
          <w:rFonts w:cs="Calibri Light"/>
          <w:sz w:val="25"/>
          <w:szCs w:val="25"/>
          <w:lang w:val="en"/>
        </w:rPr>
        <w:fldChar w:fldCharType="end"/>
      </w:r>
      <w:r w:rsidR="00C842C6" w:rsidRPr="00427F5E">
        <w:rPr>
          <w:rFonts w:cs="Calibri Light"/>
          <w:sz w:val="25"/>
          <w:szCs w:val="25"/>
          <w:lang w:val="en"/>
        </w:rPr>
        <w:fldChar w:fldCharType="end"/>
      </w:r>
      <w:r w:rsidR="00992740" w:rsidRPr="00427F5E">
        <w:rPr>
          <w:rFonts w:cs="Calibri Light"/>
          <w:sz w:val="25"/>
          <w:szCs w:val="25"/>
          <w:lang w:val="en"/>
        </w:rPr>
        <w:fldChar w:fldCharType="end"/>
      </w:r>
      <w:r w:rsidR="009D595E" w:rsidRPr="00427F5E">
        <w:rPr>
          <w:rFonts w:cs="Calibri Light"/>
          <w:sz w:val="25"/>
          <w:szCs w:val="25"/>
          <w:lang w:val="en"/>
        </w:rPr>
        <w:fldChar w:fldCharType="end"/>
      </w:r>
      <w:r w:rsidR="00C93D3E" w:rsidRPr="00427F5E">
        <w:rPr>
          <w:rFonts w:cs="Calibri Light"/>
          <w:sz w:val="25"/>
          <w:szCs w:val="25"/>
          <w:lang w:val="en"/>
        </w:rPr>
        <w:fldChar w:fldCharType="end"/>
      </w:r>
      <w:r w:rsidRPr="00427F5E">
        <w:rPr>
          <w:rFonts w:cs="Calibri Light"/>
          <w:sz w:val="25"/>
          <w:szCs w:val="25"/>
          <w:lang w:val="en"/>
        </w:rPr>
        <w:fldChar w:fldCharType="end"/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The life cycle of a honey bee</w:t>
      </w:r>
    </w:p>
    <w:p w:rsidR="0012386B" w:rsidRPr="00427F5E" w:rsidRDefault="0012386B" w:rsidP="00887D8E">
      <w:pPr>
        <w:pStyle w:val="ListParagraph"/>
        <w:numPr>
          <w:ilvl w:val="0"/>
          <w:numId w:val="530"/>
        </w:numPr>
        <w:spacing w:line="276" w:lineRule="auto"/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H</w:t>
      </w:r>
      <w:r w:rsidRPr="00427F5E">
        <w:rPr>
          <w:rFonts w:ascii="Cambria" w:hAnsi="Cambria" w:cs="Calibri Light"/>
          <w:sz w:val="25"/>
          <w:szCs w:val="25"/>
        </w:rPr>
        <w:t>oney bee</w:t>
      </w:r>
      <w:r w:rsidRPr="00427F5E">
        <w:rPr>
          <w:rFonts w:ascii="Cambria" w:hAnsi="Cambria" w:cs="Calibri Light"/>
          <w:sz w:val="25"/>
          <w:szCs w:val="25"/>
          <w:lang w:eastAsia="zh-CN"/>
        </w:rPr>
        <w:t>s</w:t>
      </w:r>
      <w:r w:rsidRPr="00427F5E">
        <w:rPr>
          <w:rFonts w:ascii="Cambria" w:hAnsi="Cambria" w:cs="Calibri Light"/>
          <w:sz w:val="25"/>
          <w:szCs w:val="25"/>
        </w:rPr>
        <w:t xml:space="preserve"> undergo </w:t>
      </w:r>
      <w:r w:rsidRPr="00427F5E">
        <w:rPr>
          <w:rFonts w:ascii="Cambria" w:hAnsi="Cambria" w:cs="Calibri Light"/>
          <w:b/>
          <w:sz w:val="25"/>
          <w:szCs w:val="25"/>
        </w:rPr>
        <w:t>complete life cycle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(4 stages of development) </w:t>
      </w:r>
    </w:p>
    <w:p w:rsidR="0012386B" w:rsidRPr="00427F5E" w:rsidRDefault="0012386B" w:rsidP="00887D8E">
      <w:pPr>
        <w:pStyle w:val="ListParagraph"/>
        <w:numPr>
          <w:ilvl w:val="0"/>
          <w:numId w:val="530"/>
        </w:numPr>
        <w:spacing w:line="276" w:lineRule="auto"/>
        <w:ind w:left="720"/>
        <w:rPr>
          <w:rFonts w:ascii="Cambria" w:hAnsi="Cambria" w:cs="Calibri Light"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</w:rPr>
        <w:t xml:space="preserve">The </w:t>
      </w:r>
      <w:r w:rsidRPr="00427F5E">
        <w:rPr>
          <w:rFonts w:ascii="Cambria" w:hAnsi="Cambria" w:cs="Calibri Light"/>
          <w:sz w:val="25"/>
          <w:szCs w:val="25"/>
          <w:lang w:eastAsia="zh-CN"/>
        </w:rPr>
        <w:t>q</w:t>
      </w:r>
      <w:r w:rsidRPr="00427F5E">
        <w:rPr>
          <w:rFonts w:ascii="Cambria" w:hAnsi="Cambria" w:cs="Calibri Light"/>
          <w:sz w:val="25"/>
          <w:szCs w:val="25"/>
        </w:rPr>
        <w:t>ueen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bee</w:t>
      </w:r>
      <w:r w:rsidRPr="00427F5E">
        <w:rPr>
          <w:rFonts w:ascii="Cambria" w:hAnsi="Cambria" w:cs="Calibri Light"/>
          <w:sz w:val="25"/>
          <w:szCs w:val="25"/>
        </w:rPr>
        <w:t xml:space="preserve"> lays </w:t>
      </w:r>
      <w:r w:rsidRPr="00427F5E">
        <w:rPr>
          <w:rFonts w:ascii="Cambria" w:hAnsi="Cambria" w:cs="Calibri Light"/>
          <w:sz w:val="25"/>
          <w:szCs w:val="25"/>
          <w:lang w:eastAsia="zh-CN"/>
        </w:rPr>
        <w:t>eggs</w:t>
      </w:r>
    </w:p>
    <w:p w:rsidR="0012386B" w:rsidRPr="00427F5E" w:rsidRDefault="0012386B" w:rsidP="00887D8E">
      <w:pPr>
        <w:pStyle w:val="ListParagraph"/>
        <w:numPr>
          <w:ilvl w:val="0"/>
          <w:numId w:val="530"/>
        </w:numPr>
        <w:spacing w:line="276" w:lineRule="auto"/>
        <w:ind w:left="720"/>
        <w:rPr>
          <w:rFonts w:ascii="Cambria" w:hAnsi="Cambria" w:cs="Calibri Light"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Eggs develop into larvae</w:t>
      </w:r>
    </w:p>
    <w:p w:rsidR="0012386B" w:rsidRPr="00427F5E" w:rsidRDefault="0012386B" w:rsidP="00887D8E">
      <w:pPr>
        <w:pStyle w:val="ListParagraph"/>
        <w:numPr>
          <w:ilvl w:val="0"/>
          <w:numId w:val="530"/>
        </w:numPr>
        <w:spacing w:line="276" w:lineRule="auto"/>
        <w:ind w:left="720"/>
        <w:rPr>
          <w:rFonts w:ascii="Cambria" w:hAnsi="Cambria" w:cs="Calibri Light"/>
          <w:b/>
          <w:bCs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Bee larvae are called 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grubs</w:t>
      </w:r>
    </w:p>
    <w:p w:rsidR="0012386B" w:rsidRPr="00427F5E" w:rsidRDefault="0012386B" w:rsidP="00887D8E">
      <w:pPr>
        <w:pStyle w:val="ListParagraph"/>
        <w:numPr>
          <w:ilvl w:val="0"/>
          <w:numId w:val="530"/>
        </w:numPr>
        <w:spacing w:line="276" w:lineRule="auto"/>
        <w:ind w:left="720"/>
        <w:rPr>
          <w:rFonts w:ascii="Cambria" w:hAnsi="Cambria" w:cs="Calibri Light"/>
          <w:sz w:val="25"/>
          <w:szCs w:val="25"/>
          <w:lang w:eastAsia="zh-CN"/>
        </w:rPr>
      </w:pP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 xml:space="preserve">Grubs </w:t>
      </w:r>
      <w:r w:rsidRPr="00427F5E">
        <w:rPr>
          <w:rFonts w:ascii="Cambria" w:hAnsi="Cambria" w:cs="Calibri Light"/>
          <w:sz w:val="25"/>
          <w:szCs w:val="25"/>
          <w:lang w:eastAsia="zh-CN"/>
        </w:rPr>
        <w:t>are fed by worker bees</w:t>
      </w:r>
    </w:p>
    <w:p w:rsidR="0012386B" w:rsidRPr="00427F5E" w:rsidRDefault="0012386B" w:rsidP="00887D8E">
      <w:pPr>
        <w:pStyle w:val="ListParagraph"/>
        <w:numPr>
          <w:ilvl w:val="0"/>
          <w:numId w:val="530"/>
        </w:numPr>
        <w:spacing w:line="276" w:lineRule="auto"/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Larvae develop</w:t>
      </w:r>
      <w:r w:rsidRPr="00427F5E">
        <w:rPr>
          <w:rFonts w:ascii="Cambria" w:hAnsi="Cambria" w:cs="Calibri Light"/>
          <w:sz w:val="25"/>
          <w:szCs w:val="25"/>
        </w:rPr>
        <w:t xml:space="preserve"> in</w:t>
      </w:r>
      <w:r w:rsidRPr="00427F5E">
        <w:rPr>
          <w:rFonts w:ascii="Cambria" w:hAnsi="Cambria" w:cs="Calibri Light"/>
          <w:sz w:val="25"/>
          <w:szCs w:val="25"/>
          <w:lang w:eastAsia="zh-CN"/>
        </w:rPr>
        <w:t>to</w:t>
      </w:r>
      <w:r w:rsidRPr="00427F5E">
        <w:rPr>
          <w:rFonts w:ascii="Cambria" w:hAnsi="Cambria" w:cs="Calibri Light"/>
          <w:sz w:val="25"/>
          <w:szCs w:val="25"/>
        </w:rPr>
        <w:t xml:space="preserve"> pupae</w:t>
      </w:r>
    </w:p>
    <w:p w:rsidR="0012386B" w:rsidRPr="00427F5E" w:rsidRDefault="0012386B" w:rsidP="00887D8E">
      <w:pPr>
        <w:pStyle w:val="ListParagraph"/>
        <w:numPr>
          <w:ilvl w:val="0"/>
          <w:numId w:val="530"/>
        </w:numPr>
        <w:spacing w:line="276" w:lineRule="auto"/>
        <w:ind w:left="720"/>
        <w:rPr>
          <w:rFonts w:ascii="Cambria" w:hAnsi="Cambria" w:cs="Calibri Light"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Pupae develop into adult bees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  <w:lang w:eastAsia="zh-CN"/>
        </w:rPr>
      </w:pPr>
      <w:r w:rsidRPr="00427F5E">
        <w:rPr>
          <w:rFonts w:cs="Calibri Light"/>
          <w:b/>
          <w:sz w:val="25"/>
          <w:szCs w:val="25"/>
          <w:u w:val="single"/>
          <w:lang w:eastAsia="zh-CN"/>
        </w:rPr>
        <w:t>Types of eggs laid by queen bee</w:t>
      </w:r>
    </w:p>
    <w:p w:rsidR="0012386B" w:rsidRPr="00427F5E" w:rsidRDefault="00BA529D" w:rsidP="00887D8E">
      <w:pPr>
        <w:pStyle w:val="ListParagraph"/>
        <w:numPr>
          <w:ilvl w:val="0"/>
          <w:numId w:val="528"/>
        </w:numPr>
        <w:spacing w:line="276" w:lineRule="auto"/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Fertiliz</w:t>
      </w:r>
      <w:r w:rsidR="0012386B" w:rsidRPr="00427F5E">
        <w:rPr>
          <w:rFonts w:ascii="Cambria" w:hAnsi="Cambria" w:cs="Calibri Light"/>
          <w:sz w:val="25"/>
          <w:szCs w:val="25"/>
          <w:lang w:eastAsia="zh-CN"/>
        </w:rPr>
        <w:t>ed eggs</w:t>
      </w:r>
    </w:p>
    <w:p w:rsidR="0012386B" w:rsidRPr="00427F5E" w:rsidRDefault="00BA529D" w:rsidP="00887D8E">
      <w:pPr>
        <w:pStyle w:val="ListParagraph"/>
        <w:numPr>
          <w:ilvl w:val="0"/>
          <w:numId w:val="528"/>
        </w:numPr>
        <w:spacing w:line="276" w:lineRule="auto"/>
        <w:ind w:left="720"/>
        <w:rPr>
          <w:rFonts w:ascii="Cambria" w:hAnsi="Cambria" w:cs="Calibri Light"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Unfertiliz</w:t>
      </w:r>
      <w:r w:rsidR="0012386B" w:rsidRPr="00427F5E">
        <w:rPr>
          <w:rFonts w:ascii="Cambria" w:hAnsi="Cambria" w:cs="Calibri Light"/>
          <w:sz w:val="25"/>
          <w:szCs w:val="25"/>
          <w:lang w:eastAsia="zh-CN"/>
        </w:rPr>
        <w:t>ed eggs</w:t>
      </w:r>
    </w:p>
    <w:p w:rsidR="0012386B" w:rsidRPr="00427F5E" w:rsidRDefault="00BA529D" w:rsidP="0012386B">
      <w:pPr>
        <w:tabs>
          <w:tab w:val="left" w:pos="360"/>
        </w:tabs>
        <w:spacing w:line="276" w:lineRule="auto"/>
        <w:rPr>
          <w:rFonts w:cs="Calibri Light"/>
          <w:b/>
          <w:bCs/>
          <w:sz w:val="25"/>
          <w:szCs w:val="25"/>
          <w:lang w:eastAsia="zh-CN"/>
        </w:rPr>
      </w:pPr>
      <w:r w:rsidRPr="00427F5E">
        <w:rPr>
          <w:rFonts w:cs="Calibri Light"/>
          <w:sz w:val="25"/>
          <w:szCs w:val="25"/>
          <w:lang w:eastAsia="zh-CN"/>
        </w:rPr>
        <w:t>Fertiliz</w:t>
      </w:r>
      <w:r w:rsidR="0012386B" w:rsidRPr="00427F5E">
        <w:rPr>
          <w:rFonts w:cs="Calibri Light"/>
          <w:sz w:val="25"/>
          <w:szCs w:val="25"/>
          <w:lang w:eastAsia="zh-CN"/>
        </w:rPr>
        <w:t xml:space="preserve">ed eggs develop into </w:t>
      </w:r>
      <w:r w:rsidR="0012386B" w:rsidRPr="00427F5E">
        <w:rPr>
          <w:rFonts w:cs="Calibri Light"/>
          <w:b/>
          <w:bCs/>
          <w:sz w:val="25"/>
          <w:szCs w:val="25"/>
          <w:lang w:eastAsia="zh-CN"/>
        </w:rPr>
        <w:t xml:space="preserve">queens </w:t>
      </w:r>
      <w:r w:rsidR="0012386B" w:rsidRPr="00427F5E">
        <w:rPr>
          <w:rFonts w:cs="Calibri Light"/>
          <w:sz w:val="25"/>
          <w:szCs w:val="25"/>
          <w:lang w:eastAsia="zh-CN"/>
        </w:rPr>
        <w:t>and</w:t>
      </w:r>
      <w:r w:rsidR="0012386B" w:rsidRPr="00427F5E">
        <w:rPr>
          <w:rFonts w:cs="Calibri Light"/>
          <w:b/>
          <w:bCs/>
          <w:sz w:val="25"/>
          <w:szCs w:val="25"/>
          <w:lang w:eastAsia="zh-CN"/>
        </w:rPr>
        <w:t xml:space="preserve"> worker bees</w:t>
      </w:r>
    </w:p>
    <w:p w:rsidR="0012386B" w:rsidRPr="00427F5E" w:rsidRDefault="00BA529D" w:rsidP="0012386B">
      <w:pPr>
        <w:tabs>
          <w:tab w:val="left" w:pos="360"/>
        </w:tabs>
        <w:spacing w:line="276" w:lineRule="auto"/>
        <w:rPr>
          <w:rFonts w:cs="Calibri Light"/>
          <w:b/>
          <w:bCs/>
          <w:sz w:val="25"/>
          <w:szCs w:val="25"/>
          <w:lang w:eastAsia="zh-CN"/>
        </w:rPr>
      </w:pPr>
      <w:r w:rsidRPr="00427F5E">
        <w:rPr>
          <w:rFonts w:cs="Calibri Light"/>
          <w:sz w:val="25"/>
          <w:szCs w:val="25"/>
          <w:lang w:eastAsia="zh-CN"/>
        </w:rPr>
        <w:t>Unfertiliz</w:t>
      </w:r>
      <w:r w:rsidR="0012386B" w:rsidRPr="00427F5E">
        <w:rPr>
          <w:rFonts w:cs="Calibri Light"/>
          <w:sz w:val="25"/>
          <w:szCs w:val="25"/>
          <w:lang w:eastAsia="zh-CN"/>
        </w:rPr>
        <w:t xml:space="preserve">ed eggs develop into </w:t>
      </w:r>
      <w:r w:rsidR="0012386B" w:rsidRPr="00427F5E">
        <w:rPr>
          <w:rFonts w:cs="Calibri Light"/>
          <w:b/>
          <w:bCs/>
          <w:sz w:val="25"/>
          <w:szCs w:val="25"/>
          <w:lang w:eastAsia="zh-CN"/>
        </w:rPr>
        <w:t>drone bees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 xml:space="preserve">The adult stage in the life cycle of insects is called </w:t>
      </w:r>
      <w:r w:rsidRPr="00427F5E">
        <w:rPr>
          <w:rFonts w:cs="Calibri Light"/>
          <w:b/>
          <w:bCs/>
          <w:sz w:val="25"/>
          <w:szCs w:val="25"/>
          <w:lang w:eastAsia="zh-CN"/>
        </w:rPr>
        <w:t>imago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lang w:eastAsia="zh-CN"/>
        </w:rPr>
        <w:t>What makes fertile eggs to either develop into a queen or worker bee?</w:t>
      </w:r>
    </w:p>
    <w:p w:rsidR="0012386B" w:rsidRPr="00427F5E" w:rsidRDefault="0012386B" w:rsidP="00887D8E">
      <w:pPr>
        <w:pStyle w:val="ListParagraph"/>
        <w:numPr>
          <w:ilvl w:val="0"/>
          <w:numId w:val="527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The change of food during larvae stage</w:t>
      </w:r>
    </w:p>
    <w:p w:rsidR="0012386B" w:rsidRPr="00427F5E" w:rsidRDefault="0012386B" w:rsidP="00887D8E">
      <w:pPr>
        <w:pStyle w:val="ListParagraph"/>
        <w:numPr>
          <w:ilvl w:val="0"/>
          <w:numId w:val="527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Larvae to develop into worker bees are fed on </w:t>
      </w:r>
      <w:r w:rsidRPr="00427F5E">
        <w:rPr>
          <w:rFonts w:ascii="Cambria" w:hAnsi="Cambria" w:cs="Calibri Light"/>
          <w:b/>
          <w:sz w:val="25"/>
          <w:szCs w:val="25"/>
          <w:lang w:eastAsia="zh-CN"/>
        </w:rPr>
        <w:t>honey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and </w:t>
      </w:r>
      <w:r w:rsidRPr="00427F5E">
        <w:rPr>
          <w:rFonts w:ascii="Cambria" w:hAnsi="Cambria" w:cs="Calibri Light"/>
          <w:b/>
          <w:sz w:val="25"/>
          <w:szCs w:val="25"/>
          <w:lang w:eastAsia="zh-CN"/>
        </w:rPr>
        <w:t>pollen</w:t>
      </w:r>
    </w:p>
    <w:p w:rsidR="0012386B" w:rsidRPr="00427F5E" w:rsidRDefault="0012386B" w:rsidP="00887D8E">
      <w:pPr>
        <w:pStyle w:val="ListParagraph"/>
        <w:numPr>
          <w:ilvl w:val="0"/>
          <w:numId w:val="527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Larvae to develop into queen bees are fed on</w:t>
      </w:r>
      <w:r w:rsidRPr="00427F5E">
        <w:rPr>
          <w:rFonts w:ascii="Cambria" w:hAnsi="Cambria" w:cs="Calibri Light"/>
          <w:b/>
          <w:sz w:val="25"/>
          <w:szCs w:val="25"/>
          <w:lang w:eastAsia="zh-CN"/>
        </w:rPr>
        <w:t xml:space="preserve"> royal jelly </w:t>
      </w:r>
    </w:p>
    <w:p w:rsidR="0012386B" w:rsidRPr="00427F5E" w:rsidRDefault="0012386B" w:rsidP="00887D8E">
      <w:pPr>
        <w:pStyle w:val="ListParagraph"/>
        <w:numPr>
          <w:ilvl w:val="0"/>
          <w:numId w:val="527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Larvae and pupae are found in 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brood combs</w:t>
      </w:r>
    </w:p>
    <w:p w:rsidR="0012386B" w:rsidRPr="00427F5E" w:rsidRDefault="0012386B" w:rsidP="00887D8E">
      <w:pPr>
        <w:pStyle w:val="ListParagraph"/>
        <w:numPr>
          <w:ilvl w:val="0"/>
          <w:numId w:val="527"/>
        </w:numPr>
        <w:tabs>
          <w:tab w:val="left" w:pos="360"/>
        </w:tabs>
        <w:spacing w:line="276" w:lineRule="auto"/>
        <w:rPr>
          <w:rFonts w:ascii="Cambria" w:hAnsi="Cambria" w:cs="Calibri Light"/>
          <w:b/>
          <w:bCs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Honey is kept in </w:t>
      </w:r>
      <w:r w:rsidRPr="00427F5E">
        <w:rPr>
          <w:rFonts w:ascii="Cambria" w:hAnsi="Cambria" w:cs="Calibri Light"/>
          <w:b/>
          <w:bCs/>
          <w:sz w:val="25"/>
          <w:szCs w:val="25"/>
          <w:lang w:eastAsia="zh-CN"/>
        </w:rPr>
        <w:t>honey  combs</w:t>
      </w:r>
    </w:p>
    <w:p w:rsidR="0012386B" w:rsidRPr="00427F5E" w:rsidRDefault="0012386B" w:rsidP="00887D8E">
      <w:pPr>
        <w:pStyle w:val="ListParagraph"/>
        <w:numPr>
          <w:ilvl w:val="0"/>
          <w:numId w:val="527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Bees use wax to make combs</w:t>
      </w:r>
    </w:p>
    <w:p w:rsidR="0012386B" w:rsidRPr="00427F5E" w:rsidRDefault="0012386B" w:rsidP="00887D8E">
      <w:pPr>
        <w:pStyle w:val="ListParagraph"/>
        <w:numPr>
          <w:ilvl w:val="0"/>
          <w:numId w:val="527"/>
        </w:numPr>
        <w:tabs>
          <w:tab w:val="left" w:pos="360"/>
        </w:tabs>
        <w:spacing w:line="276" w:lineRule="auto"/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 pupae develop into </w:t>
      </w:r>
      <w:r w:rsidRPr="00427F5E">
        <w:rPr>
          <w:rFonts w:ascii="Cambria" w:hAnsi="Cambria" w:cs="Calibri Light"/>
          <w:b/>
          <w:bCs/>
          <w:sz w:val="25"/>
          <w:szCs w:val="25"/>
        </w:rPr>
        <w:t>adult bees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Simple diagram to illustrate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7FD74EB8" wp14:editId="01F3D485">
                <wp:simplePos x="0" y="0"/>
                <wp:positionH relativeFrom="column">
                  <wp:posOffset>347345</wp:posOffset>
                </wp:positionH>
                <wp:positionV relativeFrom="paragraph">
                  <wp:posOffset>710565</wp:posOffset>
                </wp:positionV>
                <wp:extent cx="90805" cy="542925"/>
                <wp:effectExtent l="71120" t="27940" r="19050" b="19685"/>
                <wp:wrapNone/>
                <wp:docPr id="21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90805" cy="54292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EDBA0D7" id="Freeform 21" o:spid="_x0000_s1026" style="position:absolute;margin-left:27.35pt;margin-top:55.95pt;width:7.15pt;height:42.75pt;flip:x y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" path="m-1,nfc11929,,21600,9670,21600,21600em-1,nsc11929,,21600,9670,21600,21600l,21600,-1,xe" filled="f" strokeweight="2.25pt">
                <v:stroke endarrow="block"/>
                <v:path arrowok="t" o:extrusionok="f" o:connecttype="custom" o:connectlocs="0,0;90805,542925;0,542925" o:connectangles="0,0,0"/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022CA68C" wp14:editId="05FDED22">
                <wp:simplePos x="0" y="0"/>
                <wp:positionH relativeFrom="column">
                  <wp:posOffset>2028825</wp:posOffset>
                </wp:positionH>
                <wp:positionV relativeFrom="paragraph">
                  <wp:posOffset>624840</wp:posOffset>
                </wp:positionV>
                <wp:extent cx="90805" cy="628650"/>
                <wp:effectExtent l="19050" t="18415" r="71120" b="29210"/>
                <wp:wrapNone/>
                <wp:docPr id="20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6286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6AAB30D" id="Freeform 20" o:spid="_x0000_s1026" style="position:absolute;margin-left:159.75pt;margin-top:49.2pt;width:7.15pt;height:49.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" path="m-1,nfc11929,,21600,9670,21600,21600em-1,nsc11929,,21600,9670,21600,21600l,21600,-1,xe" filled="f" strokeweight="2.25pt">
                <v:stroke endarrow="block"/>
                <v:path arrowok="t" o:extrusionok="f" o:connecttype="custom" o:connectlocs="0,0;90805,628650;0,628650" o:connectangles="0,0,0"/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797ED22A" wp14:editId="11517CE7">
                <wp:simplePos x="0" y="0"/>
                <wp:positionH relativeFrom="column">
                  <wp:posOffset>923925</wp:posOffset>
                </wp:positionH>
                <wp:positionV relativeFrom="paragraph">
                  <wp:posOffset>320040</wp:posOffset>
                </wp:positionV>
                <wp:extent cx="704850" cy="90805"/>
                <wp:effectExtent l="19050" t="18415" r="66675" b="24130"/>
                <wp:wrapNone/>
                <wp:docPr id="19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850" cy="908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81A7127" id="Freeform 19" o:spid="_x0000_s1026" style="position:absolute;margin-left:72.75pt;margin-top:25.2pt;width:55.5pt;height:7.1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" path="m-1,nfc11929,,21600,9670,21600,21600em-1,nsc11929,,21600,9670,21600,21600l,21600,-1,xe" filled="f" strokeweight="2.25pt">
                <v:stroke endarrow="block"/>
                <v:path arrowok="t" o:extrusionok="f" o:connecttype="custom" o:connectlocs="0,0;704850,90805;0,90805" o:connectangles="0,0,0"/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w:drawing>
          <wp:inline distT="0" distB="0" distL="0" distR="0" wp14:anchorId="7E3155E6" wp14:editId="45B94A4C">
            <wp:extent cx="720090" cy="59309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7F5E">
        <w:rPr>
          <w:rFonts w:cs="Calibri Light"/>
          <w:sz w:val="25"/>
          <w:szCs w:val="25"/>
        </w:rPr>
        <w:t xml:space="preserve">                         </w:t>
      </w:r>
      <w:r w:rsidRPr="00427F5E">
        <w:rPr>
          <w:rFonts w:cs="Calibri Light"/>
          <w:noProof/>
          <w:sz w:val="25"/>
          <w:szCs w:val="25"/>
        </w:rPr>
        <w:drawing>
          <wp:inline distT="0" distB="0" distL="0" distR="0" wp14:anchorId="7064151B" wp14:editId="4A8AA24C">
            <wp:extent cx="486410" cy="53530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43811041" wp14:editId="495974DD">
                <wp:simplePos x="0" y="0"/>
                <wp:positionH relativeFrom="column">
                  <wp:posOffset>981075</wp:posOffset>
                </wp:positionH>
                <wp:positionV relativeFrom="paragraph">
                  <wp:posOffset>727710</wp:posOffset>
                </wp:positionV>
                <wp:extent cx="647700" cy="90805"/>
                <wp:effectExtent l="66675" t="26035" r="19050" b="16510"/>
                <wp:wrapNone/>
                <wp:docPr id="18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647700" cy="908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934AB5C" id="Freeform 18" o:spid="_x0000_s1026" style="position:absolute;margin-left:77.25pt;margin-top:57.3pt;width:51pt;height:7.15pt;flip:x 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" path="m-1,nfc11929,,21600,9670,21600,21600em-1,nsc11929,,21600,9670,21600,21600l,21600,-1,xe" filled="f" strokeweight="2.25pt">
                <v:stroke endarrow="block"/>
                <v:path arrowok="t" o:extrusionok="f" o:connecttype="custom" o:connectlocs="0,0;647700,90805;0,90805" o:connectangles="0,0,0"/>
              </v:shape>
            </w:pict>
          </mc:Fallback>
        </mc:AlternateContent>
      </w:r>
      <w:r w:rsidRPr="00427F5E">
        <w:rPr>
          <w:rFonts w:cs="Calibri Light"/>
          <w:sz w:val="25"/>
          <w:szCs w:val="25"/>
        </w:rPr>
        <w:t xml:space="preserve">     </w:t>
      </w:r>
      <w:r w:rsidRPr="00427F5E">
        <w:rPr>
          <w:rFonts w:cs="Calibri Light"/>
          <w:noProof/>
          <w:sz w:val="25"/>
          <w:szCs w:val="25"/>
        </w:rPr>
        <w:drawing>
          <wp:inline distT="0" distB="0" distL="0" distR="0" wp14:anchorId="07E527AB" wp14:editId="7D2F7561">
            <wp:extent cx="865505" cy="729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7F5E">
        <w:rPr>
          <w:rFonts w:cs="Calibri Light"/>
          <w:sz w:val="25"/>
          <w:szCs w:val="25"/>
        </w:rPr>
        <w:t xml:space="preserve">           </w:t>
      </w:r>
      <w:r w:rsidRPr="00427F5E">
        <w:rPr>
          <w:rFonts w:cs="Calibri Light"/>
          <w:noProof/>
          <w:sz w:val="25"/>
          <w:szCs w:val="25"/>
        </w:rPr>
        <w:drawing>
          <wp:inline distT="0" distB="0" distL="0" distR="0" wp14:anchorId="20B6F52A" wp14:editId="25E80787">
            <wp:extent cx="574040" cy="515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7F5E">
        <w:rPr>
          <w:rFonts w:cs="Calibri Light"/>
          <w:sz w:val="25"/>
          <w:szCs w:val="25"/>
        </w:rPr>
        <w:t xml:space="preserve">           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AD7CA4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SWARMING</w:t>
      </w:r>
    </w:p>
    <w:p w:rsidR="0012386B" w:rsidRPr="00427F5E" w:rsidRDefault="00BA529D" w:rsidP="00887D8E">
      <w:pPr>
        <w:pStyle w:val="ListParagraph"/>
        <w:numPr>
          <w:ilvl w:val="0"/>
          <w:numId w:val="526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</w:t>
      </w:r>
      <w:r w:rsidR="0012386B" w:rsidRPr="00427F5E">
        <w:rPr>
          <w:rFonts w:ascii="Cambria" w:hAnsi="Cambria" w:cs="Calibri Light"/>
          <w:sz w:val="25"/>
          <w:szCs w:val="25"/>
        </w:rPr>
        <w:t xml:space="preserve"> is the </w:t>
      </w:r>
      <w:r w:rsidR="0012386B" w:rsidRPr="00427F5E">
        <w:rPr>
          <w:rFonts w:ascii="Cambria" w:hAnsi="Cambria" w:cs="Calibri Light"/>
          <w:sz w:val="25"/>
          <w:szCs w:val="25"/>
          <w:lang w:eastAsia="zh-CN"/>
        </w:rPr>
        <w:t xml:space="preserve">massive </w:t>
      </w:r>
      <w:r w:rsidR="0012386B" w:rsidRPr="00427F5E">
        <w:rPr>
          <w:rFonts w:ascii="Cambria" w:hAnsi="Cambria" w:cs="Calibri Light"/>
          <w:sz w:val="25"/>
          <w:szCs w:val="25"/>
        </w:rPr>
        <w:t>movement of bees from one place to anothe</w:t>
      </w:r>
      <w:r w:rsidR="0012386B" w:rsidRPr="00427F5E">
        <w:rPr>
          <w:rFonts w:ascii="Cambria" w:hAnsi="Cambria" w:cs="Calibri Light"/>
          <w:sz w:val="25"/>
          <w:szCs w:val="25"/>
          <w:lang w:eastAsia="zh-CN"/>
        </w:rPr>
        <w:t xml:space="preserve">r looking for a new hive. </w:t>
      </w:r>
    </w:p>
    <w:p w:rsidR="00BA529D" w:rsidRPr="00427F5E" w:rsidRDefault="00BA529D" w:rsidP="00BA529D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What is absconding in bees?</w:t>
      </w:r>
    </w:p>
    <w:p w:rsidR="00BA529D" w:rsidRPr="00427F5E" w:rsidRDefault="00BA529D" w:rsidP="00887D8E">
      <w:pPr>
        <w:pStyle w:val="ListParagraph"/>
        <w:numPr>
          <w:ilvl w:val="0"/>
          <w:numId w:val="526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condition when all bees move from the hive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looking for a new hive. 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Reasons for swarming in bees</w:t>
      </w:r>
    </w:p>
    <w:p w:rsidR="00BA529D" w:rsidRPr="00427F5E" w:rsidRDefault="00BA529D" w:rsidP="00887D8E">
      <w:pPr>
        <w:pStyle w:val="ListParagraph"/>
        <w:numPr>
          <w:ilvl w:val="0"/>
          <w:numId w:val="523"/>
        </w:numPr>
        <w:spacing w:line="276" w:lineRule="auto"/>
        <w:rPr>
          <w:rFonts w:ascii="Cambria" w:hAnsi="Cambria" w:cs="Calibri Light"/>
          <w:sz w:val="25"/>
          <w:szCs w:val="25"/>
        </w:rPr>
        <w:sectPr w:rsidR="00BA529D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12386B" w:rsidRPr="00427F5E" w:rsidRDefault="0012386B" w:rsidP="00887D8E">
      <w:pPr>
        <w:pStyle w:val="ListParagraph"/>
        <w:numPr>
          <w:ilvl w:val="0"/>
          <w:numId w:val="52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 xml:space="preserve">When the </w:t>
      </w:r>
      <w:r w:rsidRPr="00427F5E">
        <w:rPr>
          <w:rFonts w:ascii="Cambria" w:hAnsi="Cambria" w:cs="Calibri Light"/>
          <w:sz w:val="25"/>
          <w:szCs w:val="25"/>
          <w:lang w:eastAsia="zh-CN"/>
        </w:rPr>
        <w:t>hive is damaged (l</w:t>
      </w:r>
      <w:r w:rsidRPr="00427F5E">
        <w:rPr>
          <w:rFonts w:ascii="Cambria" w:hAnsi="Cambria" w:cs="Calibri Light"/>
          <w:sz w:val="25"/>
          <w:szCs w:val="25"/>
        </w:rPr>
        <w:t>eaking</w:t>
      </w:r>
      <w:r w:rsidRPr="00427F5E">
        <w:rPr>
          <w:rFonts w:ascii="Cambria" w:hAnsi="Cambria" w:cs="Calibri Light"/>
          <w:sz w:val="25"/>
          <w:szCs w:val="25"/>
          <w:lang w:eastAsia="zh-CN"/>
        </w:rPr>
        <w:t>)</w:t>
      </w:r>
    </w:p>
    <w:p w:rsidR="0012386B" w:rsidRPr="00427F5E" w:rsidRDefault="0012386B" w:rsidP="00887D8E">
      <w:pPr>
        <w:pStyle w:val="ListParagraph"/>
        <w:numPr>
          <w:ilvl w:val="0"/>
          <w:numId w:val="52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>When bees are attacked by</w:t>
      </w:r>
      <w:r w:rsidR="00BA529D" w:rsidRPr="00427F5E">
        <w:rPr>
          <w:rFonts w:ascii="Cambria" w:hAnsi="Cambria" w:cs="Calibri Light"/>
          <w:sz w:val="25"/>
          <w:szCs w:val="25"/>
          <w:lang w:eastAsia="zh-CN"/>
        </w:rPr>
        <w:t xml:space="preserve"> enemies</w:t>
      </w:r>
    </w:p>
    <w:p w:rsidR="0012386B" w:rsidRPr="00427F5E" w:rsidRDefault="0012386B" w:rsidP="00887D8E">
      <w:pPr>
        <w:pStyle w:val="ListParagraph"/>
        <w:numPr>
          <w:ilvl w:val="0"/>
          <w:numId w:val="52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When a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new q</w:t>
      </w:r>
      <w:r w:rsidRPr="00427F5E">
        <w:rPr>
          <w:rFonts w:ascii="Cambria" w:hAnsi="Cambria" w:cs="Calibri Light"/>
          <w:sz w:val="25"/>
          <w:szCs w:val="25"/>
        </w:rPr>
        <w:t xml:space="preserve">ueen </w:t>
      </w:r>
      <w:r w:rsidRPr="00427F5E">
        <w:rPr>
          <w:rFonts w:ascii="Cambria" w:hAnsi="Cambria" w:cs="Calibri Light"/>
          <w:sz w:val="25"/>
          <w:szCs w:val="25"/>
          <w:lang w:eastAsia="zh-CN"/>
        </w:rPr>
        <w:t>bee develops</w:t>
      </w:r>
    </w:p>
    <w:p w:rsidR="0012386B" w:rsidRPr="00427F5E" w:rsidRDefault="0012386B" w:rsidP="00887D8E">
      <w:pPr>
        <w:pStyle w:val="ListParagraph"/>
        <w:numPr>
          <w:ilvl w:val="0"/>
          <w:numId w:val="52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B</w:t>
      </w:r>
      <w:r w:rsidRPr="00427F5E">
        <w:rPr>
          <w:rFonts w:ascii="Cambria" w:hAnsi="Cambria" w:cs="Calibri Light"/>
          <w:sz w:val="25"/>
          <w:szCs w:val="25"/>
        </w:rPr>
        <w:t>ad smell around the hive</w:t>
      </w:r>
    </w:p>
    <w:p w:rsidR="0012386B" w:rsidRPr="00427F5E" w:rsidRDefault="0012386B" w:rsidP="00887D8E">
      <w:pPr>
        <w:pStyle w:val="ListParagraph"/>
        <w:numPr>
          <w:ilvl w:val="0"/>
          <w:numId w:val="52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A lot of noise around the hive</w:t>
      </w:r>
    </w:p>
    <w:p w:rsidR="0012386B" w:rsidRPr="00427F5E" w:rsidRDefault="0012386B" w:rsidP="00887D8E">
      <w:pPr>
        <w:pStyle w:val="ListParagraph"/>
        <w:numPr>
          <w:ilvl w:val="0"/>
          <w:numId w:val="52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O</w:t>
      </w:r>
      <w:r w:rsidRPr="00427F5E">
        <w:rPr>
          <w:rFonts w:ascii="Cambria" w:hAnsi="Cambria" w:cs="Calibri Light"/>
          <w:sz w:val="25"/>
          <w:szCs w:val="25"/>
        </w:rPr>
        <w:t>vercrowd</w:t>
      </w:r>
      <w:r w:rsidRPr="00427F5E">
        <w:rPr>
          <w:rFonts w:ascii="Cambria" w:hAnsi="Cambria" w:cs="Calibri Light"/>
          <w:sz w:val="25"/>
          <w:szCs w:val="25"/>
          <w:lang w:eastAsia="zh-CN"/>
        </w:rPr>
        <w:t>ing of bees</w:t>
      </w:r>
      <w:r w:rsidRPr="00427F5E">
        <w:rPr>
          <w:rFonts w:ascii="Cambria" w:hAnsi="Cambria" w:cs="Calibri Light"/>
          <w:sz w:val="25"/>
          <w:szCs w:val="25"/>
        </w:rPr>
        <w:t xml:space="preserve"> in the hive</w:t>
      </w:r>
    </w:p>
    <w:p w:rsidR="0012386B" w:rsidRPr="00427F5E" w:rsidRDefault="0012386B" w:rsidP="00887D8E">
      <w:pPr>
        <w:pStyle w:val="ListParagraph"/>
        <w:numPr>
          <w:ilvl w:val="0"/>
          <w:numId w:val="52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Direct smoke into the hive</w:t>
      </w:r>
    </w:p>
    <w:p w:rsidR="0012386B" w:rsidRPr="00427F5E" w:rsidRDefault="0012386B" w:rsidP="00887D8E">
      <w:pPr>
        <w:pStyle w:val="ListParagraph"/>
        <w:numPr>
          <w:ilvl w:val="0"/>
          <w:numId w:val="52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>Direct sunshine into the hive</w:t>
      </w:r>
    </w:p>
    <w:p w:rsidR="0012386B" w:rsidRPr="00427F5E" w:rsidRDefault="0012386B" w:rsidP="00887D8E">
      <w:pPr>
        <w:pStyle w:val="ListParagraph"/>
        <w:numPr>
          <w:ilvl w:val="0"/>
          <w:numId w:val="52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Lack of </w:t>
      </w:r>
      <w:r w:rsidRPr="00427F5E">
        <w:rPr>
          <w:rFonts w:ascii="Cambria" w:hAnsi="Cambria" w:cs="Calibri Light"/>
          <w:sz w:val="25"/>
          <w:szCs w:val="25"/>
          <w:lang w:eastAsia="zh-CN"/>
        </w:rPr>
        <w:t>flowering plants and water in an area</w:t>
      </w:r>
    </w:p>
    <w:p w:rsidR="00BA529D" w:rsidRPr="00427F5E" w:rsidRDefault="0012386B" w:rsidP="00887D8E">
      <w:pPr>
        <w:pStyle w:val="ListParagraph"/>
        <w:numPr>
          <w:ilvl w:val="0"/>
          <w:numId w:val="523"/>
        </w:numPr>
        <w:spacing w:line="276" w:lineRule="auto"/>
        <w:rPr>
          <w:rFonts w:ascii="Cambria" w:hAnsi="Cambria" w:cs="Calibri Light"/>
          <w:sz w:val="25"/>
          <w:szCs w:val="25"/>
        </w:rPr>
        <w:sectPr w:rsidR="00BA529D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  <w:r w:rsidRPr="00427F5E">
        <w:rPr>
          <w:rFonts w:ascii="Cambria" w:hAnsi="Cambria" w:cs="Calibri Light"/>
          <w:sz w:val="25"/>
          <w:szCs w:val="25"/>
        </w:rPr>
        <w:t>Dampness of the bee hive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  <w:lang w:eastAsia="zh-CN"/>
        </w:rPr>
      </w:pPr>
      <w:r w:rsidRPr="00427F5E">
        <w:rPr>
          <w:rFonts w:cs="Calibri Light"/>
          <w:b/>
          <w:sz w:val="25"/>
          <w:szCs w:val="25"/>
          <w:u w:val="single"/>
          <w:lang w:eastAsia="zh-CN"/>
        </w:rPr>
        <w:lastRenderedPageBreak/>
        <w:t xml:space="preserve">How to prevent swarming </w:t>
      </w:r>
    </w:p>
    <w:p w:rsidR="00BA529D" w:rsidRPr="00427F5E" w:rsidRDefault="00BA529D" w:rsidP="00887D8E">
      <w:pPr>
        <w:pStyle w:val="ListParagraph"/>
        <w:numPr>
          <w:ilvl w:val="0"/>
          <w:numId w:val="524"/>
        </w:numPr>
        <w:spacing w:line="276" w:lineRule="auto"/>
        <w:rPr>
          <w:rFonts w:ascii="Cambria" w:hAnsi="Cambria" w:cs="Calibri Light"/>
          <w:sz w:val="25"/>
          <w:szCs w:val="25"/>
          <w:lang w:eastAsia="zh-CN"/>
        </w:rPr>
        <w:sectPr w:rsidR="00BA529D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12386B" w:rsidRPr="00427F5E" w:rsidRDefault="0012386B" w:rsidP="00887D8E">
      <w:pPr>
        <w:pStyle w:val="ListParagraph"/>
        <w:numPr>
          <w:ilvl w:val="0"/>
          <w:numId w:val="52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 xml:space="preserve">Siting a beehive near flowering plants </w:t>
      </w:r>
    </w:p>
    <w:p w:rsidR="0012386B" w:rsidRPr="00427F5E" w:rsidRDefault="0012386B" w:rsidP="00887D8E">
      <w:pPr>
        <w:pStyle w:val="ListParagraph"/>
        <w:numPr>
          <w:ilvl w:val="0"/>
          <w:numId w:val="52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Siting a beehive near open water sources</w:t>
      </w:r>
    </w:p>
    <w:p w:rsidR="0012386B" w:rsidRPr="00427F5E" w:rsidRDefault="0012386B" w:rsidP="00887D8E">
      <w:pPr>
        <w:pStyle w:val="ListParagraph"/>
        <w:numPr>
          <w:ilvl w:val="0"/>
          <w:numId w:val="52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Feeding bees during drought conditions </w:t>
      </w:r>
    </w:p>
    <w:p w:rsidR="0012386B" w:rsidRPr="00427F5E" w:rsidRDefault="0012386B" w:rsidP="00887D8E">
      <w:pPr>
        <w:pStyle w:val="ListParagraph"/>
        <w:numPr>
          <w:ilvl w:val="0"/>
          <w:numId w:val="52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>Siting a beehive in a quiet place</w:t>
      </w:r>
    </w:p>
    <w:p w:rsidR="0012386B" w:rsidRPr="00427F5E" w:rsidRDefault="0012386B" w:rsidP="00887D8E">
      <w:pPr>
        <w:pStyle w:val="ListParagraph"/>
        <w:numPr>
          <w:ilvl w:val="0"/>
          <w:numId w:val="52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Protecting the beehive from direct sunshine</w:t>
      </w:r>
    </w:p>
    <w:p w:rsidR="0012386B" w:rsidRPr="00427F5E" w:rsidRDefault="0012386B" w:rsidP="00887D8E">
      <w:pPr>
        <w:pStyle w:val="ListParagraph"/>
        <w:numPr>
          <w:ilvl w:val="0"/>
          <w:numId w:val="52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Protecting bees from their enemies </w:t>
      </w:r>
    </w:p>
    <w:p w:rsidR="00BA529D" w:rsidRPr="00427F5E" w:rsidRDefault="00BA529D" w:rsidP="0012386B">
      <w:pPr>
        <w:spacing w:line="276" w:lineRule="auto"/>
        <w:rPr>
          <w:rFonts w:cs="Calibri Light"/>
          <w:b/>
          <w:sz w:val="25"/>
          <w:szCs w:val="25"/>
          <w:u w:val="single"/>
        </w:rPr>
        <w:sectPr w:rsidR="00BA529D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B</w:t>
      </w:r>
      <w:r w:rsidR="00AD7CA4" w:rsidRPr="00427F5E">
        <w:rPr>
          <w:rFonts w:cs="Calibri Light"/>
          <w:b/>
          <w:sz w:val="25"/>
          <w:szCs w:val="25"/>
          <w:u w:val="single"/>
          <w:lang w:eastAsia="zh-CN"/>
        </w:rPr>
        <w:t>EE HIVE</w:t>
      </w:r>
    </w:p>
    <w:p w:rsidR="0012386B" w:rsidRPr="00427F5E" w:rsidRDefault="0012386B" w:rsidP="00887D8E">
      <w:pPr>
        <w:pStyle w:val="ListParagraph"/>
        <w:numPr>
          <w:ilvl w:val="0"/>
          <w:numId w:val="525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This</w:t>
      </w:r>
      <w:r w:rsidRPr="00427F5E">
        <w:rPr>
          <w:rFonts w:ascii="Cambria" w:hAnsi="Cambria" w:cs="Calibri Light"/>
          <w:sz w:val="25"/>
          <w:szCs w:val="25"/>
        </w:rPr>
        <w:t xml:space="preserve"> is a </w:t>
      </w:r>
      <w:r w:rsidRPr="00427F5E">
        <w:rPr>
          <w:rFonts w:ascii="Cambria" w:hAnsi="Cambria" w:cs="Calibri Light"/>
          <w:sz w:val="25"/>
          <w:szCs w:val="25"/>
          <w:lang w:eastAsia="zh-CN"/>
        </w:rPr>
        <w:t>habitat for</w:t>
      </w:r>
      <w:r w:rsidRPr="00427F5E">
        <w:rPr>
          <w:rFonts w:ascii="Cambria" w:hAnsi="Cambria" w:cs="Calibri Light"/>
          <w:sz w:val="25"/>
          <w:szCs w:val="25"/>
        </w:rPr>
        <w:t xml:space="preserve"> bees</w:t>
      </w:r>
    </w:p>
    <w:p w:rsidR="00BA529D" w:rsidRPr="00427F5E" w:rsidRDefault="00BA529D" w:rsidP="00887D8E">
      <w:pPr>
        <w:pStyle w:val="ListParagraph"/>
        <w:numPr>
          <w:ilvl w:val="0"/>
          <w:numId w:val="525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This is a </w:t>
      </w:r>
      <w:r w:rsidRPr="00427F5E">
        <w:rPr>
          <w:rFonts w:ascii="Cambria" w:hAnsi="Cambria" w:cs="Calibri Light"/>
          <w:sz w:val="25"/>
          <w:szCs w:val="25"/>
          <w:lang w:eastAsia="zh-CN"/>
        </w:rPr>
        <w:t>structure in which bees are kept</w:t>
      </w: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  <w:lang w:eastAsia="zh-CN"/>
        </w:rPr>
        <w:t>T</w:t>
      </w:r>
      <w:r w:rsidRPr="00427F5E">
        <w:rPr>
          <w:rFonts w:cs="Calibri Light"/>
          <w:b/>
          <w:bCs/>
          <w:sz w:val="25"/>
          <w:szCs w:val="25"/>
          <w:u w:val="single"/>
        </w:rPr>
        <w:t>ypes of beehive</w:t>
      </w:r>
      <w:r w:rsidRPr="00427F5E">
        <w:rPr>
          <w:rFonts w:cs="Calibri Light"/>
          <w:b/>
          <w:bCs/>
          <w:sz w:val="25"/>
          <w:szCs w:val="25"/>
          <w:u w:val="single"/>
          <w:lang w:eastAsia="zh-CN"/>
        </w:rPr>
        <w:t>s</w:t>
      </w:r>
    </w:p>
    <w:p w:rsidR="0012386B" w:rsidRPr="00427F5E" w:rsidRDefault="0012386B" w:rsidP="00887D8E">
      <w:pPr>
        <w:pStyle w:val="ListParagraph"/>
        <w:numPr>
          <w:ilvl w:val="0"/>
          <w:numId w:val="529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Traditional 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(local) </w:t>
      </w:r>
      <w:r w:rsidRPr="00427F5E">
        <w:rPr>
          <w:rFonts w:ascii="Cambria" w:hAnsi="Cambria" w:cs="Calibri Light"/>
          <w:sz w:val="25"/>
          <w:szCs w:val="25"/>
        </w:rPr>
        <w:t>beehive</w:t>
      </w:r>
    </w:p>
    <w:p w:rsidR="0012386B" w:rsidRPr="00427F5E" w:rsidRDefault="0012386B" w:rsidP="00887D8E">
      <w:pPr>
        <w:pStyle w:val="ListParagraph"/>
        <w:numPr>
          <w:ilvl w:val="0"/>
          <w:numId w:val="529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Modern beehive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(a) </w:t>
      </w:r>
      <w:r w:rsidRPr="00427F5E">
        <w:rPr>
          <w:rFonts w:cs="Calibri Light"/>
          <w:b/>
          <w:sz w:val="25"/>
          <w:szCs w:val="25"/>
          <w:u w:val="single"/>
        </w:rPr>
        <w:t>Traditional bee -hive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</w:t>
      </w:r>
      <w:r w:rsidRPr="00427F5E">
        <w:rPr>
          <w:rFonts w:cs="Calibri Light"/>
          <w:sz w:val="25"/>
          <w:szCs w:val="25"/>
          <w:lang w:eastAsia="zh-CN"/>
        </w:rPr>
        <w:t xml:space="preserve">ese are bee hives made out of </w:t>
      </w:r>
      <w:r w:rsidRPr="00427F5E">
        <w:rPr>
          <w:rFonts w:cs="Calibri Light"/>
          <w:sz w:val="25"/>
          <w:szCs w:val="25"/>
        </w:rPr>
        <w:t>local materials such as hollow logs, grass, woven sticks, cow dung</w:t>
      </w:r>
      <w:r w:rsidRPr="00427F5E">
        <w:rPr>
          <w:rFonts w:cs="Calibri Light"/>
          <w:sz w:val="25"/>
          <w:szCs w:val="25"/>
          <w:lang w:eastAsia="zh-CN"/>
        </w:rPr>
        <w:t xml:space="preserve"> and reeds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Examples of local hive</w:t>
      </w:r>
    </w:p>
    <w:p w:rsidR="00BA529D" w:rsidRPr="00427F5E" w:rsidRDefault="00BA529D" w:rsidP="00887D8E">
      <w:pPr>
        <w:pStyle w:val="ListParagraph"/>
        <w:numPr>
          <w:ilvl w:val="0"/>
          <w:numId w:val="519"/>
        </w:numPr>
        <w:spacing w:line="276" w:lineRule="auto"/>
        <w:rPr>
          <w:rFonts w:ascii="Cambria" w:hAnsi="Cambria" w:cs="Calibri Light"/>
          <w:sz w:val="25"/>
          <w:szCs w:val="25"/>
        </w:rPr>
        <w:sectPr w:rsidR="00BA529D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12386B" w:rsidRPr="00427F5E" w:rsidRDefault="00BA529D" w:rsidP="00887D8E">
      <w:pPr>
        <w:pStyle w:val="ListParagraph"/>
        <w:numPr>
          <w:ilvl w:val="0"/>
          <w:numId w:val="519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Kigezi bee</w:t>
      </w:r>
      <w:r w:rsidR="0012386B" w:rsidRPr="00427F5E">
        <w:rPr>
          <w:rFonts w:ascii="Cambria" w:hAnsi="Cambria" w:cs="Calibri Light"/>
          <w:sz w:val="25"/>
          <w:szCs w:val="25"/>
        </w:rPr>
        <w:t>hive</w:t>
      </w:r>
      <w:r w:rsidR="0012386B" w:rsidRPr="00427F5E">
        <w:rPr>
          <w:rFonts w:ascii="Cambria" w:hAnsi="Cambria" w:cs="Calibri Light"/>
          <w:sz w:val="25"/>
          <w:szCs w:val="25"/>
        </w:rPr>
        <w:tab/>
      </w:r>
    </w:p>
    <w:p w:rsidR="0012386B" w:rsidRPr="00427F5E" w:rsidRDefault="0012386B" w:rsidP="00887D8E">
      <w:pPr>
        <w:pStyle w:val="ListParagraph"/>
        <w:numPr>
          <w:ilvl w:val="0"/>
          <w:numId w:val="519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Dug out log hive</w:t>
      </w:r>
    </w:p>
    <w:p w:rsidR="00BA529D" w:rsidRPr="00427F5E" w:rsidRDefault="00BA529D" w:rsidP="00887D8E">
      <w:pPr>
        <w:pStyle w:val="ListParagraph"/>
        <w:numPr>
          <w:ilvl w:val="0"/>
          <w:numId w:val="519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Tin hive</w:t>
      </w:r>
    </w:p>
    <w:p w:rsidR="00BA529D" w:rsidRPr="00427F5E" w:rsidRDefault="00BA529D" w:rsidP="0012386B">
      <w:pPr>
        <w:spacing w:line="276" w:lineRule="auto"/>
        <w:rPr>
          <w:rFonts w:cs="Calibri Light"/>
          <w:b/>
          <w:sz w:val="25"/>
          <w:szCs w:val="25"/>
          <w:u w:val="single"/>
        </w:rPr>
        <w:sectPr w:rsidR="00BA529D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81"/>
        </w:sect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Advantages of traditional (local) bee hive</w:t>
      </w:r>
    </w:p>
    <w:p w:rsidR="0012386B" w:rsidRPr="00427F5E" w:rsidRDefault="0012386B" w:rsidP="00887D8E">
      <w:pPr>
        <w:pStyle w:val="ListParagraph"/>
        <w:numPr>
          <w:ilvl w:val="0"/>
          <w:numId w:val="520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cheap</w:t>
      </w:r>
    </w:p>
    <w:p w:rsidR="0012386B" w:rsidRPr="00427F5E" w:rsidRDefault="0012386B" w:rsidP="00887D8E">
      <w:pPr>
        <w:pStyle w:val="ListParagraph"/>
        <w:numPr>
          <w:ilvl w:val="0"/>
          <w:numId w:val="520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The colony is not always disturbed by a bee keeper</w:t>
      </w:r>
    </w:p>
    <w:p w:rsidR="0012386B" w:rsidRPr="00427F5E" w:rsidRDefault="0012386B" w:rsidP="00887D8E">
      <w:pPr>
        <w:pStyle w:val="ListParagraph"/>
        <w:numPr>
          <w:ilvl w:val="0"/>
          <w:numId w:val="520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easy to make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b/>
          <w:bCs/>
          <w:sz w:val="25"/>
          <w:szCs w:val="25"/>
          <w:u w:val="single"/>
          <w:lang w:eastAsia="zh-CN"/>
        </w:rPr>
      </w:pPr>
      <w:r w:rsidRPr="00427F5E">
        <w:rPr>
          <w:rFonts w:cs="Calibri Light"/>
          <w:b/>
          <w:bCs/>
          <w:sz w:val="25"/>
          <w:szCs w:val="25"/>
          <w:u w:val="single"/>
          <w:lang w:eastAsia="zh-CN"/>
        </w:rPr>
        <w:t xml:space="preserve">Why? </w:t>
      </w:r>
    </w:p>
    <w:p w:rsidR="0012386B" w:rsidRPr="00427F5E" w:rsidRDefault="0012386B" w:rsidP="00887D8E">
      <w:pPr>
        <w:pStyle w:val="ListParagraph"/>
        <w:numPr>
          <w:ilvl w:val="0"/>
          <w:numId w:val="522"/>
        </w:numPr>
        <w:tabs>
          <w:tab w:val="num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M</w:t>
      </w:r>
      <w:r w:rsidRPr="00427F5E">
        <w:rPr>
          <w:rFonts w:ascii="Cambria" w:hAnsi="Cambria" w:cs="Calibri Light"/>
          <w:sz w:val="25"/>
          <w:szCs w:val="25"/>
        </w:rPr>
        <w:t>aterials are locally available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Disadvantages of local bee hive</w:t>
      </w:r>
    </w:p>
    <w:p w:rsidR="0012386B" w:rsidRPr="00427F5E" w:rsidRDefault="0012386B" w:rsidP="00887D8E">
      <w:pPr>
        <w:pStyle w:val="ListParagraph"/>
        <w:numPr>
          <w:ilvl w:val="0"/>
          <w:numId w:val="52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H</w:t>
      </w:r>
      <w:r w:rsidRPr="00427F5E">
        <w:rPr>
          <w:rFonts w:ascii="Cambria" w:hAnsi="Cambria" w:cs="Calibri Light"/>
          <w:sz w:val="25"/>
          <w:szCs w:val="25"/>
        </w:rPr>
        <w:t>oney is always m</w:t>
      </w:r>
      <w:r w:rsidRPr="00427F5E">
        <w:rPr>
          <w:rFonts w:ascii="Cambria" w:hAnsi="Cambria" w:cs="Calibri Light"/>
          <w:sz w:val="25"/>
          <w:szCs w:val="25"/>
          <w:lang w:eastAsia="zh-CN"/>
        </w:rPr>
        <w:t>ixed with eggs</w:t>
      </w:r>
    </w:p>
    <w:p w:rsidR="0012386B" w:rsidRPr="00427F5E" w:rsidRDefault="0012386B" w:rsidP="00887D8E">
      <w:pPr>
        <w:pStyle w:val="ListParagraph"/>
        <w:numPr>
          <w:ilvl w:val="0"/>
          <w:numId w:val="52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he hive is damaged during honey harvesting </w:t>
      </w:r>
    </w:p>
    <w:p w:rsidR="0012386B" w:rsidRPr="00427F5E" w:rsidRDefault="0012386B" w:rsidP="00887D8E">
      <w:pPr>
        <w:pStyle w:val="ListParagraph"/>
        <w:numPr>
          <w:ilvl w:val="0"/>
          <w:numId w:val="52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It is difficult to inspect honey combs</w:t>
      </w:r>
    </w:p>
    <w:p w:rsidR="0012386B" w:rsidRPr="00427F5E" w:rsidRDefault="0012386B" w:rsidP="00887D8E">
      <w:pPr>
        <w:pStyle w:val="ListParagraph"/>
        <w:numPr>
          <w:ilvl w:val="0"/>
          <w:numId w:val="52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It is difficult to prevent swarming</w:t>
      </w:r>
    </w:p>
    <w:p w:rsidR="0012386B" w:rsidRPr="00427F5E" w:rsidRDefault="0012386B" w:rsidP="00887D8E">
      <w:pPr>
        <w:pStyle w:val="ListParagraph"/>
        <w:numPr>
          <w:ilvl w:val="0"/>
          <w:numId w:val="52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The brood is disturbed during honey harvesting </w:t>
      </w:r>
    </w:p>
    <w:p w:rsidR="0012386B" w:rsidRPr="00427F5E" w:rsidRDefault="0012386B" w:rsidP="00887D8E">
      <w:pPr>
        <w:pStyle w:val="ListParagraph"/>
        <w:numPr>
          <w:ilvl w:val="0"/>
          <w:numId w:val="52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It is wasteful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 xml:space="preserve">(b) </w:t>
      </w:r>
      <w:r w:rsidRPr="00427F5E">
        <w:rPr>
          <w:rFonts w:cs="Calibri Light"/>
          <w:b/>
          <w:sz w:val="25"/>
          <w:szCs w:val="25"/>
          <w:u w:val="single"/>
        </w:rPr>
        <w:t>Modern bee hive</w:t>
      </w:r>
      <w:r w:rsidRPr="00427F5E">
        <w:rPr>
          <w:rFonts w:cs="Calibri Light"/>
          <w:b/>
          <w:sz w:val="25"/>
          <w:szCs w:val="25"/>
          <w:u w:val="single"/>
          <w:lang w:eastAsia="zh-CN"/>
        </w:rPr>
        <w:t>s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These are </w:t>
      </w:r>
      <w:r w:rsidRPr="00427F5E">
        <w:rPr>
          <w:rFonts w:cs="Calibri Light"/>
          <w:sz w:val="25"/>
          <w:szCs w:val="25"/>
          <w:lang w:eastAsia="zh-CN"/>
        </w:rPr>
        <w:t xml:space="preserve">hives made from modern </w:t>
      </w:r>
      <w:r w:rsidRPr="00427F5E">
        <w:rPr>
          <w:rFonts w:cs="Calibri Light"/>
          <w:sz w:val="25"/>
          <w:szCs w:val="25"/>
        </w:rPr>
        <w:t>materials</w:t>
      </w:r>
      <w:r w:rsidRPr="00427F5E">
        <w:rPr>
          <w:rFonts w:cs="Calibri Light"/>
          <w:sz w:val="25"/>
          <w:szCs w:val="25"/>
          <w:lang w:eastAsia="zh-CN"/>
        </w:rPr>
        <w:t xml:space="preserve"> e.g tins, wire mesh and iron sheets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bCs/>
          <w:sz w:val="25"/>
          <w:szCs w:val="25"/>
          <w:lang w:eastAsia="zh-CN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bCs/>
          <w:sz w:val="25"/>
          <w:szCs w:val="25"/>
          <w:lang w:eastAsia="zh-CN"/>
        </w:rPr>
      </w:pPr>
      <w:r w:rsidRPr="00427F5E">
        <w:rPr>
          <w:rFonts w:cs="Calibri Light"/>
          <w:b/>
          <w:bCs/>
          <w:sz w:val="25"/>
          <w:szCs w:val="25"/>
          <w:lang w:eastAsia="zh-CN"/>
        </w:rPr>
        <w:t>E</w:t>
      </w:r>
      <w:r w:rsidRPr="00427F5E">
        <w:rPr>
          <w:rFonts w:cs="Calibri Light"/>
          <w:b/>
          <w:bCs/>
          <w:sz w:val="25"/>
          <w:szCs w:val="25"/>
        </w:rPr>
        <w:t>xamples</w:t>
      </w:r>
      <w:r w:rsidRPr="00427F5E">
        <w:rPr>
          <w:rFonts w:cs="Calibri Light"/>
          <w:b/>
          <w:bCs/>
          <w:sz w:val="25"/>
          <w:szCs w:val="25"/>
          <w:lang w:eastAsia="zh-CN"/>
        </w:rPr>
        <w:t xml:space="preserve"> of</w:t>
      </w:r>
      <w:r w:rsidRPr="00427F5E">
        <w:rPr>
          <w:rFonts w:cs="Calibri Light"/>
          <w:b/>
          <w:bCs/>
          <w:sz w:val="25"/>
          <w:szCs w:val="25"/>
        </w:rPr>
        <w:t xml:space="preserve"> </w:t>
      </w:r>
      <w:r w:rsidRPr="00427F5E">
        <w:rPr>
          <w:rFonts w:cs="Calibri Light"/>
          <w:b/>
          <w:bCs/>
          <w:sz w:val="25"/>
          <w:szCs w:val="25"/>
          <w:lang w:eastAsia="zh-CN"/>
        </w:rPr>
        <w:t>modern bee hives</w:t>
      </w:r>
    </w:p>
    <w:p w:rsidR="0012386B" w:rsidRPr="00427F5E" w:rsidRDefault="0012386B" w:rsidP="00887D8E">
      <w:pPr>
        <w:pStyle w:val="ListParagraph"/>
        <w:numPr>
          <w:ilvl w:val="0"/>
          <w:numId w:val="548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Top bar hive</w:t>
      </w:r>
    </w:p>
    <w:p w:rsidR="0012386B" w:rsidRPr="00427F5E" w:rsidRDefault="0012386B" w:rsidP="00887D8E">
      <w:pPr>
        <w:pStyle w:val="ListParagraph"/>
        <w:numPr>
          <w:ilvl w:val="0"/>
          <w:numId w:val="548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Box hive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 xml:space="preserve">Modern bee hives have two </w:t>
      </w:r>
      <w:r w:rsidRPr="00427F5E">
        <w:rPr>
          <w:rFonts w:cs="Calibri Light"/>
          <w:sz w:val="25"/>
          <w:szCs w:val="25"/>
        </w:rPr>
        <w:t>chambers</w:t>
      </w:r>
    </w:p>
    <w:p w:rsidR="0012386B" w:rsidRPr="00427F5E" w:rsidRDefault="0012386B" w:rsidP="00887D8E">
      <w:pPr>
        <w:pStyle w:val="ListParagraph"/>
        <w:numPr>
          <w:ilvl w:val="0"/>
          <w:numId w:val="549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B</w:t>
      </w:r>
      <w:r w:rsidRPr="00427F5E">
        <w:rPr>
          <w:rFonts w:ascii="Cambria" w:hAnsi="Cambria" w:cs="Calibri Light"/>
          <w:sz w:val="25"/>
          <w:szCs w:val="25"/>
        </w:rPr>
        <w:t>rood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chamber</w:t>
      </w:r>
    </w:p>
    <w:p w:rsidR="0012386B" w:rsidRPr="00427F5E" w:rsidRDefault="0012386B" w:rsidP="00887D8E">
      <w:pPr>
        <w:pStyle w:val="ListParagraph"/>
        <w:numPr>
          <w:ilvl w:val="0"/>
          <w:numId w:val="549"/>
        </w:numPr>
        <w:spacing w:line="276" w:lineRule="auto"/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H</w:t>
      </w:r>
      <w:r w:rsidRPr="00427F5E">
        <w:rPr>
          <w:rFonts w:ascii="Cambria" w:hAnsi="Cambria" w:cs="Calibri Light"/>
          <w:sz w:val="25"/>
          <w:szCs w:val="25"/>
        </w:rPr>
        <w:t>oney chamber</w:t>
      </w:r>
    </w:p>
    <w:p w:rsidR="00992740" w:rsidRPr="00427F5E" w:rsidRDefault="00992740" w:rsidP="0012386B">
      <w:pPr>
        <w:tabs>
          <w:tab w:val="num" w:pos="360"/>
        </w:tabs>
        <w:spacing w:line="276" w:lineRule="auto"/>
        <w:rPr>
          <w:rFonts w:cs="Calibri Light"/>
          <w:b/>
          <w:bCs/>
          <w:sz w:val="25"/>
          <w:szCs w:val="25"/>
          <w:u w:val="single"/>
          <w:lang w:eastAsia="zh-CN"/>
        </w:rPr>
      </w:pPr>
      <w:r w:rsidRPr="00427F5E">
        <w:rPr>
          <w:rFonts w:cs="Calibri Light"/>
          <w:b/>
          <w:bCs/>
          <w:sz w:val="25"/>
          <w:szCs w:val="25"/>
          <w:u w:val="single"/>
          <w:lang w:eastAsia="zh-CN"/>
        </w:rPr>
        <w:t>Queen excluder</w:t>
      </w:r>
    </w:p>
    <w:p w:rsidR="0012386B" w:rsidRPr="00427F5E" w:rsidRDefault="00992740" w:rsidP="00887D8E">
      <w:pPr>
        <w:pStyle w:val="ListParagraph"/>
        <w:numPr>
          <w:ilvl w:val="0"/>
          <w:numId w:val="547"/>
        </w:numPr>
        <w:tabs>
          <w:tab w:val="num" w:pos="360"/>
        </w:tabs>
        <w:spacing w:line="276" w:lineRule="auto"/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  <w:lang w:eastAsia="zh-CN"/>
        </w:rPr>
        <w:lastRenderedPageBreak/>
        <w:t xml:space="preserve">This </w:t>
      </w:r>
      <w:r w:rsidR="0012386B" w:rsidRPr="00427F5E">
        <w:rPr>
          <w:rFonts w:ascii="Cambria" w:hAnsi="Cambria" w:cs="Calibri Light"/>
          <w:sz w:val="25"/>
          <w:szCs w:val="25"/>
          <w:lang w:eastAsia="zh-CN"/>
        </w:rPr>
        <w:t>is the structure that separates the brood chamber and the honey chamber</w:t>
      </w:r>
    </w:p>
    <w:p w:rsidR="0012386B" w:rsidRPr="00427F5E" w:rsidRDefault="00992740" w:rsidP="00887D8E">
      <w:pPr>
        <w:pStyle w:val="ListParagraph"/>
        <w:numPr>
          <w:ilvl w:val="0"/>
          <w:numId w:val="545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</w:t>
      </w:r>
      <w:r w:rsidR="0012386B" w:rsidRPr="00427F5E">
        <w:rPr>
          <w:rFonts w:ascii="Cambria" w:hAnsi="Cambria" w:cs="Calibri Light"/>
          <w:sz w:val="25"/>
          <w:szCs w:val="25"/>
        </w:rPr>
        <w:t xml:space="preserve"> has </w:t>
      </w:r>
      <w:r w:rsidR="0012386B" w:rsidRPr="00427F5E">
        <w:rPr>
          <w:rFonts w:ascii="Cambria" w:hAnsi="Cambria" w:cs="Calibri Light"/>
          <w:sz w:val="25"/>
          <w:szCs w:val="25"/>
          <w:lang w:eastAsia="zh-CN"/>
        </w:rPr>
        <w:t xml:space="preserve">small </w:t>
      </w:r>
      <w:r w:rsidR="0012386B" w:rsidRPr="00427F5E">
        <w:rPr>
          <w:rFonts w:ascii="Cambria" w:hAnsi="Cambria" w:cs="Calibri Light"/>
          <w:sz w:val="25"/>
          <w:szCs w:val="25"/>
        </w:rPr>
        <w:t xml:space="preserve">holes </w:t>
      </w:r>
      <w:r w:rsidR="0012386B" w:rsidRPr="00427F5E">
        <w:rPr>
          <w:rFonts w:ascii="Cambria" w:hAnsi="Cambria" w:cs="Calibri Light"/>
          <w:sz w:val="25"/>
          <w:szCs w:val="25"/>
          <w:lang w:eastAsia="zh-CN"/>
        </w:rPr>
        <w:t xml:space="preserve">for only worker bees to pass </w:t>
      </w:r>
      <w:r w:rsidR="0012386B" w:rsidRPr="00427F5E">
        <w:rPr>
          <w:rFonts w:ascii="Cambria" w:hAnsi="Cambria" w:cs="Calibri Light"/>
          <w:sz w:val="25"/>
          <w:szCs w:val="25"/>
        </w:rPr>
        <w:t xml:space="preserve">through </w:t>
      </w:r>
      <w:r w:rsidR="0012386B" w:rsidRPr="00427F5E">
        <w:rPr>
          <w:rFonts w:ascii="Cambria" w:hAnsi="Cambria" w:cs="Calibri Light"/>
          <w:sz w:val="25"/>
          <w:szCs w:val="25"/>
          <w:lang w:eastAsia="zh-CN"/>
        </w:rPr>
        <w:t>and look</w:t>
      </w:r>
      <w:r w:rsidR="0012386B" w:rsidRPr="00427F5E">
        <w:rPr>
          <w:rFonts w:ascii="Cambria" w:hAnsi="Cambria" w:cs="Calibri Light"/>
          <w:sz w:val="25"/>
          <w:szCs w:val="25"/>
        </w:rPr>
        <w:t xml:space="preserve"> </w:t>
      </w:r>
      <w:r w:rsidR="0012386B" w:rsidRPr="00427F5E">
        <w:rPr>
          <w:rFonts w:ascii="Cambria" w:hAnsi="Cambria" w:cs="Calibri Light"/>
          <w:sz w:val="25"/>
          <w:szCs w:val="25"/>
          <w:lang w:eastAsia="zh-CN"/>
        </w:rPr>
        <w:t xml:space="preserve">after </w:t>
      </w:r>
      <w:r w:rsidR="0012386B" w:rsidRPr="00427F5E">
        <w:rPr>
          <w:rFonts w:ascii="Cambria" w:hAnsi="Cambria" w:cs="Calibri Light"/>
          <w:sz w:val="25"/>
          <w:szCs w:val="25"/>
        </w:rPr>
        <w:t xml:space="preserve">the </w:t>
      </w:r>
      <w:r w:rsidR="0012386B" w:rsidRPr="00427F5E">
        <w:rPr>
          <w:rFonts w:ascii="Cambria" w:hAnsi="Cambria" w:cs="Calibri Light"/>
          <w:sz w:val="25"/>
          <w:szCs w:val="25"/>
          <w:lang w:eastAsia="zh-CN"/>
        </w:rPr>
        <w:t>q</w:t>
      </w:r>
      <w:r w:rsidR="0012386B" w:rsidRPr="00427F5E">
        <w:rPr>
          <w:rFonts w:ascii="Cambria" w:hAnsi="Cambria" w:cs="Calibri Light"/>
          <w:sz w:val="25"/>
          <w:szCs w:val="25"/>
        </w:rPr>
        <w:t>ueen</w:t>
      </w:r>
    </w:p>
    <w:p w:rsidR="0012386B" w:rsidRPr="00427F5E" w:rsidRDefault="0012386B" w:rsidP="00887D8E">
      <w:pPr>
        <w:pStyle w:val="ListParagraph"/>
        <w:numPr>
          <w:ilvl w:val="0"/>
          <w:numId w:val="545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The q</w:t>
      </w:r>
      <w:r w:rsidRPr="00427F5E">
        <w:rPr>
          <w:rFonts w:ascii="Cambria" w:hAnsi="Cambria" w:cs="Calibri Light"/>
          <w:sz w:val="25"/>
          <w:szCs w:val="25"/>
        </w:rPr>
        <w:t>uee</w:t>
      </w:r>
      <w:r w:rsidRPr="00427F5E">
        <w:rPr>
          <w:rFonts w:ascii="Cambria" w:hAnsi="Cambria" w:cs="Calibri Light"/>
          <w:sz w:val="25"/>
          <w:szCs w:val="25"/>
          <w:lang w:eastAsia="zh-CN"/>
        </w:rPr>
        <w:t>n and brood are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  <w:lang w:eastAsia="zh-CN"/>
        </w:rPr>
        <w:t>found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in </w:t>
      </w:r>
      <w:r w:rsidRPr="00427F5E">
        <w:rPr>
          <w:rFonts w:ascii="Cambria" w:hAnsi="Cambria" w:cs="Calibri Light"/>
          <w:sz w:val="25"/>
          <w:szCs w:val="25"/>
        </w:rPr>
        <w:t xml:space="preserve">the </w:t>
      </w:r>
      <w:r w:rsidRPr="00427F5E">
        <w:rPr>
          <w:rFonts w:ascii="Cambria" w:hAnsi="Cambria" w:cs="Calibri Light"/>
          <w:b/>
          <w:bCs/>
          <w:sz w:val="25"/>
          <w:szCs w:val="25"/>
        </w:rPr>
        <w:t>brood chamber</w:t>
      </w:r>
    </w:p>
    <w:p w:rsidR="0012386B" w:rsidRPr="00427F5E" w:rsidRDefault="0012386B" w:rsidP="00887D8E">
      <w:pPr>
        <w:pStyle w:val="ListParagraph"/>
        <w:numPr>
          <w:ilvl w:val="0"/>
          <w:numId w:val="545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The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queen </w:t>
      </w:r>
      <w:r w:rsidRPr="00427F5E">
        <w:rPr>
          <w:rFonts w:ascii="Cambria" w:hAnsi="Cambria" w:cs="Calibri Light"/>
          <w:sz w:val="25"/>
          <w:szCs w:val="25"/>
        </w:rPr>
        <w:t xml:space="preserve">cannot move to the honey chamber </w:t>
      </w:r>
      <w:r w:rsidRPr="00427F5E">
        <w:rPr>
          <w:rFonts w:ascii="Cambria" w:hAnsi="Cambria" w:cs="Calibri Light"/>
          <w:b/>
          <w:bCs/>
          <w:sz w:val="25"/>
          <w:szCs w:val="25"/>
        </w:rPr>
        <w:t>because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  <w:lang w:eastAsia="zh-CN"/>
        </w:rPr>
        <w:t>it</w:t>
      </w:r>
      <w:r w:rsidRPr="00427F5E">
        <w:rPr>
          <w:rFonts w:ascii="Cambria" w:hAnsi="Cambria" w:cs="Calibri Light"/>
          <w:sz w:val="25"/>
          <w:szCs w:val="25"/>
        </w:rPr>
        <w:t xml:space="preserve"> is too big to pass through the small holes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in the queen excluder</w:t>
      </w:r>
    </w:p>
    <w:p w:rsidR="0012386B" w:rsidRPr="00427F5E" w:rsidRDefault="0012386B" w:rsidP="00887D8E">
      <w:pPr>
        <w:pStyle w:val="ListParagraph"/>
        <w:numPr>
          <w:ilvl w:val="0"/>
          <w:numId w:val="545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Honey is kept in the honey chamber</w:t>
      </w:r>
    </w:p>
    <w:p w:rsidR="00992740" w:rsidRPr="00427F5E" w:rsidRDefault="00992740" w:rsidP="00992740">
      <w:pPr>
        <w:spacing w:line="276" w:lineRule="auto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  <w:lang w:eastAsia="zh-CN"/>
        </w:rPr>
        <w:t>Importance of queen excluder</w:t>
      </w:r>
    </w:p>
    <w:p w:rsidR="0012386B" w:rsidRPr="00427F5E" w:rsidRDefault="0012386B" w:rsidP="00887D8E">
      <w:pPr>
        <w:pStyle w:val="ListParagraph"/>
        <w:numPr>
          <w:ilvl w:val="0"/>
          <w:numId w:val="546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It prevents the queen from laying eggs in honey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Internal structure of a modern bee-hive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Advantages of modern bee hive</w:t>
      </w:r>
      <w:r w:rsidRPr="00427F5E">
        <w:rPr>
          <w:rFonts w:cs="Calibri Light"/>
          <w:b/>
          <w:sz w:val="25"/>
          <w:szCs w:val="25"/>
          <w:u w:val="single"/>
          <w:lang w:eastAsia="zh-CN"/>
        </w:rPr>
        <w:t>s</w:t>
      </w:r>
    </w:p>
    <w:p w:rsidR="0012386B" w:rsidRPr="00427F5E" w:rsidRDefault="0012386B" w:rsidP="00887D8E">
      <w:pPr>
        <w:pStyle w:val="ListParagraph"/>
        <w:numPr>
          <w:ilvl w:val="0"/>
          <w:numId w:val="546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Clean honey is harvested</w:t>
      </w:r>
    </w:p>
    <w:p w:rsidR="0012386B" w:rsidRPr="00427F5E" w:rsidRDefault="0012386B" w:rsidP="00887D8E">
      <w:pPr>
        <w:pStyle w:val="ListParagraph"/>
        <w:numPr>
          <w:ilvl w:val="0"/>
          <w:numId w:val="546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Modern hives are durable (long lasting) </w:t>
      </w:r>
    </w:p>
    <w:p w:rsidR="0012386B" w:rsidRPr="00427F5E" w:rsidRDefault="0012386B" w:rsidP="00887D8E">
      <w:pPr>
        <w:pStyle w:val="ListParagraph"/>
        <w:numPr>
          <w:ilvl w:val="0"/>
          <w:numId w:val="546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The hive is not damaged during honey harvesting </w:t>
      </w:r>
    </w:p>
    <w:p w:rsidR="0012386B" w:rsidRPr="00427F5E" w:rsidRDefault="0012386B" w:rsidP="00887D8E">
      <w:pPr>
        <w:pStyle w:val="ListParagraph"/>
        <w:numPr>
          <w:ilvl w:val="0"/>
          <w:numId w:val="546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It is easy to inspect honey combs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Disadvantages of modern bee-hive</w:t>
      </w:r>
    </w:p>
    <w:p w:rsidR="0012386B" w:rsidRPr="00427F5E" w:rsidRDefault="0012386B" w:rsidP="00887D8E">
      <w:pPr>
        <w:pStyle w:val="ListParagraph"/>
        <w:numPr>
          <w:ilvl w:val="0"/>
          <w:numId w:val="550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expensive to make</w:t>
      </w:r>
    </w:p>
    <w:p w:rsidR="0012386B" w:rsidRPr="00427F5E" w:rsidRDefault="00E26C60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HARVESTING HONEY</w:t>
      </w:r>
    </w:p>
    <w:p w:rsidR="0012386B" w:rsidRPr="00427F5E" w:rsidRDefault="0012386B" w:rsidP="00887D8E">
      <w:pPr>
        <w:pStyle w:val="ListParagraph"/>
        <w:numPr>
          <w:ilvl w:val="0"/>
          <w:numId w:val="55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This is the removal of honey combs from the bee hive</w:t>
      </w:r>
    </w:p>
    <w:p w:rsidR="0012386B" w:rsidRPr="00427F5E" w:rsidRDefault="0012386B" w:rsidP="00887D8E">
      <w:pPr>
        <w:pStyle w:val="ListParagraph"/>
        <w:numPr>
          <w:ilvl w:val="0"/>
          <w:numId w:val="55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Honey must be or should be harvested in the evening when it is cool and all the bees have settled inside the hive</w:t>
      </w:r>
    </w:p>
    <w:p w:rsidR="0012386B" w:rsidRPr="00427F5E" w:rsidRDefault="0012386B" w:rsidP="00887D8E">
      <w:pPr>
        <w:pStyle w:val="ListParagraph"/>
        <w:numPr>
          <w:ilvl w:val="0"/>
          <w:numId w:val="55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When harvesting honey, the fa</w:t>
      </w:r>
      <w:r w:rsidR="00E26C60" w:rsidRPr="00427F5E">
        <w:rPr>
          <w:rFonts w:ascii="Cambria" w:hAnsi="Cambria" w:cs="Calibri Light"/>
          <w:sz w:val="25"/>
          <w:szCs w:val="25"/>
        </w:rPr>
        <w:t xml:space="preserve">rmer must have the following </w:t>
      </w:r>
      <w:r w:rsidRPr="00427F5E">
        <w:rPr>
          <w:rFonts w:ascii="Cambria" w:hAnsi="Cambria" w:cs="Calibri Light"/>
          <w:sz w:val="25"/>
          <w:szCs w:val="25"/>
        </w:rPr>
        <w:t>equipment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sz w:val="25"/>
          <w:szCs w:val="25"/>
        </w:rPr>
      </w:pP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(a) A bee veil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(b) A bee keeper’s glove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(c) A bucket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(d) A suitable protective clothing (Overall)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(e) A smoker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(f) Gum boots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(g) Knife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Uses of each equipment above </w:t>
      </w:r>
    </w:p>
    <w:p w:rsidR="0012386B" w:rsidRPr="00427F5E" w:rsidRDefault="0012386B" w:rsidP="00887D8E">
      <w:pPr>
        <w:pStyle w:val="ListParagraph"/>
        <w:numPr>
          <w:ilvl w:val="0"/>
          <w:numId w:val="553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 xml:space="preserve">Bucket: </w:t>
      </w:r>
      <w:r w:rsidRPr="00427F5E">
        <w:rPr>
          <w:rFonts w:ascii="Cambria" w:hAnsi="Cambria" w:cs="Calibri Light"/>
          <w:sz w:val="25"/>
          <w:szCs w:val="25"/>
        </w:rPr>
        <w:t>it is used for collecting honey.</w:t>
      </w:r>
    </w:p>
    <w:p w:rsidR="0012386B" w:rsidRPr="00427F5E" w:rsidRDefault="0012386B" w:rsidP="00887D8E">
      <w:pPr>
        <w:pStyle w:val="ListParagraph"/>
        <w:numPr>
          <w:ilvl w:val="0"/>
          <w:numId w:val="552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 xml:space="preserve">Bee veil: </w:t>
      </w:r>
      <w:r w:rsidRPr="00427F5E">
        <w:rPr>
          <w:rFonts w:ascii="Cambria" w:hAnsi="Cambria" w:cs="Calibri Light"/>
          <w:sz w:val="25"/>
          <w:szCs w:val="25"/>
        </w:rPr>
        <w:t>protects the face of a honey harvester from being stung by worker bees</w:t>
      </w:r>
    </w:p>
    <w:p w:rsidR="0012386B" w:rsidRPr="00427F5E" w:rsidRDefault="0012386B" w:rsidP="00887D8E">
      <w:pPr>
        <w:pStyle w:val="ListParagraph"/>
        <w:numPr>
          <w:ilvl w:val="0"/>
          <w:numId w:val="552"/>
        </w:numPr>
        <w:spacing w:line="276" w:lineRule="auto"/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 xml:space="preserve">Bee keeper’s gloves: </w:t>
      </w:r>
      <w:r w:rsidRPr="00427F5E">
        <w:rPr>
          <w:rFonts w:ascii="Cambria" w:hAnsi="Cambria" w:cs="Calibri Light"/>
          <w:sz w:val="25"/>
          <w:szCs w:val="25"/>
        </w:rPr>
        <w:t>protect hands of a honey harvester from being stung by worker bees</w:t>
      </w:r>
    </w:p>
    <w:p w:rsidR="0012386B" w:rsidRPr="00427F5E" w:rsidRDefault="0012386B" w:rsidP="00887D8E">
      <w:pPr>
        <w:pStyle w:val="ListParagraph"/>
        <w:numPr>
          <w:ilvl w:val="0"/>
          <w:numId w:val="552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 xml:space="preserve">Smoker: </w:t>
      </w:r>
      <w:r w:rsidRPr="00427F5E">
        <w:rPr>
          <w:rFonts w:ascii="Cambria" w:hAnsi="Cambria" w:cs="Calibri Light"/>
          <w:sz w:val="25"/>
          <w:szCs w:val="25"/>
        </w:rPr>
        <w:t>for smoking the hive to calm the bees</w:t>
      </w:r>
    </w:p>
    <w:p w:rsidR="0012386B" w:rsidRPr="00427F5E" w:rsidRDefault="0012386B" w:rsidP="00887D8E">
      <w:pPr>
        <w:pStyle w:val="ListParagraph"/>
        <w:numPr>
          <w:ilvl w:val="0"/>
          <w:numId w:val="552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>Knife:</w:t>
      </w:r>
      <w:r w:rsidRPr="00427F5E">
        <w:rPr>
          <w:rFonts w:ascii="Cambria" w:hAnsi="Cambria" w:cs="Calibri Light"/>
          <w:sz w:val="25"/>
          <w:szCs w:val="25"/>
        </w:rPr>
        <w:t xml:space="preserve"> for cutting honey combs</w:t>
      </w:r>
    </w:p>
    <w:p w:rsidR="0012386B" w:rsidRPr="00427F5E" w:rsidRDefault="0012386B" w:rsidP="00887D8E">
      <w:pPr>
        <w:pStyle w:val="ListParagraph"/>
        <w:numPr>
          <w:ilvl w:val="0"/>
          <w:numId w:val="552"/>
        </w:numPr>
        <w:spacing w:line="276" w:lineRule="auto"/>
        <w:rPr>
          <w:rFonts w:ascii="Cambria" w:hAnsi="Cambria" w:cs="Calibri Light"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sz w:val="25"/>
          <w:szCs w:val="25"/>
        </w:rPr>
        <w:t>Gum boots: T</w:t>
      </w:r>
      <w:r w:rsidRPr="00427F5E">
        <w:rPr>
          <w:rFonts w:ascii="Cambria" w:hAnsi="Cambria" w:cs="Calibri Light"/>
          <w:sz w:val="25"/>
          <w:szCs w:val="25"/>
        </w:rPr>
        <w:t>o prevent worker bees from stinging the feet of a honey harvester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Steps followed when harvesting honey</w:t>
      </w:r>
    </w:p>
    <w:p w:rsidR="0012386B" w:rsidRPr="00427F5E" w:rsidRDefault="0012386B" w:rsidP="00887D8E">
      <w:pPr>
        <w:pStyle w:val="ListParagraph"/>
        <w:numPr>
          <w:ilvl w:val="0"/>
          <w:numId w:val="33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Puff smoke into</w:t>
      </w:r>
      <w:r w:rsidRPr="00427F5E">
        <w:rPr>
          <w:rFonts w:ascii="Cambria" w:hAnsi="Cambria" w:cs="Calibri Light"/>
          <w:sz w:val="25"/>
          <w:szCs w:val="25"/>
        </w:rPr>
        <w:t xml:space="preserve"> the hive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lastRenderedPageBreak/>
        <w:t>To tame the bees</w:t>
      </w:r>
    </w:p>
    <w:p w:rsidR="0012386B" w:rsidRPr="00427F5E" w:rsidRDefault="0012386B" w:rsidP="00887D8E">
      <w:pPr>
        <w:pStyle w:val="ListParagraph"/>
        <w:numPr>
          <w:ilvl w:val="0"/>
          <w:numId w:val="33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Lower</w:t>
      </w:r>
      <w:r w:rsidRPr="00427F5E">
        <w:rPr>
          <w:rFonts w:ascii="Cambria" w:hAnsi="Cambria" w:cs="Calibri Light"/>
          <w:sz w:val="25"/>
          <w:szCs w:val="25"/>
        </w:rPr>
        <w:t xml:space="preserve"> the hive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To prevent damaging the honey combs</w:t>
      </w:r>
    </w:p>
    <w:p w:rsidR="0012386B" w:rsidRPr="00427F5E" w:rsidRDefault="0012386B" w:rsidP="00887D8E">
      <w:pPr>
        <w:pStyle w:val="ListParagraph"/>
        <w:numPr>
          <w:ilvl w:val="0"/>
          <w:numId w:val="33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Open the hive</w:t>
      </w:r>
    </w:p>
    <w:p w:rsidR="0012386B" w:rsidRPr="00427F5E" w:rsidRDefault="0012386B" w:rsidP="00887D8E">
      <w:pPr>
        <w:pStyle w:val="ListParagraph"/>
        <w:numPr>
          <w:ilvl w:val="0"/>
          <w:numId w:val="331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Cut the honey combs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 xml:space="preserve">Some honey combs should be left in the hive </w:t>
      </w:r>
      <w:r w:rsidRPr="00427F5E">
        <w:rPr>
          <w:rFonts w:cs="Calibri Light"/>
          <w:b/>
          <w:bCs/>
          <w:sz w:val="25"/>
          <w:szCs w:val="25"/>
          <w:lang w:eastAsia="zh-CN"/>
        </w:rPr>
        <w:t>for the worker bees to feed on as they build new ones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Disadvantages of harvesting honey at night</w:t>
      </w:r>
    </w:p>
    <w:p w:rsidR="0012386B" w:rsidRPr="00427F5E" w:rsidRDefault="0012386B" w:rsidP="00887D8E">
      <w:pPr>
        <w:numPr>
          <w:ilvl w:val="0"/>
          <w:numId w:val="334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brood may be crushed at contaminate honey</w:t>
      </w:r>
    </w:p>
    <w:p w:rsidR="0012386B" w:rsidRPr="00427F5E" w:rsidRDefault="0012386B" w:rsidP="00887D8E">
      <w:pPr>
        <w:numPr>
          <w:ilvl w:val="0"/>
          <w:numId w:val="334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difficult to distinguish between brood combs and honeycombs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 simple diagram of a farmer ready to harvest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drawing>
          <wp:inline distT="0" distB="0" distL="0" distR="0" wp14:anchorId="51759385" wp14:editId="26A9281D">
            <wp:extent cx="1517650" cy="22567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Factors to consider when harvesting honey</w:t>
      </w:r>
    </w:p>
    <w:p w:rsidR="0012386B" w:rsidRPr="00427F5E" w:rsidRDefault="0012386B" w:rsidP="00887D8E">
      <w:pPr>
        <w:numPr>
          <w:ilvl w:val="0"/>
          <w:numId w:val="512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Don’t frighten the bees while harvesting</w:t>
      </w:r>
    </w:p>
    <w:p w:rsidR="0012386B" w:rsidRPr="00427F5E" w:rsidRDefault="0012386B" w:rsidP="00887D8E">
      <w:pPr>
        <w:numPr>
          <w:ilvl w:val="0"/>
          <w:numId w:val="512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Don’t kill bees while harvesting</w:t>
      </w:r>
    </w:p>
    <w:p w:rsidR="0012386B" w:rsidRPr="00427F5E" w:rsidRDefault="0012386B" w:rsidP="00887D8E">
      <w:pPr>
        <w:numPr>
          <w:ilvl w:val="0"/>
          <w:numId w:val="512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Dress properly in suitable clothes</w:t>
      </w:r>
    </w:p>
    <w:p w:rsidR="0012386B" w:rsidRPr="00427F5E" w:rsidRDefault="0012386B" w:rsidP="00887D8E">
      <w:pPr>
        <w:numPr>
          <w:ilvl w:val="0"/>
          <w:numId w:val="512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Use a smoker</w:t>
      </w:r>
    </w:p>
    <w:p w:rsidR="0012386B" w:rsidRPr="00427F5E" w:rsidRDefault="0012386B" w:rsidP="00887D8E">
      <w:pPr>
        <w:numPr>
          <w:ilvl w:val="0"/>
          <w:numId w:val="512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Bees should not be crushed while harvesting honey</w:t>
      </w:r>
    </w:p>
    <w:p w:rsidR="0012386B" w:rsidRPr="00427F5E" w:rsidRDefault="0012386B" w:rsidP="00887D8E">
      <w:pPr>
        <w:numPr>
          <w:ilvl w:val="0"/>
          <w:numId w:val="512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Only remove combs capped with honey</w:t>
      </w:r>
    </w:p>
    <w:p w:rsidR="0012386B" w:rsidRPr="00427F5E" w:rsidRDefault="0012386B" w:rsidP="00887D8E">
      <w:pPr>
        <w:numPr>
          <w:ilvl w:val="0"/>
          <w:numId w:val="512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Don't take any honey comb containing brood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Honey extraction</w:t>
      </w:r>
    </w:p>
    <w:p w:rsidR="0012386B" w:rsidRPr="00427F5E" w:rsidRDefault="004B22B3" w:rsidP="00887D8E">
      <w:pPr>
        <w:numPr>
          <w:ilvl w:val="0"/>
          <w:numId w:val="511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</w:t>
      </w:r>
      <w:r w:rsidR="0012386B" w:rsidRPr="00427F5E">
        <w:rPr>
          <w:rFonts w:cs="Calibri Light"/>
          <w:sz w:val="25"/>
          <w:szCs w:val="25"/>
        </w:rPr>
        <w:t xml:space="preserve"> is </w:t>
      </w:r>
      <w:r w:rsidR="0012386B" w:rsidRPr="00427F5E">
        <w:rPr>
          <w:rFonts w:cs="Calibri Light"/>
          <w:sz w:val="25"/>
          <w:szCs w:val="25"/>
          <w:lang w:eastAsia="zh-CN"/>
        </w:rPr>
        <w:t>the removing of</w:t>
      </w:r>
      <w:r w:rsidR="0012386B" w:rsidRPr="00427F5E">
        <w:rPr>
          <w:rFonts w:cs="Calibri Light"/>
          <w:sz w:val="25"/>
          <w:szCs w:val="25"/>
        </w:rPr>
        <w:t xml:space="preserve"> honey from honey combs.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Method of extracting honey</w:t>
      </w:r>
    </w:p>
    <w:p w:rsidR="0012386B" w:rsidRPr="00427F5E" w:rsidRDefault="0012386B" w:rsidP="00887D8E">
      <w:pPr>
        <w:numPr>
          <w:ilvl w:val="0"/>
          <w:numId w:val="511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floating the wax</w:t>
      </w:r>
    </w:p>
    <w:p w:rsidR="0012386B" w:rsidRPr="00427F5E" w:rsidRDefault="0012386B" w:rsidP="00887D8E">
      <w:pPr>
        <w:numPr>
          <w:ilvl w:val="0"/>
          <w:numId w:val="511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Centrifuging method</w:t>
      </w:r>
    </w:p>
    <w:p w:rsidR="0012386B" w:rsidRPr="00427F5E" w:rsidRDefault="0012386B" w:rsidP="00887D8E">
      <w:pPr>
        <w:numPr>
          <w:ilvl w:val="0"/>
          <w:numId w:val="511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Pressing the wax method</w:t>
      </w:r>
    </w:p>
    <w:p w:rsidR="0012386B" w:rsidRPr="00427F5E" w:rsidRDefault="0012386B" w:rsidP="00887D8E">
      <w:pPr>
        <w:numPr>
          <w:ilvl w:val="0"/>
          <w:numId w:val="511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Solar melter method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lang w:eastAsia="zh-CN"/>
        </w:rPr>
        <w:t>Strainer</w:t>
      </w:r>
      <w:r w:rsidRPr="00427F5E">
        <w:rPr>
          <w:rFonts w:cs="Calibri Light"/>
          <w:sz w:val="25"/>
          <w:szCs w:val="25"/>
          <w:lang w:eastAsia="zh-CN"/>
        </w:rPr>
        <w:t xml:space="preserve"> is a machine used to remove impurities from honey</w:t>
      </w:r>
    </w:p>
    <w:p w:rsidR="004B22B3" w:rsidRPr="00427F5E" w:rsidRDefault="004B22B3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</w:p>
    <w:p w:rsidR="0012386B" w:rsidRPr="00427F5E" w:rsidRDefault="004B22B3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CARE AND MANAGEMENT OF BEES</w:t>
      </w:r>
    </w:p>
    <w:p w:rsidR="0012386B" w:rsidRPr="00427F5E" w:rsidRDefault="004B22B3" w:rsidP="0012386B">
      <w:pPr>
        <w:spacing w:line="276" w:lineRule="auto"/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SITING THE BEE HIVE</w:t>
      </w:r>
    </w:p>
    <w:p w:rsidR="0012386B" w:rsidRPr="00427F5E" w:rsidRDefault="0012386B" w:rsidP="00887D8E">
      <w:pPr>
        <w:pStyle w:val="ListParagraph"/>
        <w:numPr>
          <w:ilvl w:val="0"/>
          <w:numId w:val="554"/>
        </w:numPr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This is the selecting 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of </w:t>
      </w:r>
      <w:r w:rsidRPr="00427F5E">
        <w:rPr>
          <w:rFonts w:ascii="Cambria" w:hAnsi="Cambria" w:cs="Calibri Light"/>
          <w:sz w:val="25"/>
          <w:szCs w:val="25"/>
        </w:rPr>
        <w:t xml:space="preserve">a suitable place 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where to </w:t>
      </w:r>
      <w:r w:rsidRPr="00427F5E">
        <w:rPr>
          <w:rFonts w:ascii="Cambria" w:hAnsi="Cambria" w:cs="Calibri Light"/>
          <w:sz w:val="25"/>
          <w:szCs w:val="25"/>
        </w:rPr>
        <w:t xml:space="preserve">put </w:t>
      </w:r>
      <w:r w:rsidRPr="00427F5E">
        <w:rPr>
          <w:rFonts w:ascii="Cambria" w:hAnsi="Cambria" w:cs="Calibri Light"/>
          <w:sz w:val="25"/>
          <w:szCs w:val="25"/>
          <w:lang w:eastAsia="zh-CN"/>
        </w:rPr>
        <w:t>a bee</w:t>
      </w:r>
      <w:r w:rsidRPr="00427F5E">
        <w:rPr>
          <w:rFonts w:ascii="Cambria" w:hAnsi="Cambria" w:cs="Calibri Light"/>
          <w:sz w:val="25"/>
          <w:szCs w:val="25"/>
        </w:rPr>
        <w:t xml:space="preserve"> hive</w:t>
      </w:r>
    </w:p>
    <w:p w:rsidR="0012386B" w:rsidRPr="00427F5E" w:rsidRDefault="004B22B3" w:rsidP="0012386B">
      <w:pPr>
        <w:tabs>
          <w:tab w:val="num" w:pos="360"/>
        </w:tabs>
        <w:spacing w:line="276" w:lineRule="auto"/>
        <w:rPr>
          <w:rFonts w:cs="Calibri Light"/>
          <w:b/>
          <w:bCs/>
          <w:sz w:val="25"/>
          <w:szCs w:val="25"/>
          <w:u w:val="single"/>
          <w:lang w:eastAsia="zh-CN"/>
        </w:rPr>
      </w:pPr>
      <w:r w:rsidRPr="00427F5E">
        <w:rPr>
          <w:rFonts w:cs="Calibri Light"/>
          <w:b/>
          <w:bCs/>
          <w:sz w:val="25"/>
          <w:szCs w:val="25"/>
          <w:u w:val="single"/>
          <w:lang w:eastAsia="zh-CN"/>
        </w:rPr>
        <w:t>APIARY</w:t>
      </w:r>
    </w:p>
    <w:p w:rsidR="0012386B" w:rsidRPr="00427F5E" w:rsidRDefault="0012386B" w:rsidP="00887D8E">
      <w:pPr>
        <w:pStyle w:val="ListParagraph"/>
        <w:numPr>
          <w:ilvl w:val="0"/>
          <w:numId w:val="554"/>
        </w:numPr>
        <w:tabs>
          <w:tab w:val="num" w:pos="360"/>
        </w:tabs>
        <w:spacing w:line="276" w:lineRule="auto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This is a </w:t>
      </w:r>
      <w:r w:rsidRPr="00427F5E">
        <w:rPr>
          <w:rFonts w:ascii="Cambria" w:hAnsi="Cambria" w:cs="Calibri Light"/>
          <w:sz w:val="25"/>
          <w:szCs w:val="25"/>
        </w:rPr>
        <w:t xml:space="preserve">place </w:t>
      </w:r>
      <w:r w:rsidRPr="00427F5E">
        <w:rPr>
          <w:rFonts w:ascii="Cambria" w:hAnsi="Cambria" w:cs="Calibri Light"/>
          <w:sz w:val="25"/>
          <w:szCs w:val="25"/>
          <w:lang w:eastAsia="zh-CN"/>
        </w:rPr>
        <w:t>where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many bee </w:t>
      </w:r>
      <w:r w:rsidRPr="00427F5E">
        <w:rPr>
          <w:rFonts w:ascii="Cambria" w:hAnsi="Cambria" w:cs="Calibri Light"/>
          <w:sz w:val="25"/>
          <w:szCs w:val="25"/>
        </w:rPr>
        <w:t>hives are kept</w:t>
      </w:r>
      <w:r w:rsidRPr="00427F5E">
        <w:rPr>
          <w:rFonts w:ascii="Cambria" w:hAnsi="Cambria" w:cs="Calibri Light"/>
          <w:sz w:val="25"/>
          <w:szCs w:val="25"/>
          <w:lang w:eastAsia="zh-CN"/>
        </w:rPr>
        <w:t xml:space="preserve"> or set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Factors to consider when siting hives</w:t>
      </w:r>
    </w:p>
    <w:p w:rsidR="0012386B" w:rsidRPr="00427F5E" w:rsidRDefault="0012386B" w:rsidP="00887D8E">
      <w:pPr>
        <w:numPr>
          <w:ilvl w:val="0"/>
          <w:numId w:val="515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 xml:space="preserve">Bee hives should be kept in </w:t>
      </w:r>
      <w:r w:rsidRPr="00427F5E">
        <w:rPr>
          <w:rFonts w:cs="Calibri Light"/>
          <w:sz w:val="25"/>
          <w:szCs w:val="25"/>
        </w:rPr>
        <w:t>qui</w:t>
      </w:r>
      <w:r w:rsidRPr="00427F5E">
        <w:rPr>
          <w:rFonts w:cs="Calibri Light"/>
          <w:sz w:val="25"/>
          <w:szCs w:val="25"/>
          <w:lang w:eastAsia="zh-CN"/>
        </w:rPr>
        <w:t>et</w:t>
      </w:r>
      <w:r w:rsidRPr="00427F5E">
        <w:rPr>
          <w:rFonts w:cs="Calibri Light"/>
          <w:sz w:val="25"/>
          <w:szCs w:val="25"/>
        </w:rPr>
        <w:t xml:space="preserve"> places (bees don’t like noisy places)</w:t>
      </w:r>
    </w:p>
    <w:p w:rsidR="0012386B" w:rsidRPr="00427F5E" w:rsidRDefault="0012386B" w:rsidP="00887D8E">
      <w:pPr>
        <w:numPr>
          <w:ilvl w:val="0"/>
          <w:numId w:val="515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lastRenderedPageBreak/>
        <w:t>Bee hives should be protected from direct sunshine and wind</w:t>
      </w:r>
    </w:p>
    <w:p w:rsidR="0012386B" w:rsidRPr="00427F5E" w:rsidRDefault="0012386B" w:rsidP="00887D8E">
      <w:pPr>
        <w:numPr>
          <w:ilvl w:val="0"/>
          <w:numId w:val="515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Bee hives should be in places near water source</w:t>
      </w:r>
    </w:p>
    <w:p w:rsidR="0012386B" w:rsidRPr="00427F5E" w:rsidRDefault="0012386B" w:rsidP="00887D8E">
      <w:pPr>
        <w:numPr>
          <w:ilvl w:val="0"/>
          <w:numId w:val="515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 xml:space="preserve">Bee hives should be in places near flowering plants </w:t>
      </w:r>
    </w:p>
    <w:p w:rsidR="0012386B" w:rsidRPr="00427F5E" w:rsidRDefault="0012386B" w:rsidP="00887D8E">
      <w:pPr>
        <w:numPr>
          <w:ilvl w:val="0"/>
          <w:numId w:val="515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Bee hives should not be near a school</w:t>
      </w:r>
    </w:p>
    <w:p w:rsidR="0012386B" w:rsidRPr="00427F5E" w:rsidRDefault="0012386B" w:rsidP="00887D8E">
      <w:pPr>
        <w:numPr>
          <w:ilvl w:val="0"/>
          <w:numId w:val="515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 xml:space="preserve">Bee hives should not be near farm animals </w:t>
      </w:r>
    </w:p>
    <w:p w:rsidR="0012386B" w:rsidRPr="00427F5E" w:rsidRDefault="0012386B" w:rsidP="00887D8E">
      <w:pPr>
        <w:numPr>
          <w:ilvl w:val="0"/>
          <w:numId w:val="515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Bee hives should not be near market place</w:t>
      </w:r>
    </w:p>
    <w:p w:rsidR="0012386B" w:rsidRPr="00427F5E" w:rsidRDefault="0012386B" w:rsidP="00887D8E">
      <w:pPr>
        <w:numPr>
          <w:ilvl w:val="0"/>
          <w:numId w:val="515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Bee hives should not be near main road and houses</w:t>
      </w:r>
    </w:p>
    <w:p w:rsidR="0012386B" w:rsidRPr="00427F5E" w:rsidRDefault="0012386B" w:rsidP="00887D8E">
      <w:pPr>
        <w:numPr>
          <w:ilvl w:val="0"/>
          <w:numId w:val="515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 xml:space="preserve">Bee hives should be in places with short grass </w:t>
      </w:r>
    </w:p>
    <w:p w:rsidR="0012386B" w:rsidRPr="00427F5E" w:rsidRDefault="004B22B3" w:rsidP="0012386B">
      <w:pPr>
        <w:tabs>
          <w:tab w:val="num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STOCKING THE HIVE</w:t>
      </w:r>
    </w:p>
    <w:p w:rsidR="0012386B" w:rsidRPr="00427F5E" w:rsidRDefault="0012386B" w:rsidP="00887D8E">
      <w:pPr>
        <w:numPr>
          <w:ilvl w:val="0"/>
          <w:numId w:val="514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This is </w:t>
      </w:r>
      <w:r w:rsidRPr="00427F5E">
        <w:rPr>
          <w:rFonts w:cs="Calibri Light"/>
          <w:sz w:val="25"/>
          <w:szCs w:val="25"/>
          <w:lang w:eastAsia="zh-CN"/>
        </w:rPr>
        <w:t xml:space="preserve">the act of </w:t>
      </w:r>
      <w:r w:rsidRPr="00427F5E">
        <w:rPr>
          <w:rFonts w:cs="Calibri Light"/>
          <w:sz w:val="25"/>
          <w:szCs w:val="25"/>
        </w:rPr>
        <w:t>putting</w:t>
      </w:r>
      <w:r w:rsidRPr="00427F5E">
        <w:rPr>
          <w:rFonts w:cs="Calibri Light"/>
          <w:sz w:val="25"/>
          <w:szCs w:val="25"/>
          <w:lang w:eastAsia="zh-CN"/>
        </w:rPr>
        <w:t xml:space="preserve"> </w:t>
      </w:r>
      <w:r w:rsidRPr="00427F5E">
        <w:rPr>
          <w:rFonts w:cs="Calibri Light"/>
          <w:sz w:val="25"/>
          <w:szCs w:val="25"/>
        </w:rPr>
        <w:t>bees in an empty hive</w:t>
      </w:r>
    </w:p>
    <w:p w:rsidR="0012386B" w:rsidRPr="00427F5E" w:rsidRDefault="0012386B" w:rsidP="00887D8E">
      <w:pPr>
        <w:numPr>
          <w:ilvl w:val="0"/>
          <w:numId w:val="514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 xml:space="preserve">This is the act of </w:t>
      </w:r>
      <w:r w:rsidRPr="00427F5E">
        <w:rPr>
          <w:rFonts w:cs="Calibri Light"/>
          <w:sz w:val="25"/>
          <w:szCs w:val="25"/>
        </w:rPr>
        <w:t>encouraging</w:t>
      </w:r>
      <w:r w:rsidRPr="00427F5E">
        <w:rPr>
          <w:rFonts w:cs="Calibri Light"/>
          <w:sz w:val="25"/>
          <w:szCs w:val="25"/>
          <w:lang w:eastAsia="zh-CN"/>
        </w:rPr>
        <w:t xml:space="preserve"> </w:t>
      </w:r>
      <w:r w:rsidRPr="00427F5E">
        <w:rPr>
          <w:rFonts w:cs="Calibri Light"/>
          <w:sz w:val="25"/>
          <w:szCs w:val="25"/>
        </w:rPr>
        <w:t>bees to occupy an empty hive</w:t>
      </w:r>
    </w:p>
    <w:p w:rsidR="0012386B" w:rsidRPr="00427F5E" w:rsidRDefault="0012386B" w:rsidP="0012386B">
      <w:pPr>
        <w:tabs>
          <w:tab w:val="num" w:pos="360"/>
        </w:tabs>
        <w:spacing w:line="276" w:lineRule="auto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  <w:lang w:eastAsia="zh-CN"/>
        </w:rPr>
        <w:t>W</w:t>
      </w:r>
      <w:r w:rsidRPr="00427F5E">
        <w:rPr>
          <w:rFonts w:cs="Calibri Light"/>
          <w:b/>
          <w:bCs/>
          <w:sz w:val="25"/>
          <w:szCs w:val="25"/>
          <w:u w:val="single"/>
        </w:rPr>
        <w:t>ays</w:t>
      </w:r>
      <w:r w:rsidRPr="00427F5E">
        <w:rPr>
          <w:rFonts w:cs="Calibri Light"/>
          <w:b/>
          <w:bCs/>
          <w:sz w:val="25"/>
          <w:szCs w:val="25"/>
          <w:u w:val="single"/>
          <w:lang w:eastAsia="zh-CN"/>
        </w:rPr>
        <w:t xml:space="preserve"> of stocking the hive</w:t>
      </w:r>
    </w:p>
    <w:p w:rsidR="0012386B" w:rsidRPr="00427F5E" w:rsidRDefault="0012386B" w:rsidP="00887D8E">
      <w:pPr>
        <w:numPr>
          <w:ilvl w:val="0"/>
          <w:numId w:val="513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Use of a catcher box</w:t>
      </w:r>
    </w:p>
    <w:p w:rsidR="0012386B" w:rsidRPr="00427F5E" w:rsidRDefault="0012386B" w:rsidP="00887D8E">
      <w:pPr>
        <w:numPr>
          <w:ilvl w:val="0"/>
          <w:numId w:val="513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Use of a swarm catching net</w:t>
      </w:r>
    </w:p>
    <w:p w:rsidR="0012386B" w:rsidRPr="00427F5E" w:rsidRDefault="0012386B" w:rsidP="00887D8E">
      <w:pPr>
        <w:numPr>
          <w:ilvl w:val="0"/>
          <w:numId w:val="513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Smear</w:t>
      </w:r>
      <w:r w:rsidRPr="00427F5E">
        <w:rPr>
          <w:rFonts w:cs="Calibri Light"/>
          <w:sz w:val="25"/>
          <w:szCs w:val="25"/>
          <w:lang w:eastAsia="zh-CN"/>
        </w:rPr>
        <w:t>ing</w:t>
      </w:r>
      <w:r w:rsidRPr="00427F5E">
        <w:rPr>
          <w:rFonts w:cs="Calibri Light"/>
          <w:sz w:val="25"/>
          <w:szCs w:val="25"/>
        </w:rPr>
        <w:t xml:space="preserve"> the inside parts with wax and wait bees to come for their own.</w:t>
      </w:r>
    </w:p>
    <w:p w:rsidR="0012386B" w:rsidRPr="00427F5E" w:rsidRDefault="0012386B" w:rsidP="0012386B">
      <w:p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NB:</w:t>
      </w:r>
      <w:r w:rsidRPr="00427F5E">
        <w:rPr>
          <w:rFonts w:cs="Calibri Light"/>
          <w:sz w:val="25"/>
          <w:szCs w:val="25"/>
        </w:rPr>
        <w:t xml:space="preserve"> Its handle can be made longer to catch a higher swarm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bCs/>
          <w:sz w:val="25"/>
          <w:szCs w:val="25"/>
          <w:u w:val="single"/>
        </w:rPr>
      </w:pPr>
    </w:p>
    <w:p w:rsidR="0012386B" w:rsidRPr="00427F5E" w:rsidRDefault="004B22B3" w:rsidP="0012386B">
      <w:pPr>
        <w:spacing w:line="276" w:lineRule="auto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BAITS IN BEE KEEPING</w:t>
      </w:r>
    </w:p>
    <w:p w:rsidR="0012386B" w:rsidRPr="00427F5E" w:rsidRDefault="0012386B" w:rsidP="00887D8E">
      <w:pPr>
        <w:numPr>
          <w:ilvl w:val="0"/>
          <w:numId w:val="555"/>
        </w:numPr>
        <w:rPr>
          <w:sz w:val="25"/>
          <w:szCs w:val="25"/>
        </w:rPr>
      </w:pPr>
      <w:r w:rsidRPr="00427F5E">
        <w:rPr>
          <w:sz w:val="25"/>
          <w:szCs w:val="25"/>
        </w:rPr>
        <w:t>These are things used to attract a swarm of bees into a new hive</w:t>
      </w:r>
    </w:p>
    <w:p w:rsidR="0012386B" w:rsidRPr="00427F5E" w:rsidRDefault="0012386B" w:rsidP="0012386B">
      <w:pPr>
        <w:rPr>
          <w:b/>
          <w:sz w:val="25"/>
          <w:szCs w:val="25"/>
          <w:u w:val="single"/>
        </w:rPr>
      </w:pPr>
      <w:r w:rsidRPr="00427F5E">
        <w:rPr>
          <w:b/>
          <w:sz w:val="25"/>
          <w:szCs w:val="25"/>
          <w:u w:val="single"/>
        </w:rPr>
        <w:t>Examples of baits in bee keeping</w:t>
      </w:r>
    </w:p>
    <w:p w:rsidR="004B22B3" w:rsidRPr="00427F5E" w:rsidRDefault="004B22B3" w:rsidP="00887D8E">
      <w:pPr>
        <w:numPr>
          <w:ilvl w:val="0"/>
          <w:numId w:val="472"/>
        </w:numPr>
        <w:spacing w:line="276" w:lineRule="auto"/>
        <w:rPr>
          <w:rFonts w:cs="Calibri Light"/>
          <w:bCs/>
          <w:sz w:val="25"/>
          <w:szCs w:val="25"/>
        </w:rPr>
        <w:sectPr w:rsidR="004B22B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12386B" w:rsidRPr="00427F5E" w:rsidRDefault="0012386B" w:rsidP="00887D8E">
      <w:pPr>
        <w:numPr>
          <w:ilvl w:val="0"/>
          <w:numId w:val="472"/>
        </w:numPr>
        <w:spacing w:line="276" w:lineRule="auto"/>
        <w:rPr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lastRenderedPageBreak/>
        <w:t>Beeswax</w:t>
      </w:r>
    </w:p>
    <w:p w:rsidR="0012386B" w:rsidRPr="00427F5E" w:rsidRDefault="0012386B" w:rsidP="00887D8E">
      <w:pPr>
        <w:numPr>
          <w:ilvl w:val="0"/>
          <w:numId w:val="472"/>
        </w:numPr>
        <w:spacing w:line="276" w:lineRule="auto"/>
        <w:rPr>
          <w:sz w:val="25"/>
          <w:szCs w:val="25"/>
        </w:rPr>
      </w:pPr>
      <w:r w:rsidRPr="00427F5E">
        <w:rPr>
          <w:sz w:val="25"/>
          <w:szCs w:val="25"/>
        </w:rPr>
        <w:t>Syrup (sugar solution)</w:t>
      </w:r>
    </w:p>
    <w:p w:rsidR="0012386B" w:rsidRPr="00427F5E" w:rsidRDefault="0012386B" w:rsidP="00887D8E">
      <w:pPr>
        <w:numPr>
          <w:ilvl w:val="0"/>
          <w:numId w:val="472"/>
        </w:numPr>
        <w:spacing w:line="276" w:lineRule="auto"/>
        <w:rPr>
          <w:sz w:val="25"/>
          <w:szCs w:val="25"/>
        </w:rPr>
      </w:pPr>
      <w:r w:rsidRPr="00427F5E">
        <w:rPr>
          <w:sz w:val="25"/>
          <w:szCs w:val="25"/>
        </w:rPr>
        <w:lastRenderedPageBreak/>
        <w:t>Lime juice</w:t>
      </w:r>
    </w:p>
    <w:p w:rsidR="004B22B3" w:rsidRPr="00427F5E" w:rsidRDefault="0012386B" w:rsidP="00887D8E">
      <w:pPr>
        <w:numPr>
          <w:ilvl w:val="0"/>
          <w:numId w:val="472"/>
        </w:numPr>
        <w:rPr>
          <w:sz w:val="25"/>
          <w:szCs w:val="25"/>
        </w:rPr>
        <w:sectPr w:rsidR="004B22B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  <w:r w:rsidRPr="00427F5E">
        <w:rPr>
          <w:sz w:val="25"/>
          <w:szCs w:val="25"/>
        </w:rPr>
        <w:t>Granulated sugar</w:t>
      </w:r>
    </w:p>
    <w:p w:rsidR="0012386B" w:rsidRPr="00427F5E" w:rsidRDefault="004B22B3" w:rsidP="0012386B">
      <w:pPr>
        <w:spacing w:line="276" w:lineRule="auto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FEEDING BEES</w:t>
      </w:r>
    </w:p>
    <w:p w:rsidR="0012386B" w:rsidRPr="00427F5E" w:rsidRDefault="0012386B" w:rsidP="00887D8E">
      <w:pPr>
        <w:numPr>
          <w:ilvl w:val="0"/>
          <w:numId w:val="506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Bees naturally feed on </w:t>
      </w:r>
      <w:r w:rsidRPr="00427F5E">
        <w:rPr>
          <w:rFonts w:cs="Calibri Light"/>
          <w:b/>
          <w:bCs/>
          <w:sz w:val="25"/>
          <w:szCs w:val="25"/>
        </w:rPr>
        <w:t>nectar</w:t>
      </w:r>
      <w:r w:rsidRPr="00427F5E">
        <w:rPr>
          <w:rFonts w:cs="Calibri Light"/>
          <w:sz w:val="25"/>
          <w:szCs w:val="25"/>
          <w:lang w:eastAsia="zh-CN"/>
        </w:rPr>
        <w:t xml:space="preserve"> from flowers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Conditions that make bees be fed on supplementary food</w:t>
      </w:r>
    </w:p>
    <w:p w:rsidR="004B22B3" w:rsidRPr="00427F5E" w:rsidRDefault="004B22B3" w:rsidP="00887D8E">
      <w:pPr>
        <w:numPr>
          <w:ilvl w:val="0"/>
          <w:numId w:val="506"/>
        </w:numPr>
        <w:spacing w:line="276" w:lineRule="auto"/>
        <w:rPr>
          <w:rFonts w:cs="Calibri Light"/>
          <w:sz w:val="25"/>
          <w:szCs w:val="25"/>
        </w:rPr>
        <w:sectPr w:rsidR="004B22B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12386B" w:rsidRPr="00427F5E" w:rsidRDefault="0012386B" w:rsidP="00887D8E">
      <w:pPr>
        <w:numPr>
          <w:ilvl w:val="0"/>
          <w:numId w:val="506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 xml:space="preserve">When they </w:t>
      </w:r>
      <w:r w:rsidR="004B22B3" w:rsidRPr="00427F5E">
        <w:rPr>
          <w:rFonts w:cs="Calibri Light"/>
          <w:sz w:val="25"/>
          <w:szCs w:val="25"/>
        </w:rPr>
        <w:t>are new in a hive</w:t>
      </w:r>
    </w:p>
    <w:p w:rsidR="0012386B" w:rsidRPr="00427F5E" w:rsidRDefault="0012386B" w:rsidP="00887D8E">
      <w:pPr>
        <w:numPr>
          <w:ilvl w:val="0"/>
          <w:numId w:val="506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During the drought conditions</w:t>
      </w:r>
    </w:p>
    <w:p w:rsidR="004B22B3" w:rsidRPr="00427F5E" w:rsidRDefault="0012386B" w:rsidP="00887D8E">
      <w:pPr>
        <w:numPr>
          <w:ilvl w:val="0"/>
          <w:numId w:val="506"/>
        </w:numPr>
        <w:spacing w:line="276" w:lineRule="auto"/>
        <w:rPr>
          <w:rFonts w:cs="Calibri Light"/>
          <w:sz w:val="25"/>
          <w:szCs w:val="25"/>
        </w:rPr>
        <w:sectPr w:rsidR="004B22B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  <w:r w:rsidRPr="00427F5E">
        <w:rPr>
          <w:rFonts w:cs="Calibri Light"/>
          <w:sz w:val="25"/>
          <w:szCs w:val="25"/>
        </w:rPr>
        <w:lastRenderedPageBreak/>
        <w:t>To encourage multiplication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Examples of supplementary feeds</w:t>
      </w:r>
    </w:p>
    <w:p w:rsidR="0012386B" w:rsidRPr="00427F5E" w:rsidRDefault="0012386B" w:rsidP="00887D8E">
      <w:pPr>
        <w:numPr>
          <w:ilvl w:val="0"/>
          <w:numId w:val="510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Syrup (ordinary sugar mixed </w:t>
      </w:r>
      <w:r w:rsidRPr="00427F5E">
        <w:rPr>
          <w:rFonts w:cs="Calibri Light"/>
          <w:sz w:val="25"/>
          <w:szCs w:val="25"/>
          <w:lang w:eastAsia="zh-CN"/>
        </w:rPr>
        <w:t xml:space="preserve">with </w:t>
      </w:r>
      <w:r w:rsidRPr="00427F5E">
        <w:rPr>
          <w:rFonts w:cs="Calibri Light"/>
          <w:sz w:val="25"/>
          <w:szCs w:val="25"/>
        </w:rPr>
        <w:t>water)</w:t>
      </w:r>
    </w:p>
    <w:p w:rsidR="0012386B" w:rsidRPr="00427F5E" w:rsidRDefault="0012386B" w:rsidP="00887D8E">
      <w:pPr>
        <w:numPr>
          <w:ilvl w:val="0"/>
          <w:numId w:val="510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Ordinary water put in a container at a distance of 10m from the hive</w:t>
      </w:r>
    </w:p>
    <w:p w:rsidR="0012386B" w:rsidRPr="00427F5E" w:rsidRDefault="009217B8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HANDLING OF BEES BY A BEE KEEPER 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(Three occasions</w:t>
      </w:r>
      <w:r w:rsidRPr="00427F5E">
        <w:rPr>
          <w:rFonts w:cs="Calibri Light"/>
          <w:b/>
          <w:sz w:val="25"/>
          <w:szCs w:val="25"/>
          <w:lang w:eastAsia="zh-CN"/>
        </w:rPr>
        <w:t xml:space="preserve"> when a bee farmer handles bees</w:t>
      </w:r>
      <w:r w:rsidRPr="00427F5E">
        <w:rPr>
          <w:rFonts w:cs="Calibri Light"/>
          <w:b/>
          <w:sz w:val="25"/>
          <w:szCs w:val="25"/>
        </w:rPr>
        <w:t>)</w:t>
      </w:r>
    </w:p>
    <w:p w:rsidR="009217B8" w:rsidRPr="00427F5E" w:rsidRDefault="009217B8" w:rsidP="00887D8E">
      <w:pPr>
        <w:numPr>
          <w:ilvl w:val="0"/>
          <w:numId w:val="506"/>
        </w:numPr>
        <w:spacing w:line="276" w:lineRule="auto"/>
        <w:rPr>
          <w:rFonts w:cs="Calibri Light"/>
          <w:sz w:val="25"/>
          <w:szCs w:val="25"/>
        </w:rPr>
        <w:sectPr w:rsidR="009217B8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12386B" w:rsidRPr="00427F5E" w:rsidRDefault="0012386B" w:rsidP="00887D8E">
      <w:pPr>
        <w:numPr>
          <w:ilvl w:val="0"/>
          <w:numId w:val="506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When harvesting honey</w:t>
      </w:r>
    </w:p>
    <w:p w:rsidR="0012386B" w:rsidRPr="00427F5E" w:rsidRDefault="0012386B" w:rsidP="00887D8E">
      <w:pPr>
        <w:numPr>
          <w:ilvl w:val="0"/>
          <w:numId w:val="506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When inspecting </w:t>
      </w:r>
      <w:r w:rsidRPr="00427F5E">
        <w:rPr>
          <w:rFonts w:cs="Calibri Light"/>
          <w:sz w:val="25"/>
          <w:szCs w:val="25"/>
          <w:lang w:eastAsia="zh-CN"/>
        </w:rPr>
        <w:t>honey combs</w:t>
      </w:r>
    </w:p>
    <w:p w:rsidR="009217B8" w:rsidRPr="00427F5E" w:rsidRDefault="0012386B" w:rsidP="00887D8E">
      <w:pPr>
        <w:numPr>
          <w:ilvl w:val="0"/>
          <w:numId w:val="506"/>
        </w:numPr>
        <w:spacing w:line="276" w:lineRule="auto"/>
        <w:rPr>
          <w:rFonts w:cs="Calibri Light"/>
          <w:sz w:val="25"/>
          <w:szCs w:val="25"/>
          <w:lang w:eastAsia="zh-CN"/>
        </w:rPr>
        <w:sectPr w:rsidR="009217B8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  <w:r w:rsidRPr="00427F5E">
        <w:rPr>
          <w:rFonts w:cs="Calibri Light"/>
          <w:sz w:val="25"/>
          <w:szCs w:val="25"/>
          <w:lang w:eastAsia="zh-CN"/>
        </w:rPr>
        <w:lastRenderedPageBreak/>
        <w:t>When stocking the hive</w:t>
      </w:r>
    </w:p>
    <w:p w:rsidR="0012386B" w:rsidRPr="00427F5E" w:rsidRDefault="009217B8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ENEMIES OF BEES (PESTS)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>(a)</w:t>
      </w:r>
      <w:r w:rsidRPr="00427F5E">
        <w:rPr>
          <w:rFonts w:cs="Calibri Light"/>
          <w:b/>
          <w:sz w:val="25"/>
          <w:szCs w:val="25"/>
        </w:rPr>
        <w:t xml:space="preserve"> </w:t>
      </w:r>
      <w:r w:rsidRPr="00427F5E">
        <w:rPr>
          <w:rFonts w:cs="Calibri Light"/>
          <w:b/>
          <w:sz w:val="25"/>
          <w:szCs w:val="25"/>
          <w:lang w:eastAsia="zh-CN"/>
        </w:rPr>
        <w:t>S</w:t>
      </w:r>
      <w:r w:rsidRPr="00427F5E">
        <w:rPr>
          <w:rFonts w:cs="Calibri Light"/>
          <w:b/>
          <w:sz w:val="25"/>
          <w:szCs w:val="25"/>
        </w:rPr>
        <w:t>afari ants</w:t>
      </w:r>
      <w:r w:rsidRPr="00427F5E">
        <w:rPr>
          <w:rFonts w:cs="Calibri Light"/>
          <w:b/>
          <w:sz w:val="25"/>
          <w:szCs w:val="25"/>
          <w:lang w:eastAsia="zh-CN"/>
        </w:rPr>
        <w:t xml:space="preserve"> and red ants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How to protect bees from ants</w:t>
      </w:r>
    </w:p>
    <w:p w:rsidR="0012386B" w:rsidRPr="00427F5E" w:rsidRDefault="0012386B" w:rsidP="00887D8E">
      <w:pPr>
        <w:numPr>
          <w:ilvl w:val="0"/>
          <w:numId w:val="507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Hang the hive between poles</w:t>
      </w:r>
    </w:p>
    <w:p w:rsidR="0012386B" w:rsidRPr="00427F5E" w:rsidRDefault="0012386B" w:rsidP="00887D8E">
      <w:pPr>
        <w:numPr>
          <w:ilvl w:val="0"/>
          <w:numId w:val="507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Smear oil at the</w:t>
      </w:r>
      <w:r w:rsidRPr="00427F5E">
        <w:rPr>
          <w:rFonts w:cs="Calibri Light"/>
          <w:sz w:val="25"/>
          <w:szCs w:val="25"/>
        </w:rPr>
        <w:t xml:space="preserve"> bases of poles</w:t>
      </w:r>
    </w:p>
    <w:p w:rsidR="0012386B" w:rsidRPr="00427F5E" w:rsidRDefault="0012386B" w:rsidP="00887D8E">
      <w:pPr>
        <w:numPr>
          <w:ilvl w:val="0"/>
          <w:numId w:val="507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</w:t>
      </w:r>
      <w:r w:rsidRPr="00427F5E">
        <w:rPr>
          <w:rFonts w:cs="Calibri Light"/>
          <w:sz w:val="25"/>
          <w:szCs w:val="25"/>
          <w:lang w:eastAsia="zh-CN"/>
        </w:rPr>
        <w:t>ut</w:t>
      </w:r>
      <w:r w:rsidRPr="00427F5E">
        <w:rPr>
          <w:rFonts w:cs="Calibri Light"/>
          <w:sz w:val="25"/>
          <w:szCs w:val="25"/>
        </w:rPr>
        <w:t xml:space="preserve"> grease on the wires, This can prevent the ants from reaching the hive</w:t>
      </w:r>
    </w:p>
    <w:p w:rsidR="0012386B" w:rsidRPr="00427F5E" w:rsidRDefault="0012386B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 xml:space="preserve">(b) </w:t>
      </w:r>
      <w:r w:rsidRPr="00427F5E">
        <w:rPr>
          <w:rFonts w:cs="Calibri Light"/>
          <w:b/>
          <w:sz w:val="25"/>
          <w:szCs w:val="25"/>
          <w:u w:val="single"/>
        </w:rPr>
        <w:t>Honey Badgers</w:t>
      </w:r>
    </w:p>
    <w:p w:rsidR="0012386B" w:rsidRPr="00427F5E" w:rsidRDefault="0012386B" w:rsidP="00887D8E">
      <w:pPr>
        <w:numPr>
          <w:ilvl w:val="0"/>
          <w:numId w:val="508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spoil the hives, kill bees and eat the honey</w:t>
      </w:r>
    </w:p>
    <w:p w:rsidR="0012386B" w:rsidRPr="00427F5E" w:rsidRDefault="000648E8" w:rsidP="0012386B">
      <w:pPr>
        <w:spacing w:line="276" w:lineRule="auto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OTHER BEE PESTS (ENEMIES OF BEES)</w:t>
      </w:r>
    </w:p>
    <w:p w:rsidR="000648E8" w:rsidRPr="00427F5E" w:rsidRDefault="000648E8" w:rsidP="00887D8E">
      <w:pPr>
        <w:numPr>
          <w:ilvl w:val="0"/>
          <w:numId w:val="363"/>
        </w:numPr>
        <w:spacing w:line="276" w:lineRule="auto"/>
        <w:rPr>
          <w:rFonts w:cs="Calibri Light"/>
          <w:sz w:val="25"/>
          <w:szCs w:val="25"/>
          <w:lang w:eastAsia="zh-CN"/>
        </w:rPr>
        <w:sectPr w:rsidR="000648E8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12386B" w:rsidRPr="00427F5E" w:rsidRDefault="0012386B" w:rsidP="00887D8E">
      <w:pPr>
        <w:numPr>
          <w:ilvl w:val="0"/>
          <w:numId w:val="363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lastRenderedPageBreak/>
        <w:t xml:space="preserve">Wax </w:t>
      </w:r>
      <w:r w:rsidRPr="00427F5E">
        <w:rPr>
          <w:rFonts w:cs="Calibri Light"/>
          <w:sz w:val="25"/>
          <w:szCs w:val="25"/>
        </w:rPr>
        <w:t>beetles</w:t>
      </w:r>
    </w:p>
    <w:p w:rsidR="0012386B" w:rsidRPr="00427F5E" w:rsidRDefault="0012386B" w:rsidP="00887D8E">
      <w:pPr>
        <w:numPr>
          <w:ilvl w:val="0"/>
          <w:numId w:val="363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Wax moths</w:t>
      </w:r>
    </w:p>
    <w:p w:rsidR="0012386B" w:rsidRPr="00427F5E" w:rsidRDefault="0012386B" w:rsidP="00887D8E">
      <w:pPr>
        <w:numPr>
          <w:ilvl w:val="0"/>
          <w:numId w:val="363"/>
        </w:numPr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Wasps</w:t>
      </w:r>
    </w:p>
    <w:p w:rsidR="000648E8" w:rsidRPr="00427F5E" w:rsidRDefault="0012386B" w:rsidP="00887D8E">
      <w:pPr>
        <w:numPr>
          <w:ilvl w:val="0"/>
          <w:numId w:val="363"/>
        </w:numPr>
        <w:spacing w:line="276" w:lineRule="auto"/>
        <w:rPr>
          <w:rFonts w:cs="Calibri Light"/>
          <w:sz w:val="25"/>
          <w:szCs w:val="25"/>
          <w:lang w:eastAsia="zh-CN"/>
        </w:rPr>
        <w:sectPr w:rsidR="000648E8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  <w:r w:rsidRPr="00427F5E">
        <w:rPr>
          <w:rFonts w:cs="Calibri Light"/>
          <w:sz w:val="25"/>
          <w:szCs w:val="25"/>
          <w:lang w:eastAsia="zh-CN"/>
        </w:rPr>
        <w:t>Mockingbirds</w:t>
      </w:r>
    </w:p>
    <w:p w:rsidR="0012386B" w:rsidRPr="00427F5E" w:rsidRDefault="000648E8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  <w:lang w:eastAsia="zh-CN"/>
        </w:rPr>
      </w:pPr>
      <w:r w:rsidRPr="00427F5E">
        <w:rPr>
          <w:rFonts w:cs="Calibri Light"/>
          <w:b/>
          <w:sz w:val="25"/>
          <w:szCs w:val="25"/>
          <w:u w:val="single"/>
          <w:lang w:eastAsia="zh-CN"/>
        </w:rPr>
        <w:lastRenderedPageBreak/>
        <w:t>DISEASES OF HONEY BEES</w:t>
      </w:r>
    </w:p>
    <w:p w:rsidR="000648E8" w:rsidRPr="00427F5E" w:rsidRDefault="000648E8" w:rsidP="00887D8E">
      <w:pPr>
        <w:pStyle w:val="ListParagraph"/>
        <w:numPr>
          <w:ilvl w:val="0"/>
          <w:numId w:val="473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  <w:lang w:eastAsia="zh-CN"/>
        </w:rPr>
        <w:sectPr w:rsidR="000648E8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12386B" w:rsidRPr="00427F5E" w:rsidRDefault="0012386B" w:rsidP="00887D8E">
      <w:pPr>
        <w:pStyle w:val="ListParagraph"/>
        <w:numPr>
          <w:ilvl w:val="0"/>
          <w:numId w:val="473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>Varroosis</w:t>
      </w:r>
    </w:p>
    <w:p w:rsidR="0012386B" w:rsidRPr="00427F5E" w:rsidRDefault="0012386B" w:rsidP="00887D8E">
      <w:pPr>
        <w:pStyle w:val="ListParagraph"/>
        <w:numPr>
          <w:ilvl w:val="0"/>
          <w:numId w:val="473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American foulbrood</w:t>
      </w:r>
    </w:p>
    <w:p w:rsidR="0012386B" w:rsidRPr="00427F5E" w:rsidRDefault="0012386B" w:rsidP="00887D8E">
      <w:pPr>
        <w:pStyle w:val="ListParagraph"/>
        <w:numPr>
          <w:ilvl w:val="0"/>
          <w:numId w:val="473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lastRenderedPageBreak/>
        <w:t>Chalkbrood</w:t>
      </w:r>
    </w:p>
    <w:p w:rsidR="0012386B" w:rsidRPr="00427F5E" w:rsidRDefault="0012386B" w:rsidP="00887D8E">
      <w:pPr>
        <w:pStyle w:val="ListParagraph"/>
        <w:numPr>
          <w:ilvl w:val="0"/>
          <w:numId w:val="473"/>
        </w:numPr>
        <w:tabs>
          <w:tab w:val="left" w:pos="360"/>
        </w:tabs>
        <w:spacing w:line="276" w:lineRule="auto"/>
        <w:rPr>
          <w:rFonts w:ascii="Cambria" w:hAnsi="Cambria" w:cs="Calibri Light"/>
          <w:sz w:val="25"/>
          <w:szCs w:val="25"/>
          <w:lang w:eastAsia="zh-CN"/>
        </w:rPr>
      </w:pPr>
      <w:r w:rsidRPr="00427F5E">
        <w:rPr>
          <w:rFonts w:ascii="Cambria" w:hAnsi="Cambria" w:cs="Calibri Light"/>
          <w:sz w:val="25"/>
          <w:szCs w:val="25"/>
          <w:lang w:eastAsia="zh-CN"/>
        </w:rPr>
        <w:t>Sacbrood</w:t>
      </w:r>
    </w:p>
    <w:p w:rsidR="000648E8" w:rsidRPr="00427F5E" w:rsidRDefault="000648E8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  <w:lang w:eastAsia="zh-CN"/>
        </w:rPr>
        <w:sectPr w:rsidR="000648E8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</w:p>
    <w:p w:rsidR="0012386B" w:rsidRPr="00427F5E" w:rsidRDefault="0012386B" w:rsidP="0012386B">
      <w:pPr>
        <w:tabs>
          <w:tab w:val="left" w:pos="360"/>
        </w:tabs>
        <w:spacing w:line="276" w:lineRule="auto"/>
        <w:rPr>
          <w:rFonts w:cs="Calibri Light"/>
          <w:b/>
          <w:sz w:val="25"/>
          <w:szCs w:val="25"/>
          <w:u w:val="single"/>
          <w:lang w:eastAsia="zh-CN"/>
        </w:rPr>
      </w:pPr>
      <w:r w:rsidRPr="00427F5E">
        <w:rPr>
          <w:rFonts w:cs="Calibri Light"/>
          <w:b/>
          <w:sz w:val="25"/>
          <w:szCs w:val="25"/>
          <w:u w:val="single"/>
          <w:lang w:eastAsia="zh-CN"/>
        </w:rPr>
        <w:lastRenderedPageBreak/>
        <w:t>Control of bee pests and diseases</w:t>
      </w:r>
    </w:p>
    <w:p w:rsidR="0012386B" w:rsidRPr="00427F5E" w:rsidRDefault="0012386B" w:rsidP="00887D8E">
      <w:pPr>
        <w:numPr>
          <w:ilvl w:val="0"/>
          <w:numId w:val="509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  <w:lang w:eastAsia="zh-CN"/>
        </w:rPr>
      </w:pPr>
      <w:r w:rsidRPr="00427F5E">
        <w:rPr>
          <w:rFonts w:cs="Calibri Light"/>
          <w:sz w:val="25"/>
          <w:szCs w:val="25"/>
          <w:lang w:eastAsia="zh-CN"/>
        </w:rPr>
        <w:t xml:space="preserve">Keep the hive free from dampness </w:t>
      </w:r>
    </w:p>
    <w:p w:rsidR="0012386B" w:rsidRPr="00427F5E" w:rsidRDefault="0012386B" w:rsidP="00887D8E">
      <w:pPr>
        <w:numPr>
          <w:ilvl w:val="0"/>
          <w:numId w:val="509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  <w:lang w:eastAsia="zh-CN"/>
        </w:rPr>
      </w:pPr>
      <w:r w:rsidRPr="00427F5E">
        <w:rPr>
          <w:rFonts w:cs="Calibri Light"/>
          <w:sz w:val="25"/>
          <w:szCs w:val="25"/>
          <w:lang w:eastAsia="zh-CN"/>
        </w:rPr>
        <w:t>Disinfect a hive where bees have died</w:t>
      </w:r>
    </w:p>
    <w:p w:rsidR="0012386B" w:rsidRPr="00427F5E" w:rsidRDefault="0012386B" w:rsidP="00887D8E">
      <w:pPr>
        <w:numPr>
          <w:ilvl w:val="0"/>
          <w:numId w:val="509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  <w:lang w:eastAsia="zh-CN"/>
        </w:rPr>
      </w:pPr>
      <w:r w:rsidRPr="00427F5E">
        <w:rPr>
          <w:rFonts w:cs="Calibri Light"/>
          <w:sz w:val="25"/>
          <w:szCs w:val="25"/>
          <w:lang w:eastAsia="zh-CN"/>
        </w:rPr>
        <w:t>Burn all infected combs</w:t>
      </w:r>
    </w:p>
    <w:p w:rsidR="0012386B" w:rsidRPr="00427F5E" w:rsidRDefault="0012386B" w:rsidP="00887D8E">
      <w:pPr>
        <w:numPr>
          <w:ilvl w:val="0"/>
          <w:numId w:val="509"/>
        </w:numPr>
        <w:tabs>
          <w:tab w:val="left" w:pos="360"/>
        </w:tabs>
        <w:spacing w:line="276" w:lineRule="auto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lang w:eastAsia="zh-CN"/>
        </w:rPr>
        <w:t>Repair broken hives to prevent honey badgers</w:t>
      </w:r>
    </w:p>
    <w:p w:rsidR="0039722D" w:rsidRPr="00427F5E" w:rsidRDefault="0039722D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9217B8" w:rsidRPr="00427F5E" w:rsidRDefault="009217B8" w:rsidP="000648E8">
      <w:pPr>
        <w:jc w:val="center"/>
        <w:rPr>
          <w:rFonts w:cs="Calibri Light"/>
          <w:b/>
          <w:sz w:val="25"/>
          <w:szCs w:val="25"/>
          <w:u w:val="single"/>
        </w:rPr>
      </w:pPr>
    </w:p>
    <w:p w:rsidR="00C25567" w:rsidRPr="00427F5E" w:rsidRDefault="009D595E" w:rsidP="000648E8">
      <w:pPr>
        <w:jc w:val="center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TOPIC TWO: </w:t>
      </w:r>
      <w:r w:rsidR="00C25567" w:rsidRPr="00427F5E">
        <w:rPr>
          <w:rFonts w:cs="Calibri Light"/>
          <w:b/>
          <w:sz w:val="25"/>
          <w:szCs w:val="25"/>
          <w:u w:val="single"/>
        </w:rPr>
        <w:t>MEASURES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Regular shaped objects</w:t>
      </w:r>
    </w:p>
    <w:p w:rsidR="00C25567" w:rsidRPr="00427F5E" w:rsidRDefault="00C25567" w:rsidP="00887D8E">
      <w:pPr>
        <w:pStyle w:val="ListParagraph"/>
        <w:numPr>
          <w:ilvl w:val="0"/>
          <w:numId w:val="55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These are objects with defined shape (definite shape)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Examples of regular objects</w:t>
      </w:r>
    </w:p>
    <w:p w:rsidR="00C25567" w:rsidRPr="00427F5E" w:rsidRDefault="00C25567" w:rsidP="00887D8E">
      <w:pPr>
        <w:pStyle w:val="ListParagraph"/>
        <w:numPr>
          <w:ilvl w:val="0"/>
          <w:numId w:val="55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Cube</w:t>
      </w:r>
    </w:p>
    <w:p w:rsidR="00C25567" w:rsidRPr="00427F5E" w:rsidRDefault="000648E8" w:rsidP="00887D8E">
      <w:pPr>
        <w:pStyle w:val="ListParagraph"/>
        <w:numPr>
          <w:ilvl w:val="0"/>
          <w:numId w:val="55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Cuboid (</w:t>
      </w:r>
      <w:r w:rsidR="00C25567" w:rsidRPr="00427F5E">
        <w:rPr>
          <w:rFonts w:ascii="Cambria" w:hAnsi="Cambria" w:cs="Calibri Light"/>
          <w:sz w:val="25"/>
          <w:szCs w:val="25"/>
        </w:rPr>
        <w:t>brick, box, block)</w:t>
      </w:r>
    </w:p>
    <w:p w:rsidR="00C25567" w:rsidRPr="00427F5E" w:rsidRDefault="00C25567" w:rsidP="00887D8E">
      <w:pPr>
        <w:pStyle w:val="ListParagraph"/>
        <w:numPr>
          <w:ilvl w:val="0"/>
          <w:numId w:val="55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Cylinders</w:t>
      </w:r>
    </w:p>
    <w:p w:rsidR="00C25567" w:rsidRPr="00427F5E" w:rsidRDefault="00C25567" w:rsidP="00887D8E">
      <w:pPr>
        <w:pStyle w:val="ListParagraph"/>
        <w:numPr>
          <w:ilvl w:val="0"/>
          <w:numId w:val="55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Cone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Measuring regular shaped objects.</w:t>
      </w:r>
    </w:p>
    <w:p w:rsidR="00C25567" w:rsidRPr="00427F5E" w:rsidRDefault="00C25567" w:rsidP="009B0FC6">
      <w:pPr>
        <w:numPr>
          <w:ilvl w:val="0"/>
          <w:numId w:val="11"/>
        </w:numPr>
        <w:tabs>
          <w:tab w:val="left" w:pos="360"/>
        </w:tabs>
        <w:ind w:left="360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>Length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distance between points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Units for measuring length</w:t>
      </w:r>
    </w:p>
    <w:p w:rsidR="0039722D" w:rsidRPr="00427F5E" w:rsidRDefault="0039722D" w:rsidP="00887D8E">
      <w:pPr>
        <w:pStyle w:val="ListParagraph"/>
        <w:numPr>
          <w:ilvl w:val="0"/>
          <w:numId w:val="27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  <w:sectPr w:rsidR="0039722D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887D8E">
      <w:pPr>
        <w:pStyle w:val="ListParagraph"/>
        <w:numPr>
          <w:ilvl w:val="0"/>
          <w:numId w:val="56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millimetres (mm)</w:t>
      </w:r>
    </w:p>
    <w:p w:rsidR="00C25567" w:rsidRPr="00427F5E" w:rsidRDefault="00C25567" w:rsidP="00887D8E">
      <w:pPr>
        <w:pStyle w:val="ListParagraph"/>
        <w:numPr>
          <w:ilvl w:val="0"/>
          <w:numId w:val="56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centimetres (cm)</w:t>
      </w:r>
    </w:p>
    <w:p w:rsidR="00C25567" w:rsidRPr="00427F5E" w:rsidRDefault="00C25567" w:rsidP="00887D8E">
      <w:pPr>
        <w:pStyle w:val="ListParagraph"/>
        <w:numPr>
          <w:ilvl w:val="0"/>
          <w:numId w:val="56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decimetres (dm)</w:t>
      </w:r>
    </w:p>
    <w:p w:rsidR="00C25567" w:rsidRPr="00427F5E" w:rsidRDefault="00C25567" w:rsidP="00887D8E">
      <w:pPr>
        <w:pStyle w:val="ListParagraph"/>
        <w:numPr>
          <w:ilvl w:val="0"/>
          <w:numId w:val="56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metres</w:t>
      </w:r>
    </w:p>
    <w:p w:rsidR="00C25567" w:rsidRPr="00427F5E" w:rsidRDefault="00C25567" w:rsidP="00887D8E">
      <w:pPr>
        <w:pStyle w:val="ListParagraph"/>
        <w:numPr>
          <w:ilvl w:val="0"/>
          <w:numId w:val="56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decametres (Dm)</w:t>
      </w:r>
    </w:p>
    <w:p w:rsidR="00C25567" w:rsidRPr="00427F5E" w:rsidRDefault="00C25567" w:rsidP="00887D8E">
      <w:pPr>
        <w:pStyle w:val="ListParagraph"/>
        <w:numPr>
          <w:ilvl w:val="0"/>
          <w:numId w:val="56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Hectometres (Hm)</w:t>
      </w:r>
    </w:p>
    <w:p w:rsidR="00C25567" w:rsidRPr="00427F5E" w:rsidRDefault="00C25567" w:rsidP="00887D8E">
      <w:pPr>
        <w:pStyle w:val="ListParagraph"/>
        <w:numPr>
          <w:ilvl w:val="0"/>
          <w:numId w:val="56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Kilometres (Km)</w:t>
      </w:r>
    </w:p>
    <w:p w:rsidR="0039722D" w:rsidRPr="00427F5E" w:rsidRDefault="0039722D" w:rsidP="00887D8E">
      <w:pPr>
        <w:numPr>
          <w:ilvl w:val="0"/>
          <w:numId w:val="562"/>
        </w:numPr>
        <w:rPr>
          <w:rFonts w:cs="Calibri Light"/>
          <w:sz w:val="25"/>
          <w:szCs w:val="25"/>
        </w:rPr>
        <w:sectPr w:rsidR="0039722D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9B0FC6">
      <w:pPr>
        <w:numPr>
          <w:ilvl w:val="0"/>
          <w:numId w:val="23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 xml:space="preserve">The standard unit for measuring length is </w:t>
      </w:r>
      <w:r w:rsidRPr="00427F5E">
        <w:rPr>
          <w:rFonts w:cs="Calibri Light"/>
          <w:b/>
          <w:bCs/>
          <w:sz w:val="25"/>
          <w:szCs w:val="25"/>
        </w:rPr>
        <w:t>kilometre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 basic nit for measuring length is </w:t>
      </w:r>
      <w:r w:rsidRPr="00427F5E">
        <w:rPr>
          <w:rFonts w:cs="Calibri Light"/>
          <w:b/>
          <w:bCs/>
          <w:sz w:val="25"/>
          <w:szCs w:val="25"/>
        </w:rPr>
        <w:t>metre</w:t>
      </w:r>
    </w:p>
    <w:p w:rsidR="003E1E78" w:rsidRPr="00427F5E" w:rsidRDefault="003E1E78" w:rsidP="00963FD2">
      <w:pPr>
        <w:rPr>
          <w:rFonts w:cs="Calibri Light"/>
          <w:b/>
          <w:sz w:val="25"/>
          <w:szCs w:val="25"/>
          <w:u w:val="single"/>
        </w:rPr>
      </w:pPr>
    </w:p>
    <w:p w:rsidR="00C25567" w:rsidRPr="00427F5E" w:rsidRDefault="003E1E78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VOLUME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Volume is the space occupied by an object.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Volume is measured in </w:t>
      </w:r>
      <w:r w:rsidRPr="00427F5E">
        <w:rPr>
          <w:rFonts w:cs="Calibri Light"/>
          <w:b/>
          <w:bCs/>
          <w:sz w:val="25"/>
          <w:szCs w:val="25"/>
        </w:rPr>
        <w:t xml:space="preserve">cubic units 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Examples of Cubic units</w:t>
      </w:r>
    </w:p>
    <w:p w:rsidR="003E1E78" w:rsidRPr="00427F5E" w:rsidRDefault="003E1E78" w:rsidP="00887D8E">
      <w:pPr>
        <w:pStyle w:val="ListParagraph"/>
        <w:numPr>
          <w:ilvl w:val="0"/>
          <w:numId w:val="564"/>
        </w:numPr>
        <w:rPr>
          <w:rFonts w:ascii="Cambria" w:hAnsi="Cambria" w:cs="Calibri Light"/>
          <w:sz w:val="25"/>
          <w:szCs w:val="25"/>
        </w:rPr>
        <w:sectPr w:rsidR="003E1E78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887D8E">
      <w:pPr>
        <w:pStyle w:val="ListParagraph"/>
        <w:numPr>
          <w:ilvl w:val="0"/>
          <w:numId w:val="56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Cubic metres</w:t>
      </w:r>
    </w:p>
    <w:p w:rsidR="00C25567" w:rsidRPr="00427F5E" w:rsidRDefault="00C25567" w:rsidP="00887D8E">
      <w:pPr>
        <w:pStyle w:val="ListParagraph"/>
        <w:numPr>
          <w:ilvl w:val="0"/>
          <w:numId w:val="56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 xml:space="preserve">Cubic centimetres (cc) </w:t>
      </w:r>
    </w:p>
    <w:p w:rsidR="003E1E78" w:rsidRPr="00427F5E" w:rsidRDefault="00C25567" w:rsidP="00887D8E">
      <w:pPr>
        <w:pStyle w:val="ListParagraph"/>
        <w:numPr>
          <w:ilvl w:val="0"/>
          <w:numId w:val="564"/>
        </w:numPr>
        <w:rPr>
          <w:rFonts w:ascii="Cambria" w:hAnsi="Cambria" w:cs="Calibri Light"/>
          <w:sz w:val="25"/>
          <w:szCs w:val="25"/>
        </w:rPr>
        <w:sectPr w:rsidR="003E1E78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81"/>
        </w:sectPr>
      </w:pPr>
      <w:r w:rsidRPr="00427F5E">
        <w:rPr>
          <w:rFonts w:ascii="Cambria" w:hAnsi="Cambria" w:cs="Calibri Light"/>
          <w:sz w:val="25"/>
          <w:szCs w:val="25"/>
        </w:rPr>
        <w:lastRenderedPageBreak/>
        <w:t>Cubic millimetres</w:t>
      </w:r>
    </w:p>
    <w:p w:rsidR="00C25567" w:rsidRPr="00427F5E" w:rsidRDefault="00C25567" w:rsidP="00B759C3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lastRenderedPageBreak/>
        <w:t>Other units of volume apart from cubic units</w:t>
      </w:r>
    </w:p>
    <w:p w:rsidR="003E1E78" w:rsidRPr="00427F5E" w:rsidRDefault="003E1E78" w:rsidP="00887D8E">
      <w:pPr>
        <w:pStyle w:val="ListParagraph"/>
        <w:numPr>
          <w:ilvl w:val="0"/>
          <w:numId w:val="563"/>
        </w:numPr>
        <w:rPr>
          <w:rFonts w:ascii="Cambria" w:hAnsi="Cambria" w:cs="Calibri Light"/>
          <w:sz w:val="25"/>
          <w:szCs w:val="25"/>
        </w:rPr>
        <w:sectPr w:rsidR="003E1E78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887D8E">
      <w:pPr>
        <w:pStyle w:val="ListParagraph"/>
        <w:numPr>
          <w:ilvl w:val="0"/>
          <w:numId w:val="56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Litres</w:t>
      </w:r>
    </w:p>
    <w:p w:rsidR="00C25567" w:rsidRPr="00427F5E" w:rsidRDefault="00C25567" w:rsidP="00887D8E">
      <w:pPr>
        <w:pStyle w:val="ListParagraph"/>
        <w:numPr>
          <w:ilvl w:val="0"/>
          <w:numId w:val="56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Millilitres</w:t>
      </w:r>
    </w:p>
    <w:p w:rsidR="003E1E78" w:rsidRPr="00427F5E" w:rsidRDefault="00C25567" w:rsidP="00887D8E">
      <w:pPr>
        <w:pStyle w:val="ListParagraph"/>
        <w:numPr>
          <w:ilvl w:val="0"/>
          <w:numId w:val="563"/>
        </w:numPr>
        <w:rPr>
          <w:rFonts w:ascii="Cambria" w:hAnsi="Cambria" w:cs="Calibri Light"/>
          <w:sz w:val="25"/>
          <w:szCs w:val="25"/>
        </w:rPr>
        <w:sectPr w:rsidR="003E1E78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81"/>
        </w:sectPr>
      </w:pPr>
      <w:r w:rsidRPr="00427F5E">
        <w:rPr>
          <w:rFonts w:ascii="Cambria" w:hAnsi="Cambria" w:cs="Calibri Light"/>
          <w:sz w:val="25"/>
          <w:szCs w:val="25"/>
        </w:rPr>
        <w:lastRenderedPageBreak/>
        <w:t>Centilitres</w:t>
      </w:r>
    </w:p>
    <w:p w:rsidR="00C25567" w:rsidRPr="00427F5E" w:rsidRDefault="00B759C3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FINDING VOLUME OF REGULAR SHAPED OBJECTS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volume of regular objects like cuboids e.g. boxes blocks bricks etc, can be found after knowing their length, width and height.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C25567" w:rsidRPr="00427F5E" w:rsidRDefault="0039722D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4274AF5C" wp14:editId="11783990">
                <wp:simplePos x="0" y="0"/>
                <wp:positionH relativeFrom="column">
                  <wp:posOffset>228600</wp:posOffset>
                </wp:positionH>
                <wp:positionV relativeFrom="paragraph">
                  <wp:posOffset>100965</wp:posOffset>
                </wp:positionV>
                <wp:extent cx="1847850" cy="704850"/>
                <wp:effectExtent l="0" t="0" r="38100" b="19050"/>
                <wp:wrapNone/>
                <wp:docPr id="478" name="Group 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850" cy="704850"/>
                          <a:chOff x="0" y="0"/>
                          <a:chExt cx="1847850" cy="704850"/>
                        </a:xfrm>
                      </wpg:grpSpPr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8575" y="219075"/>
                            <a:ext cx="1504950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Straight Arrow Connector 51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9525"/>
                            <a:ext cx="390525" cy="228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54" name="Straight Arrow Connector 54"/>
                        <wps:cNvCnPr>
                          <a:cxnSpLocks noChangeShapeType="1"/>
                        </wps:cNvCnPr>
                        <wps:spPr bwMode="auto">
                          <a:xfrm flipH="1">
                            <a:off x="1514475" y="0"/>
                            <a:ext cx="314325" cy="228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49" name="Straight Arrow Connector 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33525" y="514350"/>
                            <a:ext cx="314325" cy="190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4C7145B4" id="Group 478" o:spid="_x0000_s1026" style="position:absolute;margin-left:18pt;margin-top:7.95pt;width:145.5pt;height:55.5pt;z-index:251640832" coordsize="18478,7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">
                <v:rect id="Rectangle 50" o:spid="_x0000_s1027" style="position:absolute;left:285;top:2190;width:15050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X0XsEA&#10;AADbAAAADwAAAGRycy9kb3ducmV2LnhtbERPPW/CMBDdK/EfrENiKw5UVJBiEKIKKiOEhe0aX5OU&#10;+BzZDqT8ejxUYnx638t1bxpxJedrywom4wQEcWF1zaWCU569zkH4gKyxsUwK/sjDejV4WWKq7Y0P&#10;dD2GUsQQ9ikqqEJoUyl9UZFBP7YtceR+rDMYInSl1A5vMdw0cpok79JgzbGhwpa2FRWXY2cUfNfT&#10;E94P+S4xi+wt7Pv8tzt/KjUa9psPEIH68BT/u7+0gllcH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F9F7BAAAA2wAAAA8AAAAAAAAAAAAAAAAAmAIAAGRycy9kb3du&#10;cmV2LnhtbFBLBQYAAAAABAAEAPUAAACGAwAAAAA=&#10;"/>
                <v:shape id="Straight Arrow Connector 51" o:spid="_x0000_s1028" type="#_x0000_t32" style="position:absolute;top:95;width:3905;height:22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smDcMAAADbAAAADwAAAGRycy9kb3ducmV2LnhtbESPQYvCMBSE7wv+h/CEvSyaVnCRahQR&#10;BPGwsNqDx0fybIvNS01i7f77zYKwx2FmvmFWm8G2oicfGscK8mkGglg703CloDzvJwsQISIbbB2T&#10;gh8KsFmP3lZYGPfkb+pPsRIJwqFABXWMXSFl0DVZDFPXESfv6rzFmKSvpPH4THDbylmWfUqLDaeF&#10;Gjva1aRvp4dV0BzLr7L/uEevF8f84vNwvrRaqffxsF2CiDTE//CrfTAK5jn8fUk/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rJg3DAAAA2wAAAA8AAAAAAAAAAAAA&#10;AAAAoQIAAGRycy9kb3ducmV2LnhtbFBLBQYAAAAABAAEAPkAAACRAwAAAAA=&#10;"/>
                <v:shape id="Straight Arrow Connector 54" o:spid="_x0000_s1029" type="#_x0000_t32" style="position:absolute;left:15144;width:3144;height:228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yFlcQAAADbAAAADwAAAGRycy9kb3ducmV2LnhtbESPQWsCMRSE74X+h/AEL0WzK1Vka5RS&#10;EMSDUN2Dx0fyuru4edkmcV3/vSkUPA4z8w2z2gy2FT350DhWkE8zEMTamYYrBeVpO1mCCBHZYOuY&#10;FNwpwGb9+rLCwrgbf1N/jJVIEA4FKqhj7Aopg67JYpi6jjh5P85bjEn6ShqPtwS3rZxl2UJabDgt&#10;1NjRV036crxaBc2+PJT922/0ernPzz4Pp3OrlRqPhs8PEJGG+Az/t3dGwfwd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XIWVxAAAANsAAAAPAAAAAAAAAAAA&#10;AAAAAKECAABkcnMvZG93bnJldi54bWxQSwUGAAAAAAQABAD5AAAAkgMAAAAA&#10;"/>
                <v:shape id="Straight Arrow Connector 49" o:spid="_x0000_s1030" type="#_x0000_t32" style="position:absolute;left:15335;top:5143;width:3143;height:19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S81sQAAADbAAAADwAAAGRycy9kb3ducmV2LnhtbESPQWsCMRSE74X+h/AEL0WzK0V0a5RS&#10;EMSDUN2Dx0fyuru4edkmcV3/vSkUPA4z8w2z2gy2FT350DhWkE8zEMTamYYrBeVpO1mACBHZYOuY&#10;FNwpwGb9+rLCwrgbf1N/jJVIEA4FKqhj7Aopg67JYpi6jjh5P85bjEn6ShqPtwS3rZxl2VxabDgt&#10;1NjRV036crxaBc2+PJT922/0erHPzz4Pp3OrlRqPhs8PEJGG+Az/t3dGwfsS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hLzWxAAAANsAAAAPAAAAAAAAAAAA&#10;AAAAAKECAABkcnMvZG93bnJldi54bWxQSwUGAAAAAAQABAD5AAAAkgMAAAAA&#10;"/>
              </v:group>
            </w:pict>
          </mc:Fallback>
        </mc:AlternateContent>
      </w:r>
      <w:r w:rsidR="00C25567"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C44F452" wp14:editId="0C5DD1AC">
                <wp:simplePos x="0" y="0"/>
                <wp:positionH relativeFrom="column">
                  <wp:posOffset>2047875</wp:posOffset>
                </wp:positionH>
                <wp:positionV relativeFrom="paragraph">
                  <wp:posOffset>113030</wp:posOffset>
                </wp:positionV>
                <wp:extent cx="0" cy="514350"/>
                <wp:effectExtent l="9525" t="12700" r="9525" b="6350"/>
                <wp:wrapNone/>
                <wp:docPr id="53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14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923535" id="Straight Arrow Connector 53" o:spid="_x0000_s1026" type="#_x0000_t32" style="position:absolute;margin-left:161.25pt;margin-top:8.9pt;width:0;height:40.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"/>
            </w:pict>
          </mc:Fallback>
        </mc:AlternateContent>
      </w:r>
      <w:r w:rsidR="00C25567"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6416BD6" wp14:editId="16D294A3">
                <wp:simplePos x="0" y="0"/>
                <wp:positionH relativeFrom="column">
                  <wp:posOffset>619125</wp:posOffset>
                </wp:positionH>
                <wp:positionV relativeFrom="paragraph">
                  <wp:posOffset>113030</wp:posOffset>
                </wp:positionV>
                <wp:extent cx="1428750" cy="0"/>
                <wp:effectExtent l="9525" t="12700" r="9525" b="6350"/>
                <wp:wrapNone/>
                <wp:docPr id="52" name="Straight Arrow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5341ED3" id="Straight Arrow Connector 52" o:spid="_x0000_s1026" type="#_x0000_t32" style="position:absolute;margin-left:48.75pt;margin-top:8.9pt;width:112.5pt;height:0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"/>
            </w:pict>
          </mc:Fallback>
        </mc:AlternateContent>
      </w:r>
    </w:p>
    <w:p w:rsidR="00C25567" w:rsidRPr="00427F5E" w:rsidRDefault="00C25567" w:rsidP="00963FD2">
      <w:pPr>
        <w:tabs>
          <w:tab w:val="left" w:pos="327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ab/>
        <w:t>Height (H)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                                                  </w:t>
      </w:r>
    </w:p>
    <w:p w:rsidR="00C25567" w:rsidRPr="00427F5E" w:rsidRDefault="00C25567" w:rsidP="00963FD2">
      <w:pPr>
        <w:tabs>
          <w:tab w:val="left" w:pos="298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       Length (L)</w:t>
      </w:r>
      <w:r w:rsidRPr="00427F5E">
        <w:rPr>
          <w:rFonts w:cs="Calibri Light"/>
          <w:sz w:val="25"/>
          <w:szCs w:val="25"/>
        </w:rPr>
        <w:tab/>
        <w:t>width (W)</w:t>
      </w:r>
    </w:p>
    <w:p w:rsidR="00C25567" w:rsidRPr="00427F5E" w:rsidRDefault="00C25567" w:rsidP="00963FD2">
      <w:pPr>
        <w:tabs>
          <w:tab w:val="left" w:pos="360"/>
        </w:tabs>
        <w:ind w:left="360"/>
        <w:rPr>
          <w:rFonts w:cs="Calibri Light"/>
          <w:b/>
          <w:sz w:val="25"/>
          <w:szCs w:val="25"/>
          <w:u w:val="single"/>
        </w:rPr>
      </w:pPr>
    </w:p>
    <w:p w:rsidR="00C25567" w:rsidRPr="00427F5E" w:rsidRDefault="00C25567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Volume = Length x width x Height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Exercise</w:t>
      </w:r>
    </w:p>
    <w:p w:rsidR="00C25567" w:rsidRPr="00427F5E" w:rsidRDefault="00C25567" w:rsidP="009B0FC6">
      <w:pPr>
        <w:numPr>
          <w:ilvl w:val="0"/>
          <w:numId w:val="35"/>
        </w:num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Find the volume of the figures.</w:t>
      </w:r>
    </w:p>
    <w:p w:rsidR="00C25567" w:rsidRPr="00427F5E" w:rsidRDefault="00C25567" w:rsidP="009B0FC6">
      <w:pPr>
        <w:numPr>
          <w:ilvl w:val="0"/>
          <w:numId w:val="29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 xml:space="preserve">                                                                      (b)</w:t>
      </w:r>
    </w:p>
    <w:p w:rsidR="00C25567" w:rsidRPr="00427F5E" w:rsidRDefault="00C25567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79CE4EB" wp14:editId="4906CB96">
                <wp:simplePos x="0" y="0"/>
                <wp:positionH relativeFrom="column">
                  <wp:posOffset>3171825</wp:posOffset>
                </wp:positionH>
                <wp:positionV relativeFrom="paragraph">
                  <wp:posOffset>109220</wp:posOffset>
                </wp:positionV>
                <wp:extent cx="1485900" cy="857250"/>
                <wp:effectExtent l="9525" t="6985" r="9525" b="12065"/>
                <wp:wrapNone/>
                <wp:docPr id="48" name="Cub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85725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73F6BFA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48" o:spid="_x0000_s1026" type="#_x0000_t16" style="position:absolute;margin-left:249.75pt;margin-top:8.6pt;width:117pt;height:67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4BD0685" wp14:editId="02AFEBAB">
                <wp:simplePos x="0" y="0"/>
                <wp:positionH relativeFrom="column">
                  <wp:posOffset>180975</wp:posOffset>
                </wp:positionH>
                <wp:positionV relativeFrom="paragraph">
                  <wp:posOffset>109220</wp:posOffset>
                </wp:positionV>
                <wp:extent cx="1485900" cy="857250"/>
                <wp:effectExtent l="9525" t="6985" r="9525" b="12065"/>
                <wp:wrapNone/>
                <wp:docPr id="47" name="Cub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85725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C63F1A6" id="Cube 47" o:spid="_x0000_s1026" type="#_x0000_t16" style="position:absolute;margin-left:14.25pt;margin-top:8.6pt;width:117pt;height:67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"/>
            </w:pict>
          </mc:Fallback>
        </mc:AlternateContent>
      </w:r>
    </w:p>
    <w:p w:rsidR="00C25567" w:rsidRPr="00427F5E" w:rsidRDefault="00C25567" w:rsidP="00963FD2">
      <w:pPr>
        <w:tabs>
          <w:tab w:val="left" w:pos="360"/>
          <w:tab w:val="left" w:pos="270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ab/>
        <w:t>2cm                                                                              5cm</w:t>
      </w:r>
    </w:p>
    <w:p w:rsidR="00C25567" w:rsidRPr="00427F5E" w:rsidRDefault="00C25567" w:rsidP="00963FD2">
      <w:pPr>
        <w:tabs>
          <w:tab w:val="left" w:pos="360"/>
          <w:tab w:val="left" w:pos="2700"/>
        </w:tabs>
        <w:ind w:left="360"/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tabs>
          <w:tab w:val="left" w:pos="360"/>
          <w:tab w:val="left" w:pos="270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                                4cm                                                                                 1cm</w:t>
      </w:r>
    </w:p>
    <w:p w:rsidR="00C25567" w:rsidRPr="00427F5E" w:rsidRDefault="00C25567" w:rsidP="00963FD2">
      <w:pPr>
        <w:tabs>
          <w:tab w:val="left" w:pos="360"/>
          <w:tab w:val="left" w:pos="270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     5cm                                                                               3cm</w:t>
      </w:r>
    </w:p>
    <w:p w:rsidR="00C25567" w:rsidRPr="00427F5E" w:rsidRDefault="00C25567" w:rsidP="009B0FC6">
      <w:pPr>
        <w:numPr>
          <w:ilvl w:val="0"/>
          <w:numId w:val="35"/>
        </w:num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Find the volume of a brick of length 6cm width 4cm and height 3cm.</w:t>
      </w:r>
    </w:p>
    <w:p w:rsidR="00C25567" w:rsidRPr="00427F5E" w:rsidRDefault="00C25567" w:rsidP="009B0FC6">
      <w:pPr>
        <w:numPr>
          <w:ilvl w:val="0"/>
          <w:numId w:val="35"/>
        </w:num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Find the area of a cube whose side is 3cm.</w:t>
      </w:r>
    </w:p>
    <w:p w:rsidR="003E1E78" w:rsidRPr="00427F5E" w:rsidRDefault="003E1E78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C25567" w:rsidRPr="00427F5E" w:rsidRDefault="00B759C3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CAPACITY</w:t>
      </w:r>
    </w:p>
    <w:p w:rsidR="00C25567" w:rsidRPr="00427F5E" w:rsidRDefault="00C25567" w:rsidP="00887D8E">
      <w:pPr>
        <w:pStyle w:val="ListParagraph"/>
        <w:numPr>
          <w:ilvl w:val="0"/>
          <w:numId w:val="56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This is the amount of liquid a container can hold </w:t>
      </w:r>
    </w:p>
    <w:p w:rsidR="00C25567" w:rsidRPr="00427F5E" w:rsidRDefault="00C25567" w:rsidP="00887D8E">
      <w:pPr>
        <w:pStyle w:val="ListParagraph"/>
        <w:numPr>
          <w:ilvl w:val="0"/>
          <w:numId w:val="56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Capacity is measured in </w:t>
      </w:r>
      <w:r w:rsidRPr="00427F5E">
        <w:rPr>
          <w:rFonts w:ascii="Cambria" w:hAnsi="Cambria" w:cs="Calibri Light"/>
          <w:b/>
          <w:bCs/>
          <w:sz w:val="25"/>
          <w:szCs w:val="25"/>
        </w:rPr>
        <w:t>litres</w:t>
      </w:r>
    </w:p>
    <w:p w:rsidR="00C25567" w:rsidRPr="00427F5E" w:rsidRDefault="00B759C3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AREA</w:t>
      </w:r>
    </w:p>
    <w:p w:rsidR="00C25567" w:rsidRPr="00427F5E" w:rsidRDefault="00C25567" w:rsidP="00887D8E">
      <w:pPr>
        <w:pStyle w:val="ListParagraph"/>
        <w:numPr>
          <w:ilvl w:val="0"/>
          <w:numId w:val="561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Area is the total space occupied by a figure</w:t>
      </w:r>
    </w:p>
    <w:p w:rsidR="00C25567" w:rsidRPr="00427F5E" w:rsidRDefault="00C25567" w:rsidP="00887D8E">
      <w:pPr>
        <w:pStyle w:val="ListParagraph"/>
        <w:numPr>
          <w:ilvl w:val="0"/>
          <w:numId w:val="561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Area is measured in </w:t>
      </w:r>
      <w:r w:rsidRPr="00427F5E">
        <w:rPr>
          <w:rFonts w:ascii="Cambria" w:hAnsi="Cambria" w:cs="Calibri Light"/>
          <w:b/>
          <w:sz w:val="25"/>
          <w:szCs w:val="25"/>
        </w:rPr>
        <w:t>square units</w:t>
      </w:r>
    </w:p>
    <w:p w:rsidR="00C25567" w:rsidRPr="00427F5E" w:rsidRDefault="00C25567" w:rsidP="00887D8E">
      <w:pPr>
        <w:pStyle w:val="ListParagraph"/>
        <w:numPr>
          <w:ilvl w:val="0"/>
          <w:numId w:val="561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In two dimensional figure, the longer side is the length while the shorter side is the width.</w:t>
      </w:r>
    </w:p>
    <w:p w:rsidR="00C25567" w:rsidRPr="00427F5E" w:rsidRDefault="00C25567" w:rsidP="00963FD2">
      <w:pPr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1F0C04F" wp14:editId="7C0E7196">
                <wp:simplePos x="0" y="0"/>
                <wp:positionH relativeFrom="column">
                  <wp:posOffset>1209675</wp:posOffset>
                </wp:positionH>
                <wp:positionV relativeFrom="paragraph">
                  <wp:posOffset>1039495</wp:posOffset>
                </wp:positionV>
                <wp:extent cx="0" cy="161925"/>
                <wp:effectExtent l="9525" t="9525" r="9525" b="9525"/>
                <wp:wrapNone/>
                <wp:docPr id="46" name="Straight Arrow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500D83D" id="Straight Arrow Connector 46" o:spid="_x0000_s1026" type="#_x0000_t32" style="position:absolute;margin-left:95.25pt;margin-top:81.85pt;width:0;height:12.7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12884FF" wp14:editId="1A830E12">
                <wp:simplePos x="0" y="0"/>
                <wp:positionH relativeFrom="column">
                  <wp:posOffset>1152525</wp:posOffset>
                </wp:positionH>
                <wp:positionV relativeFrom="paragraph">
                  <wp:posOffset>1039495</wp:posOffset>
                </wp:positionV>
                <wp:extent cx="0" cy="161925"/>
                <wp:effectExtent l="9525" t="9525" r="9525" b="9525"/>
                <wp:wrapNone/>
                <wp:docPr id="45" name="Straight Arrow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B8663A2" id="Straight Arrow Connector 45" o:spid="_x0000_s1026" type="#_x0000_t32" style="position:absolute;margin-left:90.75pt;margin-top:81.85pt;width:0;height:12.7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0BF7D71" wp14:editId="3D3C14AB">
                <wp:simplePos x="0" y="0"/>
                <wp:positionH relativeFrom="column">
                  <wp:posOffset>1152525</wp:posOffset>
                </wp:positionH>
                <wp:positionV relativeFrom="paragraph">
                  <wp:posOffset>325120</wp:posOffset>
                </wp:positionV>
                <wp:extent cx="0" cy="161925"/>
                <wp:effectExtent l="9525" t="9525" r="9525" b="9525"/>
                <wp:wrapNone/>
                <wp:docPr id="44" name="Straight Arrow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214CEBA" id="Straight Arrow Connector 44" o:spid="_x0000_s1026" type="#_x0000_t32" style="position:absolute;margin-left:90.75pt;margin-top:25.6pt;width:0;height:12.7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4F1BBF0" wp14:editId="08C3BB89">
                <wp:simplePos x="0" y="0"/>
                <wp:positionH relativeFrom="column">
                  <wp:posOffset>1104900</wp:posOffset>
                </wp:positionH>
                <wp:positionV relativeFrom="paragraph">
                  <wp:posOffset>325120</wp:posOffset>
                </wp:positionV>
                <wp:extent cx="0" cy="161925"/>
                <wp:effectExtent l="9525" t="9525" r="9525" b="9525"/>
                <wp:wrapNone/>
                <wp:docPr id="43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104F946" id="Straight Arrow Connector 43" o:spid="_x0000_s1026" type="#_x0000_t32" style="position:absolute;margin-left:87pt;margin-top:25.6pt;width:0;height:12.7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"/>
            </w:pict>
          </mc:Fallback>
        </mc:AlternateContent>
      </w:r>
    </w:p>
    <w:p w:rsidR="00C25567" w:rsidRPr="00427F5E" w:rsidRDefault="00C25567" w:rsidP="00963FD2">
      <w:pPr>
        <w:ind w:left="360"/>
        <w:rPr>
          <w:rFonts w:cs="Calibri Light"/>
          <w:sz w:val="25"/>
          <w:szCs w:val="25"/>
        </w:rPr>
      </w:pPr>
    </w:p>
    <w:p w:rsidR="00C25567" w:rsidRPr="00427F5E" w:rsidRDefault="0039722D" w:rsidP="00963FD2">
      <w:pPr>
        <w:tabs>
          <w:tab w:val="left" w:pos="320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7FE25F9" wp14:editId="4C03ABEE">
                <wp:simplePos x="0" y="0"/>
                <wp:positionH relativeFrom="column">
                  <wp:posOffset>400050</wp:posOffset>
                </wp:positionH>
                <wp:positionV relativeFrom="paragraph">
                  <wp:posOffset>52705</wp:posOffset>
                </wp:positionV>
                <wp:extent cx="1619250" cy="681355"/>
                <wp:effectExtent l="0" t="0" r="19050" b="23495"/>
                <wp:wrapNone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0" cy="681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12628F9" id="Rectangle 42" o:spid="_x0000_s1026" style="position:absolute;margin-left:31.5pt;margin-top:4.15pt;width:127.5pt;height:53.6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"/>
            </w:pict>
          </mc:Fallback>
        </mc:AlternateContent>
      </w:r>
      <w:r w:rsidR="00C25567"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3E7A792" wp14:editId="29146B46">
                <wp:simplePos x="0" y="0"/>
                <wp:positionH relativeFrom="column">
                  <wp:posOffset>276225</wp:posOffset>
                </wp:positionH>
                <wp:positionV relativeFrom="paragraph">
                  <wp:posOffset>229235</wp:posOffset>
                </wp:positionV>
                <wp:extent cx="209550" cy="0"/>
                <wp:effectExtent l="9525" t="11430" r="9525" b="7620"/>
                <wp:wrapNone/>
                <wp:docPr id="41" name="Straight Arrow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E9F0F72" id="Straight Arrow Connector 41" o:spid="_x0000_s1026" type="#_x0000_t32" style="position:absolute;margin-left:21.75pt;margin-top:18.05pt;width:16.5pt;height:0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"/>
            </w:pict>
          </mc:Fallback>
        </mc:AlternateContent>
      </w:r>
      <w:r w:rsidR="00C25567"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0F64311A" wp14:editId="11BC6FAA">
                <wp:simplePos x="0" y="0"/>
                <wp:positionH relativeFrom="column">
                  <wp:posOffset>1924050</wp:posOffset>
                </wp:positionH>
                <wp:positionV relativeFrom="paragraph">
                  <wp:posOffset>229235</wp:posOffset>
                </wp:positionV>
                <wp:extent cx="209550" cy="0"/>
                <wp:effectExtent l="9525" t="11430" r="9525" b="7620"/>
                <wp:wrapNone/>
                <wp:docPr id="40" name="Straight Arrow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957A7EC" id="Straight Arrow Connector 40" o:spid="_x0000_s1026" type="#_x0000_t32" style="position:absolute;margin-left:151.5pt;margin-top:18.05pt;width:16.5pt;height:0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"/>
            </w:pict>
          </mc:Fallback>
        </mc:AlternateContent>
      </w:r>
      <w:r w:rsidR="00C25567" w:rsidRPr="00427F5E">
        <w:rPr>
          <w:rFonts w:cs="Calibri Light"/>
          <w:sz w:val="25"/>
          <w:szCs w:val="25"/>
        </w:rPr>
        <w:tab/>
        <w:t>width</w:t>
      </w:r>
    </w:p>
    <w:p w:rsidR="00C25567" w:rsidRPr="00427F5E" w:rsidRDefault="00C25567" w:rsidP="00963FD2">
      <w:pPr>
        <w:ind w:left="360"/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tabs>
          <w:tab w:val="left" w:pos="180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ab/>
        <w:t>length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9722D" w:rsidRPr="00427F5E" w:rsidRDefault="0039722D" w:rsidP="00963FD2">
      <w:pPr>
        <w:tabs>
          <w:tab w:val="left" w:pos="360"/>
        </w:tabs>
        <w:rPr>
          <w:rFonts w:cs="Calibri Light"/>
          <w:b/>
          <w:bCs/>
          <w:caps/>
          <w:sz w:val="25"/>
          <w:szCs w:val="25"/>
        </w:rPr>
      </w:pPr>
    </w:p>
    <w:p w:rsidR="00C25567" w:rsidRPr="00427F5E" w:rsidRDefault="00C25567" w:rsidP="00963FD2">
      <w:pPr>
        <w:tabs>
          <w:tab w:val="left" w:pos="360"/>
        </w:tabs>
        <w:rPr>
          <w:rFonts w:cs="Calibri Light"/>
          <w:b/>
          <w:bCs/>
          <w:caps/>
          <w:sz w:val="25"/>
          <w:szCs w:val="25"/>
        </w:rPr>
      </w:pPr>
      <w:r w:rsidRPr="00427F5E">
        <w:rPr>
          <w:rFonts w:cs="Calibri Light"/>
          <w:b/>
          <w:bCs/>
          <w:caps/>
          <w:sz w:val="25"/>
          <w:szCs w:val="25"/>
        </w:rPr>
        <w:t>Irregular objects</w:t>
      </w:r>
    </w:p>
    <w:p w:rsidR="00C25567" w:rsidRPr="00427F5E" w:rsidRDefault="00C25567" w:rsidP="00887D8E">
      <w:pPr>
        <w:pStyle w:val="ListParagraph"/>
        <w:numPr>
          <w:ilvl w:val="0"/>
          <w:numId w:val="55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These are objects which don't have well defined shape</w:t>
      </w:r>
    </w:p>
    <w:p w:rsidR="00C25567" w:rsidRPr="00427F5E" w:rsidRDefault="00C25567" w:rsidP="00887D8E">
      <w:pPr>
        <w:pStyle w:val="ListParagraph"/>
        <w:numPr>
          <w:ilvl w:val="0"/>
          <w:numId w:val="55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These are objects with undefined shape (indefinite shape or improper shape) 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irregular objects</w:t>
      </w:r>
    </w:p>
    <w:p w:rsidR="0039722D" w:rsidRPr="00427F5E" w:rsidRDefault="0039722D" w:rsidP="009B0FC6">
      <w:pPr>
        <w:numPr>
          <w:ilvl w:val="0"/>
          <w:numId w:val="50"/>
        </w:numPr>
        <w:tabs>
          <w:tab w:val="left" w:pos="360"/>
        </w:tabs>
        <w:rPr>
          <w:rFonts w:cs="Calibri Light"/>
          <w:sz w:val="25"/>
          <w:szCs w:val="25"/>
          <w:u w:val="single"/>
        </w:rPr>
        <w:sectPr w:rsidR="0039722D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9B0FC6">
      <w:pPr>
        <w:numPr>
          <w:ilvl w:val="0"/>
          <w:numId w:val="50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Stones</w:t>
      </w:r>
    </w:p>
    <w:p w:rsidR="00C25567" w:rsidRPr="00427F5E" w:rsidRDefault="00C25567" w:rsidP="009B0FC6">
      <w:pPr>
        <w:numPr>
          <w:ilvl w:val="0"/>
          <w:numId w:val="50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Keys</w:t>
      </w:r>
    </w:p>
    <w:p w:rsidR="00C25567" w:rsidRPr="00427F5E" w:rsidRDefault="00C25567" w:rsidP="009B0FC6">
      <w:pPr>
        <w:numPr>
          <w:ilvl w:val="0"/>
          <w:numId w:val="50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Needles</w:t>
      </w:r>
    </w:p>
    <w:p w:rsidR="00C25567" w:rsidRPr="00427F5E" w:rsidRDefault="00C25567" w:rsidP="009B0FC6">
      <w:pPr>
        <w:numPr>
          <w:ilvl w:val="0"/>
          <w:numId w:val="50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 xml:space="preserve">Broken glass </w:t>
      </w:r>
    </w:p>
    <w:p w:rsidR="00C25567" w:rsidRPr="00427F5E" w:rsidRDefault="00C25567" w:rsidP="009B0FC6">
      <w:pPr>
        <w:numPr>
          <w:ilvl w:val="0"/>
          <w:numId w:val="50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Orange </w:t>
      </w:r>
    </w:p>
    <w:p w:rsidR="00C25567" w:rsidRPr="00427F5E" w:rsidRDefault="00C25567" w:rsidP="009B0FC6">
      <w:pPr>
        <w:numPr>
          <w:ilvl w:val="0"/>
          <w:numId w:val="50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Mango</w:t>
      </w:r>
    </w:p>
    <w:p w:rsidR="00C25567" w:rsidRPr="00427F5E" w:rsidRDefault="00C25567" w:rsidP="009B0FC6">
      <w:pPr>
        <w:numPr>
          <w:ilvl w:val="0"/>
          <w:numId w:val="50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Padlock</w:t>
      </w:r>
    </w:p>
    <w:p w:rsidR="000648E8" w:rsidRPr="00427F5E" w:rsidRDefault="00C25567" w:rsidP="009B0FC6">
      <w:pPr>
        <w:numPr>
          <w:ilvl w:val="0"/>
          <w:numId w:val="50"/>
        </w:numPr>
        <w:rPr>
          <w:rFonts w:cs="Calibri Light"/>
          <w:sz w:val="25"/>
          <w:szCs w:val="25"/>
        </w:rPr>
        <w:sectPr w:rsidR="000648E8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81"/>
        </w:sectPr>
      </w:pPr>
      <w:r w:rsidRPr="00427F5E">
        <w:rPr>
          <w:rFonts w:cs="Calibri Light"/>
          <w:sz w:val="25"/>
          <w:szCs w:val="25"/>
        </w:rPr>
        <w:t>Pen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lastRenderedPageBreak/>
        <w:t>Finding volume of irregular objects</w:t>
      </w:r>
    </w:p>
    <w:p w:rsidR="00C25567" w:rsidRPr="00427F5E" w:rsidRDefault="00396A1B" w:rsidP="00887D8E">
      <w:pPr>
        <w:pStyle w:val="ListParagraph"/>
        <w:numPr>
          <w:ilvl w:val="0"/>
          <w:numId w:val="559"/>
        </w:numPr>
        <w:tabs>
          <w:tab w:val="num" w:pos="360"/>
        </w:tabs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v</w:t>
      </w:r>
      <w:r w:rsidR="00C25567" w:rsidRPr="00427F5E">
        <w:rPr>
          <w:rFonts w:ascii="Cambria" w:hAnsi="Cambria" w:cs="Calibri Light"/>
          <w:sz w:val="25"/>
          <w:szCs w:val="25"/>
        </w:rPr>
        <w:t xml:space="preserve">olume of irregular objects is measured using </w:t>
      </w:r>
      <w:r w:rsidR="00C25567" w:rsidRPr="00427F5E">
        <w:rPr>
          <w:rFonts w:ascii="Cambria" w:hAnsi="Cambria" w:cs="Calibri Light"/>
          <w:b/>
          <w:bCs/>
          <w:sz w:val="25"/>
          <w:szCs w:val="25"/>
        </w:rPr>
        <w:t>measuring by displacement.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Equipment used when using measuring by </w:t>
      </w:r>
      <w:r w:rsidR="000648E8" w:rsidRPr="00427F5E">
        <w:rPr>
          <w:rFonts w:cs="Calibri Light"/>
          <w:b/>
          <w:bCs/>
          <w:sz w:val="25"/>
          <w:szCs w:val="25"/>
        </w:rPr>
        <w:t>displacement</w:t>
      </w:r>
      <w:r w:rsidRPr="00427F5E">
        <w:rPr>
          <w:rFonts w:cs="Calibri Light"/>
          <w:b/>
          <w:bCs/>
          <w:sz w:val="25"/>
          <w:szCs w:val="25"/>
        </w:rPr>
        <w:t xml:space="preserve"> method</w:t>
      </w:r>
    </w:p>
    <w:p w:rsidR="00C25567" w:rsidRPr="00427F5E" w:rsidRDefault="00C25567" w:rsidP="009B0FC6">
      <w:pPr>
        <w:pStyle w:val="ListParagraph"/>
        <w:numPr>
          <w:ilvl w:val="0"/>
          <w:numId w:val="19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Measuring cylinder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measure the volume of displaced water</w:t>
      </w:r>
    </w:p>
    <w:p w:rsidR="00C25567" w:rsidRPr="00427F5E" w:rsidRDefault="00C25567" w:rsidP="009B0FC6">
      <w:pPr>
        <w:pStyle w:val="ListParagraph"/>
        <w:numPr>
          <w:ilvl w:val="0"/>
          <w:numId w:val="19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Overflow can (eureka can) </w:t>
      </w:r>
    </w:p>
    <w:p w:rsidR="00C25567" w:rsidRPr="00427F5E" w:rsidRDefault="00C25567" w:rsidP="009B0FC6">
      <w:pPr>
        <w:pStyle w:val="ListParagraph"/>
        <w:numPr>
          <w:ilvl w:val="0"/>
          <w:numId w:val="19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String (thread)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lower the irregular object gently into the container</w:t>
      </w:r>
    </w:p>
    <w:p w:rsidR="00C25567" w:rsidRPr="00427F5E" w:rsidRDefault="00C25567" w:rsidP="009B0FC6">
      <w:pPr>
        <w:pStyle w:val="ListParagraph"/>
        <w:numPr>
          <w:ilvl w:val="0"/>
          <w:numId w:val="19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Water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Containers (instruments) used in measuring by displacement</w:t>
      </w:r>
    </w:p>
    <w:p w:rsidR="00C25567" w:rsidRPr="00427F5E" w:rsidRDefault="00C25567" w:rsidP="009B0FC6">
      <w:pPr>
        <w:numPr>
          <w:ilvl w:val="0"/>
          <w:numId w:val="28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Measuring cylinder</w:t>
      </w:r>
    </w:p>
    <w:p w:rsidR="00C25567" w:rsidRPr="00427F5E" w:rsidRDefault="00C25567" w:rsidP="009B0FC6">
      <w:pPr>
        <w:numPr>
          <w:ilvl w:val="0"/>
          <w:numId w:val="28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Over flow can (Eureka can)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Why is measuring by displacement method called so?</w:t>
      </w:r>
    </w:p>
    <w:p w:rsidR="00C25567" w:rsidRPr="00427F5E" w:rsidRDefault="00C25567" w:rsidP="009B0FC6">
      <w:pPr>
        <w:numPr>
          <w:ilvl w:val="0"/>
          <w:numId w:val="5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involves measuring the volume of displaced water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Using a measuring cylinder</w:t>
      </w:r>
    </w:p>
    <w:p w:rsidR="00C25567" w:rsidRPr="00427F5E" w:rsidRDefault="00C25567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>Pour water into a measuring cylinder and record its volume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Tie a thread on an irregular object and lower it into the measuring cylinder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Record the new volume of water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difference between volume of water is the volume of the stone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48F99" wp14:editId="00D594F6">
                <wp:simplePos x="0" y="0"/>
                <wp:positionH relativeFrom="column">
                  <wp:posOffset>3018790</wp:posOffset>
                </wp:positionH>
                <wp:positionV relativeFrom="paragraph">
                  <wp:posOffset>36195</wp:posOffset>
                </wp:positionV>
                <wp:extent cx="600710" cy="1069975"/>
                <wp:effectExtent l="8890" t="12700" r="19050" b="12700"/>
                <wp:wrapNone/>
                <wp:docPr id="39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0710" cy="1069975"/>
                        </a:xfrm>
                        <a:custGeom>
                          <a:avLst/>
                          <a:gdLst>
                            <a:gd name="T0" fmla="*/ 856 w 946"/>
                            <a:gd name="T1" fmla="*/ 1685 h 1685"/>
                            <a:gd name="T2" fmla="*/ 901 w 946"/>
                            <a:gd name="T3" fmla="*/ 1430 h 1685"/>
                            <a:gd name="T4" fmla="*/ 916 w 946"/>
                            <a:gd name="T5" fmla="*/ 1355 h 1685"/>
                            <a:gd name="T6" fmla="*/ 946 w 946"/>
                            <a:gd name="T7" fmla="*/ 1265 h 1685"/>
                            <a:gd name="T8" fmla="*/ 796 w 946"/>
                            <a:gd name="T9" fmla="*/ 605 h 1685"/>
                            <a:gd name="T10" fmla="*/ 616 w 946"/>
                            <a:gd name="T11" fmla="*/ 305 h 1685"/>
                            <a:gd name="T12" fmla="*/ 436 w 946"/>
                            <a:gd name="T13" fmla="*/ 140 h 1685"/>
                            <a:gd name="T14" fmla="*/ 301 w 946"/>
                            <a:gd name="T15" fmla="*/ 50 h 1685"/>
                            <a:gd name="T16" fmla="*/ 151 w 946"/>
                            <a:gd name="T17" fmla="*/ 5 h 1685"/>
                            <a:gd name="T18" fmla="*/ 31 w 946"/>
                            <a:gd name="T19" fmla="*/ 20 h 1685"/>
                            <a:gd name="T20" fmla="*/ 16 w 946"/>
                            <a:gd name="T21" fmla="*/ 80 h 1685"/>
                            <a:gd name="T22" fmla="*/ 1 w 946"/>
                            <a:gd name="T23" fmla="*/ 380 h 16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946" h="1685">
                              <a:moveTo>
                                <a:pt x="856" y="1685"/>
                              </a:moveTo>
                              <a:cubicBezTo>
                                <a:pt x="871" y="1598"/>
                                <a:pt x="887" y="1518"/>
                                <a:pt x="901" y="1430"/>
                              </a:cubicBezTo>
                              <a:cubicBezTo>
                                <a:pt x="905" y="1405"/>
                                <a:pt x="909" y="1380"/>
                                <a:pt x="916" y="1355"/>
                              </a:cubicBezTo>
                              <a:cubicBezTo>
                                <a:pt x="924" y="1324"/>
                                <a:pt x="946" y="1265"/>
                                <a:pt x="946" y="1265"/>
                              </a:cubicBezTo>
                              <a:cubicBezTo>
                                <a:pt x="924" y="1041"/>
                                <a:pt x="867" y="819"/>
                                <a:pt x="796" y="605"/>
                              </a:cubicBezTo>
                              <a:cubicBezTo>
                                <a:pt x="758" y="490"/>
                                <a:pt x="721" y="375"/>
                                <a:pt x="616" y="305"/>
                              </a:cubicBezTo>
                              <a:cubicBezTo>
                                <a:pt x="560" y="221"/>
                                <a:pt x="516" y="188"/>
                                <a:pt x="436" y="140"/>
                              </a:cubicBezTo>
                              <a:cubicBezTo>
                                <a:pt x="390" y="112"/>
                                <a:pt x="352" y="67"/>
                                <a:pt x="301" y="50"/>
                              </a:cubicBezTo>
                              <a:cubicBezTo>
                                <a:pt x="251" y="33"/>
                                <a:pt x="201" y="22"/>
                                <a:pt x="151" y="5"/>
                              </a:cubicBezTo>
                              <a:cubicBezTo>
                                <a:pt x="111" y="10"/>
                                <a:pt x="66" y="0"/>
                                <a:pt x="31" y="20"/>
                              </a:cubicBezTo>
                              <a:cubicBezTo>
                                <a:pt x="13" y="30"/>
                                <a:pt x="18" y="59"/>
                                <a:pt x="16" y="80"/>
                              </a:cubicBezTo>
                              <a:cubicBezTo>
                                <a:pt x="0" y="251"/>
                                <a:pt x="1" y="272"/>
                                <a:pt x="1" y="38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54CC372" id="Freeform 39" o:spid="_x0000_s1026" style="position:absolute;margin-left:237.7pt;margin-top:2.85pt;width:47.3pt;height:8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46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" path="m856,1685v15,-87,31,-167,45,-255c905,1405,909,1380,916,1355v8,-31,30,-90,30,-90c924,1041,867,819,796,605,758,490,721,375,616,305,560,221,516,188,436,140,390,112,352,67,301,50,251,33,201,22,151,5,111,10,66,,31,20,13,30,18,59,16,80,,251,1,272,1,380e" filled="f">
                <v:path arrowok="t" o:connecttype="custom" o:connectlocs="543560,1069975;572135,908050;581660,860425;600710,803275;505460,384175;391160,193675;276860,88900;191135,31750;95885,3175;19685,12700;10160,50800;635,241300" o:connectangles="0,0,0,0,0,0,0,0,0,0,0,0"/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CC05392" wp14:editId="1952D658">
                <wp:simplePos x="0" y="0"/>
                <wp:positionH relativeFrom="column">
                  <wp:posOffset>4076700</wp:posOffset>
                </wp:positionH>
                <wp:positionV relativeFrom="paragraph">
                  <wp:posOffset>239395</wp:posOffset>
                </wp:positionV>
                <wp:extent cx="0" cy="433070"/>
                <wp:effectExtent l="9525" t="6350" r="9525" b="8255"/>
                <wp:wrapNone/>
                <wp:docPr id="38" name="Straight Arrow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330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E1E9B86" id="Straight Arrow Connector 38" o:spid="_x0000_s1026" type="#_x0000_t32" style="position:absolute;margin-left:321pt;margin-top:18.85pt;width:0;height:34.1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9F5A5D5" wp14:editId="7FE78C84">
                <wp:simplePos x="0" y="0"/>
                <wp:positionH relativeFrom="column">
                  <wp:posOffset>3190875</wp:posOffset>
                </wp:positionH>
                <wp:positionV relativeFrom="paragraph">
                  <wp:posOffset>306070</wp:posOffset>
                </wp:positionV>
                <wp:extent cx="0" cy="433070"/>
                <wp:effectExtent l="9525" t="6350" r="9525" b="8255"/>
                <wp:wrapNone/>
                <wp:docPr id="37" name="Straight Arrow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330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D802744" id="Straight Arrow Connector 37" o:spid="_x0000_s1026" type="#_x0000_t32" style="position:absolute;margin-left:251.25pt;margin-top:24.1pt;width:0;height:34.1p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106ABFC" wp14:editId="2800C6BA">
                <wp:simplePos x="0" y="0"/>
                <wp:positionH relativeFrom="column">
                  <wp:posOffset>409575</wp:posOffset>
                </wp:positionH>
                <wp:positionV relativeFrom="paragraph">
                  <wp:posOffset>239395</wp:posOffset>
                </wp:positionV>
                <wp:extent cx="0" cy="433070"/>
                <wp:effectExtent l="9525" t="6350" r="9525" b="8255"/>
                <wp:wrapNone/>
                <wp:docPr id="36" name="Straight Arrow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330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8760953" id="Straight Arrow Connector 36" o:spid="_x0000_s1026" type="#_x0000_t32" style="position:absolute;margin-left:32.25pt;margin-top:18.85pt;width:0;height:34.1pt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0D4A1DD" wp14:editId="38528263">
                <wp:simplePos x="0" y="0"/>
                <wp:positionH relativeFrom="column">
                  <wp:posOffset>1295400</wp:posOffset>
                </wp:positionH>
                <wp:positionV relativeFrom="paragraph">
                  <wp:posOffset>239395</wp:posOffset>
                </wp:positionV>
                <wp:extent cx="0" cy="433070"/>
                <wp:effectExtent l="9525" t="6350" r="9525" b="8255"/>
                <wp:wrapNone/>
                <wp:docPr id="35" name="Straight Arrow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330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D100EEB" id="Straight Arrow Connector 35" o:spid="_x0000_s1026" type="#_x0000_t32" style="position:absolute;margin-left:102pt;margin-top:18.85pt;width:0;height:34.1p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"/>
            </w:pict>
          </mc:Fallback>
        </mc:AlternateContent>
      </w:r>
    </w:p>
    <w:p w:rsidR="00C25567" w:rsidRPr="00427F5E" w:rsidRDefault="005544F8" w:rsidP="00963FD2">
      <w:pPr>
        <w:tabs>
          <w:tab w:val="left" w:pos="1965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060E768" wp14:editId="309A59A6">
                <wp:simplePos x="0" y="0"/>
                <wp:positionH relativeFrom="column">
                  <wp:posOffset>3190875</wp:posOffset>
                </wp:positionH>
                <wp:positionV relativeFrom="paragraph">
                  <wp:posOffset>147955</wp:posOffset>
                </wp:positionV>
                <wp:extent cx="885825" cy="771525"/>
                <wp:effectExtent l="9525" t="10795" r="9525" b="8255"/>
                <wp:wrapNone/>
                <wp:docPr id="33" name="Rectangle 33" descr="Dashed horizont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825" cy="771525"/>
                        </a:xfrm>
                        <a:prstGeom prst="rect">
                          <a:avLst/>
                        </a:prstGeom>
                        <a:blipFill dpi="0" rotWithShape="0">
                          <a:blip r:embed="rId46"/>
                          <a:srcRect/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2181CA4" id="Rectangle 33" o:spid="_x0000_s1026" alt="Dashed horizontal" style="position:absolute;margin-left:251.25pt;margin-top:11.65pt;width:69.75pt;height:60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">
                <v:fill r:id="rId47" o:title="Dashed horizontal" recolor="t" type="tile"/>
              </v:rect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C6DF91E" wp14:editId="11FAB623">
                <wp:simplePos x="0" y="0"/>
                <wp:positionH relativeFrom="column">
                  <wp:posOffset>408967</wp:posOffset>
                </wp:positionH>
                <wp:positionV relativeFrom="paragraph">
                  <wp:posOffset>63663</wp:posOffset>
                </wp:positionV>
                <wp:extent cx="885825" cy="771525"/>
                <wp:effectExtent l="9525" t="10795" r="9525" b="8255"/>
                <wp:wrapNone/>
                <wp:docPr id="32" name="Rectangle 32" descr="Dashed horizont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825" cy="771525"/>
                        </a:xfrm>
                        <a:prstGeom prst="rect">
                          <a:avLst/>
                        </a:prstGeom>
                        <a:blipFill dpi="0" rotWithShape="0">
                          <a:blip r:embed="rId46"/>
                          <a:srcRect/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9F7C0B8" id="Rectangle 32" o:spid="_x0000_s1026" alt="Dashed horizontal" style="position:absolute;margin-left:32.2pt;margin-top:5pt;width:69.75pt;height:60.7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">
                <v:fill r:id="rId47" o:title="Dashed horizontal" recolor="t" type="tile"/>
              </v:rect>
            </w:pict>
          </mc:Fallback>
        </mc:AlternateContent>
      </w:r>
      <w:r w:rsidR="00C25567" w:rsidRPr="00427F5E">
        <w:rPr>
          <w:rFonts w:cs="Calibri Light"/>
          <w:sz w:val="25"/>
          <w:szCs w:val="25"/>
        </w:rPr>
        <w:tab/>
      </w:r>
      <w:r w:rsidR="00C25567" w:rsidRPr="00427F5E">
        <w:rPr>
          <w:rFonts w:cs="Calibri Light"/>
          <w:sz w:val="25"/>
          <w:szCs w:val="25"/>
        </w:rPr>
        <w:tab/>
        <w:t>40cc</w:t>
      </w:r>
      <w:r w:rsidR="00C25567" w:rsidRPr="00427F5E">
        <w:rPr>
          <w:rFonts w:cs="Calibri Light"/>
          <w:sz w:val="25"/>
          <w:szCs w:val="25"/>
        </w:rPr>
        <w:tab/>
      </w:r>
      <w:r w:rsidR="00C25567" w:rsidRPr="00427F5E">
        <w:rPr>
          <w:rFonts w:cs="Calibri Light"/>
          <w:sz w:val="25"/>
          <w:szCs w:val="25"/>
        </w:rPr>
        <w:tab/>
      </w:r>
      <w:r w:rsidR="00C25567" w:rsidRPr="00427F5E">
        <w:rPr>
          <w:rFonts w:cs="Calibri Light"/>
          <w:sz w:val="25"/>
          <w:szCs w:val="25"/>
        </w:rPr>
        <w:tab/>
      </w:r>
      <w:r w:rsidR="00C25567" w:rsidRPr="00427F5E">
        <w:rPr>
          <w:rFonts w:cs="Calibri Light"/>
          <w:sz w:val="25"/>
          <w:szCs w:val="25"/>
        </w:rPr>
        <w:tab/>
      </w:r>
      <w:r w:rsidR="00C25567" w:rsidRPr="00427F5E">
        <w:rPr>
          <w:rFonts w:cs="Calibri Light"/>
          <w:sz w:val="25"/>
          <w:szCs w:val="25"/>
        </w:rPr>
        <w:tab/>
      </w:r>
      <w:r w:rsidR="00C25567" w:rsidRPr="00427F5E">
        <w:rPr>
          <w:rFonts w:cs="Calibri Light"/>
          <w:sz w:val="25"/>
          <w:szCs w:val="25"/>
        </w:rPr>
        <w:tab/>
        <w:t>40cc</w:t>
      </w:r>
    </w:p>
    <w:p w:rsidR="00C25567" w:rsidRPr="00427F5E" w:rsidRDefault="00C25567" w:rsidP="00963FD2">
      <w:pPr>
        <w:tabs>
          <w:tab w:val="left" w:pos="1965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A2A2612" wp14:editId="1E0353B6">
                <wp:simplePos x="0" y="0"/>
                <wp:positionH relativeFrom="column">
                  <wp:posOffset>2646680</wp:posOffset>
                </wp:positionH>
                <wp:positionV relativeFrom="paragraph">
                  <wp:posOffset>60325</wp:posOffset>
                </wp:positionV>
                <wp:extent cx="344170" cy="671195"/>
                <wp:effectExtent l="8255" t="10795" r="9525" b="13335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" cy="671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CC2" w:rsidRDefault="00E37CC2" w:rsidP="00C25567">
                            <w:r>
                              <w:t>2</w:t>
                            </w:r>
                            <w:r w:rsidRPr="00B37242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level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EBB87DC" id="Text Box 34" o:spid="_x0000_s1032" type="#_x0000_t202" style="position:absolute;margin-left:208.4pt;margin-top:4.75pt;width:27.1pt;height:52.8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" strokecolor="white">
                <v:textbox style="layout-flow:vertical;mso-layout-flow-alt:bottom-to-top">
                  <w:txbxContent>
                    <w:p w:rsidR="00E37CC2" w:rsidRDefault="00E37CC2" w:rsidP="00C25567">
                      <w:r>
                        <w:t>2</w:t>
                      </w:r>
                      <w:r w:rsidRPr="00B37242">
                        <w:rPr>
                          <w:vertAlign w:val="superscript"/>
                        </w:rPr>
                        <w:t>nd</w:t>
                      </w:r>
                      <w:r>
                        <w:t xml:space="preserve"> level</w:t>
                      </w:r>
                    </w:p>
                  </w:txbxContent>
                </v:textbox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0AF386D" wp14:editId="5D144FC3">
                <wp:simplePos x="0" y="0"/>
                <wp:positionH relativeFrom="column">
                  <wp:posOffset>-57150</wp:posOffset>
                </wp:positionH>
                <wp:positionV relativeFrom="paragraph">
                  <wp:posOffset>8255</wp:posOffset>
                </wp:positionV>
                <wp:extent cx="371475" cy="685800"/>
                <wp:effectExtent l="9525" t="6350" r="9525" b="1270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CC2" w:rsidRDefault="00E37CC2" w:rsidP="00C25567">
                            <w:r>
                              <w:t>1</w:t>
                            </w:r>
                            <w:r w:rsidRPr="00B37242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level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24492F7" id="Text Box 31" o:spid="_x0000_s1033" type="#_x0000_t202" style="position:absolute;margin-left:-4.5pt;margin-top:.65pt;width:29.25pt;height:5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" strokecolor="white">
                <v:textbox style="layout-flow:vertical;mso-layout-flow-alt:bottom-to-top">
                  <w:txbxContent>
                    <w:p w:rsidR="00E37CC2" w:rsidRDefault="00E37CC2" w:rsidP="00C25567">
                      <w:r>
                        <w:t>1</w:t>
                      </w:r>
                      <w:r w:rsidRPr="00B37242">
                        <w:rPr>
                          <w:vertAlign w:val="superscript"/>
                        </w:rPr>
                        <w:t>st</w:t>
                      </w:r>
                      <w:r>
                        <w:t xml:space="preserve"> level</w:t>
                      </w:r>
                    </w:p>
                  </w:txbxContent>
                </v:textbox>
              </v:shape>
            </w:pict>
          </mc:Fallback>
        </mc:AlternateContent>
      </w:r>
      <w:r w:rsidRPr="00427F5E">
        <w:rPr>
          <w:rFonts w:cs="Calibri Light"/>
          <w:sz w:val="25"/>
          <w:szCs w:val="25"/>
        </w:rPr>
        <w:t>1</w:t>
      </w:r>
      <w:r w:rsidRPr="00427F5E">
        <w:rPr>
          <w:rFonts w:cs="Calibri Light"/>
          <w:sz w:val="25"/>
          <w:szCs w:val="25"/>
          <w:vertAlign w:val="superscript"/>
        </w:rPr>
        <w:t>st</w:t>
      </w:r>
      <w:r w:rsidRPr="00427F5E">
        <w:rPr>
          <w:rFonts w:cs="Calibri Light"/>
          <w:sz w:val="25"/>
          <w:szCs w:val="25"/>
        </w:rPr>
        <w:t xml:space="preserve"> 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30cc</w:t>
      </w:r>
      <w:r w:rsidRPr="00427F5E">
        <w:rPr>
          <w:rFonts w:cs="Calibri Light"/>
          <w:sz w:val="25"/>
          <w:szCs w:val="25"/>
        </w:rPr>
        <w:tab/>
        <w:t xml:space="preserve">                       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30cc</w:t>
      </w:r>
    </w:p>
    <w:p w:rsidR="00C25567" w:rsidRPr="00427F5E" w:rsidRDefault="00C25567" w:rsidP="00963FD2">
      <w:pPr>
        <w:tabs>
          <w:tab w:val="left" w:pos="1965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44E572" wp14:editId="41234A83">
                <wp:simplePos x="0" y="0"/>
                <wp:positionH relativeFrom="column">
                  <wp:posOffset>3448050</wp:posOffset>
                </wp:positionH>
                <wp:positionV relativeFrom="paragraph">
                  <wp:posOffset>97155</wp:posOffset>
                </wp:positionV>
                <wp:extent cx="285750" cy="285115"/>
                <wp:effectExtent l="9525" t="6350" r="9525" b="13335"/>
                <wp:wrapNone/>
                <wp:docPr id="30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28511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2F10413" id="Oval 30" o:spid="_x0000_s1026" style="position:absolute;margin-left:271.5pt;margin-top:7.65pt;width:22.5pt;height:22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" fillcolor="black"/>
            </w:pict>
          </mc:Fallback>
        </mc:AlternateConten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20cc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20cc</w:t>
      </w:r>
    </w:p>
    <w:p w:rsidR="00C25567" w:rsidRPr="00427F5E" w:rsidRDefault="00C25567" w:rsidP="00963FD2">
      <w:pPr>
        <w:tabs>
          <w:tab w:val="left" w:pos="1965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1EE666D" wp14:editId="31DC071D">
                <wp:simplePos x="0" y="0"/>
                <wp:positionH relativeFrom="column">
                  <wp:posOffset>1295400</wp:posOffset>
                </wp:positionH>
                <wp:positionV relativeFrom="paragraph">
                  <wp:posOffset>-638810</wp:posOffset>
                </wp:positionV>
                <wp:extent cx="114300" cy="0"/>
                <wp:effectExtent l="9525" t="9525" r="9525" b="9525"/>
                <wp:wrapNone/>
                <wp:docPr id="29" name="Straight Arrow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E8DDA9B" id="Straight Arrow Connector 29" o:spid="_x0000_s1026" type="#_x0000_t32" style="position:absolute;margin-left:102pt;margin-top:-50.3pt;width:9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109C11F" wp14:editId="4E42AE15">
                <wp:simplePos x="0" y="0"/>
                <wp:positionH relativeFrom="column">
                  <wp:posOffset>1247775</wp:posOffset>
                </wp:positionH>
                <wp:positionV relativeFrom="paragraph">
                  <wp:posOffset>-252730</wp:posOffset>
                </wp:positionV>
                <wp:extent cx="114300" cy="0"/>
                <wp:effectExtent l="9525" t="5080" r="9525" b="13970"/>
                <wp:wrapNone/>
                <wp:docPr id="28" name="Straight Arrow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E3E5A80" id="Straight Arrow Connector 28" o:spid="_x0000_s1026" type="#_x0000_t32" style="position:absolute;margin-left:98.25pt;margin-top:-19.9pt;width:9pt;height: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F1D4414" wp14:editId="50C9950C">
                <wp:simplePos x="0" y="0"/>
                <wp:positionH relativeFrom="column">
                  <wp:posOffset>1247775</wp:posOffset>
                </wp:positionH>
                <wp:positionV relativeFrom="paragraph">
                  <wp:posOffset>41910</wp:posOffset>
                </wp:positionV>
                <wp:extent cx="114300" cy="0"/>
                <wp:effectExtent l="9525" t="13970" r="9525" b="5080"/>
                <wp:wrapNone/>
                <wp:docPr id="27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CE68B1D" id="Straight Arrow Connector 27" o:spid="_x0000_s1026" type="#_x0000_t32" style="position:absolute;margin-left:98.25pt;margin-top:3.3pt;width:9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"/>
            </w:pict>
          </mc:Fallback>
        </mc:AlternateContent>
      </w:r>
      <w:r w:rsidRPr="00427F5E">
        <w:rPr>
          <w:rFonts w:cs="Calibri Light"/>
          <w:sz w:val="25"/>
          <w:szCs w:val="25"/>
        </w:rPr>
        <w:tab/>
        <w:t xml:space="preserve">   10cc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10cc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volume of the stone = 2</w:t>
      </w:r>
      <w:r w:rsidRPr="00427F5E">
        <w:rPr>
          <w:rFonts w:cs="Calibri Light"/>
          <w:sz w:val="25"/>
          <w:szCs w:val="25"/>
          <w:vertAlign w:val="superscript"/>
        </w:rPr>
        <w:t>nd</w:t>
      </w:r>
      <w:r w:rsidRPr="00427F5E">
        <w:rPr>
          <w:rFonts w:cs="Calibri Light"/>
          <w:sz w:val="25"/>
          <w:szCs w:val="25"/>
        </w:rPr>
        <w:t xml:space="preserve"> level – 1</w:t>
      </w:r>
      <w:r w:rsidRPr="00427F5E">
        <w:rPr>
          <w:rFonts w:cs="Calibri Light"/>
          <w:sz w:val="25"/>
          <w:szCs w:val="25"/>
          <w:vertAlign w:val="superscript"/>
        </w:rPr>
        <w:t>st</w:t>
      </w:r>
      <w:r w:rsidRPr="00427F5E">
        <w:rPr>
          <w:rFonts w:cs="Calibri Light"/>
          <w:sz w:val="25"/>
          <w:szCs w:val="25"/>
        </w:rPr>
        <w:t xml:space="preserve"> lever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 xml:space="preserve">   = 35cc – 30cc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 xml:space="preserve">   = 5cc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volume of water is 5cc because the amount of water displaced is always equal to the volume of the irregular object.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Using an overflow can (eureka can) and measuring cylinder</w:t>
      </w:r>
    </w:p>
    <w:p w:rsidR="00C25567" w:rsidRPr="00427F5E" w:rsidRDefault="00C25567" w:rsidP="009B0FC6">
      <w:pPr>
        <w:pStyle w:val="ListParagraph"/>
        <w:numPr>
          <w:ilvl w:val="0"/>
          <w:numId w:val="5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Fill the overflow can with water up-to level of the spout</w:t>
      </w:r>
    </w:p>
    <w:p w:rsidR="00C25567" w:rsidRPr="00427F5E" w:rsidRDefault="00C25567" w:rsidP="009B0FC6">
      <w:pPr>
        <w:pStyle w:val="ListParagraph"/>
        <w:numPr>
          <w:ilvl w:val="0"/>
          <w:numId w:val="5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Lower an irregular object into the overflow can using a thread</w:t>
      </w:r>
    </w:p>
    <w:p w:rsidR="00C25567" w:rsidRPr="00427F5E" w:rsidRDefault="00C25567" w:rsidP="009B0FC6">
      <w:pPr>
        <w:pStyle w:val="ListParagraph"/>
        <w:numPr>
          <w:ilvl w:val="0"/>
          <w:numId w:val="5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Water will overflow via the spout to the measuring cylinder</w:t>
      </w:r>
    </w:p>
    <w:p w:rsidR="00C25567" w:rsidRPr="00427F5E" w:rsidRDefault="00C25567" w:rsidP="009B0FC6">
      <w:pPr>
        <w:pStyle w:val="ListParagraph"/>
        <w:numPr>
          <w:ilvl w:val="0"/>
          <w:numId w:val="5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volume of the irregular object is equal to the volume of water in the measuring cylinder</w:t>
      </w:r>
    </w:p>
    <w:p w:rsidR="00C25567" w:rsidRPr="00427F5E" w:rsidRDefault="00C25567" w:rsidP="009B0FC6">
      <w:pPr>
        <w:pStyle w:val="ListParagraph"/>
        <w:numPr>
          <w:ilvl w:val="0"/>
          <w:numId w:val="5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 volume of irregular object is the </w:t>
      </w:r>
      <w:r w:rsidR="00396A1B" w:rsidRPr="00427F5E">
        <w:rPr>
          <w:rFonts w:ascii="Cambria" w:hAnsi="Cambria" w:cs="Calibri Light"/>
          <w:sz w:val="25"/>
          <w:szCs w:val="25"/>
        </w:rPr>
        <w:t xml:space="preserve">same as the volume of water in </w:t>
      </w:r>
      <w:r w:rsidRPr="00427F5E">
        <w:rPr>
          <w:rFonts w:ascii="Cambria" w:hAnsi="Cambria" w:cs="Calibri Light"/>
          <w:sz w:val="25"/>
          <w:szCs w:val="25"/>
        </w:rPr>
        <w:t xml:space="preserve">measuring cylinder 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Find the volume of the stone by reading the level of water in the cylinder.</w:t>
      </w:r>
    </w:p>
    <w:p w:rsidR="00C25567" w:rsidRPr="00427F5E" w:rsidRDefault="00C25567" w:rsidP="00963FD2">
      <w:pPr>
        <w:rPr>
          <w:rFonts w:cs="Calibri Light"/>
          <w:noProof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drawing>
          <wp:inline distT="0" distB="0" distL="0" distR="0" wp14:anchorId="6067C8D8" wp14:editId="0890FE5C">
            <wp:extent cx="2275205" cy="1619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B8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volume of the irregular object is 10cc.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Weight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Weight is the force of gravity acting on an object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Weight is measured in Newtons (N)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Weight is not constant (it changes) 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Weight is measured using an instrument called </w:t>
      </w:r>
      <w:r w:rsidRPr="00427F5E">
        <w:rPr>
          <w:rFonts w:cs="Calibri Light"/>
          <w:b/>
          <w:bCs/>
          <w:sz w:val="25"/>
          <w:szCs w:val="25"/>
        </w:rPr>
        <w:t xml:space="preserve">spring balance 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Factors that determine weight of an object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Size of the object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Nature of the object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sz w:val="25"/>
          <w:szCs w:val="25"/>
        </w:rPr>
      </w:pPr>
      <w:r w:rsidRPr="00427F5E">
        <w:rPr>
          <w:sz w:val="25"/>
          <w:szCs w:val="25"/>
        </w:rPr>
        <w:t>Upthrust force (buoyancy)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Force of gravity (gravitational pull)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Note: 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Objects weigh less on the moon than on earth </w:t>
      </w:r>
      <w:r w:rsidRPr="00427F5E">
        <w:rPr>
          <w:rFonts w:cs="Calibri Light"/>
          <w:b/>
          <w:bCs/>
          <w:sz w:val="25"/>
          <w:szCs w:val="25"/>
        </w:rPr>
        <w:t>because</w:t>
      </w:r>
      <w:r w:rsidRPr="00427F5E">
        <w:rPr>
          <w:rFonts w:cs="Calibri Light"/>
          <w:sz w:val="25"/>
          <w:szCs w:val="25"/>
        </w:rPr>
        <w:t xml:space="preserve"> the moon's gravity is less than earth's gravity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When lifting up objects, we are overcoming the </w:t>
      </w:r>
      <w:r w:rsidRPr="00427F5E">
        <w:rPr>
          <w:rFonts w:cs="Calibri Light"/>
          <w:b/>
          <w:bCs/>
          <w:sz w:val="25"/>
          <w:szCs w:val="25"/>
        </w:rPr>
        <w:t>force of gravity.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is difficult to push a wheel barrow uphill </w:t>
      </w:r>
      <w:r w:rsidRPr="00427F5E">
        <w:rPr>
          <w:rFonts w:cs="Calibri Light"/>
          <w:b/>
          <w:bCs/>
          <w:sz w:val="25"/>
          <w:szCs w:val="25"/>
        </w:rPr>
        <w:t>because</w:t>
      </w:r>
      <w:r w:rsidRPr="00427F5E">
        <w:rPr>
          <w:rFonts w:cs="Calibri Light"/>
          <w:sz w:val="25"/>
          <w:szCs w:val="25"/>
        </w:rPr>
        <w:t xml:space="preserve"> we are opposing the force of gravity.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is easier to push a wheel barrow downhill </w:t>
      </w:r>
      <w:r w:rsidRPr="00427F5E">
        <w:rPr>
          <w:rFonts w:cs="Calibri Light"/>
          <w:b/>
          <w:bCs/>
          <w:sz w:val="25"/>
          <w:szCs w:val="25"/>
        </w:rPr>
        <w:t>because</w:t>
      </w:r>
      <w:r w:rsidRPr="00427F5E">
        <w:rPr>
          <w:rFonts w:cs="Calibri Light"/>
          <w:sz w:val="25"/>
          <w:szCs w:val="25"/>
        </w:rPr>
        <w:t xml:space="preserve"> we are helped by the force of gravity.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MASS</w:t>
      </w:r>
    </w:p>
    <w:p w:rsidR="00C25567" w:rsidRPr="00427F5E" w:rsidRDefault="00C25567" w:rsidP="009B0FC6">
      <w:pPr>
        <w:numPr>
          <w:ilvl w:val="0"/>
          <w:numId w:val="5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amount of matter in an object</w:t>
      </w:r>
    </w:p>
    <w:p w:rsidR="00C25567" w:rsidRPr="00427F5E" w:rsidRDefault="00C25567" w:rsidP="009B0FC6">
      <w:pPr>
        <w:numPr>
          <w:ilvl w:val="0"/>
          <w:numId w:val="5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Mass is constant </w:t>
      </w:r>
      <w:r w:rsidRPr="00427F5E">
        <w:rPr>
          <w:rFonts w:cs="Calibri Light"/>
          <w:b/>
          <w:bCs/>
          <w:sz w:val="25"/>
          <w:szCs w:val="25"/>
        </w:rPr>
        <w:t>because</w:t>
      </w:r>
      <w:r w:rsidRPr="00427F5E">
        <w:rPr>
          <w:rFonts w:cs="Calibri Light"/>
          <w:sz w:val="25"/>
          <w:szCs w:val="25"/>
        </w:rPr>
        <w:t xml:space="preserve"> it doesn’t depend on the force of gravity</w:t>
      </w:r>
    </w:p>
    <w:p w:rsidR="00C25567" w:rsidRPr="00427F5E" w:rsidRDefault="00C25567" w:rsidP="009B0FC6">
      <w:pPr>
        <w:numPr>
          <w:ilvl w:val="0"/>
          <w:numId w:val="5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 standard unit for mass is </w:t>
      </w:r>
      <w:r w:rsidRPr="00427F5E">
        <w:rPr>
          <w:rFonts w:cs="Calibri Light"/>
          <w:b/>
          <w:sz w:val="25"/>
          <w:szCs w:val="25"/>
        </w:rPr>
        <w:t>kilogram (Kg)</w:t>
      </w:r>
      <w:r w:rsidRPr="00427F5E">
        <w:rPr>
          <w:rFonts w:cs="Calibri Light"/>
          <w:sz w:val="25"/>
          <w:szCs w:val="25"/>
        </w:rPr>
        <w:t xml:space="preserve"> </w:t>
      </w:r>
    </w:p>
    <w:p w:rsidR="00C25567" w:rsidRPr="00427F5E" w:rsidRDefault="00C25567" w:rsidP="009B0FC6">
      <w:pPr>
        <w:numPr>
          <w:ilvl w:val="0"/>
          <w:numId w:val="5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 basic unit for mass is </w:t>
      </w:r>
      <w:r w:rsidRPr="00427F5E">
        <w:rPr>
          <w:rFonts w:cs="Calibri Light"/>
          <w:b/>
          <w:sz w:val="25"/>
          <w:szCs w:val="25"/>
        </w:rPr>
        <w:t>gram (g)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machines used for measuring mass</w:t>
      </w:r>
    </w:p>
    <w:p w:rsidR="003E1E78" w:rsidRPr="00427F5E" w:rsidRDefault="003E1E78" w:rsidP="00887D8E">
      <w:pPr>
        <w:pStyle w:val="ListParagraph"/>
        <w:numPr>
          <w:ilvl w:val="0"/>
          <w:numId w:val="565"/>
        </w:numPr>
        <w:rPr>
          <w:rFonts w:ascii="Cambria" w:hAnsi="Cambria" w:cs="Calibri Light"/>
          <w:sz w:val="25"/>
          <w:szCs w:val="25"/>
        </w:rPr>
        <w:sectPr w:rsidR="003E1E78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887D8E">
      <w:pPr>
        <w:pStyle w:val="ListParagraph"/>
        <w:numPr>
          <w:ilvl w:val="0"/>
          <w:numId w:val="56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 xml:space="preserve">Beam balance </w:t>
      </w:r>
    </w:p>
    <w:p w:rsidR="00C25567" w:rsidRPr="00427F5E" w:rsidRDefault="00C25567" w:rsidP="00887D8E">
      <w:pPr>
        <w:pStyle w:val="ListParagraph"/>
        <w:numPr>
          <w:ilvl w:val="0"/>
          <w:numId w:val="56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Set of scales</w:t>
      </w:r>
    </w:p>
    <w:p w:rsidR="00C25567" w:rsidRPr="00427F5E" w:rsidRDefault="00C25567" w:rsidP="00887D8E">
      <w:pPr>
        <w:pStyle w:val="ListParagraph"/>
        <w:numPr>
          <w:ilvl w:val="0"/>
          <w:numId w:val="56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Scale balance</w:t>
      </w:r>
    </w:p>
    <w:p w:rsidR="008C5B72" w:rsidRPr="00427F5E" w:rsidRDefault="003E1E78" w:rsidP="00887D8E">
      <w:pPr>
        <w:pStyle w:val="ListParagraph"/>
        <w:numPr>
          <w:ilvl w:val="0"/>
          <w:numId w:val="56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Lever balance</w:t>
      </w:r>
    </w:p>
    <w:p w:rsidR="003E1E78" w:rsidRPr="00427F5E" w:rsidRDefault="003E1E78" w:rsidP="009B0FC6">
      <w:pPr>
        <w:numPr>
          <w:ilvl w:val="0"/>
          <w:numId w:val="31"/>
        </w:numPr>
        <w:rPr>
          <w:rFonts w:cs="Calibri Light"/>
          <w:b/>
          <w:sz w:val="25"/>
          <w:szCs w:val="25"/>
        </w:rPr>
        <w:sectPr w:rsidR="003E1E78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</w:p>
    <w:tbl>
      <w:tblPr>
        <w:tblStyle w:val="TableGrid"/>
        <w:tblpPr w:leftFromText="180" w:rightFromText="180" w:vertAnchor="text" w:horzAnchor="margin" w:tblpY="38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5"/>
      </w:tblGrid>
      <w:tr w:rsidR="008C5B72" w:rsidRPr="00427F5E" w:rsidTr="005544F8">
        <w:tc>
          <w:tcPr>
            <w:tcW w:w="2614" w:type="dxa"/>
          </w:tcPr>
          <w:p w:rsidR="008C5B72" w:rsidRPr="00427F5E" w:rsidRDefault="008C5B72" w:rsidP="009B0FC6">
            <w:pPr>
              <w:numPr>
                <w:ilvl w:val="0"/>
                <w:numId w:val="31"/>
              </w:numPr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>Beam balance</w:t>
            </w:r>
          </w:p>
          <w:p w:rsidR="008C5B72" w:rsidRPr="00427F5E" w:rsidRDefault="008C5B72" w:rsidP="008C5B72">
            <w:pPr>
              <w:rPr>
                <w:rFonts w:cs="Calibri Light"/>
                <w:b/>
                <w:sz w:val="25"/>
                <w:szCs w:val="25"/>
              </w:rPr>
            </w:pPr>
          </w:p>
        </w:tc>
        <w:tc>
          <w:tcPr>
            <w:tcW w:w="2614" w:type="dxa"/>
          </w:tcPr>
          <w:p w:rsidR="008C5B72" w:rsidRPr="00427F5E" w:rsidRDefault="008C5B72" w:rsidP="009B0FC6">
            <w:pPr>
              <w:numPr>
                <w:ilvl w:val="0"/>
                <w:numId w:val="31"/>
              </w:numPr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lastRenderedPageBreak/>
              <w:t xml:space="preserve">Spring </w:t>
            </w:r>
            <w:r w:rsidRPr="00427F5E">
              <w:rPr>
                <w:rFonts w:cs="Calibri Light"/>
                <w:b/>
                <w:sz w:val="25"/>
                <w:szCs w:val="25"/>
              </w:rPr>
              <w:lastRenderedPageBreak/>
              <w:t>balance</w:t>
            </w:r>
          </w:p>
          <w:p w:rsidR="008C5B72" w:rsidRPr="00427F5E" w:rsidRDefault="008C5B72" w:rsidP="008C5B72">
            <w:pPr>
              <w:rPr>
                <w:rFonts w:cs="Calibri Light"/>
                <w:b/>
                <w:sz w:val="25"/>
                <w:szCs w:val="25"/>
              </w:rPr>
            </w:pPr>
          </w:p>
        </w:tc>
        <w:tc>
          <w:tcPr>
            <w:tcW w:w="2614" w:type="dxa"/>
          </w:tcPr>
          <w:p w:rsidR="008C5B72" w:rsidRPr="00427F5E" w:rsidRDefault="008C5B72" w:rsidP="009B0FC6">
            <w:pPr>
              <w:numPr>
                <w:ilvl w:val="0"/>
                <w:numId w:val="31"/>
              </w:numPr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lastRenderedPageBreak/>
              <w:t>set of scales</w:t>
            </w:r>
          </w:p>
          <w:p w:rsidR="008C5B72" w:rsidRPr="00427F5E" w:rsidRDefault="008C5B72" w:rsidP="008C5B72">
            <w:pPr>
              <w:rPr>
                <w:rFonts w:cs="Calibri Light"/>
                <w:b/>
                <w:sz w:val="25"/>
                <w:szCs w:val="25"/>
              </w:rPr>
            </w:pPr>
          </w:p>
        </w:tc>
        <w:tc>
          <w:tcPr>
            <w:tcW w:w="2615" w:type="dxa"/>
          </w:tcPr>
          <w:p w:rsidR="008C5B72" w:rsidRPr="00427F5E" w:rsidRDefault="008C5B72" w:rsidP="009B0FC6">
            <w:pPr>
              <w:numPr>
                <w:ilvl w:val="0"/>
                <w:numId w:val="31"/>
              </w:numPr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lastRenderedPageBreak/>
              <w:t>scale balance</w:t>
            </w:r>
          </w:p>
          <w:p w:rsidR="008C5B72" w:rsidRPr="00427F5E" w:rsidRDefault="008C5B72" w:rsidP="008C5B72">
            <w:pPr>
              <w:rPr>
                <w:rFonts w:cs="Calibri Light"/>
                <w:b/>
                <w:sz w:val="25"/>
                <w:szCs w:val="25"/>
              </w:rPr>
            </w:pPr>
          </w:p>
        </w:tc>
      </w:tr>
      <w:tr w:rsidR="008C5B72" w:rsidRPr="00427F5E" w:rsidTr="005544F8">
        <w:tc>
          <w:tcPr>
            <w:tcW w:w="2614" w:type="dxa"/>
          </w:tcPr>
          <w:p w:rsidR="008C5B72" w:rsidRPr="00427F5E" w:rsidRDefault="008C5B72" w:rsidP="008C5B72">
            <w:pPr>
              <w:rPr>
                <w:rFonts w:cs="Calibri Light"/>
                <w:sz w:val="25"/>
                <w:szCs w:val="25"/>
              </w:rPr>
            </w:pPr>
          </w:p>
          <w:p w:rsidR="008C5B72" w:rsidRPr="00427F5E" w:rsidRDefault="008C5B72" w:rsidP="008C5B7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noProof/>
                <w:sz w:val="25"/>
                <w:szCs w:val="25"/>
              </w:rPr>
              <w:drawing>
                <wp:anchor distT="0" distB="0" distL="114300" distR="114300" simplePos="0" relativeHeight="252176384" behindDoc="0" locked="0" layoutInCell="1" allowOverlap="1" wp14:anchorId="3D7AB483" wp14:editId="276BDC0F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62864</wp:posOffset>
                  </wp:positionV>
                  <wp:extent cx="1314450" cy="1171575"/>
                  <wp:effectExtent l="0" t="0" r="0" b="9525"/>
                  <wp:wrapNone/>
                  <wp:docPr id="5" name="Picture 5" descr="weight scale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weight scale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C5B72" w:rsidRPr="00427F5E" w:rsidRDefault="008C5B72" w:rsidP="008C5B72">
            <w:pPr>
              <w:rPr>
                <w:rFonts w:cs="Calibri Light"/>
                <w:sz w:val="25"/>
                <w:szCs w:val="25"/>
              </w:rPr>
            </w:pPr>
          </w:p>
          <w:p w:rsidR="008C5B72" w:rsidRPr="00427F5E" w:rsidRDefault="008C5B72" w:rsidP="008C5B72">
            <w:pPr>
              <w:rPr>
                <w:rFonts w:cs="Calibri Light"/>
                <w:sz w:val="25"/>
                <w:szCs w:val="25"/>
              </w:rPr>
            </w:pPr>
          </w:p>
          <w:p w:rsidR="008C5B72" w:rsidRPr="00427F5E" w:rsidRDefault="008C5B72" w:rsidP="008C5B72">
            <w:pPr>
              <w:rPr>
                <w:rFonts w:cs="Calibri Light"/>
                <w:sz w:val="25"/>
                <w:szCs w:val="25"/>
              </w:rPr>
            </w:pPr>
          </w:p>
          <w:p w:rsidR="008C5B72" w:rsidRPr="00427F5E" w:rsidRDefault="008C5B72" w:rsidP="008C5B72">
            <w:pPr>
              <w:rPr>
                <w:rFonts w:cs="Calibri Light"/>
                <w:sz w:val="25"/>
                <w:szCs w:val="25"/>
              </w:rPr>
            </w:pPr>
          </w:p>
          <w:p w:rsidR="008C5B72" w:rsidRPr="00427F5E" w:rsidRDefault="008C5B72" w:rsidP="008C5B72">
            <w:pPr>
              <w:rPr>
                <w:rFonts w:cs="Calibri Light"/>
                <w:sz w:val="25"/>
                <w:szCs w:val="25"/>
              </w:rPr>
            </w:pPr>
          </w:p>
          <w:p w:rsidR="008C5B72" w:rsidRPr="00427F5E" w:rsidRDefault="008C5B72" w:rsidP="008C5B72">
            <w:pPr>
              <w:rPr>
                <w:rFonts w:cs="Calibri Light"/>
                <w:sz w:val="25"/>
                <w:szCs w:val="25"/>
              </w:rPr>
            </w:pPr>
          </w:p>
          <w:p w:rsidR="008C5B72" w:rsidRPr="00427F5E" w:rsidRDefault="008C5B72" w:rsidP="008C5B72">
            <w:pPr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614" w:type="dxa"/>
          </w:tcPr>
          <w:p w:rsidR="008C5B72" w:rsidRPr="00427F5E" w:rsidRDefault="008C5B72" w:rsidP="008C5B7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noProof/>
                <w:sz w:val="25"/>
                <w:szCs w:val="25"/>
              </w:rPr>
              <w:drawing>
                <wp:anchor distT="0" distB="0" distL="114300" distR="114300" simplePos="0" relativeHeight="252175360" behindDoc="0" locked="0" layoutInCell="1" allowOverlap="1" wp14:anchorId="6FE5F673" wp14:editId="642C9329">
                  <wp:simplePos x="0" y="0"/>
                  <wp:positionH relativeFrom="column">
                    <wp:posOffset>325756</wp:posOffset>
                  </wp:positionH>
                  <wp:positionV relativeFrom="paragraph">
                    <wp:posOffset>60325</wp:posOffset>
                  </wp:positionV>
                  <wp:extent cx="552450" cy="1457325"/>
                  <wp:effectExtent l="0" t="0" r="0" b="9525"/>
                  <wp:wrapNone/>
                  <wp:docPr id="4" name="Picture 4" descr="spring bala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pring bala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27" r="35909"/>
                          <a:stretch/>
                        </pic:blipFill>
                        <pic:spPr bwMode="auto">
                          <a:xfrm>
                            <a:off x="0" y="0"/>
                            <a:ext cx="5524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14" w:type="dxa"/>
          </w:tcPr>
          <w:p w:rsidR="008C5B72" w:rsidRPr="00427F5E" w:rsidRDefault="008C5B72" w:rsidP="008C5B7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noProof/>
                <w:sz w:val="25"/>
                <w:szCs w:val="25"/>
              </w:rPr>
              <w:drawing>
                <wp:anchor distT="0" distB="0" distL="114300" distR="114300" simplePos="0" relativeHeight="252174336" behindDoc="0" locked="0" layoutInCell="1" allowOverlap="1" wp14:anchorId="1D166FA0" wp14:editId="00C51DE7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155575</wp:posOffset>
                  </wp:positionV>
                  <wp:extent cx="1407160" cy="1257300"/>
                  <wp:effectExtent l="0" t="0" r="2540" b="0"/>
                  <wp:wrapNone/>
                  <wp:docPr id="3" name="Picture 3" descr="weight scal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weight scal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534" cy="126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15" w:type="dxa"/>
          </w:tcPr>
          <w:p w:rsidR="008C5B72" w:rsidRPr="00427F5E" w:rsidRDefault="00E13CB8" w:rsidP="008C5B72">
            <w:pPr>
              <w:rPr>
                <w:rFonts w:cs="Calibri Light"/>
                <w:sz w:val="25"/>
                <w:szCs w:val="25"/>
              </w:rPr>
            </w:pPr>
            <w:r>
              <w:rPr>
                <w:noProof/>
                <w:sz w:val="25"/>
                <w:szCs w:val="25"/>
              </w:rPr>
              <w:pict>
                <v:shape id="_x0000_s1304" type="#_x0000_t75" style="position:absolute;margin-left:2.75pt;margin-top:22.2pt;width:106.5pt;height:87pt;z-index:252173312;mso-position-horizontal-relative:text;mso-position-vertical-relative:text">
                  <v:imagedata r:id="rId53" o:title="th?&amp;id=HN" embosscolor="white"/>
                </v:shape>
              </w:pict>
            </w:r>
          </w:p>
        </w:tc>
      </w:tr>
    </w:tbl>
    <w:p w:rsidR="003E1E78" w:rsidRPr="00427F5E" w:rsidRDefault="003E1E78" w:rsidP="00963FD2">
      <w:pPr>
        <w:rPr>
          <w:rFonts w:cs="Calibri Light"/>
          <w:b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DIFFERENCES BETWEEN MASS AND WEIGHT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00" w:firstRow="0" w:lastRow="0" w:firstColumn="0" w:lastColumn="0" w:noHBand="0" w:noVBand="1"/>
      </w:tblPr>
      <w:tblGrid>
        <w:gridCol w:w="4788"/>
        <w:gridCol w:w="5017"/>
      </w:tblGrid>
      <w:tr w:rsidR="00C25567" w:rsidRPr="00427F5E" w:rsidTr="003E1E78">
        <w:trPr>
          <w:trHeight w:val="275"/>
        </w:trPr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>MASS</w:t>
            </w:r>
          </w:p>
        </w:tc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 xml:space="preserve">WEIGHT </w:t>
            </w:r>
          </w:p>
        </w:tc>
      </w:tr>
      <w:tr w:rsidR="00C25567" w:rsidRPr="00427F5E" w:rsidTr="003E1E78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Mass is the amount of matter in an object</w:t>
            </w:r>
          </w:p>
        </w:tc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Weight is the force of gravity acting on an object</w:t>
            </w:r>
          </w:p>
        </w:tc>
      </w:tr>
      <w:tr w:rsidR="00C25567" w:rsidRPr="00427F5E" w:rsidTr="003E1E78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Mass is constant</w:t>
            </w:r>
          </w:p>
        </w:tc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Weight changes (it is variable) </w:t>
            </w:r>
          </w:p>
        </w:tc>
      </w:tr>
      <w:tr w:rsidR="00C25567" w:rsidRPr="00427F5E" w:rsidTr="003E1E78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Mass is measured in </w:t>
            </w:r>
            <w:r w:rsidR="008C5B72" w:rsidRPr="00427F5E">
              <w:rPr>
                <w:rFonts w:cs="Calibri Light"/>
                <w:sz w:val="25"/>
                <w:szCs w:val="25"/>
              </w:rPr>
              <w:t>Kilograms</w:t>
            </w:r>
            <w:r w:rsidRPr="00427F5E">
              <w:rPr>
                <w:rFonts w:cs="Calibri Light"/>
                <w:sz w:val="25"/>
                <w:szCs w:val="25"/>
              </w:rPr>
              <w:t xml:space="preserve"> or </w:t>
            </w:r>
            <w:r w:rsidR="008C5B72" w:rsidRPr="00427F5E">
              <w:rPr>
                <w:rFonts w:cs="Calibri Light"/>
                <w:sz w:val="25"/>
                <w:szCs w:val="25"/>
              </w:rPr>
              <w:t>grams</w:t>
            </w:r>
          </w:p>
        </w:tc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Weight is measured in </w:t>
            </w:r>
            <w:r w:rsidR="008C5B72" w:rsidRPr="00427F5E">
              <w:rPr>
                <w:rFonts w:cs="Calibri Light"/>
                <w:sz w:val="25"/>
                <w:szCs w:val="25"/>
              </w:rPr>
              <w:t>grams</w:t>
            </w:r>
          </w:p>
        </w:tc>
      </w:tr>
    </w:tbl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</w:p>
    <w:p w:rsidR="00C25567" w:rsidRPr="00427F5E" w:rsidRDefault="003E1E78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DENSITY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Density is the mass of an object per unit volume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Density (D) = mass (M)</w:t>
      </w:r>
    </w:p>
    <w:p w:rsidR="00C25567" w:rsidRPr="00427F5E" w:rsidRDefault="00C25567" w:rsidP="00963FD2">
      <w:pPr>
        <w:ind w:left="144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= Volume</w:t>
      </w:r>
    </w:p>
    <w:p w:rsidR="00C25567" w:rsidRPr="00427F5E" w:rsidRDefault="00C25567" w:rsidP="00963FD2">
      <w:pPr>
        <w:ind w:left="144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D = </w:t>
      </w:r>
      <w:r w:rsidRPr="00427F5E">
        <w:rPr>
          <w:rFonts w:cs="Calibri Light"/>
          <w:sz w:val="25"/>
          <w:szCs w:val="25"/>
          <w:u w:val="single"/>
        </w:rPr>
        <w:t>M</w:t>
      </w:r>
    </w:p>
    <w:p w:rsidR="00C25567" w:rsidRPr="00427F5E" w:rsidRDefault="00C25567" w:rsidP="00963FD2">
      <w:pPr>
        <w:ind w:left="144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V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Density is measured in kilograms per cubic metre (kg/cm3) or grams per cubic centimetre (g/cm3)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IMPORTANCE OF DENSITY</w:t>
      </w:r>
    </w:p>
    <w:p w:rsidR="00C25567" w:rsidRPr="00427F5E" w:rsidRDefault="00C25567" w:rsidP="009B0FC6">
      <w:pPr>
        <w:pStyle w:val="ListParagraph"/>
        <w:numPr>
          <w:ilvl w:val="0"/>
          <w:numId w:val="5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enables us to identify pure and impure substances</w:t>
      </w:r>
    </w:p>
    <w:p w:rsidR="00C25567" w:rsidRPr="00427F5E" w:rsidRDefault="00C25567" w:rsidP="009B0FC6">
      <w:pPr>
        <w:pStyle w:val="ListParagraph"/>
        <w:numPr>
          <w:ilvl w:val="0"/>
          <w:numId w:val="5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enables us to find mass of an object</w:t>
      </w:r>
    </w:p>
    <w:p w:rsidR="00C25567" w:rsidRPr="00427F5E" w:rsidRDefault="00C25567" w:rsidP="009B0FC6">
      <w:pPr>
        <w:pStyle w:val="ListParagraph"/>
        <w:numPr>
          <w:ilvl w:val="0"/>
          <w:numId w:val="5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enables engineers to use strong metals that are not heavy to make bodies of aeroplanes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Finding Density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 I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Find the density of an object of mass 150g and volume 3cc.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solution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 = M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mass = 150g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V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volume = 30cc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D = 5g/cc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 = 150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  30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 2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If the mass of the cuboid is 48g.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Find its density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18D30D" wp14:editId="4465730A">
                <wp:simplePos x="0" y="0"/>
                <wp:positionH relativeFrom="column">
                  <wp:posOffset>295275</wp:posOffset>
                </wp:positionH>
                <wp:positionV relativeFrom="paragraph">
                  <wp:posOffset>316865</wp:posOffset>
                </wp:positionV>
                <wp:extent cx="1047750" cy="1038225"/>
                <wp:effectExtent l="9525" t="13970" r="9525" b="5080"/>
                <wp:wrapNone/>
                <wp:docPr id="26" name="Cub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7750" cy="103822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3E1F136" id="Cube 26" o:spid="_x0000_s1026" type="#_x0000_t16" style="position:absolute;margin-left:23.25pt;margin-top:24.95pt;width:82.5pt;height:8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"/>
            </w:pict>
          </mc:Fallback>
        </mc:AlternateContent>
      </w:r>
    </w:p>
    <w:p w:rsidR="00C25567" w:rsidRPr="00427F5E" w:rsidRDefault="00C25567" w:rsidP="00963FD2">
      <w:pPr>
        <w:tabs>
          <w:tab w:val="left" w:pos="19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ab/>
        <w:t>4cm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tabs>
          <w:tab w:val="left" w:pos="17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ab/>
        <w:t>2cm</w:t>
      </w:r>
    </w:p>
    <w:p w:rsidR="008C5B72" w:rsidRPr="00427F5E" w:rsidRDefault="008C5B72" w:rsidP="00963FD2">
      <w:pPr>
        <w:rPr>
          <w:rFonts w:cs="Calibri Light"/>
          <w:sz w:val="25"/>
          <w:szCs w:val="25"/>
        </w:rPr>
      </w:pPr>
    </w:p>
    <w:p w:rsidR="008C5B72" w:rsidRPr="00427F5E" w:rsidRDefault="008C5B72" w:rsidP="00963FD2">
      <w:pPr>
        <w:rPr>
          <w:rFonts w:cs="Calibri Light"/>
          <w:sz w:val="25"/>
          <w:szCs w:val="25"/>
        </w:rPr>
      </w:pPr>
    </w:p>
    <w:p w:rsidR="008C5B72" w:rsidRPr="00427F5E" w:rsidRDefault="008C5B72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</w:t>
      </w:r>
      <w:r w:rsidR="008C5B72" w:rsidRPr="00427F5E">
        <w:rPr>
          <w:rFonts w:cs="Calibri Light"/>
          <w:sz w:val="25"/>
          <w:szCs w:val="25"/>
        </w:rPr>
        <w:t xml:space="preserve">       </w:t>
      </w:r>
      <w:r w:rsidRPr="00427F5E">
        <w:rPr>
          <w:rFonts w:cs="Calibri Light"/>
          <w:sz w:val="25"/>
          <w:szCs w:val="25"/>
        </w:rPr>
        <w:t xml:space="preserve">   6cm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Now, D = </w:t>
      </w:r>
      <w:r w:rsidRPr="00427F5E">
        <w:rPr>
          <w:rFonts w:cs="Calibri Light"/>
          <w:sz w:val="25"/>
          <w:szCs w:val="25"/>
          <w:u w:val="single"/>
        </w:rPr>
        <w:t>M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mass = 480g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ab/>
        <w:t xml:space="preserve">   V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volume = 48cm</w:t>
      </w:r>
      <w:r w:rsidRPr="00427F5E">
        <w:rPr>
          <w:rFonts w:cs="Calibri Light"/>
          <w:sz w:val="25"/>
          <w:szCs w:val="25"/>
          <w:vertAlign w:val="superscript"/>
        </w:rPr>
        <w:t>3</w:t>
      </w:r>
    </w:p>
    <w:p w:rsidR="008C5B72" w:rsidRPr="00427F5E" w:rsidRDefault="008C5B72" w:rsidP="00963FD2">
      <w:pPr>
        <w:rPr>
          <w:rFonts w:cs="Calibri Light"/>
          <w:b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Solution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Here, we are not given the volume of we first find the volume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V = LxWxH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= 6x2x4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= 48cm</w:t>
      </w:r>
      <w:r w:rsidRPr="00427F5E">
        <w:rPr>
          <w:rFonts w:cs="Calibri Light"/>
          <w:sz w:val="25"/>
          <w:szCs w:val="25"/>
          <w:vertAlign w:val="superscript"/>
        </w:rPr>
        <w:t>3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Example 3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calculate the volume of a stone of mass 48g and density 6g/cc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Solution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We are asked to find volume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so, D = M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  <w:u w:val="single"/>
        </w:rPr>
        <w:t>mass</w:t>
      </w:r>
      <w:r w:rsidRPr="00427F5E">
        <w:rPr>
          <w:rFonts w:cs="Calibri Light"/>
          <w:sz w:val="25"/>
          <w:szCs w:val="25"/>
        </w:rPr>
        <w:t xml:space="preserve"> = 48g but density = 6g/cc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Volume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u w:val="single"/>
        </w:rPr>
        <w:t xml:space="preserve">6 </w:t>
      </w:r>
      <w:r w:rsidRPr="00427F5E">
        <w:rPr>
          <w:rFonts w:cs="Calibri Light"/>
          <w:sz w:val="25"/>
          <w:szCs w:val="25"/>
        </w:rPr>
        <w:t xml:space="preserve">   =    </w:t>
      </w:r>
      <w:r w:rsidRPr="00427F5E">
        <w:rPr>
          <w:rFonts w:cs="Calibri Light"/>
          <w:sz w:val="25"/>
          <w:szCs w:val="25"/>
          <w:u w:val="single"/>
        </w:rPr>
        <w:t>48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1           v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u w:val="single"/>
        </w:rPr>
        <w:t>6v</w:t>
      </w:r>
      <w:r w:rsidRPr="00427F5E">
        <w:rPr>
          <w:rFonts w:cs="Calibri Light"/>
          <w:sz w:val="25"/>
          <w:szCs w:val="25"/>
        </w:rPr>
        <w:t xml:space="preserve">      =      </w:t>
      </w:r>
      <w:r w:rsidRPr="00427F5E">
        <w:rPr>
          <w:rFonts w:cs="Calibri Light"/>
          <w:sz w:val="25"/>
          <w:szCs w:val="25"/>
          <w:u w:val="single"/>
        </w:rPr>
        <w:t>48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6                6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>volume = 8cc</w:t>
      </w:r>
      <w:r w:rsidRPr="00427F5E">
        <w:rPr>
          <w:rFonts w:cs="Calibri Light"/>
          <w:sz w:val="25"/>
          <w:szCs w:val="25"/>
        </w:rPr>
        <w:tab/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(Substitute the values and cross multiply)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Note</w:t>
      </w:r>
      <w:r w:rsidRPr="00427F5E">
        <w:rPr>
          <w:rFonts w:cs="Calibri Light"/>
          <w:sz w:val="25"/>
          <w:szCs w:val="25"/>
        </w:rPr>
        <w:t>: We can use the triangle below to help us to remember the formular used.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3E1E78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DENSITIES OF SOME SUBSTANCES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C25567" w:rsidRPr="00427F5E" w:rsidTr="00316BD1">
        <w:trPr>
          <w:trHeight w:val="4"/>
        </w:trPr>
        <w:tc>
          <w:tcPr>
            <w:tcW w:w="4788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</w:rPr>
              <w:t>Substance</w:t>
            </w:r>
            <w:r w:rsidRPr="00427F5E">
              <w:rPr>
                <w:rFonts w:cs="Calibri Light"/>
                <w:sz w:val="25"/>
                <w:szCs w:val="25"/>
              </w:rPr>
              <w:t xml:space="preserve"> </w:t>
            </w:r>
          </w:p>
        </w:tc>
        <w:tc>
          <w:tcPr>
            <w:tcW w:w="4788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</w:rPr>
              <w:t>Density</w:t>
            </w:r>
            <w:r w:rsidRPr="00427F5E">
              <w:rPr>
                <w:rFonts w:cs="Calibri Light"/>
                <w:sz w:val="25"/>
                <w:szCs w:val="25"/>
              </w:rPr>
              <w:t xml:space="preserve"> (g/cc)</w:t>
            </w:r>
          </w:p>
        </w:tc>
      </w:tr>
      <w:tr w:rsidR="00C25567" w:rsidRPr="00427F5E" w:rsidTr="00316BD1">
        <w:tc>
          <w:tcPr>
            <w:tcW w:w="4788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Gold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Mercury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Lead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Silver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Copper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Brass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Iron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Tin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Aluminium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Glass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Rubber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Salt solution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Water at 4c</w:t>
            </w:r>
            <w:r w:rsidRPr="00427F5E">
              <w:rPr>
                <w:rFonts w:cs="Calibri Light"/>
                <w:sz w:val="25"/>
                <w:szCs w:val="25"/>
                <w:vertAlign w:val="superscript"/>
              </w:rPr>
              <w:t>0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Ice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Methylated spirit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Kerosene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Alcohol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Petrol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Cork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Air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hydrogen</w:t>
            </w:r>
          </w:p>
        </w:tc>
        <w:tc>
          <w:tcPr>
            <w:tcW w:w="4788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19.3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13.6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11.3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10.5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8.9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8.3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7.8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7.3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2.7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2.7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1.3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1.2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1.0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0.92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0.83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0.8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0.8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0.7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0.25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0.0012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0.00009</w:t>
            </w:r>
          </w:p>
        </w:tc>
      </w:tr>
    </w:tbl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density of pure water is 1 g/cc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Materials having density of less than 1 g/cc will float on water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Materials having density of more than 1 g/cc will sink on water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Aluminum is used to make bodies of aeroplanes because it has low density (Aluminum is light) 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Objects that are less dense than water will always float on water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 substance which is denser than water always sink in water e.g. iron, brass, nails, stones, sand etc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Hydrometer</w:t>
      </w:r>
      <w:r w:rsidRPr="00427F5E">
        <w:rPr>
          <w:rFonts w:cs="Calibri Light"/>
          <w:sz w:val="25"/>
          <w:szCs w:val="25"/>
        </w:rPr>
        <w:t xml:space="preserve"> 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an instrument used for measuring the density of different liquids e.g. milk, beer, wine, acids in batteries etc.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A special hydrometer used to measure density of milk is called </w:t>
      </w:r>
      <w:r w:rsidRPr="00427F5E">
        <w:rPr>
          <w:rFonts w:cs="Calibri Light"/>
          <w:b/>
          <w:bCs/>
          <w:sz w:val="25"/>
          <w:szCs w:val="25"/>
        </w:rPr>
        <w:t>lactometer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Behaviour of objects when put in water </w:t>
      </w:r>
    </w:p>
    <w:p w:rsidR="00C25567" w:rsidRPr="00427F5E" w:rsidRDefault="00C25567" w:rsidP="009B0FC6">
      <w:pPr>
        <w:pStyle w:val="ListParagraph"/>
        <w:numPr>
          <w:ilvl w:val="0"/>
          <w:numId w:val="3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Floating</w:t>
      </w:r>
    </w:p>
    <w:p w:rsidR="00C25567" w:rsidRPr="00427F5E" w:rsidRDefault="00C25567" w:rsidP="009B0FC6">
      <w:pPr>
        <w:pStyle w:val="ListParagraph"/>
        <w:numPr>
          <w:ilvl w:val="0"/>
          <w:numId w:val="3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Sinking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Floating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Floating is when an object remains on top of water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Floating objects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objects that remain on (top) surface of water.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Objects float on water because they are less dense than water.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density of water is 1g/cc and therefore, objects whose density is less than 1g/cc float on water.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Liquids that float on water</w:t>
      </w:r>
    </w:p>
    <w:p w:rsidR="008448F1" w:rsidRPr="00427F5E" w:rsidRDefault="008448F1" w:rsidP="009B0FC6">
      <w:pPr>
        <w:pStyle w:val="ListParagraph"/>
        <w:numPr>
          <w:ilvl w:val="0"/>
          <w:numId w:val="33"/>
        </w:numPr>
        <w:rPr>
          <w:rFonts w:ascii="Cambria" w:hAnsi="Cambria" w:cs="Calibri Light"/>
          <w:sz w:val="25"/>
          <w:szCs w:val="25"/>
        </w:rPr>
        <w:sectPr w:rsidR="008448F1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9B0FC6">
      <w:pPr>
        <w:pStyle w:val="ListParagraph"/>
        <w:numPr>
          <w:ilvl w:val="0"/>
          <w:numId w:val="3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Kerosene</w:t>
      </w:r>
    </w:p>
    <w:p w:rsidR="00C25567" w:rsidRPr="00427F5E" w:rsidRDefault="00C25567" w:rsidP="009B0FC6">
      <w:pPr>
        <w:pStyle w:val="ListParagraph"/>
        <w:numPr>
          <w:ilvl w:val="0"/>
          <w:numId w:val="3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Petrol</w:t>
      </w:r>
    </w:p>
    <w:p w:rsidR="00C25567" w:rsidRPr="00427F5E" w:rsidRDefault="00C25567" w:rsidP="009B0FC6">
      <w:pPr>
        <w:pStyle w:val="ListParagraph"/>
        <w:numPr>
          <w:ilvl w:val="0"/>
          <w:numId w:val="3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Diesel</w:t>
      </w:r>
    </w:p>
    <w:p w:rsidR="00C25567" w:rsidRPr="00427F5E" w:rsidRDefault="00C25567" w:rsidP="009B0FC6">
      <w:pPr>
        <w:pStyle w:val="ListParagraph"/>
        <w:numPr>
          <w:ilvl w:val="0"/>
          <w:numId w:val="3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Cooking oil</w:t>
      </w:r>
    </w:p>
    <w:p w:rsidR="00C25567" w:rsidRPr="00427F5E" w:rsidRDefault="00C25567" w:rsidP="009B0FC6">
      <w:pPr>
        <w:pStyle w:val="ListParagraph"/>
        <w:numPr>
          <w:ilvl w:val="0"/>
          <w:numId w:val="3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Lubricating oil</w:t>
      </w:r>
    </w:p>
    <w:p w:rsidR="008448F1" w:rsidRPr="00427F5E" w:rsidRDefault="008448F1" w:rsidP="00963FD2">
      <w:pPr>
        <w:rPr>
          <w:rFonts w:cs="Calibri Light"/>
          <w:b/>
          <w:sz w:val="25"/>
          <w:szCs w:val="25"/>
        </w:rPr>
        <w:sectPr w:rsidR="008448F1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lastRenderedPageBreak/>
        <w:t>Other things that float on water</w:t>
      </w:r>
    </w:p>
    <w:p w:rsidR="008448F1" w:rsidRPr="00427F5E" w:rsidRDefault="008448F1" w:rsidP="009B0FC6">
      <w:pPr>
        <w:pStyle w:val="ListParagraph"/>
        <w:numPr>
          <w:ilvl w:val="0"/>
          <w:numId w:val="40"/>
        </w:numPr>
        <w:rPr>
          <w:rFonts w:ascii="Cambria" w:hAnsi="Cambria" w:cs="Calibri Light"/>
          <w:sz w:val="25"/>
          <w:szCs w:val="25"/>
        </w:rPr>
        <w:sectPr w:rsidR="008448F1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9B0FC6">
      <w:pPr>
        <w:pStyle w:val="ListParagraph"/>
        <w:numPr>
          <w:ilvl w:val="0"/>
          <w:numId w:val="4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Cork</w:t>
      </w:r>
    </w:p>
    <w:p w:rsidR="00C25567" w:rsidRPr="00427F5E" w:rsidRDefault="00C25567" w:rsidP="009B0FC6">
      <w:pPr>
        <w:pStyle w:val="ListParagraph"/>
        <w:numPr>
          <w:ilvl w:val="0"/>
          <w:numId w:val="4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Plastic cup</w:t>
      </w:r>
    </w:p>
    <w:p w:rsidR="00C25567" w:rsidRPr="00427F5E" w:rsidRDefault="00C25567" w:rsidP="009B0FC6">
      <w:pPr>
        <w:pStyle w:val="ListParagraph"/>
        <w:numPr>
          <w:ilvl w:val="0"/>
          <w:numId w:val="4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Ice</w:t>
      </w:r>
    </w:p>
    <w:p w:rsidR="00C25567" w:rsidRPr="00427F5E" w:rsidRDefault="00C25567" w:rsidP="009B0FC6">
      <w:pPr>
        <w:pStyle w:val="ListParagraph"/>
        <w:numPr>
          <w:ilvl w:val="0"/>
          <w:numId w:val="4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Boats</w:t>
      </w:r>
    </w:p>
    <w:p w:rsidR="00C25567" w:rsidRPr="00427F5E" w:rsidRDefault="00C25567" w:rsidP="009B0FC6">
      <w:pPr>
        <w:pStyle w:val="ListParagraph"/>
        <w:numPr>
          <w:ilvl w:val="0"/>
          <w:numId w:val="4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Dry wood</w:t>
      </w:r>
    </w:p>
    <w:p w:rsidR="00C25567" w:rsidRPr="00427F5E" w:rsidRDefault="00C25567" w:rsidP="009B0FC6">
      <w:pPr>
        <w:pStyle w:val="ListParagraph"/>
        <w:numPr>
          <w:ilvl w:val="0"/>
          <w:numId w:val="4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Sponge</w:t>
      </w:r>
    </w:p>
    <w:p w:rsidR="00C25567" w:rsidRPr="00427F5E" w:rsidRDefault="00C25567" w:rsidP="009B0FC6">
      <w:pPr>
        <w:pStyle w:val="ListParagraph"/>
        <w:numPr>
          <w:ilvl w:val="0"/>
          <w:numId w:val="4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Leaf</w:t>
      </w:r>
    </w:p>
    <w:p w:rsidR="00C25567" w:rsidRPr="00427F5E" w:rsidRDefault="00C25567" w:rsidP="009B0FC6">
      <w:pPr>
        <w:pStyle w:val="ListParagraph"/>
        <w:numPr>
          <w:ilvl w:val="0"/>
          <w:numId w:val="4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Feathers</w:t>
      </w:r>
    </w:p>
    <w:p w:rsidR="008448F1" w:rsidRPr="00427F5E" w:rsidRDefault="008448F1" w:rsidP="00963FD2">
      <w:pPr>
        <w:rPr>
          <w:rFonts w:cs="Calibri Light"/>
          <w:sz w:val="25"/>
          <w:szCs w:val="25"/>
        </w:rPr>
        <w:sectPr w:rsidR="008448F1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8448F1" w:rsidRPr="00427F5E" w:rsidRDefault="008448F1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Objects weighs less in water </w:t>
      </w:r>
      <w:r w:rsidRPr="00427F5E">
        <w:rPr>
          <w:rFonts w:cs="Calibri Light"/>
          <w:b/>
          <w:bCs/>
          <w:sz w:val="25"/>
          <w:szCs w:val="25"/>
        </w:rPr>
        <w:t xml:space="preserve">due to upthrust (buoyancy) 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Sinking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Sinking is when an object goes to the bottom of water.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Sinking objects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objects that go to the bottom of water.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Objects sink in water because they are denser than that water.</w:t>
      </w:r>
    </w:p>
    <w:p w:rsidR="00C25567" w:rsidRPr="00427F5E" w:rsidRDefault="00C25567" w:rsidP="009B0FC6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Objects whose density is more than 1g/cc sink in water.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Examples of sinking objects</w:t>
      </w:r>
    </w:p>
    <w:p w:rsidR="008448F1" w:rsidRPr="00427F5E" w:rsidRDefault="008448F1" w:rsidP="00764725">
      <w:pPr>
        <w:pStyle w:val="ListParagraph"/>
        <w:numPr>
          <w:ilvl w:val="0"/>
          <w:numId w:val="5"/>
        </w:numPr>
        <w:rPr>
          <w:rFonts w:ascii="Cambria" w:hAnsi="Cambria" w:cs="Calibri Light"/>
          <w:sz w:val="25"/>
          <w:szCs w:val="25"/>
        </w:rPr>
        <w:sectPr w:rsidR="008448F1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887D8E">
      <w:pPr>
        <w:pStyle w:val="ListParagraph"/>
        <w:numPr>
          <w:ilvl w:val="0"/>
          <w:numId w:val="51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Stone</w:t>
      </w:r>
    </w:p>
    <w:p w:rsidR="00C25567" w:rsidRPr="00427F5E" w:rsidRDefault="00C25567" w:rsidP="00887D8E">
      <w:pPr>
        <w:pStyle w:val="ListParagraph"/>
        <w:numPr>
          <w:ilvl w:val="0"/>
          <w:numId w:val="51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Sand</w:t>
      </w:r>
    </w:p>
    <w:p w:rsidR="00C25567" w:rsidRPr="00427F5E" w:rsidRDefault="00C25567" w:rsidP="00887D8E">
      <w:pPr>
        <w:pStyle w:val="ListParagraph"/>
        <w:numPr>
          <w:ilvl w:val="0"/>
          <w:numId w:val="51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Metal rod</w:t>
      </w:r>
    </w:p>
    <w:p w:rsidR="00C25567" w:rsidRPr="00427F5E" w:rsidRDefault="00C25567" w:rsidP="00887D8E">
      <w:pPr>
        <w:pStyle w:val="ListParagraph"/>
        <w:numPr>
          <w:ilvl w:val="0"/>
          <w:numId w:val="51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Steel bar</w:t>
      </w:r>
    </w:p>
    <w:p w:rsidR="00C25567" w:rsidRPr="00427F5E" w:rsidRDefault="00C25567" w:rsidP="00887D8E">
      <w:pPr>
        <w:pStyle w:val="ListParagraph"/>
        <w:numPr>
          <w:ilvl w:val="0"/>
          <w:numId w:val="51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Glass</w:t>
      </w:r>
    </w:p>
    <w:p w:rsidR="00C25567" w:rsidRPr="00427F5E" w:rsidRDefault="00C25567" w:rsidP="00887D8E">
      <w:pPr>
        <w:pStyle w:val="ListParagraph"/>
        <w:numPr>
          <w:ilvl w:val="0"/>
          <w:numId w:val="51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Iron nail</w:t>
      </w:r>
    </w:p>
    <w:p w:rsidR="00C25567" w:rsidRPr="00427F5E" w:rsidRDefault="00C25567" w:rsidP="00887D8E">
      <w:pPr>
        <w:pStyle w:val="ListParagraph"/>
        <w:numPr>
          <w:ilvl w:val="0"/>
          <w:numId w:val="51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Mercury</w:t>
      </w:r>
    </w:p>
    <w:p w:rsidR="008448F1" w:rsidRPr="00427F5E" w:rsidRDefault="008448F1" w:rsidP="00963FD2">
      <w:pPr>
        <w:rPr>
          <w:rFonts w:cs="Calibri Light"/>
          <w:sz w:val="25"/>
          <w:szCs w:val="25"/>
        </w:rPr>
        <w:sectPr w:rsidR="008448F1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81"/>
        </w:sectPr>
      </w:pPr>
    </w:p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lastRenderedPageBreak/>
        <w:t>Note: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 sinking object displaces water equal to its volume while a floating object displaces water equal to its weight.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MISCIBLE AND IMMISCIBLE LIQUIDS</w:t>
      </w:r>
    </w:p>
    <w:p w:rsidR="00C25567" w:rsidRPr="00427F5E" w:rsidRDefault="006A6715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MISCIBLE LIQUIDS</w:t>
      </w:r>
    </w:p>
    <w:p w:rsidR="00C25567" w:rsidRPr="00427F5E" w:rsidRDefault="00C25567" w:rsidP="00887D8E">
      <w:pPr>
        <w:pStyle w:val="ListParagraph"/>
        <w:numPr>
          <w:ilvl w:val="0"/>
          <w:numId w:val="56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These are liquids which that can mix easily.</w:t>
      </w:r>
    </w:p>
    <w:p w:rsidR="00C25567" w:rsidRPr="00427F5E" w:rsidRDefault="00C25567" w:rsidP="00887D8E">
      <w:pPr>
        <w:pStyle w:val="ListParagraph"/>
        <w:numPr>
          <w:ilvl w:val="0"/>
          <w:numId w:val="56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 xml:space="preserve">Miscible liquids form a uniform mixture. </w:t>
      </w:r>
    </w:p>
    <w:p w:rsidR="00C25567" w:rsidRPr="00427F5E" w:rsidRDefault="00C25567" w:rsidP="00887D8E">
      <w:pPr>
        <w:pStyle w:val="ListParagraph"/>
        <w:numPr>
          <w:ilvl w:val="0"/>
          <w:numId w:val="56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have the same density but different boiling points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miscible liquids</w:t>
      </w:r>
    </w:p>
    <w:p w:rsidR="006A6715" w:rsidRPr="00427F5E" w:rsidRDefault="006A6715" w:rsidP="00887D8E">
      <w:pPr>
        <w:pStyle w:val="ListParagraph"/>
        <w:numPr>
          <w:ilvl w:val="0"/>
          <w:numId w:val="567"/>
        </w:numPr>
        <w:rPr>
          <w:rFonts w:ascii="Cambria" w:hAnsi="Cambria" w:cs="Calibri Light"/>
          <w:sz w:val="25"/>
          <w:szCs w:val="25"/>
        </w:rPr>
        <w:sectPr w:rsidR="006A6715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887D8E">
      <w:pPr>
        <w:pStyle w:val="ListParagraph"/>
        <w:numPr>
          <w:ilvl w:val="0"/>
          <w:numId w:val="56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Water and alcohol</w:t>
      </w:r>
    </w:p>
    <w:p w:rsidR="00C25567" w:rsidRPr="00427F5E" w:rsidRDefault="00C25567" w:rsidP="00887D8E">
      <w:pPr>
        <w:pStyle w:val="ListParagraph"/>
        <w:numPr>
          <w:ilvl w:val="0"/>
          <w:numId w:val="56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Kerosene and alcohol</w:t>
      </w:r>
    </w:p>
    <w:p w:rsidR="006A6715" w:rsidRPr="00427F5E" w:rsidRDefault="006A6715" w:rsidP="00887D8E">
      <w:pPr>
        <w:pStyle w:val="ListParagraph"/>
        <w:numPr>
          <w:ilvl w:val="0"/>
          <w:numId w:val="567"/>
        </w:numPr>
        <w:rPr>
          <w:rFonts w:ascii="Cambria" w:hAnsi="Cambria" w:cs="Calibri Light"/>
          <w:sz w:val="25"/>
          <w:szCs w:val="25"/>
        </w:rPr>
        <w:sectPr w:rsidR="006A6715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</w:p>
    <w:p w:rsidR="00C25567" w:rsidRPr="00427F5E" w:rsidRDefault="00C25567" w:rsidP="00887D8E">
      <w:pPr>
        <w:pStyle w:val="ListParagraph"/>
        <w:numPr>
          <w:ilvl w:val="0"/>
          <w:numId w:val="567"/>
        </w:numPr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 xml:space="preserve">Miscible liquids are separated by </w:t>
      </w:r>
      <w:r w:rsidRPr="00427F5E">
        <w:rPr>
          <w:rFonts w:ascii="Cambria" w:hAnsi="Cambria" w:cs="Calibri Light"/>
          <w:b/>
          <w:bCs/>
          <w:sz w:val="25"/>
          <w:szCs w:val="25"/>
        </w:rPr>
        <w:t xml:space="preserve">fractional distillation </w:t>
      </w:r>
    </w:p>
    <w:p w:rsidR="00C25567" w:rsidRPr="00427F5E" w:rsidRDefault="006A6715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IMMISCIBLE LIQUIDS</w:t>
      </w:r>
    </w:p>
    <w:p w:rsidR="00C25567" w:rsidRPr="00427F5E" w:rsidRDefault="00C25567" w:rsidP="00887D8E">
      <w:pPr>
        <w:pStyle w:val="ListParagraph"/>
        <w:numPr>
          <w:ilvl w:val="0"/>
          <w:numId w:val="56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These are liquids that cannot mix</w:t>
      </w:r>
    </w:p>
    <w:p w:rsidR="00C25567" w:rsidRPr="00427F5E" w:rsidRDefault="00C25567" w:rsidP="00887D8E">
      <w:pPr>
        <w:pStyle w:val="ListParagraph"/>
        <w:numPr>
          <w:ilvl w:val="0"/>
          <w:numId w:val="56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They cannot form a uniform mixture. 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immiscible liquids</w:t>
      </w:r>
    </w:p>
    <w:p w:rsidR="006A6715" w:rsidRPr="00427F5E" w:rsidRDefault="006A6715" w:rsidP="00887D8E">
      <w:pPr>
        <w:pStyle w:val="ListParagraph"/>
        <w:numPr>
          <w:ilvl w:val="0"/>
          <w:numId w:val="566"/>
        </w:numPr>
        <w:rPr>
          <w:rFonts w:ascii="Cambria" w:hAnsi="Cambria" w:cs="Calibri Light"/>
          <w:sz w:val="25"/>
          <w:szCs w:val="25"/>
        </w:rPr>
        <w:sectPr w:rsidR="006A6715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887D8E">
      <w:pPr>
        <w:pStyle w:val="ListParagraph"/>
        <w:numPr>
          <w:ilvl w:val="0"/>
          <w:numId w:val="56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Water and petrol</w:t>
      </w:r>
    </w:p>
    <w:p w:rsidR="00C25567" w:rsidRPr="00427F5E" w:rsidRDefault="00C25567" w:rsidP="00887D8E">
      <w:pPr>
        <w:pStyle w:val="ListParagraph"/>
        <w:numPr>
          <w:ilvl w:val="0"/>
          <w:numId w:val="56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 xml:space="preserve">Oil and water </w:t>
      </w:r>
    </w:p>
    <w:p w:rsidR="00C25567" w:rsidRPr="00427F5E" w:rsidRDefault="00C25567" w:rsidP="00887D8E">
      <w:pPr>
        <w:pStyle w:val="ListParagraph"/>
        <w:numPr>
          <w:ilvl w:val="0"/>
          <w:numId w:val="56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Mercury and water</w:t>
      </w:r>
    </w:p>
    <w:p w:rsidR="006A6715" w:rsidRPr="00427F5E" w:rsidRDefault="006A6715" w:rsidP="00963FD2">
      <w:pPr>
        <w:rPr>
          <w:rFonts w:cs="Calibri Light"/>
          <w:sz w:val="25"/>
          <w:szCs w:val="25"/>
        </w:rPr>
        <w:sectPr w:rsidR="006A6715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81"/>
        </w:sectPr>
      </w:pP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 xml:space="preserve">Immiscible liquids are separated using a </w:t>
      </w:r>
      <w:r w:rsidRPr="00427F5E">
        <w:rPr>
          <w:rFonts w:cs="Calibri Light"/>
          <w:b/>
          <w:bCs/>
          <w:sz w:val="25"/>
          <w:szCs w:val="25"/>
        </w:rPr>
        <w:t>separating funnel</w:t>
      </w:r>
    </w:p>
    <w:p w:rsidR="00C25567" w:rsidRPr="00427F5E" w:rsidRDefault="009D595E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drawing>
          <wp:anchor distT="0" distB="0" distL="114300" distR="114300" simplePos="0" relativeHeight="251679744" behindDoc="1" locked="0" layoutInCell="1" allowOverlap="1" wp14:anchorId="02FB1965" wp14:editId="7609EFE2">
            <wp:simplePos x="0" y="0"/>
            <wp:positionH relativeFrom="margin">
              <wp:posOffset>535021</wp:posOffset>
            </wp:positionH>
            <wp:positionV relativeFrom="paragraph">
              <wp:posOffset>29278</wp:posOffset>
            </wp:positionV>
            <wp:extent cx="2700020" cy="2320290"/>
            <wp:effectExtent l="0" t="0" r="508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2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sz w:val="25"/>
          <w:szCs w:val="25"/>
        </w:rPr>
      </w:pPr>
    </w:p>
    <w:p w:rsidR="00C25567" w:rsidRPr="00427F5E" w:rsidRDefault="00C25567" w:rsidP="00963FD2">
      <w:pPr>
        <w:rPr>
          <w:sz w:val="25"/>
          <w:szCs w:val="25"/>
        </w:rPr>
      </w:pPr>
    </w:p>
    <w:p w:rsidR="008448F1" w:rsidRPr="00427F5E" w:rsidRDefault="008448F1" w:rsidP="00963FD2">
      <w:pPr>
        <w:rPr>
          <w:sz w:val="25"/>
          <w:szCs w:val="25"/>
        </w:rPr>
      </w:pPr>
    </w:p>
    <w:p w:rsidR="006A6715" w:rsidRPr="00427F5E" w:rsidRDefault="006A6715" w:rsidP="009D595E">
      <w:pPr>
        <w:jc w:val="center"/>
        <w:rPr>
          <w:rFonts w:cs="Calibri Light"/>
          <w:b/>
          <w:bCs/>
          <w:sz w:val="25"/>
          <w:szCs w:val="25"/>
          <w:u w:val="single"/>
        </w:rPr>
      </w:pPr>
    </w:p>
    <w:p w:rsidR="006A6715" w:rsidRPr="00427F5E" w:rsidRDefault="006A6715" w:rsidP="009D595E">
      <w:pPr>
        <w:jc w:val="center"/>
        <w:rPr>
          <w:rFonts w:cs="Calibri Light"/>
          <w:b/>
          <w:bCs/>
          <w:sz w:val="25"/>
          <w:szCs w:val="25"/>
          <w:u w:val="single"/>
        </w:rPr>
      </w:pPr>
    </w:p>
    <w:p w:rsidR="00C25567" w:rsidRPr="00427F5E" w:rsidRDefault="009D595E" w:rsidP="009D595E">
      <w:pPr>
        <w:jc w:val="center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TOPIC THREE: </w:t>
      </w:r>
      <w:r w:rsidR="00C25567" w:rsidRPr="00427F5E">
        <w:rPr>
          <w:rFonts w:cs="Calibri Light"/>
          <w:b/>
          <w:bCs/>
          <w:sz w:val="25"/>
          <w:szCs w:val="25"/>
          <w:u w:val="single"/>
        </w:rPr>
        <w:t>IMMUNIZATION</w:t>
      </w:r>
    </w:p>
    <w:p w:rsidR="009D595E" w:rsidRPr="00427F5E" w:rsidRDefault="009D595E" w:rsidP="009D595E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IMMUNIZATION</w:t>
      </w:r>
    </w:p>
    <w:p w:rsidR="00C25567" w:rsidRPr="00427F5E" w:rsidRDefault="00C25567" w:rsidP="009B0FC6">
      <w:pPr>
        <w:numPr>
          <w:ilvl w:val="0"/>
          <w:numId w:val="5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introduction of vaccines into the human body to boost immunity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Types of </w:t>
      </w:r>
      <w:r w:rsidR="006A6715" w:rsidRPr="00427F5E">
        <w:rPr>
          <w:rFonts w:cs="Calibri Light"/>
          <w:b/>
          <w:bCs/>
          <w:sz w:val="25"/>
          <w:szCs w:val="25"/>
          <w:u w:val="single"/>
        </w:rPr>
        <w:t>immunization</w:t>
      </w:r>
    </w:p>
    <w:p w:rsidR="006A6715" w:rsidRPr="00427F5E" w:rsidRDefault="006A6715" w:rsidP="00887D8E">
      <w:pPr>
        <w:pStyle w:val="ListParagraph"/>
        <w:numPr>
          <w:ilvl w:val="0"/>
          <w:numId w:val="57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Primary immunization</w:t>
      </w:r>
    </w:p>
    <w:p w:rsidR="006A6715" w:rsidRPr="00427F5E" w:rsidRDefault="006A6715" w:rsidP="00887D8E">
      <w:pPr>
        <w:pStyle w:val="ListParagraph"/>
        <w:numPr>
          <w:ilvl w:val="0"/>
          <w:numId w:val="57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Mass immunization</w:t>
      </w:r>
    </w:p>
    <w:p w:rsidR="006A6715" w:rsidRPr="00427F5E" w:rsidRDefault="006A6715" w:rsidP="00887D8E">
      <w:pPr>
        <w:pStyle w:val="ListParagraph"/>
        <w:numPr>
          <w:ilvl w:val="0"/>
          <w:numId w:val="57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Booster immunization</w:t>
      </w:r>
    </w:p>
    <w:p w:rsidR="00C25567" w:rsidRPr="00427F5E" w:rsidRDefault="00C25567" w:rsidP="006A6715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Primary </w:t>
      </w:r>
      <w:r w:rsidR="006A6715" w:rsidRPr="00427F5E">
        <w:rPr>
          <w:rFonts w:cs="Calibri Light"/>
          <w:b/>
          <w:sz w:val="25"/>
          <w:szCs w:val="25"/>
          <w:u w:val="single"/>
        </w:rPr>
        <w:t>immunization</w:t>
      </w:r>
    </w:p>
    <w:p w:rsidR="00C25567" w:rsidRPr="00427F5E" w:rsidRDefault="00C25567" w:rsidP="00887D8E">
      <w:pPr>
        <w:pStyle w:val="ListParagraph"/>
        <w:numPr>
          <w:ilvl w:val="0"/>
          <w:numId w:val="571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done to all children below the age of 5 years</w:t>
      </w:r>
    </w:p>
    <w:p w:rsidR="00C25567" w:rsidRPr="00427F5E" w:rsidRDefault="00C25567" w:rsidP="006A6715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Mass </w:t>
      </w:r>
      <w:r w:rsidR="006A6715" w:rsidRPr="00427F5E">
        <w:rPr>
          <w:rFonts w:cs="Calibri Light"/>
          <w:b/>
          <w:sz w:val="25"/>
          <w:szCs w:val="25"/>
          <w:u w:val="single"/>
        </w:rPr>
        <w:t>immunization</w:t>
      </w:r>
    </w:p>
    <w:p w:rsidR="00C25567" w:rsidRPr="00427F5E" w:rsidRDefault="00C25567" w:rsidP="00887D8E">
      <w:pPr>
        <w:pStyle w:val="ListParagraph"/>
        <w:numPr>
          <w:ilvl w:val="0"/>
          <w:numId w:val="572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done to all people in case there is a disease outbreak in an area</w:t>
      </w:r>
    </w:p>
    <w:p w:rsidR="00C25567" w:rsidRPr="00427F5E" w:rsidRDefault="00C25567" w:rsidP="006A6715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Booster </w:t>
      </w:r>
      <w:r w:rsidR="006A6715" w:rsidRPr="00427F5E">
        <w:rPr>
          <w:rFonts w:cs="Calibri Light"/>
          <w:b/>
          <w:sz w:val="25"/>
          <w:szCs w:val="25"/>
          <w:u w:val="single"/>
        </w:rPr>
        <w:t>immunization</w:t>
      </w:r>
    </w:p>
    <w:p w:rsidR="00C25567" w:rsidRPr="00427F5E" w:rsidRDefault="00C25567" w:rsidP="00887D8E">
      <w:pPr>
        <w:pStyle w:val="ListParagraph"/>
        <w:numPr>
          <w:ilvl w:val="0"/>
          <w:numId w:val="572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done to maintain the required amount of antibodies in the human body</w:t>
      </w:r>
    </w:p>
    <w:p w:rsidR="00C25567" w:rsidRPr="00427F5E" w:rsidRDefault="006A6715" w:rsidP="00963FD2">
      <w:pPr>
        <w:tabs>
          <w:tab w:val="num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IMPORTANCE OF IMMUNIZATION</w:t>
      </w:r>
    </w:p>
    <w:p w:rsidR="00C25567" w:rsidRPr="00427F5E" w:rsidRDefault="00C25567" w:rsidP="00764725">
      <w:pPr>
        <w:pStyle w:val="ListParagraph"/>
        <w:numPr>
          <w:ilvl w:val="0"/>
          <w:numId w:val="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prevents immunisable diseases</w:t>
      </w:r>
    </w:p>
    <w:p w:rsidR="00C25567" w:rsidRPr="00427F5E" w:rsidRDefault="00C25567" w:rsidP="00764725">
      <w:pPr>
        <w:pStyle w:val="ListParagraph"/>
        <w:numPr>
          <w:ilvl w:val="0"/>
          <w:numId w:val="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boosts immunity </w:t>
      </w:r>
    </w:p>
    <w:p w:rsidR="00C25567" w:rsidRPr="00427F5E" w:rsidRDefault="00C25567" w:rsidP="00764725">
      <w:pPr>
        <w:pStyle w:val="ListParagraph"/>
        <w:numPr>
          <w:ilvl w:val="0"/>
          <w:numId w:val="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reduces infant mortality rate</w:t>
      </w:r>
    </w:p>
    <w:p w:rsidR="006A6715" w:rsidRPr="00427F5E" w:rsidRDefault="006A6715" w:rsidP="00963FD2">
      <w:pPr>
        <w:tabs>
          <w:tab w:val="num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C25567" w:rsidRPr="00427F5E" w:rsidRDefault="006A6715" w:rsidP="00963FD2">
      <w:pPr>
        <w:tabs>
          <w:tab w:val="num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IMMUNITY</w:t>
      </w:r>
    </w:p>
    <w:p w:rsidR="00C25567" w:rsidRPr="00427F5E" w:rsidRDefault="00C25567" w:rsidP="00887D8E">
      <w:pPr>
        <w:pStyle w:val="ListParagraph"/>
        <w:numPr>
          <w:ilvl w:val="0"/>
          <w:numId w:val="572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This is the ability of the body </w:t>
      </w:r>
      <w:r w:rsidR="006A6715" w:rsidRPr="00427F5E">
        <w:rPr>
          <w:rFonts w:ascii="Cambria" w:hAnsi="Cambria" w:cs="Calibri Light"/>
          <w:sz w:val="25"/>
          <w:szCs w:val="25"/>
        </w:rPr>
        <w:t>to resist diseases</w:t>
      </w:r>
    </w:p>
    <w:p w:rsidR="00C25567" w:rsidRPr="00427F5E" w:rsidRDefault="00C25567" w:rsidP="006A6715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Types of immunity</w:t>
      </w:r>
    </w:p>
    <w:p w:rsidR="00C25567" w:rsidRPr="00427F5E" w:rsidRDefault="00C25567" w:rsidP="00887D8E">
      <w:pPr>
        <w:pStyle w:val="ListParagraph"/>
        <w:numPr>
          <w:ilvl w:val="0"/>
          <w:numId w:val="5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Natural immunity </w:t>
      </w:r>
    </w:p>
    <w:p w:rsidR="00C25567" w:rsidRPr="00427F5E" w:rsidRDefault="00C25567" w:rsidP="00887D8E">
      <w:pPr>
        <w:pStyle w:val="ListParagraph"/>
        <w:numPr>
          <w:ilvl w:val="0"/>
          <w:numId w:val="5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Artificial immunity</w:t>
      </w:r>
    </w:p>
    <w:p w:rsidR="00C25567" w:rsidRPr="00427F5E" w:rsidRDefault="006A6715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NATURAL IMMUNITY</w:t>
      </w:r>
    </w:p>
    <w:p w:rsidR="00C25567" w:rsidRPr="00427F5E" w:rsidRDefault="00C25567" w:rsidP="00887D8E">
      <w:pPr>
        <w:pStyle w:val="ListParagraph"/>
        <w:numPr>
          <w:ilvl w:val="0"/>
          <w:numId w:val="57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the type of immunity that does not involve use of vaccines</w:t>
      </w:r>
    </w:p>
    <w:p w:rsidR="00C25567" w:rsidRPr="00427F5E" w:rsidRDefault="006A6715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Ways of acquiring natural immunity</w:t>
      </w:r>
    </w:p>
    <w:p w:rsidR="00C25567" w:rsidRPr="00427F5E" w:rsidRDefault="00C25567" w:rsidP="00887D8E">
      <w:pPr>
        <w:pStyle w:val="ListParagraph"/>
        <w:numPr>
          <w:ilvl w:val="0"/>
          <w:numId w:val="57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Through breastfeeding </w:t>
      </w:r>
    </w:p>
    <w:p w:rsidR="00C25567" w:rsidRPr="00427F5E" w:rsidRDefault="00C25567" w:rsidP="00887D8E">
      <w:pPr>
        <w:pStyle w:val="ListParagraph"/>
        <w:numPr>
          <w:ilvl w:val="0"/>
          <w:numId w:val="57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 xml:space="preserve">After recovering from sickness (illness) 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 is it dangerous to acquire immunity after recovering from illness? </w:t>
      </w:r>
    </w:p>
    <w:p w:rsidR="00C25567" w:rsidRPr="00427F5E" w:rsidRDefault="00C25567" w:rsidP="00887D8E">
      <w:pPr>
        <w:pStyle w:val="ListParagraph"/>
        <w:numPr>
          <w:ilvl w:val="0"/>
          <w:numId w:val="5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may lead to death </w:t>
      </w:r>
    </w:p>
    <w:p w:rsidR="00C25567" w:rsidRPr="00427F5E" w:rsidRDefault="006A6715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ARTIFICIAL IMMUNITY</w:t>
      </w:r>
    </w:p>
    <w:p w:rsidR="00C25567" w:rsidRPr="00427F5E" w:rsidRDefault="00C25567" w:rsidP="00887D8E">
      <w:pPr>
        <w:pStyle w:val="ListParagraph"/>
        <w:numPr>
          <w:ilvl w:val="0"/>
          <w:numId w:val="57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the type of immunity th</w:t>
      </w:r>
      <w:r w:rsidR="006A6715" w:rsidRPr="00427F5E">
        <w:rPr>
          <w:rFonts w:ascii="Cambria" w:hAnsi="Cambria" w:cs="Calibri Light"/>
          <w:sz w:val="25"/>
          <w:szCs w:val="25"/>
        </w:rPr>
        <w:t>at involves the use of vaccines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How does the body acquire artificial immunity?</w:t>
      </w:r>
    </w:p>
    <w:p w:rsidR="00C25567" w:rsidRPr="00427F5E" w:rsidRDefault="006A6715" w:rsidP="00887D8E">
      <w:pPr>
        <w:pStyle w:val="ListParagraph"/>
        <w:numPr>
          <w:ilvl w:val="0"/>
          <w:numId w:val="57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By</w:t>
      </w:r>
      <w:r w:rsidR="00C25567" w:rsidRPr="00427F5E">
        <w:rPr>
          <w:rFonts w:ascii="Cambria" w:hAnsi="Cambria" w:cs="Calibri Light"/>
          <w:sz w:val="25"/>
          <w:szCs w:val="25"/>
        </w:rPr>
        <w:t xml:space="preserve"> immunization</w:t>
      </w:r>
    </w:p>
    <w:p w:rsidR="00C25567" w:rsidRPr="00427F5E" w:rsidRDefault="006A6715" w:rsidP="00103DFF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</w:t>
      </w:r>
      <w:r w:rsidR="00C25567" w:rsidRPr="00427F5E">
        <w:rPr>
          <w:rFonts w:cs="Calibri Light"/>
          <w:sz w:val="25"/>
          <w:szCs w:val="25"/>
        </w:rPr>
        <w:t xml:space="preserve"> is the best way of acquiring immunity </w:t>
      </w:r>
    </w:p>
    <w:p w:rsidR="006A6715" w:rsidRPr="00427F5E" w:rsidRDefault="006A6715" w:rsidP="00963FD2">
      <w:pPr>
        <w:tabs>
          <w:tab w:val="num" w:pos="360"/>
        </w:tabs>
        <w:rPr>
          <w:rFonts w:cs="Calibri Light"/>
          <w:b/>
          <w:sz w:val="25"/>
          <w:szCs w:val="25"/>
          <w:u w:val="single"/>
        </w:rPr>
      </w:pPr>
    </w:p>
    <w:p w:rsidR="00C25567" w:rsidRPr="00427F5E" w:rsidRDefault="006A6715" w:rsidP="00963FD2">
      <w:pPr>
        <w:tabs>
          <w:tab w:val="num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VACCINES</w:t>
      </w:r>
    </w:p>
    <w:p w:rsidR="00C25567" w:rsidRPr="00427F5E" w:rsidRDefault="00C25567" w:rsidP="00887D8E">
      <w:pPr>
        <w:pStyle w:val="ListParagraph"/>
        <w:numPr>
          <w:ilvl w:val="0"/>
          <w:numId w:val="57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These are medical </w:t>
      </w:r>
      <w:r w:rsidR="006A6715" w:rsidRPr="00427F5E">
        <w:rPr>
          <w:rFonts w:ascii="Cambria" w:hAnsi="Cambria" w:cs="Calibri Light"/>
          <w:sz w:val="25"/>
          <w:szCs w:val="25"/>
        </w:rPr>
        <w:t>drugs</w:t>
      </w:r>
      <w:r w:rsidRPr="00427F5E">
        <w:rPr>
          <w:rFonts w:ascii="Cambria" w:hAnsi="Cambria" w:cs="Calibri Light"/>
          <w:sz w:val="25"/>
          <w:szCs w:val="25"/>
        </w:rPr>
        <w:t xml:space="preserve"> used for </w:t>
      </w:r>
      <w:r w:rsidR="006A6715" w:rsidRPr="00427F5E">
        <w:rPr>
          <w:rFonts w:ascii="Cambria" w:hAnsi="Cambria" w:cs="Calibri Light"/>
          <w:sz w:val="25"/>
          <w:szCs w:val="25"/>
        </w:rPr>
        <w:t>immunization</w:t>
      </w:r>
    </w:p>
    <w:p w:rsidR="00C25567" w:rsidRPr="00427F5E" w:rsidRDefault="00103DFF" w:rsidP="00963FD2">
      <w:pPr>
        <w:tabs>
          <w:tab w:val="num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IMPORTANCE OF VACCINES</w:t>
      </w:r>
    </w:p>
    <w:p w:rsidR="00103DFF" w:rsidRPr="00427F5E" w:rsidRDefault="00103DFF" w:rsidP="00963FD2">
      <w:pPr>
        <w:tabs>
          <w:tab w:val="num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How do vaccines boost immunity?</w:t>
      </w:r>
    </w:p>
    <w:p w:rsidR="00C25567" w:rsidRPr="00427F5E" w:rsidRDefault="006A6715" w:rsidP="00887D8E">
      <w:pPr>
        <w:pStyle w:val="ListParagraph"/>
        <w:numPr>
          <w:ilvl w:val="0"/>
          <w:numId w:val="58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stimulate the production of antibodies (</w:t>
      </w:r>
      <w:r w:rsidR="00103DFF" w:rsidRPr="00427F5E">
        <w:rPr>
          <w:rFonts w:ascii="Cambria" w:hAnsi="Cambria" w:cs="Calibri Light"/>
          <w:sz w:val="25"/>
          <w:szCs w:val="25"/>
        </w:rPr>
        <w:t>They</w:t>
      </w:r>
      <w:r w:rsidR="00C25567" w:rsidRPr="00427F5E">
        <w:rPr>
          <w:rFonts w:ascii="Cambria" w:hAnsi="Cambria" w:cs="Calibri Light"/>
          <w:sz w:val="25"/>
          <w:szCs w:val="25"/>
        </w:rPr>
        <w:t xml:space="preserve"> enable the body to produce antibodies</w:t>
      </w:r>
      <w:r w:rsidR="00103DFF" w:rsidRPr="00427F5E">
        <w:rPr>
          <w:rFonts w:ascii="Cambria" w:hAnsi="Cambria" w:cs="Calibri Light"/>
          <w:sz w:val="25"/>
          <w:szCs w:val="25"/>
        </w:rPr>
        <w:t>)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What are antibodies? </w:t>
      </w:r>
    </w:p>
    <w:p w:rsidR="00C25567" w:rsidRPr="00427F5E" w:rsidRDefault="00C25567" w:rsidP="00887D8E">
      <w:pPr>
        <w:pStyle w:val="ListParagraph"/>
        <w:numPr>
          <w:ilvl w:val="0"/>
          <w:numId w:val="58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These are substances produced in the body to fight against diseases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Methods of administering vaccines (methods of </w:t>
      </w:r>
      <w:r w:rsidR="006A6715" w:rsidRPr="00427F5E">
        <w:rPr>
          <w:rFonts w:cs="Calibri Light"/>
          <w:b/>
          <w:sz w:val="25"/>
          <w:szCs w:val="25"/>
          <w:u w:val="single"/>
        </w:rPr>
        <w:t>immunization</w:t>
      </w:r>
      <w:r w:rsidRPr="00427F5E">
        <w:rPr>
          <w:rFonts w:cs="Calibri Light"/>
          <w:b/>
          <w:sz w:val="25"/>
          <w:szCs w:val="25"/>
          <w:u w:val="single"/>
        </w:rPr>
        <w:t xml:space="preserve">) </w:t>
      </w:r>
    </w:p>
    <w:p w:rsidR="00103DFF" w:rsidRPr="00427F5E" w:rsidRDefault="00103DFF" w:rsidP="009B0FC6">
      <w:pPr>
        <w:numPr>
          <w:ilvl w:val="0"/>
          <w:numId w:val="61"/>
        </w:numPr>
        <w:rPr>
          <w:rFonts w:cs="Calibri Light"/>
          <w:sz w:val="25"/>
          <w:szCs w:val="25"/>
        </w:rPr>
        <w:sectPr w:rsidR="00103DFF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9B0FC6">
      <w:pPr>
        <w:numPr>
          <w:ilvl w:val="0"/>
          <w:numId w:val="6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Oral method</w:t>
      </w:r>
    </w:p>
    <w:p w:rsidR="00103DFF" w:rsidRPr="00427F5E" w:rsidRDefault="00C25567" w:rsidP="009B0FC6">
      <w:pPr>
        <w:numPr>
          <w:ilvl w:val="0"/>
          <w:numId w:val="61"/>
        </w:numPr>
        <w:rPr>
          <w:rFonts w:cs="Calibri Light"/>
          <w:sz w:val="25"/>
          <w:szCs w:val="25"/>
        </w:rPr>
        <w:sectPr w:rsidR="00103DFF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  <w:r w:rsidRPr="00427F5E">
        <w:rPr>
          <w:rFonts w:cs="Calibri Light"/>
          <w:sz w:val="25"/>
          <w:szCs w:val="25"/>
        </w:rPr>
        <w:lastRenderedPageBreak/>
        <w:t>Injection method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TYPES OF VACCINES</w:t>
      </w:r>
    </w:p>
    <w:p w:rsidR="00103DFF" w:rsidRPr="00427F5E" w:rsidRDefault="00103DFF" w:rsidP="009B0FC6">
      <w:pPr>
        <w:pStyle w:val="ListParagraph"/>
        <w:numPr>
          <w:ilvl w:val="0"/>
          <w:numId w:val="54"/>
        </w:numPr>
        <w:rPr>
          <w:rFonts w:ascii="Cambria" w:hAnsi="Cambria" w:cs="Calibri Light"/>
          <w:sz w:val="25"/>
          <w:szCs w:val="25"/>
        </w:rPr>
        <w:sectPr w:rsidR="00103DFF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9B0FC6">
      <w:pPr>
        <w:pStyle w:val="ListParagraph"/>
        <w:numPr>
          <w:ilvl w:val="0"/>
          <w:numId w:val="5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Killed vaccines</w:t>
      </w:r>
    </w:p>
    <w:p w:rsidR="00C25567" w:rsidRPr="00427F5E" w:rsidRDefault="00C25567" w:rsidP="009B0FC6">
      <w:pPr>
        <w:pStyle w:val="ListParagraph"/>
        <w:numPr>
          <w:ilvl w:val="0"/>
          <w:numId w:val="5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Live-attenuated vaccines</w:t>
      </w:r>
    </w:p>
    <w:p w:rsidR="00C25567" w:rsidRPr="00427F5E" w:rsidRDefault="00C25567" w:rsidP="009B0FC6">
      <w:pPr>
        <w:pStyle w:val="ListParagraph"/>
        <w:numPr>
          <w:ilvl w:val="0"/>
          <w:numId w:val="5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Toxoid vaccines</w:t>
      </w:r>
    </w:p>
    <w:p w:rsidR="00103DFF" w:rsidRPr="00427F5E" w:rsidRDefault="00103DFF" w:rsidP="00963FD2">
      <w:pPr>
        <w:pStyle w:val="ListParagraph"/>
        <w:ind w:left="0"/>
        <w:rPr>
          <w:rFonts w:ascii="Cambria" w:hAnsi="Cambria" w:cs="Calibri Light"/>
          <w:b/>
          <w:sz w:val="25"/>
          <w:szCs w:val="25"/>
          <w:u w:val="single"/>
        </w:rPr>
        <w:sectPr w:rsidR="00103DFF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</w:p>
    <w:p w:rsidR="00C25567" w:rsidRPr="00427F5E" w:rsidRDefault="00103DFF" w:rsidP="00963FD2">
      <w:pPr>
        <w:pStyle w:val="ListParagraph"/>
        <w:ind w:left="0"/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sz w:val="25"/>
          <w:szCs w:val="25"/>
          <w:u w:val="single"/>
        </w:rPr>
        <w:lastRenderedPageBreak/>
        <w:t>LIVE-ATTENUATED VACCINES</w:t>
      </w:r>
    </w:p>
    <w:p w:rsidR="00C25567" w:rsidRPr="00427F5E" w:rsidRDefault="00C25567" w:rsidP="009B0FC6">
      <w:pPr>
        <w:numPr>
          <w:ilvl w:val="0"/>
          <w:numId w:val="5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vaccines made from wakened live germs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Examples of live-attenuated vaccines</w:t>
      </w:r>
    </w:p>
    <w:p w:rsidR="00103DFF" w:rsidRPr="00427F5E" w:rsidRDefault="00103DFF" w:rsidP="009B0FC6">
      <w:pPr>
        <w:numPr>
          <w:ilvl w:val="0"/>
          <w:numId w:val="55"/>
        </w:numPr>
        <w:rPr>
          <w:rFonts w:cs="Calibri Light"/>
          <w:sz w:val="25"/>
          <w:szCs w:val="25"/>
        </w:rPr>
        <w:sectPr w:rsidR="00103DFF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9B0FC6">
      <w:pPr>
        <w:numPr>
          <w:ilvl w:val="0"/>
          <w:numId w:val="5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Yellow fever vaccine</w:t>
      </w:r>
    </w:p>
    <w:p w:rsidR="00C25567" w:rsidRPr="00427F5E" w:rsidRDefault="00C25567" w:rsidP="009B0FC6">
      <w:pPr>
        <w:numPr>
          <w:ilvl w:val="0"/>
          <w:numId w:val="55"/>
        </w:numPr>
        <w:rPr>
          <w:sz w:val="25"/>
          <w:szCs w:val="25"/>
        </w:rPr>
      </w:pPr>
      <w:r w:rsidRPr="00427F5E">
        <w:rPr>
          <w:sz w:val="25"/>
          <w:szCs w:val="25"/>
        </w:rPr>
        <w:t>Rotavirus vaccine</w:t>
      </w:r>
    </w:p>
    <w:p w:rsidR="00103DFF" w:rsidRPr="00427F5E" w:rsidRDefault="00C25567" w:rsidP="009B0FC6">
      <w:pPr>
        <w:numPr>
          <w:ilvl w:val="0"/>
          <w:numId w:val="55"/>
        </w:numPr>
        <w:rPr>
          <w:sz w:val="25"/>
          <w:szCs w:val="25"/>
        </w:rPr>
        <w:sectPr w:rsidR="00103DFF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  <w:r w:rsidRPr="00427F5E">
        <w:rPr>
          <w:sz w:val="25"/>
          <w:szCs w:val="25"/>
        </w:rPr>
        <w:lastRenderedPageBreak/>
        <w:t>Chicken pox vaccine</w:t>
      </w:r>
    </w:p>
    <w:p w:rsidR="00C25567" w:rsidRPr="00427F5E" w:rsidRDefault="00C25567" w:rsidP="009B0FC6">
      <w:pPr>
        <w:numPr>
          <w:ilvl w:val="0"/>
          <w:numId w:val="55"/>
        </w:numPr>
        <w:rPr>
          <w:sz w:val="25"/>
          <w:szCs w:val="25"/>
        </w:rPr>
      </w:pPr>
    </w:p>
    <w:p w:rsidR="00C25567" w:rsidRPr="00427F5E" w:rsidRDefault="00103DFF" w:rsidP="00963FD2">
      <w:pPr>
        <w:pStyle w:val="ListParagraph"/>
        <w:ind w:left="0"/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sz w:val="25"/>
          <w:szCs w:val="25"/>
          <w:u w:val="single"/>
        </w:rPr>
        <w:t>KILLED (INACTIVATED) VACCINES</w:t>
      </w:r>
    </w:p>
    <w:p w:rsidR="00C25567" w:rsidRPr="00427F5E" w:rsidRDefault="00C25567" w:rsidP="009B0FC6">
      <w:pPr>
        <w:numPr>
          <w:ilvl w:val="0"/>
          <w:numId w:val="5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vaccines made from killed germs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Examples of killed (inactivated) vaccines</w:t>
      </w:r>
    </w:p>
    <w:p w:rsidR="00103DFF" w:rsidRPr="00427F5E" w:rsidRDefault="00103DFF" w:rsidP="009B0FC6">
      <w:pPr>
        <w:numPr>
          <w:ilvl w:val="0"/>
          <w:numId w:val="55"/>
        </w:numPr>
        <w:rPr>
          <w:rFonts w:cs="Calibri Light"/>
          <w:sz w:val="25"/>
          <w:szCs w:val="25"/>
        </w:rPr>
        <w:sectPr w:rsidR="00103DFF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9B0FC6">
      <w:pPr>
        <w:numPr>
          <w:ilvl w:val="0"/>
          <w:numId w:val="5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IPV (inactivated polio vaccine)</w:t>
      </w:r>
    </w:p>
    <w:p w:rsidR="00103DFF" w:rsidRPr="00427F5E" w:rsidRDefault="00C25567" w:rsidP="009B0FC6">
      <w:pPr>
        <w:numPr>
          <w:ilvl w:val="0"/>
          <w:numId w:val="55"/>
        </w:numPr>
        <w:rPr>
          <w:sz w:val="25"/>
          <w:szCs w:val="25"/>
        </w:rPr>
        <w:sectPr w:rsidR="00103DFF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  <w:r w:rsidRPr="00427F5E">
        <w:rPr>
          <w:sz w:val="25"/>
          <w:szCs w:val="25"/>
        </w:rPr>
        <w:lastRenderedPageBreak/>
        <w:t>Rabies vaccine</w:t>
      </w:r>
    </w:p>
    <w:p w:rsidR="00C25567" w:rsidRPr="00427F5E" w:rsidRDefault="00103DFF" w:rsidP="00963FD2">
      <w:pPr>
        <w:pStyle w:val="ListParagraph"/>
        <w:ind w:left="0"/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sz w:val="25"/>
          <w:szCs w:val="25"/>
          <w:u w:val="single"/>
        </w:rPr>
        <w:lastRenderedPageBreak/>
        <w:t>TOXOID VACCINES</w:t>
      </w:r>
    </w:p>
    <w:p w:rsidR="00C25567" w:rsidRPr="00427F5E" w:rsidRDefault="00C25567" w:rsidP="009B0FC6">
      <w:pPr>
        <w:numPr>
          <w:ilvl w:val="0"/>
          <w:numId w:val="5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vaccines made toxins produced by germs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Examples of toxoid vaccines</w:t>
      </w:r>
    </w:p>
    <w:p w:rsidR="00C25567" w:rsidRPr="00427F5E" w:rsidRDefault="00C25567" w:rsidP="009B0FC6">
      <w:pPr>
        <w:numPr>
          <w:ilvl w:val="0"/>
          <w:numId w:val="5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TT vaccine (Tetanus toxoid vaccine)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VACCINES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00" w:firstRow="0" w:lastRow="0" w:firstColumn="0" w:lastColumn="0" w:noHBand="0" w:noVBand="1"/>
      </w:tblPr>
      <w:tblGrid>
        <w:gridCol w:w="2448"/>
        <w:gridCol w:w="2070"/>
        <w:gridCol w:w="2520"/>
        <w:gridCol w:w="3645"/>
      </w:tblGrid>
      <w:tr w:rsidR="00C25567" w:rsidRPr="00427F5E" w:rsidTr="00316BD1">
        <w:trPr>
          <w:trHeight w:val="431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>Vaccine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 xml:space="preserve">Method of administration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567" w:rsidRPr="00427F5E" w:rsidRDefault="00C25567" w:rsidP="00963FD2">
            <w:pPr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>Immunisation site</w:t>
            </w:r>
          </w:p>
        </w:tc>
        <w:tc>
          <w:tcPr>
            <w:tcW w:w="3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 xml:space="preserve">Disease </w:t>
            </w:r>
          </w:p>
        </w:tc>
      </w:tr>
      <w:tr w:rsidR="00C25567" w:rsidRPr="00427F5E" w:rsidTr="00316BD1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BCG vaccine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Injection method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Right upper arm</w:t>
            </w:r>
          </w:p>
        </w:tc>
        <w:tc>
          <w:tcPr>
            <w:tcW w:w="3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Tuberculosis (TB) </w:t>
            </w:r>
          </w:p>
        </w:tc>
      </w:tr>
      <w:tr w:rsidR="00C25567" w:rsidRPr="00427F5E" w:rsidTr="00316BD1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DPT (DTaP) vaccine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Injection method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Left upper thigh</w:t>
            </w:r>
          </w:p>
        </w:tc>
        <w:tc>
          <w:tcPr>
            <w:tcW w:w="3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Diphtheria, Pertussis, Tetanus</w:t>
            </w:r>
          </w:p>
        </w:tc>
      </w:tr>
      <w:tr w:rsidR="00C25567" w:rsidRPr="00427F5E" w:rsidTr="00316BD1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Measles vaccine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Injection method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Left upper arm</w:t>
            </w:r>
          </w:p>
        </w:tc>
        <w:tc>
          <w:tcPr>
            <w:tcW w:w="3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Measles</w:t>
            </w:r>
          </w:p>
        </w:tc>
      </w:tr>
      <w:tr w:rsidR="00C25567" w:rsidRPr="00427F5E" w:rsidTr="00316BD1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OPV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Oral method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Mouth</w:t>
            </w:r>
          </w:p>
        </w:tc>
        <w:tc>
          <w:tcPr>
            <w:tcW w:w="36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Poliomyelitis (polio)</w:t>
            </w:r>
          </w:p>
        </w:tc>
      </w:tr>
      <w:tr w:rsidR="00C25567" w:rsidRPr="00427F5E" w:rsidTr="00316BD1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PCV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Injection method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Right outer thigh</w:t>
            </w:r>
          </w:p>
        </w:tc>
        <w:tc>
          <w:tcPr>
            <w:tcW w:w="3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Pneumonia </w:t>
            </w:r>
          </w:p>
        </w:tc>
      </w:tr>
      <w:tr w:rsidR="00C25567" w:rsidRPr="00427F5E" w:rsidTr="00316BD1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Rotavirus Vaccine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Oral method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Mouth</w:t>
            </w:r>
          </w:p>
        </w:tc>
        <w:tc>
          <w:tcPr>
            <w:tcW w:w="3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Diarrhoea</w:t>
            </w:r>
          </w:p>
        </w:tc>
      </w:tr>
      <w:tr w:rsidR="00C25567" w:rsidRPr="00427F5E" w:rsidTr="00316BD1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HPV vaccine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Injection method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Left upper arm</w:t>
            </w:r>
          </w:p>
        </w:tc>
        <w:tc>
          <w:tcPr>
            <w:tcW w:w="3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Cervical cancer</w:t>
            </w:r>
          </w:p>
        </w:tc>
      </w:tr>
      <w:tr w:rsidR="00C25567" w:rsidRPr="00427F5E" w:rsidTr="00316BD1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Yellow fever vaccine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Injection method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sz w:val="25"/>
                <w:szCs w:val="25"/>
              </w:rPr>
              <w:t>Right upper arm</w:t>
            </w:r>
          </w:p>
        </w:tc>
        <w:tc>
          <w:tcPr>
            <w:tcW w:w="3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</w:p>
        </w:tc>
      </w:tr>
      <w:tr w:rsidR="00C25567" w:rsidRPr="00427F5E" w:rsidTr="00316BD1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Hep B vaccine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Injection method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Left upper thigh</w:t>
            </w:r>
          </w:p>
        </w:tc>
        <w:tc>
          <w:tcPr>
            <w:tcW w:w="3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Hepatitis B</w:t>
            </w:r>
          </w:p>
        </w:tc>
      </w:tr>
      <w:tr w:rsidR="00C25567" w:rsidRPr="00427F5E" w:rsidTr="00316BD1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103DFF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h</w:t>
            </w:r>
            <w:r w:rsidR="00C25567" w:rsidRPr="00427F5E">
              <w:rPr>
                <w:rFonts w:cs="Calibri Light"/>
                <w:sz w:val="25"/>
                <w:szCs w:val="25"/>
              </w:rPr>
              <w:t>ib vaccine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Injection method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Left upper thigh</w:t>
            </w:r>
          </w:p>
        </w:tc>
        <w:tc>
          <w:tcPr>
            <w:tcW w:w="3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Haemophilus influenza type B</w:t>
            </w:r>
          </w:p>
        </w:tc>
      </w:tr>
    </w:tbl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 are babies given BCG and polio vaccines at birth? </w:t>
      </w:r>
    </w:p>
    <w:p w:rsidR="00C25567" w:rsidRPr="00427F5E" w:rsidRDefault="00C25567" w:rsidP="009B0FC6">
      <w:pPr>
        <w:pStyle w:val="ListParagraph"/>
        <w:numPr>
          <w:ilvl w:val="0"/>
          <w:numId w:val="5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Babies are born without immunity against Tuberculosis (TB) and polio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 is measles vaccine given at the age of 9 months? </w:t>
      </w:r>
    </w:p>
    <w:p w:rsidR="00C25567" w:rsidRPr="00427F5E" w:rsidRDefault="00C25567" w:rsidP="009B0FC6">
      <w:pPr>
        <w:pStyle w:val="ListParagraph"/>
        <w:numPr>
          <w:ilvl w:val="0"/>
          <w:numId w:val="5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Babies are born with immunity against measles which lasts for 9 months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Why was DPT replaced with DTaP?</w:t>
      </w:r>
    </w:p>
    <w:p w:rsidR="00C25567" w:rsidRPr="00427F5E" w:rsidRDefault="00C25567" w:rsidP="009B0FC6">
      <w:pPr>
        <w:pStyle w:val="ListParagraph"/>
        <w:numPr>
          <w:ilvl w:val="0"/>
          <w:numId w:val="5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DTaP has fewer side effects than DPT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Write the following vaccines in full</w:t>
      </w:r>
    </w:p>
    <w:p w:rsidR="00C25567" w:rsidRPr="00427F5E" w:rsidRDefault="00C25567" w:rsidP="009B0FC6">
      <w:pPr>
        <w:pStyle w:val="ListParagraph"/>
        <w:numPr>
          <w:ilvl w:val="0"/>
          <w:numId w:val="56"/>
        </w:numPr>
        <w:ind w:left="720" w:hanging="27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 xml:space="preserve">OPV: </w:t>
      </w:r>
      <w:r w:rsidRPr="00427F5E">
        <w:rPr>
          <w:rFonts w:ascii="Cambria" w:hAnsi="Cambria" w:cs="Calibri Light"/>
          <w:sz w:val="25"/>
          <w:szCs w:val="25"/>
        </w:rPr>
        <w:t>Oral Polio vaccine</w:t>
      </w:r>
    </w:p>
    <w:p w:rsidR="00C25567" w:rsidRPr="00427F5E" w:rsidRDefault="00C25567" w:rsidP="009B0FC6">
      <w:pPr>
        <w:pStyle w:val="ListParagraph"/>
        <w:numPr>
          <w:ilvl w:val="0"/>
          <w:numId w:val="56"/>
        </w:numPr>
        <w:ind w:left="720" w:hanging="27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 xml:space="preserve">IPV: </w:t>
      </w:r>
      <w:r w:rsidRPr="00427F5E">
        <w:rPr>
          <w:rFonts w:ascii="Cambria" w:hAnsi="Cambria" w:cs="Calibri Light"/>
          <w:sz w:val="25"/>
          <w:szCs w:val="25"/>
        </w:rPr>
        <w:t>Inactivated Polio vaccine</w:t>
      </w:r>
    </w:p>
    <w:p w:rsidR="00C25567" w:rsidRPr="00427F5E" w:rsidRDefault="00C25567" w:rsidP="009B0FC6">
      <w:pPr>
        <w:pStyle w:val="ListParagraph"/>
        <w:numPr>
          <w:ilvl w:val="0"/>
          <w:numId w:val="56"/>
        </w:numPr>
        <w:ind w:left="720" w:hanging="27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>BCG</w:t>
      </w:r>
      <w:r w:rsidRPr="00427F5E">
        <w:rPr>
          <w:rFonts w:ascii="Cambria" w:hAnsi="Cambria" w:cs="Calibri Light"/>
          <w:sz w:val="25"/>
          <w:szCs w:val="25"/>
        </w:rPr>
        <w:t xml:space="preserve">: </w:t>
      </w:r>
      <w:r w:rsidRPr="00427F5E">
        <w:rPr>
          <w:rFonts w:ascii="Cambria" w:hAnsi="Cambria" w:cs="Arial"/>
          <w:sz w:val="25"/>
          <w:szCs w:val="25"/>
          <w:shd w:val="clear" w:color="auto" w:fill="FFFFFF"/>
        </w:rPr>
        <w:t>Bacille Calmette-Guerin (</w:t>
      </w:r>
      <w:r w:rsidRPr="00427F5E">
        <w:rPr>
          <w:rFonts w:ascii="Cambria" w:hAnsi="Cambria" w:cs="Calibri Light"/>
          <w:sz w:val="25"/>
          <w:szCs w:val="25"/>
        </w:rPr>
        <w:t>Bacillus of Calmette and Guerin)</w:t>
      </w:r>
    </w:p>
    <w:p w:rsidR="00C25567" w:rsidRPr="00427F5E" w:rsidRDefault="00C25567" w:rsidP="009B0FC6">
      <w:pPr>
        <w:pStyle w:val="ListParagraph"/>
        <w:numPr>
          <w:ilvl w:val="0"/>
          <w:numId w:val="56"/>
        </w:numPr>
        <w:ind w:left="720" w:hanging="27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>DPT:</w:t>
      </w:r>
      <w:r w:rsidRPr="00427F5E">
        <w:rPr>
          <w:rFonts w:ascii="Cambria" w:hAnsi="Cambria" w:cs="Calibri Light"/>
          <w:sz w:val="25"/>
          <w:szCs w:val="25"/>
        </w:rPr>
        <w:t xml:space="preserve"> Diphtheria, Pertussis and Tetanus</w:t>
      </w:r>
    </w:p>
    <w:p w:rsidR="00C25567" w:rsidRPr="00427F5E" w:rsidRDefault="00C25567" w:rsidP="009B0FC6">
      <w:pPr>
        <w:pStyle w:val="ListParagraph"/>
        <w:numPr>
          <w:ilvl w:val="0"/>
          <w:numId w:val="56"/>
        </w:numPr>
        <w:ind w:left="720" w:hanging="27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>DTaP:</w:t>
      </w:r>
      <w:r w:rsidRPr="00427F5E">
        <w:rPr>
          <w:rFonts w:ascii="Cambria" w:hAnsi="Cambria" w:cs="Calibri Light"/>
          <w:sz w:val="25"/>
          <w:szCs w:val="25"/>
        </w:rPr>
        <w:t xml:space="preserve"> Diphtheria, Tetanus and Pertussis (whooping cough)</w:t>
      </w:r>
    </w:p>
    <w:p w:rsidR="00C25567" w:rsidRPr="00427F5E" w:rsidRDefault="00C25567" w:rsidP="009B0FC6">
      <w:pPr>
        <w:numPr>
          <w:ilvl w:val="0"/>
          <w:numId w:val="56"/>
        </w:numPr>
        <w:ind w:left="720" w:hanging="270"/>
        <w:rPr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HPV:</w:t>
      </w:r>
      <w:r w:rsidRPr="00427F5E">
        <w:rPr>
          <w:sz w:val="25"/>
          <w:szCs w:val="25"/>
        </w:rPr>
        <w:t xml:space="preserve"> human papillomavirus vaccine</w:t>
      </w:r>
    </w:p>
    <w:p w:rsidR="00C25567" w:rsidRPr="00427F5E" w:rsidRDefault="00C25567" w:rsidP="009B0FC6">
      <w:pPr>
        <w:numPr>
          <w:ilvl w:val="0"/>
          <w:numId w:val="56"/>
        </w:numPr>
        <w:ind w:left="720" w:hanging="270"/>
        <w:rPr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Hib:</w:t>
      </w:r>
      <w:r w:rsidR="00103DFF" w:rsidRPr="00427F5E">
        <w:rPr>
          <w:sz w:val="25"/>
          <w:szCs w:val="25"/>
        </w:rPr>
        <w:t xml:space="preserve"> Haemophilus influenza</w:t>
      </w:r>
      <w:r w:rsidRPr="00427F5E">
        <w:rPr>
          <w:sz w:val="25"/>
          <w:szCs w:val="25"/>
        </w:rPr>
        <w:t xml:space="preserve"> type B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 </w:t>
      </w:r>
      <w:r w:rsidR="00103DFF" w:rsidRPr="00427F5E">
        <w:rPr>
          <w:rFonts w:cs="Calibri Light"/>
          <w:b/>
          <w:bCs/>
          <w:sz w:val="25"/>
          <w:szCs w:val="25"/>
          <w:u w:val="single"/>
        </w:rPr>
        <w:t>DPT (DTaP) is</w:t>
      </w:r>
      <w:r w:rsidRPr="00427F5E">
        <w:rPr>
          <w:rFonts w:cs="Calibri Light"/>
          <w:b/>
          <w:bCs/>
          <w:sz w:val="25"/>
          <w:szCs w:val="25"/>
          <w:u w:val="single"/>
        </w:rPr>
        <w:t xml:space="preserve"> called a triple vaccine? </w:t>
      </w:r>
    </w:p>
    <w:p w:rsidR="00C25567" w:rsidRPr="00427F5E" w:rsidRDefault="00C25567" w:rsidP="009B0FC6">
      <w:pPr>
        <w:pStyle w:val="ListParagraph"/>
        <w:numPr>
          <w:ilvl w:val="0"/>
          <w:numId w:val="60"/>
        </w:numPr>
        <w:ind w:hanging="27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prevents three immunisable disease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Why is DPT - Hep B + Hib vaccine called a </w:t>
      </w:r>
      <w:r w:rsidR="00103DFF" w:rsidRPr="00427F5E">
        <w:rPr>
          <w:rFonts w:cs="Calibri Light"/>
          <w:b/>
          <w:bCs/>
          <w:sz w:val="25"/>
          <w:szCs w:val="25"/>
        </w:rPr>
        <w:t>pentavalent</w:t>
      </w:r>
      <w:r w:rsidRPr="00427F5E">
        <w:rPr>
          <w:rFonts w:cs="Calibri Light"/>
          <w:b/>
          <w:bCs/>
          <w:sz w:val="25"/>
          <w:szCs w:val="25"/>
        </w:rPr>
        <w:t xml:space="preserve"> vaccine? </w:t>
      </w:r>
    </w:p>
    <w:p w:rsidR="00C25567" w:rsidRPr="00427F5E" w:rsidRDefault="00C25567" w:rsidP="00887D8E">
      <w:pPr>
        <w:pStyle w:val="ListParagraph"/>
        <w:numPr>
          <w:ilvl w:val="0"/>
          <w:numId w:val="582"/>
        </w:numPr>
        <w:ind w:hanging="27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prevents five immunisable diseases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Why is polio vaccine given very many times?</w:t>
      </w:r>
    </w:p>
    <w:p w:rsidR="00C25567" w:rsidRPr="00427F5E" w:rsidRDefault="00C25567" w:rsidP="00887D8E">
      <w:pPr>
        <w:pStyle w:val="ListParagraph"/>
        <w:numPr>
          <w:ilvl w:val="0"/>
          <w:numId w:val="583"/>
        </w:numPr>
        <w:ind w:hanging="27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Polio virus is very resistant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Why is Polio vaccine always given orally? </w:t>
      </w:r>
    </w:p>
    <w:p w:rsidR="00C25567" w:rsidRPr="00427F5E" w:rsidRDefault="00C25567" w:rsidP="00887D8E">
      <w:pPr>
        <w:pStyle w:val="ListParagraph"/>
        <w:numPr>
          <w:ilvl w:val="0"/>
          <w:numId w:val="584"/>
        </w:numPr>
        <w:ind w:hanging="270"/>
        <w:rPr>
          <w:rFonts w:ascii="Cambria" w:hAnsi="Cambria" w:cs="Calibri Light"/>
          <w:b/>
          <w:bCs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</w:rPr>
        <w:t>It is very effective when given orally than injection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Immunisation site</w:t>
      </w:r>
    </w:p>
    <w:p w:rsidR="00C25567" w:rsidRPr="00427F5E" w:rsidRDefault="00C25567" w:rsidP="009B0FC6">
      <w:pPr>
        <w:pStyle w:val="ListParagraph"/>
        <w:numPr>
          <w:ilvl w:val="0"/>
          <w:numId w:val="60"/>
        </w:numPr>
        <w:ind w:hanging="27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This is the part of the human body </w:t>
      </w:r>
      <w:r w:rsidR="00D566F6" w:rsidRPr="00427F5E">
        <w:rPr>
          <w:rFonts w:ascii="Cambria" w:hAnsi="Cambria" w:cs="Calibri Light"/>
          <w:sz w:val="25"/>
          <w:szCs w:val="25"/>
        </w:rPr>
        <w:t>where a vaccine is administered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Immunisation sites on human body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</w:rPr>
      </w:pP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D566F6">
      <w:pPr>
        <w:tabs>
          <w:tab w:val="left" w:pos="7740"/>
        </w:tabs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103DFF" w:rsidRPr="00427F5E" w:rsidRDefault="00103DFF" w:rsidP="00963FD2">
      <w:pPr>
        <w:rPr>
          <w:rFonts w:cs="Calibri Light"/>
          <w:sz w:val="25"/>
          <w:szCs w:val="25"/>
        </w:rPr>
      </w:pPr>
    </w:p>
    <w:p w:rsidR="00103DFF" w:rsidRPr="00427F5E" w:rsidRDefault="00103DFF" w:rsidP="00963FD2">
      <w:pPr>
        <w:rPr>
          <w:rFonts w:cs="Calibri Light"/>
          <w:sz w:val="25"/>
          <w:szCs w:val="25"/>
        </w:rPr>
      </w:pPr>
    </w:p>
    <w:p w:rsidR="00103DFF" w:rsidRPr="00427F5E" w:rsidRDefault="00103DFF" w:rsidP="00963FD2">
      <w:pPr>
        <w:rPr>
          <w:rFonts w:cs="Calibri Light"/>
          <w:sz w:val="25"/>
          <w:szCs w:val="25"/>
        </w:rPr>
      </w:pPr>
    </w:p>
    <w:p w:rsidR="00103DFF" w:rsidRPr="00427F5E" w:rsidRDefault="00103DFF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Why are vaccines injected at different parts of the body? </w:t>
      </w:r>
    </w:p>
    <w:p w:rsidR="00C25567" w:rsidRPr="00427F5E" w:rsidRDefault="00C25567" w:rsidP="00887D8E">
      <w:pPr>
        <w:pStyle w:val="ListParagraph"/>
        <w:numPr>
          <w:ilvl w:val="0"/>
          <w:numId w:val="586"/>
        </w:numPr>
        <w:ind w:hanging="27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For easy identification of the disease </w:t>
      </w:r>
      <w:r w:rsidR="00103DFF" w:rsidRPr="00427F5E">
        <w:rPr>
          <w:rFonts w:ascii="Cambria" w:hAnsi="Cambria" w:cs="Calibri Light"/>
          <w:sz w:val="25"/>
          <w:szCs w:val="25"/>
        </w:rPr>
        <w:t>immunized</w:t>
      </w:r>
    </w:p>
    <w:p w:rsidR="00103DFF" w:rsidRPr="00427F5E" w:rsidRDefault="00103DFF" w:rsidP="00963FD2">
      <w:pPr>
        <w:tabs>
          <w:tab w:val="num" w:pos="360"/>
        </w:tabs>
        <w:rPr>
          <w:rFonts w:cs="Calibri Light"/>
          <w:b/>
          <w:sz w:val="25"/>
          <w:szCs w:val="25"/>
        </w:rPr>
      </w:pPr>
    </w:p>
    <w:p w:rsidR="00C25567" w:rsidRPr="00427F5E" w:rsidRDefault="00103DFF" w:rsidP="00963FD2">
      <w:pPr>
        <w:tabs>
          <w:tab w:val="num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IMMUNISABLE DISEASES </w:t>
      </w:r>
    </w:p>
    <w:p w:rsidR="00C25567" w:rsidRPr="00427F5E" w:rsidRDefault="00C25567" w:rsidP="00887D8E">
      <w:pPr>
        <w:pStyle w:val="ListParagraph"/>
        <w:numPr>
          <w:ilvl w:val="0"/>
          <w:numId w:val="586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These are diseases that can be prevented by </w:t>
      </w:r>
      <w:r w:rsidR="00103DFF" w:rsidRPr="00427F5E">
        <w:rPr>
          <w:rFonts w:ascii="Cambria" w:hAnsi="Cambria" w:cs="Calibri Light"/>
          <w:sz w:val="25"/>
          <w:szCs w:val="25"/>
        </w:rPr>
        <w:t>immunization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Childhood immunisable diseases</w:t>
      </w:r>
    </w:p>
    <w:p w:rsidR="00C25567" w:rsidRPr="00427F5E" w:rsidRDefault="00C25567" w:rsidP="00887D8E">
      <w:pPr>
        <w:pStyle w:val="ListParagraph"/>
        <w:numPr>
          <w:ilvl w:val="0"/>
          <w:numId w:val="586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These are immunisable diseases common in ch</w:t>
      </w:r>
      <w:r w:rsidR="00D566F6" w:rsidRPr="00427F5E">
        <w:rPr>
          <w:rFonts w:ascii="Cambria" w:hAnsi="Cambria" w:cs="Calibri Light"/>
          <w:sz w:val="25"/>
          <w:szCs w:val="25"/>
        </w:rPr>
        <w:t>ildren below the age of 5 years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Examples of childhood immunisable diseases</w:t>
      </w:r>
    </w:p>
    <w:p w:rsidR="00D566F6" w:rsidRPr="00427F5E" w:rsidRDefault="00D566F6" w:rsidP="00887D8E">
      <w:pPr>
        <w:pStyle w:val="ListParagraph"/>
        <w:numPr>
          <w:ilvl w:val="0"/>
          <w:numId w:val="280"/>
        </w:numPr>
        <w:rPr>
          <w:rFonts w:ascii="Cambria" w:hAnsi="Cambria" w:cs="Calibri Light"/>
          <w:sz w:val="25"/>
          <w:szCs w:val="25"/>
          <w:u w:val="single"/>
        </w:rPr>
        <w:sectPr w:rsidR="00D566F6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887D8E">
      <w:pPr>
        <w:pStyle w:val="ListParagraph"/>
        <w:numPr>
          <w:ilvl w:val="0"/>
          <w:numId w:val="585"/>
        </w:numPr>
        <w:ind w:left="81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Measles</w:t>
      </w:r>
    </w:p>
    <w:p w:rsidR="00C25567" w:rsidRPr="00427F5E" w:rsidRDefault="00C25567" w:rsidP="00887D8E">
      <w:pPr>
        <w:pStyle w:val="ListParagraph"/>
        <w:numPr>
          <w:ilvl w:val="0"/>
          <w:numId w:val="585"/>
        </w:numPr>
        <w:ind w:left="81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Tuberculosis</w:t>
      </w:r>
    </w:p>
    <w:p w:rsidR="00C25567" w:rsidRPr="00427F5E" w:rsidRDefault="00C25567" w:rsidP="00887D8E">
      <w:pPr>
        <w:pStyle w:val="ListParagraph"/>
        <w:numPr>
          <w:ilvl w:val="0"/>
          <w:numId w:val="585"/>
        </w:numPr>
        <w:ind w:left="81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Polio</w:t>
      </w:r>
    </w:p>
    <w:p w:rsidR="00C25567" w:rsidRPr="00427F5E" w:rsidRDefault="00C25567" w:rsidP="00887D8E">
      <w:pPr>
        <w:pStyle w:val="ListParagraph"/>
        <w:numPr>
          <w:ilvl w:val="0"/>
          <w:numId w:val="585"/>
        </w:numPr>
        <w:ind w:left="81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whooping cough</w:t>
      </w:r>
    </w:p>
    <w:p w:rsidR="00C25567" w:rsidRPr="00427F5E" w:rsidRDefault="00C25567" w:rsidP="00887D8E">
      <w:pPr>
        <w:pStyle w:val="ListParagraph"/>
        <w:numPr>
          <w:ilvl w:val="0"/>
          <w:numId w:val="585"/>
        </w:numPr>
        <w:ind w:left="81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Hepatitis B</w:t>
      </w:r>
    </w:p>
    <w:p w:rsidR="00C25567" w:rsidRPr="00427F5E" w:rsidRDefault="00103DFF" w:rsidP="00887D8E">
      <w:pPr>
        <w:pStyle w:val="ListParagraph"/>
        <w:numPr>
          <w:ilvl w:val="0"/>
          <w:numId w:val="585"/>
        </w:numPr>
        <w:ind w:left="81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Haemophilus</w:t>
      </w:r>
      <w:r w:rsidR="00C25567" w:rsidRPr="00427F5E">
        <w:rPr>
          <w:rFonts w:ascii="Cambria" w:hAnsi="Cambria" w:cs="Calibri Light"/>
          <w:sz w:val="25"/>
          <w:szCs w:val="25"/>
        </w:rPr>
        <w:t xml:space="preserve"> influenza B</w:t>
      </w:r>
    </w:p>
    <w:p w:rsidR="00C25567" w:rsidRPr="00427F5E" w:rsidRDefault="00C25567" w:rsidP="00887D8E">
      <w:pPr>
        <w:pStyle w:val="ListParagraph"/>
        <w:numPr>
          <w:ilvl w:val="0"/>
          <w:numId w:val="585"/>
        </w:numPr>
        <w:ind w:left="81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Diphtheria</w:t>
      </w:r>
    </w:p>
    <w:p w:rsidR="00103DFF" w:rsidRPr="00427F5E" w:rsidRDefault="00C25567" w:rsidP="00887D8E">
      <w:pPr>
        <w:pStyle w:val="ListParagraph"/>
        <w:numPr>
          <w:ilvl w:val="0"/>
          <w:numId w:val="585"/>
        </w:numPr>
        <w:ind w:left="810"/>
        <w:rPr>
          <w:rFonts w:ascii="Cambria" w:hAnsi="Cambria" w:cs="Calibri Light"/>
          <w:sz w:val="25"/>
          <w:szCs w:val="25"/>
        </w:rPr>
        <w:sectPr w:rsidR="00103DFF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  <w:r w:rsidRPr="00427F5E">
        <w:rPr>
          <w:rFonts w:ascii="Cambria" w:hAnsi="Cambria" w:cs="Calibri Light"/>
          <w:sz w:val="25"/>
          <w:szCs w:val="25"/>
        </w:rPr>
        <w:t>Tetanus</w:t>
      </w:r>
    </w:p>
    <w:p w:rsidR="00C25567" w:rsidRPr="00427F5E" w:rsidRDefault="00C25567" w:rsidP="00103DFF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SUMMARY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5"/>
        <w:gridCol w:w="1915"/>
        <w:gridCol w:w="1915"/>
        <w:gridCol w:w="1023"/>
        <w:gridCol w:w="2808"/>
      </w:tblGrid>
      <w:tr w:rsidR="00C25567" w:rsidRPr="00427F5E" w:rsidTr="00316BD1"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Disease </w:t>
            </w:r>
          </w:p>
        </w:tc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Vaccine </w:t>
            </w:r>
          </w:p>
        </w:tc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How it is administered</w:t>
            </w:r>
          </w:p>
        </w:tc>
        <w:tc>
          <w:tcPr>
            <w:tcW w:w="1023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Doses </w:t>
            </w:r>
          </w:p>
        </w:tc>
        <w:tc>
          <w:tcPr>
            <w:tcW w:w="2808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At what age</w:t>
            </w:r>
          </w:p>
        </w:tc>
      </w:tr>
      <w:tr w:rsidR="00C25567" w:rsidRPr="00427F5E" w:rsidTr="00316BD1"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Tuberculosis </w:t>
            </w:r>
          </w:p>
        </w:tc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BCG</w:t>
            </w:r>
          </w:p>
        </w:tc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Injection on upper right arm</w:t>
            </w:r>
          </w:p>
        </w:tc>
        <w:tc>
          <w:tcPr>
            <w:tcW w:w="1023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</w:t>
            </w:r>
          </w:p>
        </w:tc>
        <w:tc>
          <w:tcPr>
            <w:tcW w:w="2808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At birth</w:t>
            </w:r>
          </w:p>
        </w:tc>
      </w:tr>
      <w:tr w:rsidR="00C25567" w:rsidRPr="00427F5E" w:rsidTr="00316BD1"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Poliomyelitis</w:t>
            </w:r>
          </w:p>
        </w:tc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Polio vaccine </w:t>
            </w:r>
            <w:r w:rsidRPr="00427F5E">
              <w:rPr>
                <w:rFonts w:cs="Calibri Light"/>
                <w:sz w:val="25"/>
                <w:szCs w:val="25"/>
              </w:rPr>
              <w:lastRenderedPageBreak/>
              <w:t>(OPV)</w:t>
            </w:r>
          </w:p>
        </w:tc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lastRenderedPageBreak/>
              <w:t xml:space="preserve">Drops in the </w:t>
            </w:r>
            <w:r w:rsidRPr="00427F5E">
              <w:rPr>
                <w:rFonts w:cs="Calibri Light"/>
                <w:sz w:val="25"/>
                <w:szCs w:val="25"/>
              </w:rPr>
              <w:lastRenderedPageBreak/>
              <w:t>mouth</w:t>
            </w:r>
          </w:p>
        </w:tc>
        <w:tc>
          <w:tcPr>
            <w:tcW w:w="1023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lastRenderedPageBreak/>
              <w:t>4</w:t>
            </w:r>
          </w:p>
        </w:tc>
        <w:tc>
          <w:tcPr>
            <w:tcW w:w="2808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At birth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lastRenderedPageBreak/>
              <w:t>6 weeks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10 weeks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14 weeks</w:t>
            </w:r>
          </w:p>
        </w:tc>
      </w:tr>
      <w:tr w:rsidR="00C25567" w:rsidRPr="00427F5E" w:rsidTr="00316BD1"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lastRenderedPageBreak/>
              <w:t>Diphtheria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Whooping cough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Tetanus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Hepatitis – B</w:t>
            </w:r>
          </w:p>
          <w:p w:rsidR="00C25567" w:rsidRPr="00427F5E" w:rsidRDefault="005544F8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Influenza</w:t>
            </w:r>
            <w:r w:rsidR="00C25567" w:rsidRPr="00427F5E">
              <w:rPr>
                <w:rFonts w:cs="Calibri Light"/>
                <w:sz w:val="25"/>
                <w:szCs w:val="25"/>
              </w:rPr>
              <w:t xml:space="preserve"> –  B</w:t>
            </w:r>
          </w:p>
          <w:p w:rsidR="00C25567" w:rsidRPr="00427F5E" w:rsidRDefault="00360185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Haemophilus</w:t>
            </w:r>
          </w:p>
        </w:tc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DPT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Hep – B+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Hib</w:t>
            </w:r>
          </w:p>
        </w:tc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Injection on the left thigh</w:t>
            </w:r>
          </w:p>
        </w:tc>
        <w:tc>
          <w:tcPr>
            <w:tcW w:w="1023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3</w:t>
            </w:r>
          </w:p>
        </w:tc>
        <w:tc>
          <w:tcPr>
            <w:tcW w:w="2808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6 weeks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10 weeks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14 weeks</w:t>
            </w:r>
          </w:p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</w:p>
        </w:tc>
      </w:tr>
      <w:tr w:rsidR="00C25567" w:rsidRPr="00427F5E" w:rsidTr="00316BD1"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Measles </w:t>
            </w:r>
          </w:p>
        </w:tc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Measles vaccines</w:t>
            </w:r>
          </w:p>
        </w:tc>
        <w:tc>
          <w:tcPr>
            <w:tcW w:w="1915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Injection on the left upper arm</w:t>
            </w:r>
          </w:p>
        </w:tc>
        <w:tc>
          <w:tcPr>
            <w:tcW w:w="1023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</w:t>
            </w:r>
          </w:p>
        </w:tc>
        <w:tc>
          <w:tcPr>
            <w:tcW w:w="2808" w:type="dxa"/>
          </w:tcPr>
          <w:p w:rsidR="00C25567" w:rsidRPr="00427F5E" w:rsidRDefault="00C25567" w:rsidP="00963FD2">
            <w:pPr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9 months (36 weeks) </w:t>
            </w:r>
          </w:p>
        </w:tc>
      </w:tr>
    </w:tbl>
    <w:p w:rsidR="00C25567" w:rsidRPr="00427F5E" w:rsidRDefault="00C25567" w:rsidP="00963FD2">
      <w:pPr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MEASLES (RUBEOLA) </w:t>
      </w:r>
    </w:p>
    <w:p w:rsidR="00C25567" w:rsidRPr="00427F5E" w:rsidRDefault="00C25567" w:rsidP="00887D8E">
      <w:pPr>
        <w:pStyle w:val="ListParagraph"/>
        <w:numPr>
          <w:ilvl w:val="0"/>
          <w:numId w:val="58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caused by a virus</w:t>
      </w:r>
    </w:p>
    <w:p w:rsidR="00C25567" w:rsidRPr="00427F5E" w:rsidRDefault="00C25567" w:rsidP="00887D8E">
      <w:pPr>
        <w:pStyle w:val="ListParagraph"/>
        <w:numPr>
          <w:ilvl w:val="0"/>
          <w:numId w:val="58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an air borne disease</w:t>
      </w:r>
    </w:p>
    <w:p w:rsidR="00C25567" w:rsidRPr="00427F5E" w:rsidRDefault="00C25567" w:rsidP="00887D8E">
      <w:pPr>
        <w:pStyle w:val="ListParagraph"/>
        <w:numPr>
          <w:ilvl w:val="0"/>
          <w:numId w:val="58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affects the skin and lungs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How does measles spreads?</w:t>
      </w:r>
    </w:p>
    <w:p w:rsidR="00C25567" w:rsidRPr="00427F5E" w:rsidRDefault="00C25567" w:rsidP="00887D8E">
      <w:pPr>
        <w:pStyle w:val="ListParagraph"/>
        <w:numPr>
          <w:ilvl w:val="0"/>
          <w:numId w:val="59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Through inhaling contaminated air</w:t>
      </w:r>
    </w:p>
    <w:p w:rsidR="00C25567" w:rsidRPr="00427F5E" w:rsidRDefault="00C25567" w:rsidP="00887D8E">
      <w:pPr>
        <w:pStyle w:val="ListParagraph"/>
        <w:numPr>
          <w:ilvl w:val="0"/>
          <w:numId w:val="59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Through body contact with sick person</w:t>
      </w:r>
    </w:p>
    <w:p w:rsidR="00BF2713" w:rsidRPr="00427F5E" w:rsidRDefault="00C25567" w:rsidP="00887D8E">
      <w:pPr>
        <w:pStyle w:val="ListParagraph"/>
        <w:numPr>
          <w:ilvl w:val="0"/>
          <w:numId w:val="59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Through sharing dirty clothes with sick person</w:t>
      </w:r>
    </w:p>
    <w:p w:rsidR="006B6D25" w:rsidRPr="00427F5E" w:rsidRDefault="006B6D25" w:rsidP="006B6D25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Signs of measles</w:t>
      </w:r>
    </w:p>
    <w:p w:rsidR="006B6D25" w:rsidRPr="00427F5E" w:rsidRDefault="006B6D25" w:rsidP="00887D8E">
      <w:pPr>
        <w:pStyle w:val="ListParagraph"/>
        <w:numPr>
          <w:ilvl w:val="0"/>
          <w:numId w:val="606"/>
        </w:numPr>
        <w:rPr>
          <w:rFonts w:ascii="Cambria" w:hAnsi="Cambria" w:cs="Calibri Light"/>
          <w:sz w:val="25"/>
          <w:szCs w:val="25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  <w:titlePg/>
          <w:docGrid w:linePitch="360"/>
        </w:sectPr>
      </w:pPr>
    </w:p>
    <w:p w:rsidR="006B6D25" w:rsidRPr="00427F5E" w:rsidRDefault="006B6D25" w:rsidP="00887D8E">
      <w:pPr>
        <w:pStyle w:val="ListParagraph"/>
        <w:numPr>
          <w:ilvl w:val="0"/>
          <w:numId w:val="60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runny nose</w:t>
      </w:r>
    </w:p>
    <w:p w:rsidR="006B6D25" w:rsidRPr="00427F5E" w:rsidRDefault="006B6D25" w:rsidP="00887D8E">
      <w:pPr>
        <w:pStyle w:val="ListParagraph"/>
        <w:numPr>
          <w:ilvl w:val="0"/>
          <w:numId w:val="60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skin rash</w:t>
      </w:r>
    </w:p>
    <w:p w:rsidR="006B6D25" w:rsidRPr="00427F5E" w:rsidRDefault="006B6D25" w:rsidP="00887D8E">
      <w:pPr>
        <w:pStyle w:val="ListParagraph"/>
        <w:numPr>
          <w:ilvl w:val="0"/>
          <w:numId w:val="60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dry cough</w:t>
      </w:r>
    </w:p>
    <w:p w:rsidR="006B6D25" w:rsidRPr="00427F5E" w:rsidRDefault="006B6D25" w:rsidP="00887D8E">
      <w:pPr>
        <w:pStyle w:val="ListParagraph"/>
        <w:numPr>
          <w:ilvl w:val="0"/>
          <w:numId w:val="60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Watery eyes (red eyes)</w:t>
      </w:r>
    </w:p>
    <w:p w:rsidR="006B6D25" w:rsidRPr="00427F5E" w:rsidRDefault="006B6D25" w:rsidP="006B6D25">
      <w:pPr>
        <w:rPr>
          <w:rFonts w:cs="Calibri Light"/>
          <w:b/>
          <w:bCs/>
          <w:sz w:val="25"/>
          <w:szCs w:val="25"/>
          <w:u w:val="single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num="2" w:space="720"/>
          <w:titlePg/>
          <w:docGrid w:linePitch="360"/>
        </w:sectPr>
      </w:pPr>
    </w:p>
    <w:p w:rsidR="006B6D25" w:rsidRPr="00427F5E" w:rsidRDefault="006B6D25" w:rsidP="006B6D25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Symptoms of measles</w:t>
      </w:r>
    </w:p>
    <w:p w:rsidR="006B6D25" w:rsidRPr="00427F5E" w:rsidRDefault="006B6D25" w:rsidP="00887D8E">
      <w:pPr>
        <w:pStyle w:val="ListParagraph"/>
        <w:numPr>
          <w:ilvl w:val="0"/>
          <w:numId w:val="605"/>
        </w:numPr>
        <w:rPr>
          <w:rFonts w:ascii="Cambria" w:hAnsi="Cambria" w:cs="Calibri Light"/>
          <w:sz w:val="25"/>
          <w:szCs w:val="25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  <w:titlePg/>
          <w:docGrid w:linePitch="360"/>
        </w:sectPr>
      </w:pPr>
    </w:p>
    <w:p w:rsidR="006B6D25" w:rsidRPr="00427F5E" w:rsidRDefault="006B6D25" w:rsidP="00887D8E">
      <w:pPr>
        <w:pStyle w:val="ListParagraph"/>
        <w:numPr>
          <w:ilvl w:val="0"/>
          <w:numId w:val="605"/>
        </w:numPr>
        <w:rPr>
          <w:rFonts w:ascii="Cambria" w:hAnsi="Cambria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Fever</w:t>
      </w:r>
    </w:p>
    <w:p w:rsidR="006B6D25" w:rsidRPr="00427F5E" w:rsidRDefault="006B6D25" w:rsidP="00887D8E">
      <w:pPr>
        <w:pStyle w:val="ListParagraph"/>
        <w:numPr>
          <w:ilvl w:val="0"/>
          <w:numId w:val="60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Sore throat</w:t>
      </w:r>
    </w:p>
    <w:p w:rsidR="006B6D25" w:rsidRPr="00427F5E" w:rsidRDefault="006B6D25" w:rsidP="00887D8E">
      <w:pPr>
        <w:pStyle w:val="ListParagraph"/>
        <w:numPr>
          <w:ilvl w:val="0"/>
          <w:numId w:val="60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Loss of appetite</w:t>
      </w:r>
    </w:p>
    <w:p w:rsidR="006B6D25" w:rsidRPr="00427F5E" w:rsidRDefault="006B6D25" w:rsidP="00887D8E">
      <w:pPr>
        <w:pStyle w:val="ListParagraph"/>
        <w:numPr>
          <w:ilvl w:val="0"/>
          <w:numId w:val="60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Body weakness</w:t>
      </w:r>
    </w:p>
    <w:p w:rsidR="006B6D25" w:rsidRPr="00427F5E" w:rsidRDefault="006B6D25" w:rsidP="00963FD2">
      <w:pPr>
        <w:rPr>
          <w:rFonts w:cs="Calibri Light"/>
          <w:b/>
          <w:bCs/>
          <w:sz w:val="25"/>
          <w:szCs w:val="25"/>
          <w:u w:val="single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num="2" w:space="720"/>
          <w:titlePg/>
          <w:docGrid w:linePitch="360"/>
        </w:sectPr>
      </w:pP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Prevention of measles</w:t>
      </w:r>
    </w:p>
    <w:p w:rsidR="006B6D25" w:rsidRPr="00427F5E" w:rsidRDefault="006B6D25" w:rsidP="00887D8E">
      <w:pPr>
        <w:pStyle w:val="ListParagraph"/>
        <w:numPr>
          <w:ilvl w:val="0"/>
          <w:numId w:val="591"/>
        </w:numPr>
        <w:rPr>
          <w:rFonts w:ascii="Cambria" w:hAnsi="Cambria" w:cs="Calibri Light"/>
          <w:bCs/>
          <w:sz w:val="25"/>
          <w:szCs w:val="25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  <w:titlePg/>
          <w:docGrid w:linePitch="360"/>
        </w:sectPr>
      </w:pPr>
    </w:p>
    <w:p w:rsidR="00C25567" w:rsidRPr="00427F5E" w:rsidRDefault="006B6D25" w:rsidP="00887D8E">
      <w:pPr>
        <w:pStyle w:val="ListParagraph"/>
        <w:numPr>
          <w:ilvl w:val="0"/>
          <w:numId w:val="591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lastRenderedPageBreak/>
        <w:t>Isolate and treat infected ones</w:t>
      </w:r>
    </w:p>
    <w:p w:rsidR="00C25567" w:rsidRPr="00427F5E" w:rsidRDefault="00360185" w:rsidP="00887D8E">
      <w:pPr>
        <w:pStyle w:val="ListParagraph"/>
        <w:numPr>
          <w:ilvl w:val="0"/>
          <w:numId w:val="591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lastRenderedPageBreak/>
        <w:t>Immunize</w:t>
      </w:r>
      <w:r w:rsidR="00C25567" w:rsidRPr="00427F5E">
        <w:rPr>
          <w:rFonts w:ascii="Cambria" w:hAnsi="Cambria" w:cs="Calibri Light"/>
          <w:bCs/>
          <w:sz w:val="25"/>
          <w:szCs w:val="25"/>
        </w:rPr>
        <w:t xml:space="preserve"> children against measles</w:t>
      </w:r>
    </w:p>
    <w:p w:rsidR="006B6D25" w:rsidRPr="00427F5E" w:rsidRDefault="006B6D25" w:rsidP="00360185">
      <w:pPr>
        <w:rPr>
          <w:rFonts w:eastAsia="Arial Unicode MS" w:cs="Arial Unicode MS"/>
          <w:b/>
          <w:sz w:val="25"/>
          <w:szCs w:val="25"/>
          <w:u w:val="single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num="2" w:space="720"/>
          <w:titlePg/>
          <w:docGrid w:linePitch="360"/>
        </w:sectPr>
      </w:pPr>
    </w:p>
    <w:p w:rsidR="00360185" w:rsidRPr="00427F5E" w:rsidRDefault="00360185" w:rsidP="00360185">
      <w:pPr>
        <w:rPr>
          <w:rFonts w:eastAsia="Arial Unicode MS" w:cs="Arial Unicode MS"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lastRenderedPageBreak/>
        <w:t>POLIOMYELITIS (POLIO)</w:t>
      </w:r>
    </w:p>
    <w:p w:rsidR="00360185" w:rsidRPr="00427F5E" w:rsidRDefault="00360185" w:rsidP="00887D8E">
      <w:pPr>
        <w:pStyle w:val="ListParagraph"/>
        <w:numPr>
          <w:ilvl w:val="0"/>
          <w:numId w:val="593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an immunisable waterborne disease</w:t>
      </w:r>
    </w:p>
    <w:p w:rsidR="00360185" w:rsidRPr="00427F5E" w:rsidRDefault="00360185" w:rsidP="00887D8E">
      <w:pPr>
        <w:pStyle w:val="ListParagraph"/>
        <w:numPr>
          <w:ilvl w:val="0"/>
          <w:numId w:val="593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caused by a virus</w:t>
      </w:r>
    </w:p>
    <w:p w:rsidR="006A56CE" w:rsidRPr="00427F5E" w:rsidRDefault="006A56CE" w:rsidP="00887D8E">
      <w:pPr>
        <w:pStyle w:val="ListParagraph"/>
        <w:numPr>
          <w:ilvl w:val="0"/>
          <w:numId w:val="593"/>
        </w:numPr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It affects the skeleton (bones) especially the limbs and the muscles</w:t>
      </w:r>
    </w:p>
    <w:p w:rsidR="00360185" w:rsidRPr="00427F5E" w:rsidRDefault="00360185" w:rsidP="00360185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Name the germ (virus) that causes polio</w:t>
      </w:r>
    </w:p>
    <w:p w:rsidR="00360185" w:rsidRPr="00427F5E" w:rsidRDefault="00360185" w:rsidP="00887D8E">
      <w:pPr>
        <w:pStyle w:val="ListParagraph"/>
        <w:numPr>
          <w:ilvl w:val="0"/>
          <w:numId w:val="594"/>
        </w:numPr>
        <w:rPr>
          <w:rFonts w:ascii="Cambria" w:eastAsia="Arial Unicode MS" w:hAnsi="Cambria" w:cs="Arial Unicode MS"/>
          <w:b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Poliovirus</w:t>
      </w:r>
    </w:p>
    <w:p w:rsidR="00360185" w:rsidRPr="00427F5E" w:rsidRDefault="00360185" w:rsidP="00360185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Which vector spreads poliomyelitis?</w:t>
      </w:r>
    </w:p>
    <w:p w:rsidR="00360185" w:rsidRPr="00427F5E" w:rsidRDefault="00360185" w:rsidP="009B0FC6">
      <w:pPr>
        <w:pStyle w:val="ListParagraph"/>
        <w:numPr>
          <w:ilvl w:val="0"/>
          <w:numId w:val="33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Cockroach</w:t>
      </w:r>
    </w:p>
    <w:p w:rsidR="00360185" w:rsidRPr="00427F5E" w:rsidRDefault="00360185" w:rsidP="00360185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How does poliomyelitis spread?</w:t>
      </w:r>
    </w:p>
    <w:p w:rsidR="006B6D25" w:rsidRPr="00427F5E" w:rsidRDefault="006B6D25" w:rsidP="00887D8E">
      <w:pPr>
        <w:pStyle w:val="ListParagraph"/>
        <w:numPr>
          <w:ilvl w:val="0"/>
          <w:numId w:val="595"/>
        </w:numPr>
        <w:rPr>
          <w:rFonts w:ascii="Cambria" w:eastAsia="Arial Unicode MS" w:hAnsi="Cambria" w:cs="Arial Unicode MS"/>
          <w:sz w:val="25"/>
          <w:szCs w:val="25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  <w:titlePg/>
          <w:docGrid w:linePitch="360"/>
        </w:sectPr>
      </w:pPr>
    </w:p>
    <w:p w:rsidR="00360185" w:rsidRPr="00427F5E" w:rsidRDefault="00360185" w:rsidP="00887D8E">
      <w:pPr>
        <w:pStyle w:val="ListParagraph"/>
        <w:numPr>
          <w:ilvl w:val="0"/>
          <w:numId w:val="59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Through drinking contaminated water</w:t>
      </w:r>
    </w:p>
    <w:p w:rsidR="00360185" w:rsidRPr="00427F5E" w:rsidRDefault="00360185" w:rsidP="00887D8E">
      <w:pPr>
        <w:pStyle w:val="ListParagraph"/>
        <w:numPr>
          <w:ilvl w:val="0"/>
          <w:numId w:val="59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Through eating contaminated food</w:t>
      </w:r>
    </w:p>
    <w:p w:rsidR="006B6D25" w:rsidRPr="00427F5E" w:rsidRDefault="006B6D25" w:rsidP="00360185">
      <w:pPr>
        <w:rPr>
          <w:rFonts w:eastAsia="Arial Unicode MS" w:cs="Arial Unicode MS"/>
          <w:b/>
          <w:sz w:val="25"/>
          <w:szCs w:val="25"/>
          <w:u w:val="single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num="2" w:space="720"/>
          <w:titlePg/>
          <w:docGrid w:linePitch="360"/>
        </w:sectPr>
      </w:pPr>
    </w:p>
    <w:p w:rsidR="00360185" w:rsidRPr="00427F5E" w:rsidRDefault="00360185" w:rsidP="00360185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lastRenderedPageBreak/>
        <w:t>Sign of poliomyelitis</w:t>
      </w:r>
    </w:p>
    <w:p w:rsidR="00360185" w:rsidRPr="00427F5E" w:rsidRDefault="00360185" w:rsidP="00887D8E">
      <w:pPr>
        <w:pStyle w:val="ListParagraph"/>
        <w:numPr>
          <w:ilvl w:val="0"/>
          <w:numId w:val="596"/>
        </w:numPr>
        <w:rPr>
          <w:rFonts w:ascii="Cambria" w:eastAsia="Arial Unicode MS" w:hAnsi="Cambria" w:cs="Arial Unicode MS"/>
          <w:sz w:val="25"/>
          <w:szCs w:val="25"/>
        </w:rPr>
        <w:sectPr w:rsidR="0036018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  <w:titlePg/>
          <w:docGrid w:linePitch="360"/>
        </w:sectPr>
      </w:pPr>
    </w:p>
    <w:p w:rsidR="00360185" w:rsidRPr="00427F5E" w:rsidRDefault="00360185" w:rsidP="00887D8E">
      <w:pPr>
        <w:pStyle w:val="ListParagraph"/>
        <w:numPr>
          <w:ilvl w:val="0"/>
          <w:numId w:val="59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Paralysis of the limb</w:t>
      </w:r>
    </w:p>
    <w:p w:rsidR="00360185" w:rsidRPr="00427F5E" w:rsidRDefault="00360185" w:rsidP="00887D8E">
      <w:pPr>
        <w:pStyle w:val="ListParagraph"/>
        <w:numPr>
          <w:ilvl w:val="0"/>
          <w:numId w:val="59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Stiffness of the neck</w:t>
      </w:r>
    </w:p>
    <w:p w:rsidR="00360185" w:rsidRPr="00427F5E" w:rsidRDefault="00360185" w:rsidP="00887D8E">
      <w:pPr>
        <w:pStyle w:val="ListParagraph"/>
        <w:numPr>
          <w:ilvl w:val="0"/>
          <w:numId w:val="59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Stiffness of the back</w:t>
      </w:r>
    </w:p>
    <w:p w:rsidR="00360185" w:rsidRPr="00427F5E" w:rsidRDefault="00360185" w:rsidP="00360185">
      <w:pPr>
        <w:rPr>
          <w:rFonts w:eastAsia="Arial Unicode MS" w:cs="Arial Unicode MS"/>
          <w:b/>
          <w:sz w:val="25"/>
          <w:szCs w:val="25"/>
          <w:u w:val="single"/>
        </w:rPr>
        <w:sectPr w:rsidR="0036018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num="2" w:space="720"/>
          <w:titlePg/>
          <w:docGrid w:linePitch="360"/>
        </w:sectPr>
      </w:pPr>
    </w:p>
    <w:p w:rsidR="00360185" w:rsidRPr="00427F5E" w:rsidRDefault="00360185" w:rsidP="00360185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lastRenderedPageBreak/>
        <w:t>Symptoms of poliomyelitis</w:t>
      </w:r>
    </w:p>
    <w:p w:rsidR="00360185" w:rsidRPr="00427F5E" w:rsidRDefault="00360185" w:rsidP="00887D8E">
      <w:pPr>
        <w:pStyle w:val="ListParagraph"/>
        <w:numPr>
          <w:ilvl w:val="0"/>
          <w:numId w:val="597"/>
        </w:numPr>
        <w:rPr>
          <w:rFonts w:ascii="Cambria" w:eastAsia="Arial Unicode MS" w:hAnsi="Cambria" w:cs="Arial Unicode MS"/>
          <w:sz w:val="25"/>
          <w:szCs w:val="25"/>
        </w:rPr>
        <w:sectPr w:rsidR="0036018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  <w:titlePg/>
          <w:docGrid w:linePitch="360"/>
        </w:sectPr>
      </w:pPr>
    </w:p>
    <w:p w:rsidR="00360185" w:rsidRPr="00427F5E" w:rsidRDefault="00360185" w:rsidP="00887D8E">
      <w:pPr>
        <w:pStyle w:val="ListParagraph"/>
        <w:numPr>
          <w:ilvl w:val="0"/>
          <w:numId w:val="59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Muscle weakness</w:t>
      </w:r>
    </w:p>
    <w:p w:rsidR="00360185" w:rsidRPr="00427F5E" w:rsidRDefault="00360185" w:rsidP="00887D8E">
      <w:pPr>
        <w:pStyle w:val="ListParagraph"/>
        <w:numPr>
          <w:ilvl w:val="0"/>
          <w:numId w:val="59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Headache</w:t>
      </w:r>
    </w:p>
    <w:p w:rsidR="00360185" w:rsidRPr="00427F5E" w:rsidRDefault="00360185" w:rsidP="00887D8E">
      <w:pPr>
        <w:pStyle w:val="ListParagraph"/>
        <w:numPr>
          <w:ilvl w:val="0"/>
          <w:numId w:val="59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Vomiting</w:t>
      </w:r>
    </w:p>
    <w:p w:rsidR="00360185" w:rsidRPr="00427F5E" w:rsidRDefault="00360185" w:rsidP="00887D8E">
      <w:pPr>
        <w:pStyle w:val="ListParagraph"/>
        <w:numPr>
          <w:ilvl w:val="0"/>
          <w:numId w:val="59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Fever</w:t>
      </w:r>
    </w:p>
    <w:p w:rsidR="00360185" w:rsidRPr="00427F5E" w:rsidRDefault="00360185" w:rsidP="00887D8E">
      <w:pPr>
        <w:pStyle w:val="ListParagraph"/>
        <w:numPr>
          <w:ilvl w:val="0"/>
          <w:numId w:val="59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Neck pain</w:t>
      </w:r>
    </w:p>
    <w:p w:rsidR="00360185" w:rsidRPr="00427F5E" w:rsidRDefault="00360185" w:rsidP="00887D8E">
      <w:pPr>
        <w:pStyle w:val="ListParagraph"/>
        <w:numPr>
          <w:ilvl w:val="0"/>
          <w:numId w:val="59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Back pain</w:t>
      </w:r>
    </w:p>
    <w:p w:rsidR="00360185" w:rsidRPr="00427F5E" w:rsidRDefault="00360185" w:rsidP="00360185">
      <w:pPr>
        <w:rPr>
          <w:rFonts w:eastAsia="Arial Unicode MS" w:cs="Arial Unicode MS"/>
          <w:sz w:val="25"/>
          <w:szCs w:val="25"/>
        </w:rPr>
        <w:sectPr w:rsidR="0036018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num="2" w:space="720"/>
          <w:titlePg/>
          <w:docGrid w:linePitch="360"/>
        </w:sectPr>
      </w:pPr>
    </w:p>
    <w:p w:rsidR="00360185" w:rsidRPr="00427F5E" w:rsidRDefault="00360185" w:rsidP="00360185">
      <w:pPr>
        <w:rPr>
          <w:rFonts w:eastAsia="Arial Unicode MS" w:cs="Arial Unicode MS"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lastRenderedPageBreak/>
        <w:t>Effect of poliomyelitis to an individual</w:t>
      </w:r>
    </w:p>
    <w:p w:rsidR="00360185" w:rsidRPr="00427F5E" w:rsidRDefault="00360185" w:rsidP="00887D8E">
      <w:pPr>
        <w:pStyle w:val="ListParagraph"/>
        <w:numPr>
          <w:ilvl w:val="0"/>
          <w:numId w:val="598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leads to lameness</w:t>
      </w:r>
    </w:p>
    <w:p w:rsidR="00360185" w:rsidRPr="00427F5E" w:rsidRDefault="00360185" w:rsidP="00360185">
      <w:p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Ways of preventing and controlling poliomyelitis</w:t>
      </w:r>
    </w:p>
    <w:p w:rsidR="00360185" w:rsidRPr="00427F5E" w:rsidRDefault="00360185" w:rsidP="00887D8E">
      <w:pPr>
        <w:pStyle w:val="ListParagraph"/>
        <w:numPr>
          <w:ilvl w:val="0"/>
          <w:numId w:val="599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Immunisation using polio vaccines (IPV &amp; OPV)</w:t>
      </w:r>
    </w:p>
    <w:p w:rsidR="00360185" w:rsidRPr="00427F5E" w:rsidRDefault="00360185" w:rsidP="00887D8E">
      <w:pPr>
        <w:pStyle w:val="ListParagraph"/>
        <w:numPr>
          <w:ilvl w:val="0"/>
          <w:numId w:val="599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Drinking boiled water</w:t>
      </w:r>
    </w:p>
    <w:p w:rsidR="00360185" w:rsidRPr="00427F5E" w:rsidRDefault="00360185" w:rsidP="00887D8E">
      <w:pPr>
        <w:pStyle w:val="ListParagraph"/>
        <w:numPr>
          <w:ilvl w:val="0"/>
          <w:numId w:val="599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Proper use of latrines (proper disposal of human wastes)</w:t>
      </w:r>
    </w:p>
    <w:p w:rsidR="00360185" w:rsidRPr="00427F5E" w:rsidRDefault="00360185" w:rsidP="00887D8E">
      <w:pPr>
        <w:pStyle w:val="ListParagraph"/>
        <w:numPr>
          <w:ilvl w:val="0"/>
          <w:numId w:val="599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Wash hands with clean water and soap before eating food</w:t>
      </w:r>
    </w:p>
    <w:p w:rsidR="006A56CE" w:rsidRPr="00427F5E" w:rsidRDefault="006A56CE" w:rsidP="006A56CE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How are crutches useful to a polio victim?</w:t>
      </w:r>
    </w:p>
    <w:p w:rsidR="006A56CE" w:rsidRPr="00427F5E" w:rsidRDefault="006A56CE" w:rsidP="00887D8E">
      <w:pPr>
        <w:pStyle w:val="ListParagraph"/>
        <w:numPr>
          <w:ilvl w:val="0"/>
          <w:numId w:val="60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Crutches help the polio victim to move</w:t>
      </w:r>
    </w:p>
    <w:p w:rsidR="006A56CE" w:rsidRPr="00427F5E" w:rsidRDefault="006A56CE" w:rsidP="00360185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360185" w:rsidRPr="00427F5E" w:rsidRDefault="00360185" w:rsidP="00360185">
      <w:p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b/>
          <w:sz w:val="25"/>
          <w:szCs w:val="25"/>
        </w:rPr>
        <w:t>TUBERCULOSIS</w:t>
      </w:r>
    </w:p>
    <w:p w:rsidR="00360185" w:rsidRPr="00427F5E" w:rsidRDefault="00360185" w:rsidP="00887D8E">
      <w:pPr>
        <w:pStyle w:val="ListParagraph"/>
        <w:numPr>
          <w:ilvl w:val="0"/>
          <w:numId w:val="600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an immunisable airborne disease</w:t>
      </w:r>
      <w:r w:rsidR="006A56CE" w:rsidRPr="00427F5E">
        <w:rPr>
          <w:rFonts w:ascii="Cambria" w:eastAsia="Arial Unicode MS" w:hAnsi="Cambria" w:cs="Arial Unicode MS"/>
          <w:sz w:val="25"/>
          <w:szCs w:val="25"/>
        </w:rPr>
        <w:t xml:space="preserve"> (droplet infection)</w:t>
      </w:r>
    </w:p>
    <w:p w:rsidR="006A56CE" w:rsidRPr="00427F5E" w:rsidRDefault="006A56CE" w:rsidP="00887D8E">
      <w:pPr>
        <w:pStyle w:val="ListParagraph"/>
        <w:numPr>
          <w:ilvl w:val="0"/>
          <w:numId w:val="60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mainly affects the lungs and spine (backbone)</w:t>
      </w:r>
    </w:p>
    <w:p w:rsidR="006A56CE" w:rsidRPr="00427F5E" w:rsidRDefault="006A56CE" w:rsidP="00887D8E">
      <w:pPr>
        <w:pStyle w:val="ListParagraph"/>
        <w:numPr>
          <w:ilvl w:val="0"/>
          <w:numId w:val="60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affects the respiratory system and skeletal system</w:t>
      </w:r>
    </w:p>
    <w:p w:rsidR="00360185" w:rsidRPr="00427F5E" w:rsidRDefault="00360185" w:rsidP="00887D8E">
      <w:pPr>
        <w:pStyle w:val="ListParagraph"/>
        <w:numPr>
          <w:ilvl w:val="0"/>
          <w:numId w:val="600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caused by a bacterium</w:t>
      </w:r>
    </w:p>
    <w:p w:rsidR="00360185" w:rsidRPr="00427F5E" w:rsidRDefault="00360185" w:rsidP="00360185">
      <w:p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b/>
          <w:sz w:val="25"/>
          <w:szCs w:val="25"/>
        </w:rPr>
        <w:t>Name the germ (bacterium) that causes tuberculosis</w:t>
      </w:r>
    </w:p>
    <w:p w:rsidR="00360185" w:rsidRPr="00427F5E" w:rsidRDefault="00360185" w:rsidP="00887D8E">
      <w:pPr>
        <w:pStyle w:val="ListParagraph"/>
        <w:numPr>
          <w:ilvl w:val="0"/>
          <w:numId w:val="601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Mycobacterium tuberculosis</w:t>
      </w:r>
    </w:p>
    <w:p w:rsidR="00360185" w:rsidRPr="00427F5E" w:rsidRDefault="00360185" w:rsidP="00360185">
      <w:p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b/>
          <w:sz w:val="25"/>
          <w:szCs w:val="25"/>
        </w:rPr>
        <w:t>How does tuberculosis spread?</w:t>
      </w:r>
    </w:p>
    <w:p w:rsidR="00360185" w:rsidRPr="00427F5E" w:rsidRDefault="00360185" w:rsidP="00887D8E">
      <w:pPr>
        <w:pStyle w:val="ListParagraph"/>
        <w:numPr>
          <w:ilvl w:val="0"/>
          <w:numId w:val="60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Through inhaling contaminated air</w:t>
      </w:r>
    </w:p>
    <w:p w:rsidR="00360185" w:rsidRPr="00427F5E" w:rsidRDefault="00360185" w:rsidP="00887D8E">
      <w:pPr>
        <w:pStyle w:val="ListParagraph"/>
        <w:numPr>
          <w:ilvl w:val="0"/>
          <w:numId w:val="60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Through drinking contaminated milk from tubercular</w:t>
      </w:r>
      <w:r w:rsidR="006B6D25" w:rsidRPr="00427F5E">
        <w:rPr>
          <w:rFonts w:ascii="Cambria" w:eastAsia="Arial Unicode MS" w:hAnsi="Cambria" w:cs="Arial Unicode MS"/>
          <w:sz w:val="25"/>
          <w:szCs w:val="25"/>
        </w:rPr>
        <w:t xml:space="preserve"> (sick)</w:t>
      </w:r>
      <w:r w:rsidRPr="00427F5E">
        <w:rPr>
          <w:rFonts w:ascii="Cambria" w:eastAsia="Arial Unicode MS" w:hAnsi="Cambria" w:cs="Arial Unicode MS"/>
          <w:sz w:val="25"/>
          <w:szCs w:val="25"/>
        </w:rPr>
        <w:t xml:space="preserve"> cows</w:t>
      </w:r>
    </w:p>
    <w:p w:rsidR="006B6D25" w:rsidRPr="00427F5E" w:rsidRDefault="006B6D25" w:rsidP="00887D8E">
      <w:pPr>
        <w:pStyle w:val="ListParagraph"/>
        <w:numPr>
          <w:ilvl w:val="0"/>
          <w:numId w:val="60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Through sharing forks, cups and plates with an infected person</w:t>
      </w:r>
    </w:p>
    <w:p w:rsidR="006A56CE" w:rsidRPr="00427F5E" w:rsidRDefault="006A56CE" w:rsidP="006A56CE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Signs of tuberculosis</w:t>
      </w:r>
    </w:p>
    <w:p w:rsidR="006A56CE" w:rsidRPr="00427F5E" w:rsidRDefault="006A56CE" w:rsidP="00887D8E">
      <w:pPr>
        <w:pStyle w:val="ListParagraph"/>
        <w:numPr>
          <w:ilvl w:val="0"/>
          <w:numId w:val="58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Chronic cough</w:t>
      </w:r>
    </w:p>
    <w:p w:rsidR="006A56CE" w:rsidRPr="00427F5E" w:rsidRDefault="006A56CE" w:rsidP="00887D8E">
      <w:pPr>
        <w:pStyle w:val="ListParagraph"/>
        <w:numPr>
          <w:ilvl w:val="0"/>
          <w:numId w:val="58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Loss of weight</w:t>
      </w:r>
    </w:p>
    <w:p w:rsidR="006A56CE" w:rsidRPr="00427F5E" w:rsidRDefault="006A56CE" w:rsidP="00887D8E">
      <w:pPr>
        <w:pStyle w:val="ListParagraph"/>
        <w:numPr>
          <w:ilvl w:val="0"/>
          <w:numId w:val="58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Severe sweating at night (severe night sweats)</w:t>
      </w:r>
    </w:p>
    <w:p w:rsidR="006A56CE" w:rsidRPr="00427F5E" w:rsidRDefault="006A56CE" w:rsidP="00887D8E">
      <w:pPr>
        <w:pStyle w:val="ListParagraph"/>
        <w:numPr>
          <w:ilvl w:val="0"/>
          <w:numId w:val="58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Thick sputum with blood</w:t>
      </w:r>
    </w:p>
    <w:p w:rsidR="00360185" w:rsidRPr="00427F5E" w:rsidRDefault="00360185" w:rsidP="00360185">
      <w:p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b/>
          <w:sz w:val="25"/>
          <w:szCs w:val="25"/>
        </w:rPr>
        <w:t>Symptoms of tuberculosis</w:t>
      </w:r>
    </w:p>
    <w:p w:rsidR="00360185" w:rsidRPr="00427F5E" w:rsidRDefault="00360185" w:rsidP="00887D8E">
      <w:pPr>
        <w:pStyle w:val="ListParagraph"/>
        <w:numPr>
          <w:ilvl w:val="0"/>
          <w:numId w:val="603"/>
        </w:numPr>
        <w:rPr>
          <w:rFonts w:ascii="Cambria" w:eastAsia="Arial Unicode MS" w:hAnsi="Cambria" w:cs="Arial Unicode MS"/>
          <w:sz w:val="25"/>
          <w:szCs w:val="25"/>
        </w:rPr>
        <w:sectPr w:rsidR="0036018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  <w:titlePg/>
          <w:docGrid w:linePitch="360"/>
        </w:sectPr>
      </w:pPr>
    </w:p>
    <w:p w:rsidR="00360185" w:rsidRPr="00427F5E" w:rsidRDefault="006A56CE" w:rsidP="00887D8E">
      <w:pPr>
        <w:pStyle w:val="ListParagraph"/>
        <w:numPr>
          <w:ilvl w:val="0"/>
          <w:numId w:val="603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General body weakness</w:t>
      </w:r>
    </w:p>
    <w:p w:rsidR="006A56CE" w:rsidRPr="00427F5E" w:rsidRDefault="006A56CE" w:rsidP="00887D8E">
      <w:pPr>
        <w:pStyle w:val="ListParagraph"/>
        <w:numPr>
          <w:ilvl w:val="0"/>
          <w:numId w:val="60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Backache</w:t>
      </w:r>
    </w:p>
    <w:p w:rsidR="006A56CE" w:rsidRPr="00427F5E" w:rsidRDefault="006A56CE" w:rsidP="00887D8E">
      <w:pPr>
        <w:pStyle w:val="ListParagraph"/>
        <w:numPr>
          <w:ilvl w:val="0"/>
          <w:numId w:val="60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Mild fever</w:t>
      </w:r>
    </w:p>
    <w:p w:rsidR="006A56CE" w:rsidRPr="00427F5E" w:rsidRDefault="006A56CE" w:rsidP="006A56CE">
      <w:pPr>
        <w:pStyle w:val="ListParagraph"/>
        <w:rPr>
          <w:rFonts w:ascii="Cambria" w:hAnsi="Cambria" w:cs="Calibri Light"/>
          <w:sz w:val="25"/>
          <w:szCs w:val="25"/>
        </w:rPr>
        <w:sectPr w:rsidR="006A56CE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num="2" w:space="720"/>
          <w:titlePg/>
          <w:docGrid w:linePitch="360"/>
        </w:sectPr>
      </w:pPr>
    </w:p>
    <w:p w:rsidR="00360185" w:rsidRPr="00427F5E" w:rsidRDefault="00360185" w:rsidP="00360185">
      <w:p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b/>
          <w:sz w:val="25"/>
          <w:szCs w:val="25"/>
        </w:rPr>
        <w:lastRenderedPageBreak/>
        <w:t>Ways of preventing and controlling tuberculosis</w:t>
      </w:r>
    </w:p>
    <w:p w:rsidR="00360185" w:rsidRPr="00427F5E" w:rsidRDefault="006B6D25" w:rsidP="00887D8E">
      <w:pPr>
        <w:pStyle w:val="ListParagraph"/>
        <w:numPr>
          <w:ilvl w:val="0"/>
          <w:numId w:val="59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Immuniz</w:t>
      </w:r>
      <w:r w:rsidR="00360185" w:rsidRPr="00427F5E">
        <w:rPr>
          <w:rFonts w:ascii="Cambria" w:eastAsia="Arial Unicode MS" w:hAnsi="Cambria" w:cs="Arial Unicode MS"/>
          <w:sz w:val="25"/>
          <w:szCs w:val="25"/>
        </w:rPr>
        <w:t>ation using BCG vaccine</w:t>
      </w:r>
    </w:p>
    <w:p w:rsidR="00360185" w:rsidRPr="00427F5E" w:rsidRDefault="00360185" w:rsidP="00887D8E">
      <w:pPr>
        <w:pStyle w:val="ListParagraph"/>
        <w:numPr>
          <w:ilvl w:val="0"/>
          <w:numId w:val="59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Isolate and treat the infected persons</w:t>
      </w:r>
    </w:p>
    <w:p w:rsidR="00360185" w:rsidRPr="00427F5E" w:rsidRDefault="00360185" w:rsidP="00887D8E">
      <w:pPr>
        <w:pStyle w:val="ListParagraph"/>
        <w:numPr>
          <w:ilvl w:val="0"/>
          <w:numId w:val="59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Drink boiled or pasteurized milk</w:t>
      </w:r>
    </w:p>
    <w:p w:rsidR="006A56CE" w:rsidRPr="00427F5E" w:rsidRDefault="006A56CE" w:rsidP="00887D8E">
      <w:pPr>
        <w:pStyle w:val="ListParagraph"/>
        <w:numPr>
          <w:ilvl w:val="0"/>
          <w:numId w:val="58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Don't share forks, cups and plates with sick person</w:t>
      </w:r>
    </w:p>
    <w:p w:rsidR="006A56CE" w:rsidRPr="00427F5E" w:rsidRDefault="006A56CE" w:rsidP="006A56CE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How is smoking related to TB? </w:t>
      </w:r>
    </w:p>
    <w:p w:rsidR="006A56CE" w:rsidRPr="00427F5E" w:rsidRDefault="006A56CE" w:rsidP="00887D8E">
      <w:pPr>
        <w:pStyle w:val="ListParagraph"/>
        <w:numPr>
          <w:ilvl w:val="0"/>
          <w:numId w:val="58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Smoking worsens tuberculosis </w:t>
      </w:r>
    </w:p>
    <w:p w:rsidR="006B6D25" w:rsidRPr="00427F5E" w:rsidRDefault="006B6D25" w:rsidP="006B6D25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Name the Sexually Transmitted Disease (STD) always mistaken for Tuberculosis (TB)</w:t>
      </w:r>
    </w:p>
    <w:p w:rsidR="006B6D25" w:rsidRPr="00427F5E" w:rsidRDefault="006B6D25" w:rsidP="00887D8E">
      <w:pPr>
        <w:pStyle w:val="ListParagraph"/>
        <w:numPr>
          <w:ilvl w:val="0"/>
          <w:numId w:val="58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AIDS</w:t>
      </w:r>
    </w:p>
    <w:p w:rsidR="00360185" w:rsidRPr="00427F5E" w:rsidRDefault="00360185" w:rsidP="00963FD2">
      <w:pPr>
        <w:rPr>
          <w:rFonts w:cs="Calibri Light"/>
          <w:b/>
          <w:bCs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Tetanus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It is caused by bacteria found in the soil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It affects the muscles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The bacteria enters the body through fresh cuts or dirty wounds.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In new born babies, it can enter through the umbilical cord if it is cut with a dirty instrument like a razor blade or knife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Signs and symptoms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Muscles get stiff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Spasms when touched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The baby stops breast feeding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Why is tetanus called LOCK JAW disease? </w:t>
      </w:r>
    </w:p>
    <w:p w:rsidR="00C25567" w:rsidRPr="00427F5E" w:rsidRDefault="00C25567" w:rsidP="009B0FC6">
      <w:pPr>
        <w:pStyle w:val="ListParagraph"/>
        <w:numPr>
          <w:ilvl w:val="0"/>
          <w:numId w:val="13"/>
        </w:numPr>
        <w:tabs>
          <w:tab w:val="num" w:pos="36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It makes the jaws of the baby to become stiff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Prevention and control</w:t>
      </w:r>
    </w:p>
    <w:p w:rsidR="00C25567" w:rsidRPr="00427F5E" w:rsidRDefault="00C25567" w:rsidP="00887D8E">
      <w:pPr>
        <w:pStyle w:val="ListParagraph"/>
        <w:numPr>
          <w:ilvl w:val="0"/>
          <w:numId w:val="281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lastRenderedPageBreak/>
        <w:t>Immunise children against tetanus (using DPT vaccine)</w:t>
      </w:r>
    </w:p>
    <w:p w:rsidR="00C25567" w:rsidRPr="00427F5E" w:rsidRDefault="00C25567" w:rsidP="00887D8E">
      <w:pPr>
        <w:pStyle w:val="ListParagraph"/>
        <w:numPr>
          <w:ilvl w:val="0"/>
          <w:numId w:val="281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 xml:space="preserve">Keep the wounds clean all the time. </w:t>
      </w:r>
    </w:p>
    <w:p w:rsidR="00C25567" w:rsidRPr="00427F5E" w:rsidRDefault="00C25567" w:rsidP="00887D8E">
      <w:pPr>
        <w:pStyle w:val="ListParagraph"/>
        <w:numPr>
          <w:ilvl w:val="0"/>
          <w:numId w:val="281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Immunise expectant mothers (pregnant women)  with TT vaccine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To protect them and the unborn babies from tetanus infection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To enable the unborn baby get immunity against tetanus</w:t>
      </w:r>
    </w:p>
    <w:p w:rsidR="00C25567" w:rsidRPr="00427F5E" w:rsidRDefault="00C25567" w:rsidP="00887D8E">
      <w:pPr>
        <w:pStyle w:val="ListParagraph"/>
        <w:numPr>
          <w:ilvl w:val="0"/>
          <w:numId w:val="282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Immunise teenage girls with TT vaccine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To prevent them from getting tetanus (during menstruation)</w:t>
      </w:r>
    </w:p>
    <w:p w:rsidR="00BF2713" w:rsidRPr="00427F5E" w:rsidRDefault="00BF2713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C25567" w:rsidRPr="00427F5E" w:rsidRDefault="00C25567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Groups of people who are given TT vaccine</w:t>
      </w:r>
    </w:p>
    <w:p w:rsidR="00C25567" w:rsidRPr="00427F5E" w:rsidRDefault="00C25567" w:rsidP="00764725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Teenage girls</w:t>
      </w:r>
    </w:p>
    <w:p w:rsidR="00C25567" w:rsidRPr="00427F5E" w:rsidRDefault="00C25567" w:rsidP="00764725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Pregnant women</w:t>
      </w:r>
    </w:p>
    <w:p w:rsidR="00C25567" w:rsidRPr="00427F5E" w:rsidRDefault="00C25567" w:rsidP="00764725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Accident victims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</w:rPr>
      </w:pP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Why is DPT vaccine given to babies at 6 weeks?</w:t>
      </w:r>
    </w:p>
    <w:p w:rsidR="00C25567" w:rsidRPr="00427F5E" w:rsidRDefault="00C25567" w:rsidP="009B0FC6">
      <w:pPr>
        <w:pStyle w:val="ListParagraph"/>
        <w:numPr>
          <w:ilvl w:val="0"/>
          <w:numId w:val="30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Babies are born with maternal immunity that lasts six weeks.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Whooping cough (pertussis)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It is caused by bacteria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It is an airborne disease (droplet infection)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It spreads through inhaling contaminated air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It affects the lungs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Signs and symptoms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Severe cough (coughing spells)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Gasps for breath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Runny nose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Prevention and control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Immunise babies using DPT vaccine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Diphtheria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It is caused by bacteria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It affects the nose and throat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It spreads through inhaling contaminated air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Signs and symptoms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Sore throat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swollen neck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Hemophilus influenza type B</w:t>
      </w:r>
    </w:p>
    <w:p w:rsidR="00C25567" w:rsidRPr="00427F5E" w:rsidRDefault="00C25567" w:rsidP="00963FD2">
      <w:p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This disease is casued by a virus</w:t>
      </w:r>
    </w:p>
    <w:p w:rsidR="00C25567" w:rsidRPr="00427F5E" w:rsidRDefault="00C25567" w:rsidP="00963FD2">
      <w:p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It is prevented using Hib vaccine.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Hepatitis B</w:t>
      </w:r>
    </w:p>
    <w:p w:rsidR="00C25567" w:rsidRPr="00427F5E" w:rsidRDefault="00C25567" w:rsidP="00963FD2">
      <w:p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It is caused by a virus</w:t>
      </w:r>
    </w:p>
    <w:p w:rsidR="00C25567" w:rsidRPr="00427F5E" w:rsidRDefault="00C25567" w:rsidP="00963FD2">
      <w:p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It affects the liver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How does hepatitis B spread? </w:t>
      </w:r>
    </w:p>
    <w:p w:rsidR="00C25567" w:rsidRPr="00427F5E" w:rsidRDefault="00C25567" w:rsidP="00963FD2">
      <w:p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Through playing unprotected sex with infected person</w:t>
      </w:r>
    </w:p>
    <w:p w:rsidR="00C25567" w:rsidRPr="00427F5E" w:rsidRDefault="00C25567" w:rsidP="00963FD2">
      <w:p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Through body contact with infected body fluids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Signs of hepatitis B</w:t>
      </w:r>
    </w:p>
    <w:p w:rsidR="00C25567" w:rsidRPr="00427F5E" w:rsidRDefault="00C25567" w:rsidP="00963FD2">
      <w:p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 xml:space="preserve">Dark urine </w:t>
      </w:r>
    </w:p>
    <w:p w:rsidR="00C25567" w:rsidRPr="00427F5E" w:rsidRDefault="00C25567" w:rsidP="00963FD2">
      <w:p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Vomiting</w:t>
      </w:r>
    </w:p>
    <w:p w:rsidR="00C25567" w:rsidRPr="00427F5E" w:rsidRDefault="00C25567" w:rsidP="00963FD2">
      <w:p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Jaundice (yellow eyes and soles of feet)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Prevention of hepatitis B</w:t>
      </w:r>
    </w:p>
    <w:p w:rsidR="00C25567" w:rsidRPr="00427F5E" w:rsidRDefault="00C25567" w:rsidP="00963FD2">
      <w:p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Immunise with Hep B vaccine</w:t>
      </w:r>
    </w:p>
    <w:p w:rsidR="00C25567" w:rsidRPr="00427F5E" w:rsidRDefault="00C25567" w:rsidP="00963FD2">
      <w:p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Avoid playing unprotected sex with infected person</w:t>
      </w:r>
    </w:p>
    <w:p w:rsidR="00C25567" w:rsidRPr="00427F5E" w:rsidRDefault="00C25567" w:rsidP="00963FD2">
      <w:p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lastRenderedPageBreak/>
        <w:t>Avoid sharing needles with infected person</w:t>
      </w:r>
    </w:p>
    <w:p w:rsidR="00C25567" w:rsidRPr="00427F5E" w:rsidRDefault="00C25567" w:rsidP="00963FD2">
      <w:pPr>
        <w:ind w:left="360"/>
        <w:rPr>
          <w:rFonts w:cs="Calibri Light"/>
          <w:bCs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Other immunisable</w:t>
      </w:r>
    </w:p>
    <w:p w:rsidR="00BF2713" w:rsidRPr="00427F5E" w:rsidRDefault="00BF2713" w:rsidP="00887D8E">
      <w:pPr>
        <w:numPr>
          <w:ilvl w:val="0"/>
          <w:numId w:val="283"/>
        </w:numPr>
        <w:rPr>
          <w:rFonts w:cs="Calibri Light"/>
          <w:sz w:val="25"/>
          <w:szCs w:val="25"/>
        </w:rPr>
        <w:sectPr w:rsidR="00BF271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887D8E">
      <w:pPr>
        <w:numPr>
          <w:ilvl w:val="0"/>
          <w:numId w:val="28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cholera</w:t>
      </w:r>
    </w:p>
    <w:p w:rsidR="00C25567" w:rsidRPr="00427F5E" w:rsidRDefault="00C25567" w:rsidP="00887D8E">
      <w:pPr>
        <w:numPr>
          <w:ilvl w:val="0"/>
          <w:numId w:val="28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meningitis</w:t>
      </w:r>
    </w:p>
    <w:p w:rsidR="00C25567" w:rsidRPr="00427F5E" w:rsidRDefault="00C25567" w:rsidP="00887D8E">
      <w:pPr>
        <w:numPr>
          <w:ilvl w:val="0"/>
          <w:numId w:val="28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Yellow fever</w:t>
      </w:r>
    </w:p>
    <w:p w:rsidR="00C25567" w:rsidRPr="00427F5E" w:rsidRDefault="00C25567" w:rsidP="00887D8E">
      <w:pPr>
        <w:numPr>
          <w:ilvl w:val="0"/>
          <w:numId w:val="28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Diarrhoea</w:t>
      </w:r>
    </w:p>
    <w:p w:rsidR="00C25567" w:rsidRPr="00427F5E" w:rsidRDefault="00C25567" w:rsidP="00887D8E">
      <w:pPr>
        <w:numPr>
          <w:ilvl w:val="0"/>
          <w:numId w:val="28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Pneumonia</w:t>
      </w:r>
    </w:p>
    <w:p w:rsidR="00C25567" w:rsidRPr="00427F5E" w:rsidRDefault="00C25567" w:rsidP="00887D8E">
      <w:pPr>
        <w:numPr>
          <w:ilvl w:val="0"/>
          <w:numId w:val="28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Cervical cancer (affects the female reproductive system) </w:t>
      </w:r>
    </w:p>
    <w:p w:rsidR="00C25567" w:rsidRPr="00427F5E" w:rsidRDefault="00C25567" w:rsidP="00887D8E">
      <w:pPr>
        <w:numPr>
          <w:ilvl w:val="0"/>
          <w:numId w:val="28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German measles (rubella) </w:t>
      </w:r>
    </w:p>
    <w:p w:rsidR="00C25567" w:rsidRPr="00427F5E" w:rsidRDefault="00C25567" w:rsidP="00887D8E">
      <w:pPr>
        <w:numPr>
          <w:ilvl w:val="0"/>
          <w:numId w:val="28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rabies</w:t>
      </w:r>
    </w:p>
    <w:p w:rsidR="00C25567" w:rsidRPr="00427F5E" w:rsidRDefault="00C25567" w:rsidP="00887D8E">
      <w:pPr>
        <w:numPr>
          <w:ilvl w:val="0"/>
          <w:numId w:val="283"/>
        </w:num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>Small pox</w:t>
      </w:r>
    </w:p>
    <w:p w:rsidR="00BF2713" w:rsidRPr="00427F5E" w:rsidRDefault="00BF2713" w:rsidP="00963FD2">
      <w:pPr>
        <w:rPr>
          <w:rFonts w:cs="Calibri Light"/>
          <w:b/>
          <w:bCs/>
          <w:sz w:val="25"/>
          <w:szCs w:val="25"/>
        </w:rPr>
        <w:sectPr w:rsidR="00BF271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BF2713" w:rsidRPr="00427F5E" w:rsidRDefault="00BF2713" w:rsidP="00963FD2">
      <w:pPr>
        <w:rPr>
          <w:rFonts w:cs="Calibri Light"/>
          <w:b/>
          <w:bCs/>
          <w:sz w:val="25"/>
          <w:szCs w:val="25"/>
        </w:rPr>
      </w:pPr>
    </w:p>
    <w:p w:rsidR="00BF2713" w:rsidRPr="00427F5E" w:rsidRDefault="00BF2713" w:rsidP="00963FD2">
      <w:pPr>
        <w:rPr>
          <w:rFonts w:cs="Calibri Light"/>
          <w:b/>
          <w:bCs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Effects of immunisable diseases</w:t>
      </w:r>
    </w:p>
    <w:p w:rsidR="00C25567" w:rsidRPr="00427F5E" w:rsidRDefault="00C25567" w:rsidP="009B0FC6">
      <w:pPr>
        <w:pStyle w:val="ListParagraph"/>
        <w:numPr>
          <w:ilvl w:val="0"/>
          <w:numId w:val="2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Increased death rate of infants</w:t>
      </w:r>
    </w:p>
    <w:p w:rsidR="00C25567" w:rsidRPr="00427F5E" w:rsidRDefault="00C25567" w:rsidP="009B0FC6">
      <w:pPr>
        <w:pStyle w:val="ListParagraph"/>
        <w:numPr>
          <w:ilvl w:val="0"/>
          <w:numId w:val="2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Lameness</w:t>
      </w:r>
    </w:p>
    <w:p w:rsidR="00C25567" w:rsidRPr="00427F5E" w:rsidRDefault="00C25567" w:rsidP="009B0FC6">
      <w:pPr>
        <w:pStyle w:val="ListParagraph"/>
        <w:numPr>
          <w:ilvl w:val="0"/>
          <w:numId w:val="2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Mental disabilities 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Roles of individuals, families and communities in immunisation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Parents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Taking their children for immunisation.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Participating in community immunisation activities and programme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Assisting schools to identify children who are not immunised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Children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Taking their siblings (young brothers and sisters) for immunisation 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Informing parents about the day for immunisation 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Reciting songs and plays on immunisation 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Helping to identify children who have not been immunized in the community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Government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Announcing immunisation centres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Announcing outbreak of immunisable disease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Announcing immunisation days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Educating people about immunisation 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Funding immunisation programmes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Distributing vaccines to health centres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Community leaders 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Inviting health workers to educate members about immunisation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Encouraging members to organize immunisation centres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Encouraging members to take their children for immunisation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>Reporting immunisable disease outbreak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Child to child programme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This is the health programme where older children help their siblings to solve health problems. 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Child health card (Immunisation card) </w:t>
      </w:r>
    </w:p>
    <w:p w:rsidR="00C25567" w:rsidRPr="00427F5E" w:rsidRDefault="00C25567" w:rsidP="009B0FC6">
      <w:pPr>
        <w:pStyle w:val="ListParagraph"/>
        <w:numPr>
          <w:ilvl w:val="0"/>
          <w:numId w:val="16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 xml:space="preserve">This is a document that contains child's health information 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Information on the child health card</w:t>
      </w:r>
    </w:p>
    <w:p w:rsidR="00BF2713" w:rsidRPr="00427F5E" w:rsidRDefault="00BF2713" w:rsidP="009B0FC6">
      <w:pPr>
        <w:pStyle w:val="ListParagraph"/>
        <w:numPr>
          <w:ilvl w:val="0"/>
          <w:numId w:val="21"/>
        </w:numPr>
        <w:rPr>
          <w:rFonts w:ascii="Cambria" w:hAnsi="Cambria" w:cs="Calibri Light"/>
          <w:sz w:val="25"/>
          <w:szCs w:val="25"/>
        </w:rPr>
        <w:sectPr w:rsidR="00BF271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9B0FC6">
      <w:pPr>
        <w:pStyle w:val="ListParagraph"/>
        <w:numPr>
          <w:ilvl w:val="0"/>
          <w:numId w:val="2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Child's birth weight</w:t>
      </w:r>
    </w:p>
    <w:p w:rsidR="00C25567" w:rsidRPr="00427F5E" w:rsidRDefault="00C25567" w:rsidP="009B0FC6">
      <w:pPr>
        <w:pStyle w:val="ListParagraph"/>
        <w:numPr>
          <w:ilvl w:val="0"/>
          <w:numId w:val="2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Child's name</w:t>
      </w:r>
    </w:p>
    <w:p w:rsidR="00C25567" w:rsidRPr="00427F5E" w:rsidRDefault="00C25567" w:rsidP="009B0FC6">
      <w:pPr>
        <w:pStyle w:val="ListParagraph"/>
        <w:numPr>
          <w:ilvl w:val="0"/>
          <w:numId w:val="2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Child's date of birth</w:t>
      </w:r>
    </w:p>
    <w:p w:rsidR="00C25567" w:rsidRPr="00427F5E" w:rsidRDefault="00C25567" w:rsidP="009B0FC6">
      <w:pPr>
        <w:pStyle w:val="ListParagraph"/>
        <w:numPr>
          <w:ilvl w:val="0"/>
          <w:numId w:val="2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Growth graph of a child </w:t>
      </w:r>
    </w:p>
    <w:p w:rsidR="00C25567" w:rsidRPr="00427F5E" w:rsidRDefault="00C25567" w:rsidP="009B0FC6">
      <w:pPr>
        <w:pStyle w:val="ListParagraph"/>
        <w:numPr>
          <w:ilvl w:val="0"/>
          <w:numId w:val="2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Sex of the child</w:t>
      </w:r>
    </w:p>
    <w:p w:rsidR="00C25567" w:rsidRPr="00427F5E" w:rsidRDefault="00C25567" w:rsidP="009B0FC6">
      <w:pPr>
        <w:pStyle w:val="ListParagraph"/>
        <w:numPr>
          <w:ilvl w:val="0"/>
          <w:numId w:val="2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Next date for immunisation</w:t>
      </w:r>
    </w:p>
    <w:p w:rsidR="00C25567" w:rsidRPr="00427F5E" w:rsidRDefault="00C25567" w:rsidP="009B0FC6">
      <w:pPr>
        <w:pStyle w:val="ListParagraph"/>
        <w:numPr>
          <w:ilvl w:val="0"/>
          <w:numId w:val="2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Diseases immunised</w:t>
      </w:r>
    </w:p>
    <w:p w:rsidR="00C25567" w:rsidRPr="00427F5E" w:rsidRDefault="00C25567" w:rsidP="009B0FC6">
      <w:pPr>
        <w:pStyle w:val="ListParagraph"/>
        <w:numPr>
          <w:ilvl w:val="0"/>
          <w:numId w:val="2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Mother's name</w:t>
      </w:r>
    </w:p>
    <w:p w:rsidR="00C25567" w:rsidRPr="00427F5E" w:rsidRDefault="00C25567" w:rsidP="009B0FC6">
      <w:pPr>
        <w:pStyle w:val="ListParagraph"/>
        <w:numPr>
          <w:ilvl w:val="0"/>
          <w:numId w:val="2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Father's name</w:t>
      </w:r>
    </w:p>
    <w:p w:rsidR="00C25567" w:rsidRPr="00427F5E" w:rsidRDefault="00C25567" w:rsidP="009B0FC6">
      <w:pPr>
        <w:pStyle w:val="ListParagraph"/>
        <w:numPr>
          <w:ilvl w:val="0"/>
          <w:numId w:val="2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Parents' occupation</w:t>
      </w:r>
    </w:p>
    <w:p w:rsidR="00C25567" w:rsidRPr="00427F5E" w:rsidRDefault="00C25567" w:rsidP="009B0FC6">
      <w:pPr>
        <w:pStyle w:val="ListParagraph"/>
        <w:numPr>
          <w:ilvl w:val="0"/>
          <w:numId w:val="2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Place of residence </w:t>
      </w:r>
    </w:p>
    <w:p w:rsidR="00BF2713" w:rsidRPr="00427F5E" w:rsidRDefault="00BF2713" w:rsidP="00963FD2">
      <w:pPr>
        <w:rPr>
          <w:rFonts w:cs="Calibri Light"/>
          <w:b/>
          <w:sz w:val="25"/>
          <w:szCs w:val="25"/>
          <w:u w:val="single"/>
        </w:rPr>
        <w:sectPr w:rsidR="00BF271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Importance of child health card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a parent to monitor the child's growth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the parent to know the next date for immunisation.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the doctor to know diseases immunised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the doctor to know which dose is remaining.</w:t>
      </w:r>
    </w:p>
    <w:p w:rsidR="00C25567" w:rsidRPr="00427F5E" w:rsidRDefault="00C25567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How can one identify whether a baby was immunised against TB or not ?</w:t>
      </w:r>
    </w:p>
    <w:p w:rsidR="00C25567" w:rsidRPr="00427F5E" w:rsidRDefault="00C25567" w:rsidP="009B0FC6">
      <w:pPr>
        <w:pStyle w:val="ListParagraph"/>
        <w:numPr>
          <w:ilvl w:val="0"/>
          <w:numId w:val="3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By checking the child health card</w:t>
      </w:r>
    </w:p>
    <w:p w:rsidR="00C25567" w:rsidRPr="00427F5E" w:rsidRDefault="00C25567" w:rsidP="009B0FC6">
      <w:pPr>
        <w:pStyle w:val="ListParagraph"/>
        <w:numPr>
          <w:ilvl w:val="0"/>
          <w:numId w:val="3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By checking the injection scar on the right upper arm</w:t>
      </w:r>
    </w:p>
    <w:p w:rsidR="00C25567" w:rsidRPr="00427F5E" w:rsidRDefault="00C25567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Government and NGOs which help to carry out immunisation activities in Uganda 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WHO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WHO</w:t>
      </w:r>
      <w:r w:rsidRPr="00427F5E">
        <w:rPr>
          <w:rFonts w:cs="Calibri Light"/>
          <w:sz w:val="25"/>
          <w:szCs w:val="25"/>
        </w:rPr>
        <w:t xml:space="preserve"> stands for World Health Organisation 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UNICEF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UNICEF</w:t>
      </w:r>
      <w:r w:rsidRPr="00427F5E">
        <w:rPr>
          <w:rFonts w:cs="Calibri Light"/>
          <w:sz w:val="25"/>
          <w:szCs w:val="25"/>
        </w:rPr>
        <w:t xml:space="preserve"> stands for United Nations Children's Fund</w:t>
      </w:r>
    </w:p>
    <w:p w:rsidR="00C25567" w:rsidRPr="00427F5E" w:rsidRDefault="00C25567" w:rsidP="009B0FC6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UNEPI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UNEPI </w:t>
      </w:r>
      <w:r w:rsidRPr="00427F5E">
        <w:rPr>
          <w:rFonts w:cs="Calibri Light"/>
          <w:sz w:val="25"/>
          <w:szCs w:val="25"/>
        </w:rPr>
        <w:t>stands for Uganda National Expanded Programme on Immunization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is under Ministry of Health 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Role of UNEPI</w:t>
      </w:r>
    </w:p>
    <w:p w:rsidR="00C25567" w:rsidRPr="00427F5E" w:rsidRDefault="00C25567" w:rsidP="009B0FC6">
      <w:pPr>
        <w:pStyle w:val="ListParagraph"/>
        <w:numPr>
          <w:ilvl w:val="0"/>
          <w:numId w:val="15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organises National Immunisation Days</w:t>
      </w:r>
    </w:p>
    <w:p w:rsidR="00C25567" w:rsidRPr="00427F5E" w:rsidRDefault="00C25567" w:rsidP="009B0FC6">
      <w:pPr>
        <w:pStyle w:val="ListParagraph"/>
        <w:numPr>
          <w:ilvl w:val="0"/>
          <w:numId w:val="15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provides immunisation equipment</w:t>
      </w:r>
    </w:p>
    <w:p w:rsidR="00C25567" w:rsidRPr="00427F5E" w:rsidRDefault="00C25567" w:rsidP="009B0FC6">
      <w:pPr>
        <w:pStyle w:val="ListParagraph"/>
        <w:numPr>
          <w:ilvl w:val="0"/>
          <w:numId w:val="15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distributes vaccines to health centres</w:t>
      </w:r>
    </w:p>
    <w:p w:rsidR="00C25567" w:rsidRPr="00427F5E" w:rsidRDefault="00C25567" w:rsidP="009B0FC6">
      <w:pPr>
        <w:pStyle w:val="ListParagraph"/>
        <w:numPr>
          <w:ilvl w:val="0"/>
          <w:numId w:val="15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educates people about immunisation </w:t>
      </w:r>
    </w:p>
    <w:p w:rsidR="00C25567" w:rsidRPr="00427F5E" w:rsidRDefault="00C25567" w:rsidP="00963FD2">
      <w:pPr>
        <w:tabs>
          <w:tab w:val="num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NID</w:t>
      </w:r>
      <w:r w:rsidRPr="00427F5E">
        <w:rPr>
          <w:rFonts w:cs="Calibri Light"/>
          <w:sz w:val="25"/>
          <w:szCs w:val="25"/>
        </w:rPr>
        <w:t xml:space="preserve"> stands for National Immunisation Days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Other organizations that support UNEPI in immunisation </w:t>
      </w:r>
    </w:p>
    <w:p w:rsidR="00C25567" w:rsidRPr="00427F5E" w:rsidRDefault="00C25567" w:rsidP="009B0FC6">
      <w:pPr>
        <w:pStyle w:val="ListParagraph"/>
        <w:numPr>
          <w:ilvl w:val="0"/>
          <w:numId w:val="3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Churches</w:t>
      </w:r>
    </w:p>
    <w:p w:rsidR="00C25567" w:rsidRPr="00427F5E" w:rsidRDefault="00C25567" w:rsidP="009B0FC6">
      <w:pPr>
        <w:pStyle w:val="ListParagraph"/>
        <w:numPr>
          <w:ilvl w:val="0"/>
          <w:numId w:val="3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Schools</w:t>
      </w:r>
    </w:p>
    <w:p w:rsidR="00C25567" w:rsidRPr="00427F5E" w:rsidRDefault="00C25567" w:rsidP="009B0FC6">
      <w:pPr>
        <w:pStyle w:val="ListParagraph"/>
        <w:numPr>
          <w:ilvl w:val="0"/>
          <w:numId w:val="3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Rotary clubs</w:t>
      </w:r>
    </w:p>
    <w:p w:rsidR="00C25567" w:rsidRPr="00427F5E" w:rsidRDefault="00C25567" w:rsidP="009B0FC6">
      <w:pPr>
        <w:pStyle w:val="ListParagraph"/>
        <w:numPr>
          <w:ilvl w:val="0"/>
          <w:numId w:val="3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Save the Children's Fund (SCF) 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 has the government of Uganda made immunisation free of charge? </w:t>
      </w:r>
    </w:p>
    <w:p w:rsidR="00C25567" w:rsidRPr="00427F5E" w:rsidRDefault="00C25567" w:rsidP="009B0FC6">
      <w:pPr>
        <w:pStyle w:val="ListParagraph"/>
        <w:numPr>
          <w:ilvl w:val="0"/>
          <w:numId w:val="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For all ugandans to be immunised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Reasons why children in some families are not immunised.</w:t>
      </w:r>
    </w:p>
    <w:p w:rsidR="00C25567" w:rsidRPr="00427F5E" w:rsidRDefault="00C25567" w:rsidP="009B0FC6">
      <w:pPr>
        <w:pStyle w:val="ListParagraph"/>
        <w:numPr>
          <w:ilvl w:val="0"/>
          <w:numId w:val="2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Ignorance of immunisation</w:t>
      </w:r>
    </w:p>
    <w:p w:rsidR="00C25567" w:rsidRPr="00427F5E" w:rsidRDefault="00C25567" w:rsidP="009B0FC6">
      <w:pPr>
        <w:pStyle w:val="ListParagraph"/>
        <w:numPr>
          <w:ilvl w:val="0"/>
          <w:numId w:val="2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Cultural beliefs in some families</w:t>
      </w:r>
    </w:p>
    <w:p w:rsidR="00C25567" w:rsidRPr="00427F5E" w:rsidRDefault="00C25567" w:rsidP="009B0FC6">
      <w:pPr>
        <w:pStyle w:val="ListParagraph"/>
        <w:numPr>
          <w:ilvl w:val="0"/>
          <w:numId w:val="2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Limited access to immunisation services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Name the vaccine that prevents Neonatal tetanus</w:t>
      </w:r>
    </w:p>
    <w:p w:rsidR="00C25567" w:rsidRPr="00427F5E" w:rsidRDefault="00C25567" w:rsidP="009B0FC6">
      <w:pPr>
        <w:pStyle w:val="ListParagraph"/>
        <w:numPr>
          <w:ilvl w:val="0"/>
          <w:numId w:val="2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Tetanus Toxoid vaccine</w:t>
      </w: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</w:p>
    <w:p w:rsidR="00C25567" w:rsidRPr="00427F5E" w:rsidRDefault="00C25567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Activity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What is immunization?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Define the following terms</w:t>
      </w:r>
    </w:p>
    <w:p w:rsidR="00C25567" w:rsidRPr="00427F5E" w:rsidRDefault="00C25567" w:rsidP="00764725">
      <w:pPr>
        <w:numPr>
          <w:ilvl w:val="0"/>
          <w:numId w:val="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Immunity</w:t>
      </w:r>
    </w:p>
    <w:p w:rsidR="00C25567" w:rsidRPr="00427F5E" w:rsidRDefault="00C25567" w:rsidP="00764725">
      <w:pPr>
        <w:numPr>
          <w:ilvl w:val="0"/>
          <w:numId w:val="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Antibodies</w:t>
      </w:r>
    </w:p>
    <w:p w:rsidR="00C25567" w:rsidRPr="00427F5E" w:rsidRDefault="00C25567" w:rsidP="00764725">
      <w:pPr>
        <w:numPr>
          <w:ilvl w:val="0"/>
          <w:numId w:val="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Immunisation site</w:t>
      </w:r>
    </w:p>
    <w:p w:rsidR="00C25567" w:rsidRPr="00427F5E" w:rsidRDefault="00C25567" w:rsidP="00764725">
      <w:pPr>
        <w:numPr>
          <w:ilvl w:val="0"/>
          <w:numId w:val="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vaccines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Name the two types of immunisation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What type of immunity does a baby acquire from the mother through breast feeding ?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Give the meaning of artificial immunity.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State two ways the body may acquire natural immunity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How does the body acquire artificial immunity?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State two methods of administering vaccines in the body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Name the vaccine given to children to prevent diarrhoea.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How is polio vaccine administered?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Name vaccine administered to babies at the age of 36 weeks. 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Name the vaccine that provides immunity against Diphtheria, whooping and Tetanus.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Why is DPT( DT</w:t>
      </w:r>
      <w:r w:rsidR="007D2D2A" w:rsidRPr="00427F5E">
        <w:rPr>
          <w:rFonts w:cs="Calibri Light"/>
          <w:sz w:val="25"/>
          <w:szCs w:val="25"/>
        </w:rPr>
        <w:t>a</w:t>
      </w:r>
      <w:r w:rsidRPr="00427F5E">
        <w:rPr>
          <w:rFonts w:cs="Calibri Light"/>
          <w:sz w:val="25"/>
          <w:szCs w:val="25"/>
        </w:rPr>
        <w:t>P) vaccine called triple vaccine?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State any two importance of a child health card.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Write UNEPI in full.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Name any two domestic animals that are vaccinated (Immunised)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State two reasons why parents take their children for immunization. 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Why are expectant mothers given Tetanus Toxoid vaccine? 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State one vaccine that is given as single dose to a baby.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Name one vaccine that is administered orally besides polio vaccine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Why is polio vaccine given to a child at birth?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Why is measles vaccine given after nine months?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How can a P.5 pupil participate in immunization campaign?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Name one type of vaccine</w:t>
      </w:r>
    </w:p>
    <w:p w:rsidR="00C25567" w:rsidRPr="00427F5E" w:rsidRDefault="00C25567" w:rsidP="009B0FC6">
      <w:pPr>
        <w:numPr>
          <w:ilvl w:val="0"/>
          <w:numId w:val="37"/>
        </w:numPr>
        <w:tabs>
          <w:tab w:val="clear" w:pos="720"/>
          <w:tab w:val="num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Why do some families fail to take children for </w:t>
      </w:r>
      <w:r w:rsidR="005544F8" w:rsidRPr="00427F5E">
        <w:rPr>
          <w:rFonts w:cs="Calibri Light"/>
          <w:sz w:val="25"/>
          <w:szCs w:val="25"/>
        </w:rPr>
        <w:t>immunization</w:t>
      </w:r>
      <w:r w:rsidRPr="00427F5E">
        <w:rPr>
          <w:rFonts w:cs="Calibri Light"/>
          <w:sz w:val="25"/>
          <w:szCs w:val="25"/>
        </w:rPr>
        <w:t xml:space="preserve">? 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sz w:val="25"/>
          <w:szCs w:val="25"/>
        </w:rPr>
      </w:pPr>
    </w:p>
    <w:p w:rsidR="00BF2713" w:rsidRPr="00427F5E" w:rsidRDefault="00BF2713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BF2713" w:rsidRPr="00427F5E" w:rsidRDefault="009D595E" w:rsidP="009D595E">
      <w:pPr>
        <w:tabs>
          <w:tab w:val="left" w:pos="2640"/>
        </w:tabs>
        <w:jc w:val="center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TOPIC FOUR: DIGESTION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BODY SYSTEMS</w:t>
      </w:r>
    </w:p>
    <w:p w:rsidR="00C25567" w:rsidRPr="00427F5E" w:rsidRDefault="00C25567" w:rsidP="009B0FC6">
      <w:pPr>
        <w:pStyle w:val="ListParagraph"/>
        <w:numPr>
          <w:ilvl w:val="0"/>
          <w:numId w:val="6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A system is a group of organs that perform the same function </w:t>
      </w:r>
    </w:p>
    <w:p w:rsidR="00C25567" w:rsidRPr="00427F5E" w:rsidRDefault="00C25567" w:rsidP="009B0FC6">
      <w:pPr>
        <w:pStyle w:val="ListParagraph"/>
        <w:numPr>
          <w:ilvl w:val="0"/>
          <w:numId w:val="6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An organ is a group of tissues that perform the same function </w:t>
      </w:r>
    </w:p>
    <w:p w:rsidR="00C25567" w:rsidRPr="00427F5E" w:rsidRDefault="00C25567" w:rsidP="009B0FC6">
      <w:pPr>
        <w:pStyle w:val="ListParagraph"/>
        <w:numPr>
          <w:ilvl w:val="0"/>
          <w:numId w:val="6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A tissue is a group of cells that perform the same function </w:t>
      </w:r>
    </w:p>
    <w:p w:rsidR="00C25567" w:rsidRPr="00427F5E" w:rsidRDefault="00C25567" w:rsidP="009B0FC6">
      <w:pPr>
        <w:pStyle w:val="ListParagraph"/>
        <w:numPr>
          <w:ilvl w:val="0"/>
          <w:numId w:val="6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A cell is the smallest unit </w:t>
      </w:r>
      <w:r w:rsidR="008E7940" w:rsidRPr="00427F5E">
        <w:rPr>
          <w:rFonts w:ascii="Cambria" w:hAnsi="Cambria" w:cs="Calibri Light"/>
          <w:sz w:val="25"/>
          <w:szCs w:val="25"/>
        </w:rPr>
        <w:t>of life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</w:p>
    <w:p w:rsidR="00C25567" w:rsidRPr="00427F5E" w:rsidRDefault="00AB6D67" w:rsidP="00963FD2">
      <w:pPr>
        <w:tabs>
          <w:tab w:val="num" w:pos="360"/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DIGESTIVE SYSTEM</w:t>
      </w:r>
      <w:r w:rsidRPr="00427F5E">
        <w:rPr>
          <w:rFonts w:cs="Calibri Light"/>
          <w:sz w:val="25"/>
          <w:szCs w:val="25"/>
        </w:rPr>
        <w:t xml:space="preserve"> </w:t>
      </w:r>
    </w:p>
    <w:p w:rsidR="00C25567" w:rsidRPr="00427F5E" w:rsidRDefault="008E7940" w:rsidP="00887D8E">
      <w:pPr>
        <w:pStyle w:val="ListParagraph"/>
        <w:numPr>
          <w:ilvl w:val="0"/>
          <w:numId w:val="30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</w:t>
      </w:r>
      <w:r w:rsidR="00C25567" w:rsidRPr="00427F5E">
        <w:rPr>
          <w:rFonts w:ascii="Cambria" w:hAnsi="Cambria" w:cs="Calibri Light"/>
          <w:sz w:val="25"/>
          <w:szCs w:val="25"/>
        </w:rPr>
        <w:t xml:space="preserve"> is the body system that breaks down food into </w:t>
      </w:r>
      <w:r w:rsidR="00E3302A" w:rsidRPr="00427F5E">
        <w:rPr>
          <w:rFonts w:ascii="Cambria" w:hAnsi="Cambria" w:cs="Calibri Light"/>
          <w:sz w:val="25"/>
          <w:szCs w:val="25"/>
        </w:rPr>
        <w:t>small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="00C25567" w:rsidRPr="00427F5E">
        <w:rPr>
          <w:rFonts w:ascii="Cambria" w:hAnsi="Cambria" w:cs="Calibri Light"/>
          <w:sz w:val="25"/>
          <w:szCs w:val="25"/>
        </w:rPr>
        <w:t xml:space="preserve">soluble particles that can be absorbed </w:t>
      </w:r>
      <w:r w:rsidR="00AB6D67" w:rsidRPr="00427F5E">
        <w:rPr>
          <w:rFonts w:ascii="Cambria" w:hAnsi="Cambria" w:cs="Calibri Light"/>
          <w:sz w:val="25"/>
          <w:szCs w:val="25"/>
        </w:rPr>
        <w:t>into the body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DIGESTION</w:t>
      </w:r>
    </w:p>
    <w:p w:rsidR="00C25567" w:rsidRPr="00427F5E" w:rsidRDefault="00C25567" w:rsidP="00887D8E">
      <w:pPr>
        <w:pStyle w:val="ListParagraph"/>
        <w:numPr>
          <w:ilvl w:val="0"/>
          <w:numId w:val="303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a process by which food is brok</w:t>
      </w:r>
      <w:r w:rsidR="008E7940" w:rsidRPr="00427F5E">
        <w:rPr>
          <w:rFonts w:ascii="Cambria" w:hAnsi="Cambria" w:cs="Calibri Light"/>
          <w:sz w:val="25"/>
          <w:szCs w:val="25"/>
        </w:rPr>
        <w:t xml:space="preserve">en down into </w:t>
      </w:r>
      <w:r w:rsidRPr="00427F5E">
        <w:rPr>
          <w:rFonts w:ascii="Cambria" w:hAnsi="Cambria" w:cs="Calibri Light"/>
          <w:sz w:val="25"/>
          <w:szCs w:val="25"/>
        </w:rPr>
        <w:t>soluble par</w:t>
      </w:r>
      <w:r w:rsidR="008E7940" w:rsidRPr="00427F5E">
        <w:rPr>
          <w:rFonts w:ascii="Cambria" w:hAnsi="Cambria" w:cs="Calibri Light"/>
          <w:sz w:val="25"/>
          <w:szCs w:val="25"/>
        </w:rPr>
        <w:t xml:space="preserve">ticles that can be absorbed in </w:t>
      </w:r>
      <w:r w:rsidR="00AB6D67" w:rsidRPr="00427F5E">
        <w:rPr>
          <w:rFonts w:ascii="Cambria" w:hAnsi="Cambria" w:cs="Calibri Light"/>
          <w:sz w:val="25"/>
          <w:szCs w:val="25"/>
        </w:rPr>
        <w:t>into the body</w:t>
      </w:r>
    </w:p>
    <w:p w:rsidR="00C25567" w:rsidRPr="00427F5E" w:rsidRDefault="00206BB7" w:rsidP="00887D8E">
      <w:pPr>
        <w:pStyle w:val="ListParagraph"/>
        <w:numPr>
          <w:ilvl w:val="0"/>
          <w:numId w:val="303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</w:t>
      </w:r>
      <w:r w:rsidR="00C25567" w:rsidRPr="00427F5E">
        <w:rPr>
          <w:rFonts w:ascii="Cambria" w:hAnsi="Cambria" w:cs="Calibri Light"/>
          <w:sz w:val="25"/>
          <w:szCs w:val="25"/>
        </w:rPr>
        <w:t xml:space="preserve"> begins in the </w:t>
      </w:r>
      <w:r w:rsidR="00C25567" w:rsidRPr="00427F5E">
        <w:rPr>
          <w:rFonts w:ascii="Cambria" w:hAnsi="Cambria" w:cs="Calibri Light"/>
          <w:b/>
          <w:sz w:val="25"/>
          <w:szCs w:val="25"/>
        </w:rPr>
        <w:t>mouth</w:t>
      </w:r>
      <w:r w:rsidR="00C25567" w:rsidRPr="00427F5E">
        <w:rPr>
          <w:rFonts w:ascii="Cambria" w:hAnsi="Cambria" w:cs="Calibri Light"/>
          <w:sz w:val="25"/>
          <w:szCs w:val="25"/>
        </w:rPr>
        <w:t xml:space="preserve"> and ends in the </w:t>
      </w:r>
      <w:r w:rsidR="00C25567" w:rsidRPr="00427F5E">
        <w:rPr>
          <w:rFonts w:ascii="Cambria" w:hAnsi="Cambria" w:cs="Calibri Light"/>
          <w:b/>
          <w:sz w:val="25"/>
          <w:szCs w:val="25"/>
        </w:rPr>
        <w:t>ileum</w:t>
      </w:r>
    </w:p>
    <w:p w:rsidR="00AB6D67" w:rsidRPr="00427F5E" w:rsidRDefault="00AB6D67" w:rsidP="00AB6D67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Importance of food digestion</w:t>
      </w:r>
    </w:p>
    <w:p w:rsidR="00AB6D67" w:rsidRPr="00427F5E" w:rsidRDefault="00AB6D67" w:rsidP="009B0FC6">
      <w:pPr>
        <w:pStyle w:val="ListParagraph"/>
        <w:numPr>
          <w:ilvl w:val="0"/>
          <w:numId w:val="60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breaks down food for easy absorption of nutrients</w:t>
      </w:r>
    </w:p>
    <w:p w:rsidR="00C25567" w:rsidRPr="00427F5E" w:rsidRDefault="00C25567" w:rsidP="00963FD2">
      <w:pPr>
        <w:tabs>
          <w:tab w:val="num" w:pos="360"/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Types of food digestion</w:t>
      </w:r>
    </w:p>
    <w:p w:rsidR="00C25567" w:rsidRPr="00427F5E" w:rsidRDefault="00C25567" w:rsidP="00887D8E">
      <w:pPr>
        <w:pStyle w:val="ListParagraph"/>
        <w:numPr>
          <w:ilvl w:val="0"/>
          <w:numId w:val="284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Mechanical digestion</w:t>
      </w:r>
    </w:p>
    <w:p w:rsidR="00C25567" w:rsidRPr="00427F5E" w:rsidRDefault="00C25567" w:rsidP="00887D8E">
      <w:pPr>
        <w:pStyle w:val="ListParagraph"/>
        <w:numPr>
          <w:ilvl w:val="0"/>
          <w:numId w:val="284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Chemical digestion</w:t>
      </w:r>
    </w:p>
    <w:p w:rsidR="005544F8" w:rsidRPr="00427F5E" w:rsidRDefault="00CA04AE" w:rsidP="00963FD2">
      <w:pPr>
        <w:tabs>
          <w:tab w:val="left" w:pos="264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MECHANICAL DIGESTION</w:t>
      </w:r>
    </w:p>
    <w:p w:rsidR="002D7E6F" w:rsidRPr="00427F5E" w:rsidRDefault="00C25567" w:rsidP="00887D8E">
      <w:pPr>
        <w:pStyle w:val="ListParagraph"/>
        <w:numPr>
          <w:ilvl w:val="0"/>
          <w:numId w:val="29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This is the </w:t>
      </w:r>
      <w:r w:rsidR="002D7E6F" w:rsidRPr="00427F5E">
        <w:rPr>
          <w:rFonts w:ascii="Cambria" w:hAnsi="Cambria" w:cs="Calibri Light"/>
          <w:sz w:val="25"/>
          <w:szCs w:val="25"/>
        </w:rPr>
        <w:t>physical breakdown of</w:t>
      </w:r>
      <w:r w:rsidRPr="00427F5E">
        <w:rPr>
          <w:rFonts w:ascii="Cambria" w:hAnsi="Cambria" w:cs="Calibri Light"/>
          <w:sz w:val="25"/>
          <w:szCs w:val="25"/>
        </w:rPr>
        <w:t xml:space="preserve"> food into smaller particles</w:t>
      </w:r>
    </w:p>
    <w:p w:rsidR="00C25567" w:rsidRPr="00427F5E" w:rsidRDefault="002D7E6F" w:rsidP="00887D8E">
      <w:pPr>
        <w:pStyle w:val="ListParagraph"/>
        <w:numPr>
          <w:ilvl w:val="0"/>
          <w:numId w:val="29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is done </w:t>
      </w:r>
      <w:r w:rsidR="00C25567" w:rsidRPr="00427F5E">
        <w:rPr>
          <w:rFonts w:ascii="Cambria" w:hAnsi="Cambria" w:cs="Calibri Light"/>
          <w:sz w:val="25"/>
          <w:szCs w:val="25"/>
        </w:rPr>
        <w:t xml:space="preserve">by </w:t>
      </w:r>
      <w:r w:rsidRPr="00427F5E">
        <w:rPr>
          <w:rFonts w:ascii="Cambria" w:hAnsi="Cambria" w:cs="Calibri Light"/>
          <w:sz w:val="25"/>
          <w:szCs w:val="25"/>
        </w:rPr>
        <w:t>the teeth and stomach walls</w:t>
      </w:r>
    </w:p>
    <w:p w:rsidR="002D7E6F" w:rsidRPr="00427F5E" w:rsidRDefault="002D7E6F" w:rsidP="002D7E6F">
      <w:pPr>
        <w:tabs>
          <w:tab w:val="left" w:pos="264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Examples of mechanical digestion</w:t>
      </w:r>
    </w:p>
    <w:p w:rsidR="002D7E6F" w:rsidRPr="00427F5E" w:rsidRDefault="002D7E6F" w:rsidP="00887D8E">
      <w:pPr>
        <w:pStyle w:val="ListParagraph"/>
        <w:numPr>
          <w:ilvl w:val="0"/>
          <w:numId w:val="29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Chewing of food</w:t>
      </w:r>
    </w:p>
    <w:p w:rsidR="002D7E6F" w:rsidRPr="00427F5E" w:rsidRDefault="002D7E6F" w:rsidP="00887D8E">
      <w:pPr>
        <w:pStyle w:val="ListParagraph"/>
        <w:numPr>
          <w:ilvl w:val="0"/>
          <w:numId w:val="29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Churning of food</w:t>
      </w:r>
    </w:p>
    <w:p w:rsidR="00E3302A" w:rsidRPr="00427F5E" w:rsidRDefault="00CA04AE" w:rsidP="00E3302A">
      <w:pPr>
        <w:tabs>
          <w:tab w:val="left" w:pos="264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CHEMICAL DIGESTION</w:t>
      </w:r>
    </w:p>
    <w:p w:rsidR="00E3302A" w:rsidRPr="00427F5E" w:rsidRDefault="00E3302A" w:rsidP="00887D8E">
      <w:pPr>
        <w:pStyle w:val="ListParagraph"/>
        <w:numPr>
          <w:ilvl w:val="0"/>
          <w:numId w:val="296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the breakdown of food into soluble particles by the help of enzymes</w:t>
      </w:r>
    </w:p>
    <w:p w:rsidR="004E3DC3" w:rsidRPr="00427F5E" w:rsidRDefault="004E3DC3" w:rsidP="004E3DC3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How does chemical digestion depend on mechanical digestion?</w:t>
      </w:r>
    </w:p>
    <w:p w:rsidR="004E3DC3" w:rsidRPr="00427F5E" w:rsidRDefault="004E3DC3" w:rsidP="009B0FC6">
      <w:pPr>
        <w:pStyle w:val="ListParagraph"/>
        <w:numPr>
          <w:ilvl w:val="0"/>
          <w:numId w:val="60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Mechanical digestion increases the surface area of food for the action of enzymes</w:t>
      </w:r>
    </w:p>
    <w:p w:rsidR="00E3302A" w:rsidRPr="00427F5E" w:rsidRDefault="00E3302A" w:rsidP="00E3302A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</w:p>
    <w:p w:rsidR="00E3302A" w:rsidRPr="00427F5E" w:rsidRDefault="00E3302A" w:rsidP="00E3302A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ENZYMES </w:t>
      </w:r>
    </w:p>
    <w:p w:rsidR="00E3302A" w:rsidRPr="00427F5E" w:rsidRDefault="00CA04AE" w:rsidP="00887D8E">
      <w:pPr>
        <w:pStyle w:val="ListParagraph"/>
        <w:numPr>
          <w:ilvl w:val="0"/>
          <w:numId w:val="328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These</w:t>
      </w:r>
      <w:r w:rsidR="00E3302A" w:rsidRPr="00427F5E">
        <w:rPr>
          <w:rFonts w:ascii="Cambria" w:hAnsi="Cambria" w:cs="Calibri Light"/>
          <w:sz w:val="25"/>
          <w:szCs w:val="25"/>
        </w:rPr>
        <w:t xml:space="preserve"> are chemical substances that speed up chemical digestion </w:t>
      </w:r>
    </w:p>
    <w:p w:rsidR="00E3302A" w:rsidRPr="00427F5E" w:rsidRDefault="00E3302A" w:rsidP="00E3302A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Importance of enzymes</w:t>
      </w:r>
    </w:p>
    <w:p w:rsidR="00E3302A" w:rsidRPr="00427F5E" w:rsidRDefault="00E3302A" w:rsidP="009B0FC6">
      <w:pPr>
        <w:numPr>
          <w:ilvl w:val="0"/>
          <w:numId w:val="62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speed up chemical reactions/digestion</w:t>
      </w:r>
    </w:p>
    <w:p w:rsidR="00E3302A" w:rsidRPr="00427F5E" w:rsidRDefault="00E3302A" w:rsidP="009B0FC6">
      <w:pPr>
        <w:pStyle w:val="ListParagraph"/>
        <w:numPr>
          <w:ilvl w:val="0"/>
          <w:numId w:val="62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Enzymes act as catalysts in chemical reactions</w:t>
      </w:r>
    </w:p>
    <w:p w:rsidR="00E3302A" w:rsidRPr="00427F5E" w:rsidRDefault="00E3302A" w:rsidP="00E3302A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Characteristics of enzymes</w:t>
      </w:r>
    </w:p>
    <w:p w:rsidR="00846133" w:rsidRPr="00427F5E" w:rsidRDefault="00846133" w:rsidP="00887D8E">
      <w:pPr>
        <w:pStyle w:val="ListParagraph"/>
        <w:numPr>
          <w:ilvl w:val="0"/>
          <w:numId w:val="300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  <w:sectPr w:rsidR="0084613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E3302A" w:rsidRPr="00427F5E" w:rsidRDefault="00E3302A" w:rsidP="00887D8E">
      <w:pPr>
        <w:pStyle w:val="ListParagraph"/>
        <w:numPr>
          <w:ilvl w:val="0"/>
          <w:numId w:val="300"/>
        </w:numPr>
        <w:tabs>
          <w:tab w:val="left" w:pos="2640"/>
        </w:tabs>
        <w:rPr>
          <w:rFonts w:ascii="Cambria" w:hAnsi="Cambria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They are specific in action</w:t>
      </w:r>
    </w:p>
    <w:p w:rsidR="00206BB7" w:rsidRPr="00427F5E" w:rsidRDefault="00206BB7" w:rsidP="00887D8E">
      <w:pPr>
        <w:pStyle w:val="ListParagraph"/>
        <w:numPr>
          <w:ilvl w:val="0"/>
          <w:numId w:val="300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They work at specific pH </w:t>
      </w:r>
    </w:p>
    <w:p w:rsidR="00E3302A" w:rsidRPr="00427F5E" w:rsidRDefault="00CA04AE" w:rsidP="00887D8E">
      <w:pPr>
        <w:pStyle w:val="ListParagraph"/>
        <w:numPr>
          <w:ilvl w:val="0"/>
          <w:numId w:val="300"/>
        </w:numPr>
        <w:tabs>
          <w:tab w:val="left" w:pos="2640"/>
        </w:tabs>
        <w:rPr>
          <w:rFonts w:ascii="Cambria" w:hAnsi="Cambria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destroyed (</w:t>
      </w:r>
      <w:r w:rsidR="00E3302A" w:rsidRPr="00427F5E">
        <w:rPr>
          <w:rFonts w:ascii="Cambria" w:hAnsi="Cambria" w:cs="Calibri Light"/>
          <w:sz w:val="25"/>
          <w:szCs w:val="25"/>
        </w:rPr>
        <w:t>denatured</w:t>
      </w:r>
      <w:r w:rsidRPr="00427F5E">
        <w:rPr>
          <w:rFonts w:ascii="Cambria" w:hAnsi="Cambria" w:cs="Calibri Light"/>
          <w:sz w:val="25"/>
          <w:szCs w:val="25"/>
        </w:rPr>
        <w:t>)</w:t>
      </w:r>
      <w:r w:rsidR="00E3302A" w:rsidRPr="00427F5E">
        <w:rPr>
          <w:rFonts w:ascii="Cambria" w:hAnsi="Cambria" w:cs="Calibri Light"/>
          <w:sz w:val="25"/>
          <w:szCs w:val="25"/>
        </w:rPr>
        <w:t xml:space="preserve"> by heat</w:t>
      </w:r>
    </w:p>
    <w:p w:rsidR="00E3302A" w:rsidRPr="00427F5E" w:rsidRDefault="00E3302A" w:rsidP="00887D8E">
      <w:pPr>
        <w:pStyle w:val="ListParagraph"/>
        <w:numPr>
          <w:ilvl w:val="0"/>
          <w:numId w:val="300"/>
        </w:numPr>
        <w:tabs>
          <w:tab w:val="left" w:pos="2640"/>
        </w:tabs>
        <w:rPr>
          <w:rFonts w:ascii="Cambria" w:hAnsi="Cambria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They work under narrow temperature range</w:t>
      </w:r>
    </w:p>
    <w:p w:rsidR="00846133" w:rsidRPr="00427F5E" w:rsidRDefault="00E3302A" w:rsidP="00887D8E">
      <w:pPr>
        <w:pStyle w:val="ListParagraph"/>
        <w:numPr>
          <w:ilvl w:val="0"/>
          <w:numId w:val="300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  <w:sectPr w:rsidR="0084613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  <w:r w:rsidRPr="00427F5E">
        <w:rPr>
          <w:rFonts w:ascii="Cambria" w:hAnsi="Cambria" w:cs="Calibri Light"/>
          <w:sz w:val="25"/>
          <w:szCs w:val="25"/>
        </w:rPr>
        <w:t>They are needed in minute amounts</w:t>
      </w:r>
    </w:p>
    <w:p w:rsidR="00206BB7" w:rsidRPr="00427F5E" w:rsidRDefault="00206BB7" w:rsidP="00206BB7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Why are enzymes denatured (destroyed) by heat?</w:t>
      </w:r>
    </w:p>
    <w:p w:rsidR="00206BB7" w:rsidRPr="00427F5E" w:rsidRDefault="00206BB7" w:rsidP="009B0FC6">
      <w:pPr>
        <w:numPr>
          <w:ilvl w:val="0"/>
          <w:numId w:val="62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proteins in nature</w:t>
      </w:r>
    </w:p>
    <w:p w:rsidR="00E3302A" w:rsidRPr="00427F5E" w:rsidRDefault="00E3302A" w:rsidP="00E3302A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Types of enzymes </w:t>
      </w:r>
    </w:p>
    <w:p w:rsidR="00846133" w:rsidRPr="00427F5E" w:rsidRDefault="00846133" w:rsidP="00887D8E">
      <w:pPr>
        <w:pStyle w:val="ListParagraph"/>
        <w:numPr>
          <w:ilvl w:val="0"/>
          <w:numId w:val="299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  <w:sectPr w:rsidR="0084613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E3302A" w:rsidRPr="00427F5E" w:rsidRDefault="00E3302A" w:rsidP="00887D8E">
      <w:pPr>
        <w:pStyle w:val="ListParagraph"/>
        <w:numPr>
          <w:ilvl w:val="0"/>
          <w:numId w:val="299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Amylase</w:t>
      </w:r>
    </w:p>
    <w:p w:rsidR="00E3302A" w:rsidRPr="00427F5E" w:rsidRDefault="00E3302A" w:rsidP="00887D8E">
      <w:pPr>
        <w:pStyle w:val="ListParagraph"/>
        <w:numPr>
          <w:ilvl w:val="0"/>
          <w:numId w:val="299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Lipase</w:t>
      </w:r>
    </w:p>
    <w:p w:rsidR="00E3302A" w:rsidRPr="00427F5E" w:rsidRDefault="00E3302A" w:rsidP="00887D8E">
      <w:pPr>
        <w:pStyle w:val="ListParagraph"/>
        <w:numPr>
          <w:ilvl w:val="0"/>
          <w:numId w:val="299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Protease</w:t>
      </w:r>
    </w:p>
    <w:p w:rsidR="00846133" w:rsidRPr="00427F5E" w:rsidRDefault="00846133" w:rsidP="00AB6D67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  <w:sectPr w:rsidR="0084613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81"/>
        </w:sectPr>
      </w:pPr>
    </w:p>
    <w:p w:rsidR="00AB6D67" w:rsidRPr="00427F5E" w:rsidRDefault="00AB6D67" w:rsidP="00AB6D67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Conditions under which enzymes work</w:t>
      </w:r>
    </w:p>
    <w:p w:rsidR="00AB6D67" w:rsidRPr="00427F5E" w:rsidRDefault="00AB6D67" w:rsidP="009B0FC6">
      <w:pPr>
        <w:numPr>
          <w:ilvl w:val="0"/>
          <w:numId w:val="62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Alkaline conditions</w:t>
      </w:r>
    </w:p>
    <w:p w:rsidR="00AB6D67" w:rsidRPr="00427F5E" w:rsidRDefault="00AB6D67" w:rsidP="009B0FC6">
      <w:pPr>
        <w:pStyle w:val="ListParagraph"/>
        <w:numPr>
          <w:ilvl w:val="0"/>
          <w:numId w:val="62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Acidic conditions</w:t>
      </w:r>
    </w:p>
    <w:p w:rsidR="00AB6D67" w:rsidRPr="00427F5E" w:rsidRDefault="00AB6D67" w:rsidP="00AB6D67">
      <w:pPr>
        <w:tabs>
          <w:tab w:val="num" w:pos="360"/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What is meant by pH?</w:t>
      </w:r>
    </w:p>
    <w:p w:rsidR="00AB6D67" w:rsidRPr="00427F5E" w:rsidRDefault="00AB6D67" w:rsidP="00887D8E">
      <w:pPr>
        <w:pStyle w:val="ListParagraph"/>
        <w:numPr>
          <w:ilvl w:val="0"/>
          <w:numId w:val="302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the degree of acidity or alkalinity</w:t>
      </w:r>
    </w:p>
    <w:p w:rsidR="00E3302A" w:rsidRPr="00427F5E" w:rsidRDefault="00206BB7" w:rsidP="00206BB7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  <w:sectPr w:rsidR="00E3302A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enzymes and the medium (pH) in which they work best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3780"/>
        <w:gridCol w:w="4050"/>
      </w:tblGrid>
      <w:tr w:rsidR="00206BB7" w:rsidRPr="00427F5E" w:rsidTr="00206BB7">
        <w:tc>
          <w:tcPr>
            <w:tcW w:w="3780" w:type="dxa"/>
          </w:tcPr>
          <w:p w:rsidR="00206BB7" w:rsidRPr="00427F5E" w:rsidRDefault="00206BB7" w:rsidP="00206BB7">
            <w:pPr>
              <w:tabs>
                <w:tab w:val="left" w:pos="2640"/>
              </w:tabs>
              <w:jc w:val="center"/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lastRenderedPageBreak/>
              <w:t>Enzyme(s)</w:t>
            </w:r>
          </w:p>
        </w:tc>
        <w:tc>
          <w:tcPr>
            <w:tcW w:w="4050" w:type="dxa"/>
          </w:tcPr>
          <w:p w:rsidR="00206BB7" w:rsidRPr="00427F5E" w:rsidRDefault="00206BB7" w:rsidP="00206BB7">
            <w:pPr>
              <w:tabs>
                <w:tab w:val="left" w:pos="2640"/>
              </w:tabs>
              <w:jc w:val="center"/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>Medium of action (pH)</w:t>
            </w:r>
          </w:p>
        </w:tc>
      </w:tr>
      <w:tr w:rsidR="00206BB7" w:rsidRPr="00427F5E" w:rsidTr="00206BB7">
        <w:tc>
          <w:tcPr>
            <w:tcW w:w="3780" w:type="dxa"/>
          </w:tcPr>
          <w:p w:rsidR="00206BB7" w:rsidRPr="00427F5E" w:rsidRDefault="00206BB7" w:rsidP="00887D8E">
            <w:pPr>
              <w:pStyle w:val="ListParagraph"/>
              <w:numPr>
                <w:ilvl w:val="0"/>
                <w:numId w:val="296"/>
              </w:numPr>
              <w:tabs>
                <w:tab w:val="left" w:pos="2640"/>
              </w:tabs>
              <w:ind w:left="432" w:hanging="270"/>
              <w:rPr>
                <w:rFonts w:ascii="Cambria" w:hAnsi="Cambria" w:cs="Calibri Light"/>
                <w:sz w:val="25"/>
                <w:szCs w:val="25"/>
              </w:rPr>
            </w:pPr>
            <w:r w:rsidRPr="00427F5E">
              <w:rPr>
                <w:rFonts w:ascii="Cambria" w:hAnsi="Cambria" w:cs="Calibri Light"/>
                <w:sz w:val="25"/>
                <w:szCs w:val="25"/>
              </w:rPr>
              <w:t>Pepsin</w:t>
            </w:r>
          </w:p>
          <w:p w:rsidR="00206BB7" w:rsidRPr="00427F5E" w:rsidRDefault="00206BB7" w:rsidP="00887D8E">
            <w:pPr>
              <w:pStyle w:val="ListParagraph"/>
              <w:numPr>
                <w:ilvl w:val="0"/>
                <w:numId w:val="296"/>
              </w:numPr>
              <w:tabs>
                <w:tab w:val="left" w:pos="2640"/>
              </w:tabs>
              <w:ind w:left="432" w:hanging="270"/>
              <w:rPr>
                <w:rFonts w:ascii="Cambria" w:hAnsi="Cambria" w:cs="Calibri Light"/>
                <w:sz w:val="25"/>
                <w:szCs w:val="25"/>
              </w:rPr>
            </w:pPr>
            <w:r w:rsidRPr="00427F5E">
              <w:rPr>
                <w:rFonts w:ascii="Cambria" w:hAnsi="Cambria" w:cs="Calibri Light"/>
                <w:sz w:val="25"/>
                <w:szCs w:val="25"/>
              </w:rPr>
              <w:t>Rennin</w:t>
            </w:r>
          </w:p>
        </w:tc>
        <w:tc>
          <w:tcPr>
            <w:tcW w:w="4050" w:type="dxa"/>
          </w:tcPr>
          <w:p w:rsidR="00206BB7" w:rsidRPr="00427F5E" w:rsidRDefault="00206BB7" w:rsidP="00887D8E">
            <w:pPr>
              <w:pStyle w:val="ListParagraph"/>
              <w:numPr>
                <w:ilvl w:val="0"/>
                <w:numId w:val="296"/>
              </w:numPr>
              <w:tabs>
                <w:tab w:val="left" w:pos="2640"/>
              </w:tabs>
              <w:ind w:left="432" w:hanging="270"/>
              <w:rPr>
                <w:rFonts w:ascii="Cambria" w:hAnsi="Cambria" w:cs="Calibri Light"/>
                <w:sz w:val="25"/>
                <w:szCs w:val="25"/>
              </w:rPr>
            </w:pPr>
            <w:r w:rsidRPr="00427F5E">
              <w:rPr>
                <w:rFonts w:ascii="Cambria" w:hAnsi="Cambria" w:cs="Calibri Light"/>
                <w:sz w:val="25"/>
                <w:szCs w:val="25"/>
              </w:rPr>
              <w:t>Acidic medium</w:t>
            </w:r>
          </w:p>
        </w:tc>
      </w:tr>
      <w:tr w:rsidR="00206BB7" w:rsidRPr="00427F5E" w:rsidTr="00206BB7">
        <w:tc>
          <w:tcPr>
            <w:tcW w:w="3780" w:type="dxa"/>
          </w:tcPr>
          <w:p w:rsidR="00206BB7" w:rsidRPr="00427F5E" w:rsidRDefault="00206BB7" w:rsidP="00887D8E">
            <w:pPr>
              <w:pStyle w:val="ListParagraph"/>
              <w:numPr>
                <w:ilvl w:val="0"/>
                <w:numId w:val="296"/>
              </w:numPr>
              <w:tabs>
                <w:tab w:val="left" w:pos="2640"/>
              </w:tabs>
              <w:ind w:left="432" w:hanging="270"/>
              <w:rPr>
                <w:rFonts w:ascii="Cambria" w:hAnsi="Cambria" w:cs="Calibri Light"/>
                <w:sz w:val="25"/>
                <w:szCs w:val="25"/>
              </w:rPr>
            </w:pPr>
            <w:r w:rsidRPr="00427F5E">
              <w:rPr>
                <w:rFonts w:ascii="Cambria" w:hAnsi="Cambria" w:cs="Calibri Light"/>
                <w:sz w:val="25"/>
                <w:szCs w:val="25"/>
              </w:rPr>
              <w:t>Salivary amylase</w:t>
            </w:r>
          </w:p>
          <w:p w:rsidR="00206BB7" w:rsidRPr="00427F5E" w:rsidRDefault="00206BB7" w:rsidP="00887D8E">
            <w:pPr>
              <w:pStyle w:val="ListParagraph"/>
              <w:numPr>
                <w:ilvl w:val="0"/>
                <w:numId w:val="296"/>
              </w:numPr>
              <w:tabs>
                <w:tab w:val="left" w:pos="2640"/>
              </w:tabs>
              <w:ind w:left="432" w:hanging="270"/>
              <w:rPr>
                <w:rFonts w:ascii="Cambria" w:hAnsi="Cambria" w:cs="Calibri Light"/>
                <w:sz w:val="25"/>
                <w:szCs w:val="25"/>
              </w:rPr>
            </w:pPr>
            <w:r w:rsidRPr="00427F5E">
              <w:rPr>
                <w:rFonts w:ascii="Cambria" w:hAnsi="Cambria" w:cs="Calibri Light"/>
                <w:sz w:val="25"/>
                <w:szCs w:val="25"/>
              </w:rPr>
              <w:t>Lipase</w:t>
            </w:r>
          </w:p>
          <w:p w:rsidR="00206BB7" w:rsidRPr="00427F5E" w:rsidRDefault="00206BB7" w:rsidP="00887D8E">
            <w:pPr>
              <w:pStyle w:val="ListParagraph"/>
              <w:numPr>
                <w:ilvl w:val="0"/>
                <w:numId w:val="296"/>
              </w:numPr>
              <w:tabs>
                <w:tab w:val="left" w:pos="2640"/>
              </w:tabs>
              <w:ind w:left="432" w:hanging="270"/>
              <w:rPr>
                <w:rFonts w:ascii="Cambria" w:hAnsi="Cambria" w:cs="Calibri Light"/>
                <w:sz w:val="25"/>
                <w:szCs w:val="25"/>
              </w:rPr>
            </w:pPr>
            <w:r w:rsidRPr="00427F5E">
              <w:rPr>
                <w:rFonts w:ascii="Cambria" w:hAnsi="Cambria" w:cs="Calibri Light"/>
                <w:sz w:val="25"/>
                <w:szCs w:val="25"/>
              </w:rPr>
              <w:t>Trypsin</w:t>
            </w:r>
          </w:p>
          <w:p w:rsidR="00206BB7" w:rsidRPr="00427F5E" w:rsidRDefault="00206BB7" w:rsidP="00887D8E">
            <w:pPr>
              <w:pStyle w:val="ListParagraph"/>
              <w:numPr>
                <w:ilvl w:val="0"/>
                <w:numId w:val="296"/>
              </w:numPr>
              <w:tabs>
                <w:tab w:val="left" w:pos="2640"/>
              </w:tabs>
              <w:ind w:left="432" w:hanging="270"/>
              <w:rPr>
                <w:rFonts w:ascii="Cambria" w:hAnsi="Cambria" w:cs="Calibri Light"/>
                <w:sz w:val="25"/>
                <w:szCs w:val="25"/>
              </w:rPr>
            </w:pPr>
            <w:r w:rsidRPr="00427F5E">
              <w:rPr>
                <w:rFonts w:ascii="Cambria" w:hAnsi="Cambria" w:cs="Calibri Light"/>
                <w:sz w:val="25"/>
                <w:szCs w:val="25"/>
              </w:rPr>
              <w:t>Peptidase (erepsin)</w:t>
            </w:r>
          </w:p>
          <w:p w:rsidR="00206BB7" w:rsidRPr="00427F5E" w:rsidRDefault="00206BB7" w:rsidP="00887D8E">
            <w:pPr>
              <w:pStyle w:val="ListParagraph"/>
              <w:numPr>
                <w:ilvl w:val="0"/>
                <w:numId w:val="296"/>
              </w:numPr>
              <w:tabs>
                <w:tab w:val="left" w:pos="2640"/>
              </w:tabs>
              <w:ind w:left="432" w:hanging="270"/>
              <w:rPr>
                <w:rFonts w:ascii="Cambria" w:hAnsi="Cambria" w:cs="Calibri Light"/>
                <w:sz w:val="25"/>
                <w:szCs w:val="25"/>
              </w:rPr>
            </w:pPr>
            <w:r w:rsidRPr="00427F5E">
              <w:rPr>
                <w:rFonts w:ascii="Cambria" w:hAnsi="Cambria" w:cs="Calibri Light"/>
                <w:sz w:val="25"/>
                <w:szCs w:val="25"/>
              </w:rPr>
              <w:t>Sucrase</w:t>
            </w:r>
          </w:p>
        </w:tc>
        <w:tc>
          <w:tcPr>
            <w:tcW w:w="4050" w:type="dxa"/>
          </w:tcPr>
          <w:p w:rsidR="00206BB7" w:rsidRPr="00427F5E" w:rsidRDefault="00AB6D67" w:rsidP="00887D8E">
            <w:pPr>
              <w:pStyle w:val="ListParagraph"/>
              <w:numPr>
                <w:ilvl w:val="0"/>
                <w:numId w:val="296"/>
              </w:numPr>
              <w:tabs>
                <w:tab w:val="left" w:pos="2640"/>
              </w:tabs>
              <w:ind w:left="432" w:hanging="270"/>
              <w:rPr>
                <w:rFonts w:ascii="Cambria" w:hAnsi="Cambria" w:cs="Calibri Light"/>
                <w:sz w:val="25"/>
                <w:szCs w:val="25"/>
              </w:rPr>
            </w:pPr>
            <w:r w:rsidRPr="00427F5E">
              <w:rPr>
                <w:rFonts w:ascii="Cambria" w:hAnsi="Cambria" w:cs="Calibri Light"/>
                <w:sz w:val="25"/>
                <w:szCs w:val="25"/>
              </w:rPr>
              <w:t xml:space="preserve">Alkaline </w:t>
            </w:r>
            <w:r w:rsidR="00206BB7" w:rsidRPr="00427F5E">
              <w:rPr>
                <w:rFonts w:ascii="Cambria" w:hAnsi="Cambria" w:cs="Calibri Light"/>
                <w:sz w:val="25"/>
                <w:szCs w:val="25"/>
              </w:rPr>
              <w:t>medium</w:t>
            </w:r>
          </w:p>
        </w:tc>
      </w:tr>
    </w:tbl>
    <w:p w:rsidR="001F66E4" w:rsidRPr="00427F5E" w:rsidRDefault="001F66E4" w:rsidP="001F66E4">
      <w:pPr>
        <w:tabs>
          <w:tab w:val="num" w:pos="360"/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Alimentary canal</w:t>
      </w:r>
    </w:p>
    <w:p w:rsidR="001F66E4" w:rsidRPr="00427F5E" w:rsidRDefault="001F66E4" w:rsidP="00887D8E">
      <w:pPr>
        <w:pStyle w:val="ListParagraph"/>
        <w:numPr>
          <w:ilvl w:val="0"/>
          <w:numId w:val="30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the long muscular tube that runs from the mouth to the anus</w:t>
      </w:r>
    </w:p>
    <w:p w:rsidR="001F66E4" w:rsidRPr="00427F5E" w:rsidRDefault="001F66E4" w:rsidP="00887D8E">
      <w:pPr>
        <w:pStyle w:val="ListParagraph"/>
        <w:numPr>
          <w:ilvl w:val="0"/>
          <w:numId w:val="30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is </w:t>
      </w:r>
      <w:r w:rsidR="007C4E76" w:rsidRPr="00427F5E">
        <w:rPr>
          <w:rFonts w:ascii="Cambria" w:hAnsi="Cambria" w:cs="Calibri Light"/>
          <w:sz w:val="25"/>
          <w:szCs w:val="25"/>
        </w:rPr>
        <w:t>up to</w:t>
      </w:r>
      <w:r w:rsidRPr="00427F5E">
        <w:rPr>
          <w:rFonts w:ascii="Cambria" w:hAnsi="Cambria" w:cs="Calibri Light"/>
          <w:sz w:val="25"/>
          <w:szCs w:val="25"/>
        </w:rPr>
        <w:t xml:space="preserve"> 10</w:t>
      </w:r>
      <w:r w:rsidR="007C4E76"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</w:rPr>
        <w:t>metres long.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How does food move in the alimentary canal?</w:t>
      </w:r>
    </w:p>
    <w:p w:rsidR="005544F8" w:rsidRPr="00427F5E" w:rsidRDefault="001F66E4" w:rsidP="009B0FC6">
      <w:pPr>
        <w:pStyle w:val="ListParagraph"/>
        <w:numPr>
          <w:ilvl w:val="0"/>
          <w:numId w:val="60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By p</w:t>
      </w:r>
      <w:r w:rsidR="00C25567" w:rsidRPr="00427F5E">
        <w:rPr>
          <w:rFonts w:ascii="Cambria" w:hAnsi="Cambria" w:cs="Calibri Light"/>
          <w:sz w:val="25"/>
          <w:szCs w:val="25"/>
        </w:rPr>
        <w:t>eristalsis</w:t>
      </w:r>
    </w:p>
    <w:p w:rsidR="001F66E4" w:rsidRPr="00427F5E" w:rsidRDefault="001F66E4" w:rsidP="001F66E4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What is peristalsis?</w:t>
      </w:r>
    </w:p>
    <w:p w:rsidR="00C25567" w:rsidRPr="00427F5E" w:rsidRDefault="001F66E4" w:rsidP="009B0FC6">
      <w:pPr>
        <w:pStyle w:val="ListParagraph"/>
        <w:numPr>
          <w:ilvl w:val="0"/>
          <w:numId w:val="60"/>
        </w:numPr>
        <w:tabs>
          <w:tab w:val="left" w:pos="2640"/>
        </w:tabs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</w:rPr>
        <w:t>This is the wave-</w:t>
      </w:r>
      <w:r w:rsidR="00C25567" w:rsidRPr="00427F5E">
        <w:rPr>
          <w:rFonts w:ascii="Cambria" w:hAnsi="Cambria" w:cs="Calibri Light"/>
          <w:sz w:val="25"/>
          <w:szCs w:val="25"/>
        </w:rPr>
        <w:t xml:space="preserve">like movement of food through the alimentary </w:t>
      </w:r>
      <w:r w:rsidRPr="00427F5E">
        <w:rPr>
          <w:rFonts w:ascii="Cambria" w:hAnsi="Cambria" w:cs="Calibri Light"/>
          <w:sz w:val="25"/>
          <w:szCs w:val="25"/>
        </w:rPr>
        <w:t>canal</w:t>
      </w:r>
      <w:r w:rsidR="00DC12BD" w:rsidRPr="00427F5E">
        <w:rPr>
          <w:rFonts w:ascii="Cambria" w:hAnsi="Cambria" w:cs="Calibri Light"/>
          <w:sz w:val="25"/>
          <w:szCs w:val="25"/>
        </w:rPr>
        <w:t xml:space="preserve"> </w:t>
      </w:r>
    </w:p>
    <w:p w:rsidR="00AB6D67" w:rsidRPr="00427F5E" w:rsidRDefault="00AB6D67" w:rsidP="00AB6D67">
      <w:pPr>
        <w:tabs>
          <w:tab w:val="left" w:pos="264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Parts of the human digestive system</w:t>
      </w:r>
    </w:p>
    <w:p w:rsidR="00AB6D67" w:rsidRPr="00427F5E" w:rsidRDefault="00AB6D67" w:rsidP="009B0FC6">
      <w:pPr>
        <w:pStyle w:val="ListParagraph"/>
        <w:numPr>
          <w:ilvl w:val="0"/>
          <w:numId w:val="60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  <w:sectPr w:rsidR="00AB6D67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C25567" w:rsidRPr="00427F5E" w:rsidRDefault="00C25567" w:rsidP="00887D8E">
      <w:pPr>
        <w:numPr>
          <w:ilvl w:val="0"/>
          <w:numId w:val="304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gullet (oesophagus)</w:t>
      </w:r>
    </w:p>
    <w:p w:rsidR="00C25567" w:rsidRPr="00427F5E" w:rsidRDefault="00C25567" w:rsidP="00887D8E">
      <w:pPr>
        <w:numPr>
          <w:ilvl w:val="0"/>
          <w:numId w:val="304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liver</w:t>
      </w:r>
    </w:p>
    <w:p w:rsidR="00C25567" w:rsidRPr="00427F5E" w:rsidRDefault="00C25567" w:rsidP="00887D8E">
      <w:pPr>
        <w:numPr>
          <w:ilvl w:val="0"/>
          <w:numId w:val="304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stomach</w:t>
      </w:r>
    </w:p>
    <w:p w:rsidR="00C25567" w:rsidRPr="00427F5E" w:rsidRDefault="00C25567" w:rsidP="00887D8E">
      <w:pPr>
        <w:numPr>
          <w:ilvl w:val="0"/>
          <w:numId w:val="304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pancreas </w:t>
      </w:r>
    </w:p>
    <w:p w:rsidR="00C25567" w:rsidRPr="00427F5E" w:rsidRDefault="00C25567" w:rsidP="00887D8E">
      <w:pPr>
        <w:numPr>
          <w:ilvl w:val="0"/>
          <w:numId w:val="304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gall bladder</w:t>
      </w:r>
    </w:p>
    <w:p w:rsidR="00C25567" w:rsidRPr="00427F5E" w:rsidRDefault="00C25567" w:rsidP="00887D8E">
      <w:pPr>
        <w:numPr>
          <w:ilvl w:val="0"/>
          <w:numId w:val="304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bile duct</w:t>
      </w:r>
    </w:p>
    <w:p w:rsidR="00C25567" w:rsidRPr="00427F5E" w:rsidRDefault="00C25567" w:rsidP="00887D8E">
      <w:pPr>
        <w:numPr>
          <w:ilvl w:val="0"/>
          <w:numId w:val="304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Duodenum</w:t>
      </w:r>
    </w:p>
    <w:p w:rsidR="00C25567" w:rsidRPr="00427F5E" w:rsidRDefault="00AB6D67" w:rsidP="00887D8E">
      <w:pPr>
        <w:numPr>
          <w:ilvl w:val="0"/>
          <w:numId w:val="304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ileum</w:t>
      </w:r>
    </w:p>
    <w:p w:rsidR="00C25567" w:rsidRPr="00427F5E" w:rsidRDefault="00C25567" w:rsidP="00887D8E">
      <w:pPr>
        <w:numPr>
          <w:ilvl w:val="0"/>
          <w:numId w:val="304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large intestine (colon)</w:t>
      </w:r>
    </w:p>
    <w:p w:rsidR="00C25567" w:rsidRPr="00427F5E" w:rsidRDefault="00C25567" w:rsidP="00887D8E">
      <w:pPr>
        <w:numPr>
          <w:ilvl w:val="0"/>
          <w:numId w:val="304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appendix</w:t>
      </w:r>
    </w:p>
    <w:p w:rsidR="00C25567" w:rsidRPr="00427F5E" w:rsidRDefault="00C25567" w:rsidP="00887D8E">
      <w:pPr>
        <w:numPr>
          <w:ilvl w:val="0"/>
          <w:numId w:val="304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rectum</w:t>
      </w:r>
    </w:p>
    <w:p w:rsidR="00C25567" w:rsidRPr="00427F5E" w:rsidRDefault="00C25567" w:rsidP="00887D8E">
      <w:pPr>
        <w:numPr>
          <w:ilvl w:val="0"/>
          <w:numId w:val="304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Anus</w:t>
      </w:r>
    </w:p>
    <w:p w:rsidR="00BF2713" w:rsidRPr="00427F5E" w:rsidRDefault="00BF2713" w:rsidP="00963FD2">
      <w:pPr>
        <w:tabs>
          <w:tab w:val="left" w:pos="2640"/>
        </w:tabs>
        <w:rPr>
          <w:rFonts w:cs="Calibri Light"/>
          <w:b/>
          <w:sz w:val="25"/>
          <w:szCs w:val="25"/>
        </w:rPr>
        <w:sectPr w:rsidR="00BF271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81"/>
        </w:sectPr>
      </w:pPr>
    </w:p>
    <w:p w:rsidR="00BF2713" w:rsidRPr="00427F5E" w:rsidRDefault="00C25567" w:rsidP="00AB6D67">
      <w:pPr>
        <w:tabs>
          <w:tab w:val="left" w:pos="2640"/>
        </w:tabs>
        <w:rPr>
          <w:rFonts w:cs="Calibri Light"/>
          <w:b/>
          <w:sz w:val="25"/>
          <w:szCs w:val="25"/>
        </w:rPr>
        <w:sectPr w:rsidR="00BF271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  <w:r w:rsidRPr="00427F5E">
        <w:rPr>
          <w:rFonts w:cs="Calibri Light"/>
          <w:b/>
          <w:sz w:val="25"/>
          <w:szCs w:val="25"/>
        </w:rPr>
        <w:lastRenderedPageBreak/>
        <w:t>Part</w:t>
      </w:r>
      <w:r w:rsidR="00AB6D67" w:rsidRPr="00427F5E">
        <w:rPr>
          <w:rFonts w:cs="Calibri Light"/>
          <w:b/>
          <w:sz w:val="25"/>
          <w:szCs w:val="25"/>
        </w:rPr>
        <w:t xml:space="preserve">s of the alimentary canal </w:t>
      </w:r>
    </w:p>
    <w:p w:rsidR="00C25567" w:rsidRPr="00427F5E" w:rsidRDefault="00C25567" w:rsidP="009B0FC6">
      <w:pPr>
        <w:numPr>
          <w:ilvl w:val="0"/>
          <w:numId w:val="4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Gullet (oesophagus)</w:t>
      </w:r>
    </w:p>
    <w:p w:rsidR="00C25567" w:rsidRPr="00427F5E" w:rsidRDefault="00C25567" w:rsidP="009B0FC6">
      <w:pPr>
        <w:numPr>
          <w:ilvl w:val="0"/>
          <w:numId w:val="4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stomach</w:t>
      </w:r>
    </w:p>
    <w:p w:rsidR="00C25567" w:rsidRPr="00427F5E" w:rsidRDefault="00C25567" w:rsidP="009B0FC6">
      <w:pPr>
        <w:numPr>
          <w:ilvl w:val="0"/>
          <w:numId w:val="4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duodenum</w:t>
      </w:r>
    </w:p>
    <w:p w:rsidR="00C25567" w:rsidRPr="00427F5E" w:rsidRDefault="00C25567" w:rsidP="009B0FC6">
      <w:pPr>
        <w:numPr>
          <w:ilvl w:val="0"/>
          <w:numId w:val="4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colon (large intestine)</w:t>
      </w:r>
    </w:p>
    <w:p w:rsidR="00C25567" w:rsidRPr="00427F5E" w:rsidRDefault="00C25567" w:rsidP="009B0FC6">
      <w:pPr>
        <w:numPr>
          <w:ilvl w:val="0"/>
          <w:numId w:val="4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ileum</w:t>
      </w:r>
    </w:p>
    <w:p w:rsidR="00C25567" w:rsidRPr="00427F5E" w:rsidRDefault="00C25567" w:rsidP="009B0FC6">
      <w:pPr>
        <w:numPr>
          <w:ilvl w:val="0"/>
          <w:numId w:val="4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rectum</w:t>
      </w:r>
    </w:p>
    <w:p w:rsidR="00C25567" w:rsidRPr="00427F5E" w:rsidRDefault="00C25567" w:rsidP="009B0FC6">
      <w:pPr>
        <w:numPr>
          <w:ilvl w:val="0"/>
          <w:numId w:val="4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anus</w:t>
      </w:r>
    </w:p>
    <w:p w:rsidR="00BF2713" w:rsidRPr="00427F5E" w:rsidRDefault="00BF2713" w:rsidP="00963FD2">
      <w:pPr>
        <w:tabs>
          <w:tab w:val="left" w:pos="2640"/>
        </w:tabs>
        <w:rPr>
          <w:rFonts w:cs="Calibri Light"/>
          <w:b/>
          <w:sz w:val="25"/>
          <w:szCs w:val="25"/>
        </w:rPr>
        <w:sectPr w:rsidR="00BF2713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</w:p>
    <w:p w:rsidR="00AB6D67" w:rsidRPr="00427F5E" w:rsidRDefault="00AB6D67" w:rsidP="00AB6D67">
      <w:pPr>
        <w:tabs>
          <w:tab w:val="left" w:pos="264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lastRenderedPageBreak/>
        <w:t>Parts of the digestive system besides the alimentary canal</w:t>
      </w:r>
    </w:p>
    <w:p w:rsidR="00AB6D67" w:rsidRPr="00427F5E" w:rsidRDefault="00AB6D67" w:rsidP="009B0FC6">
      <w:pPr>
        <w:numPr>
          <w:ilvl w:val="0"/>
          <w:numId w:val="49"/>
        </w:numPr>
        <w:rPr>
          <w:rFonts w:cs="Calibri Light"/>
          <w:sz w:val="25"/>
          <w:szCs w:val="25"/>
        </w:rPr>
        <w:sectPr w:rsidR="00AB6D67" w:rsidRPr="00427F5E" w:rsidSect="00744389">
          <w:type w:val="continuous"/>
          <w:pgSz w:w="11907" w:h="16839" w:code="9"/>
          <w:pgMar w:top="720" w:right="720" w:bottom="720" w:left="720" w:header="270" w:footer="79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AB6D67" w:rsidRPr="00427F5E" w:rsidRDefault="00AB6D67" w:rsidP="009B0FC6">
      <w:pPr>
        <w:numPr>
          <w:ilvl w:val="0"/>
          <w:numId w:val="4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Liver</w:t>
      </w:r>
    </w:p>
    <w:p w:rsidR="00AB6D67" w:rsidRPr="00427F5E" w:rsidRDefault="00AB6D67" w:rsidP="009B0FC6">
      <w:pPr>
        <w:numPr>
          <w:ilvl w:val="0"/>
          <w:numId w:val="4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Pancreas</w:t>
      </w:r>
    </w:p>
    <w:p w:rsidR="00846133" w:rsidRPr="00427F5E" w:rsidRDefault="00AB6D67" w:rsidP="009B0FC6">
      <w:pPr>
        <w:numPr>
          <w:ilvl w:val="0"/>
          <w:numId w:val="49"/>
        </w:numPr>
        <w:rPr>
          <w:rFonts w:cs="Calibri Light"/>
          <w:sz w:val="25"/>
          <w:szCs w:val="25"/>
        </w:rPr>
        <w:sectPr w:rsidR="00846133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  <w:r w:rsidRPr="00427F5E">
        <w:rPr>
          <w:rFonts w:cs="Calibri Light"/>
          <w:sz w:val="25"/>
          <w:szCs w:val="25"/>
        </w:rPr>
        <w:lastRenderedPageBreak/>
        <w:t>Gall bladder</w:t>
      </w:r>
    </w:p>
    <w:p w:rsidR="00442744" w:rsidRPr="00427F5E" w:rsidRDefault="00442744" w:rsidP="00442744">
      <w:pPr>
        <w:tabs>
          <w:tab w:val="left" w:pos="2640"/>
        </w:tabs>
        <w:rPr>
          <w:rFonts w:cs="Calibri Light"/>
          <w:b/>
          <w:bCs/>
          <w:color w:val="FF0000"/>
          <w:sz w:val="25"/>
          <w:szCs w:val="25"/>
          <w:u w:val="single"/>
        </w:rPr>
      </w:pPr>
      <w:r w:rsidRPr="00427F5E">
        <w:rPr>
          <w:rFonts w:cs="Calibri Light"/>
          <w:b/>
          <w:bCs/>
          <w:color w:val="FF0000"/>
          <w:sz w:val="25"/>
          <w:szCs w:val="25"/>
          <w:u w:val="single"/>
        </w:rPr>
        <w:lastRenderedPageBreak/>
        <w:t>Name the three major glands of the digestive system</w:t>
      </w:r>
    </w:p>
    <w:p w:rsidR="00442744" w:rsidRPr="00427F5E" w:rsidRDefault="00442744" w:rsidP="009B0FC6">
      <w:pPr>
        <w:numPr>
          <w:ilvl w:val="0"/>
          <w:numId w:val="62"/>
        </w:numPr>
        <w:tabs>
          <w:tab w:val="left" w:pos="2640"/>
        </w:tabs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Salivary glands</w:t>
      </w:r>
    </w:p>
    <w:p w:rsidR="00442744" w:rsidRPr="00427F5E" w:rsidRDefault="00442744" w:rsidP="009B0FC6">
      <w:pPr>
        <w:numPr>
          <w:ilvl w:val="0"/>
          <w:numId w:val="62"/>
        </w:numPr>
        <w:tabs>
          <w:tab w:val="left" w:pos="2640"/>
        </w:tabs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Liver</w:t>
      </w:r>
    </w:p>
    <w:p w:rsidR="00442744" w:rsidRPr="00427F5E" w:rsidRDefault="00442744" w:rsidP="009B0FC6">
      <w:pPr>
        <w:numPr>
          <w:ilvl w:val="0"/>
          <w:numId w:val="62"/>
        </w:numPr>
        <w:tabs>
          <w:tab w:val="left" w:pos="2640"/>
        </w:tabs>
        <w:rPr>
          <w:rFonts w:cs="Calibri Light"/>
          <w:color w:val="FF0000"/>
          <w:sz w:val="25"/>
          <w:szCs w:val="25"/>
        </w:rPr>
      </w:pPr>
      <w:r w:rsidRPr="00427F5E">
        <w:rPr>
          <w:rFonts w:cs="Calibri Light"/>
          <w:color w:val="FF0000"/>
          <w:sz w:val="25"/>
          <w:szCs w:val="25"/>
        </w:rPr>
        <w:t>Pancreas</w:t>
      </w:r>
    </w:p>
    <w:p w:rsidR="00846133" w:rsidRPr="00427F5E" w:rsidRDefault="00846133" w:rsidP="00846133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Activity</w:t>
      </w:r>
    </w:p>
    <w:p w:rsidR="00846133" w:rsidRPr="00427F5E" w:rsidRDefault="00846133" w:rsidP="00764725">
      <w:pPr>
        <w:numPr>
          <w:ilvl w:val="1"/>
          <w:numId w:val="1"/>
        </w:numPr>
        <w:tabs>
          <w:tab w:val="clear" w:pos="1440"/>
          <w:tab w:val="num" w:pos="630"/>
          <w:tab w:val="left" w:pos="264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How does digestion differ from digestive system?</w:t>
      </w:r>
    </w:p>
    <w:p w:rsidR="00846133" w:rsidRPr="00427F5E" w:rsidRDefault="00846133" w:rsidP="00764725">
      <w:pPr>
        <w:numPr>
          <w:ilvl w:val="1"/>
          <w:numId w:val="1"/>
        </w:numPr>
        <w:tabs>
          <w:tab w:val="clear" w:pos="1440"/>
          <w:tab w:val="num" w:pos="630"/>
          <w:tab w:val="left" w:pos="264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Where does digestion of food</w:t>
      </w:r>
    </w:p>
    <w:p w:rsidR="00846133" w:rsidRPr="00427F5E" w:rsidRDefault="00846133" w:rsidP="009B0FC6">
      <w:pPr>
        <w:numPr>
          <w:ilvl w:val="0"/>
          <w:numId w:val="48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Begin?</w:t>
      </w:r>
    </w:p>
    <w:p w:rsidR="00846133" w:rsidRPr="00427F5E" w:rsidRDefault="00846133" w:rsidP="009B0FC6">
      <w:pPr>
        <w:numPr>
          <w:ilvl w:val="0"/>
          <w:numId w:val="48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End?</w:t>
      </w:r>
    </w:p>
    <w:p w:rsidR="00846133" w:rsidRPr="00427F5E" w:rsidRDefault="00846133" w:rsidP="00764725">
      <w:pPr>
        <w:numPr>
          <w:ilvl w:val="1"/>
          <w:numId w:val="1"/>
        </w:numPr>
        <w:tabs>
          <w:tab w:val="clear" w:pos="1440"/>
          <w:tab w:val="num" w:pos="63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Name the two types of digestion</w:t>
      </w:r>
    </w:p>
    <w:p w:rsidR="00846133" w:rsidRPr="00427F5E" w:rsidRDefault="00846133" w:rsidP="00764725">
      <w:pPr>
        <w:numPr>
          <w:ilvl w:val="1"/>
          <w:numId w:val="1"/>
        </w:numPr>
        <w:tabs>
          <w:tab w:val="clear" w:pos="1440"/>
          <w:tab w:val="num" w:pos="630"/>
          <w:tab w:val="left" w:pos="264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Mention any one example of mechanical digestion</w:t>
      </w:r>
    </w:p>
    <w:p w:rsidR="00846133" w:rsidRPr="00427F5E" w:rsidRDefault="00846133" w:rsidP="00764725">
      <w:pPr>
        <w:numPr>
          <w:ilvl w:val="1"/>
          <w:numId w:val="1"/>
        </w:numPr>
        <w:tabs>
          <w:tab w:val="clear" w:pos="1440"/>
          <w:tab w:val="num" w:pos="630"/>
          <w:tab w:val="left" w:pos="264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State the role of enzymes in chemical digestion.</w:t>
      </w:r>
    </w:p>
    <w:p w:rsidR="00846133" w:rsidRPr="00427F5E" w:rsidRDefault="00846133" w:rsidP="00764725">
      <w:pPr>
        <w:numPr>
          <w:ilvl w:val="1"/>
          <w:numId w:val="1"/>
        </w:numPr>
        <w:tabs>
          <w:tab w:val="clear" w:pos="1440"/>
          <w:tab w:val="num" w:pos="630"/>
          <w:tab w:val="left" w:pos="264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Name any two enzymes that work under acidic pH</w:t>
      </w:r>
    </w:p>
    <w:p w:rsidR="00846133" w:rsidRPr="00427F5E" w:rsidRDefault="00846133" w:rsidP="00764725">
      <w:pPr>
        <w:numPr>
          <w:ilvl w:val="1"/>
          <w:numId w:val="1"/>
        </w:numPr>
        <w:tabs>
          <w:tab w:val="clear" w:pos="1440"/>
          <w:tab w:val="num" w:pos="630"/>
          <w:tab w:val="left" w:pos="264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How does eating hot food affect the chemical digestion?</w:t>
      </w:r>
    </w:p>
    <w:p w:rsidR="00846133" w:rsidRPr="00427F5E" w:rsidRDefault="00846133" w:rsidP="00963FD2">
      <w:pPr>
        <w:tabs>
          <w:tab w:val="left" w:pos="2640"/>
        </w:tabs>
        <w:rPr>
          <w:rFonts w:cs="Calibri Light"/>
          <w:b/>
          <w:sz w:val="25"/>
          <w:szCs w:val="25"/>
        </w:rPr>
      </w:pPr>
    </w:p>
    <w:p w:rsidR="00C25567" w:rsidRPr="00427F5E" w:rsidRDefault="00846133" w:rsidP="00963FD2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THE STRUCTURE OF A HUMAN DIGESTIVE SYSTEM </w:t>
      </w:r>
    </w:p>
    <w:p w:rsidR="00C25567" w:rsidRPr="00427F5E" w:rsidRDefault="00E13CB8" w:rsidP="00963FD2">
      <w:pPr>
        <w:tabs>
          <w:tab w:val="left" w:pos="2640"/>
        </w:tabs>
        <w:ind w:left="360"/>
        <w:rPr>
          <w:rFonts w:cs="Calibri Light"/>
          <w:sz w:val="25"/>
          <w:szCs w:val="25"/>
        </w:rPr>
      </w:pPr>
      <w:r>
        <w:rPr>
          <w:noProof/>
          <w:sz w:val="25"/>
          <w:szCs w:val="25"/>
        </w:rPr>
        <w:pict>
          <v:shape id="_x0000_s1305" type="#_x0000_t75" style="position:absolute;left:0;text-align:left;margin-left:.75pt;margin-top:3.6pt;width:252pt;height:257.7pt;z-index:-251138048">
            <v:imagedata r:id="rId55" o:title="digestion1_8001-700x645" gain="109227f" blacklevel="-6554f" embosscolor="white" grayscale="t"/>
          </v:shape>
        </w:pict>
      </w:r>
    </w:p>
    <w:p w:rsidR="002874C4" w:rsidRPr="00427F5E" w:rsidRDefault="002874C4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2874C4" w:rsidRPr="00427F5E" w:rsidRDefault="002874C4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2874C4" w:rsidRPr="00427F5E" w:rsidRDefault="002874C4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2874C4" w:rsidRPr="00427F5E" w:rsidRDefault="002874C4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2874C4" w:rsidRPr="00427F5E" w:rsidRDefault="002874C4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2874C4" w:rsidRPr="00427F5E" w:rsidRDefault="002874C4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2874C4" w:rsidRPr="00427F5E" w:rsidRDefault="002874C4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2874C4" w:rsidRPr="00427F5E" w:rsidRDefault="002874C4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2874C4" w:rsidRPr="00427F5E" w:rsidRDefault="002874C4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2874C4" w:rsidRPr="00427F5E" w:rsidRDefault="002874C4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2874C4" w:rsidRPr="00427F5E" w:rsidRDefault="002874C4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2874C4" w:rsidRPr="00427F5E" w:rsidRDefault="002874C4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2874C4" w:rsidRPr="00427F5E" w:rsidRDefault="002874C4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846133" w:rsidRPr="00427F5E" w:rsidRDefault="00846133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846133" w:rsidRPr="00427F5E" w:rsidRDefault="00846133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846133" w:rsidRPr="00427F5E" w:rsidRDefault="00846133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846133" w:rsidRPr="00427F5E" w:rsidRDefault="00846133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DIGESTION OF FOOD IN THE MOUTH</w:t>
      </w:r>
    </w:p>
    <w:p w:rsidR="00C25567" w:rsidRPr="00427F5E" w:rsidRDefault="00C25567" w:rsidP="00764725">
      <w:pPr>
        <w:numPr>
          <w:ilvl w:val="0"/>
          <w:numId w:val="3"/>
        </w:numPr>
        <w:tabs>
          <w:tab w:val="clear" w:pos="360"/>
        </w:tabs>
        <w:ind w:firstLine="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teeth break down food</w:t>
      </w:r>
    </w:p>
    <w:p w:rsidR="00C25567" w:rsidRPr="00427F5E" w:rsidRDefault="00C25567" w:rsidP="00764725">
      <w:pPr>
        <w:pStyle w:val="ListParagraph"/>
        <w:numPr>
          <w:ilvl w:val="0"/>
          <w:numId w:val="3"/>
        </w:numPr>
        <w:tabs>
          <w:tab w:val="clear" w:pos="360"/>
        </w:tabs>
        <w:ind w:firstLine="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Chewing increases the surface area of food for the action of enzymes</w:t>
      </w:r>
    </w:p>
    <w:p w:rsidR="00E53F23" w:rsidRPr="00427F5E" w:rsidRDefault="00E53F23" w:rsidP="00E53F23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SALIVA (SALIVARY JUICE)</w:t>
      </w:r>
    </w:p>
    <w:p w:rsidR="00C25567" w:rsidRPr="00427F5E" w:rsidRDefault="00846133" w:rsidP="00764725">
      <w:pPr>
        <w:pStyle w:val="ListParagraph"/>
        <w:numPr>
          <w:ilvl w:val="0"/>
          <w:numId w:val="3"/>
        </w:numPr>
        <w:tabs>
          <w:tab w:val="clear" w:pos="360"/>
        </w:tabs>
        <w:ind w:firstLine="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</w:t>
      </w:r>
      <w:r w:rsidR="00C25567" w:rsidRPr="00427F5E">
        <w:rPr>
          <w:rFonts w:ascii="Cambria" w:hAnsi="Cambria" w:cs="Calibri Light"/>
          <w:sz w:val="25"/>
          <w:szCs w:val="25"/>
        </w:rPr>
        <w:t xml:space="preserve"> is the digestive juice found in mouth</w:t>
      </w:r>
    </w:p>
    <w:p w:rsidR="00C25567" w:rsidRPr="00427F5E" w:rsidRDefault="00C25567" w:rsidP="00764725">
      <w:pPr>
        <w:pStyle w:val="ListParagraph"/>
        <w:numPr>
          <w:ilvl w:val="0"/>
          <w:numId w:val="3"/>
        </w:numPr>
        <w:tabs>
          <w:tab w:val="clear" w:pos="360"/>
        </w:tabs>
        <w:ind w:firstLine="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is produced by </w:t>
      </w:r>
      <w:r w:rsidRPr="00427F5E">
        <w:rPr>
          <w:rFonts w:ascii="Cambria" w:hAnsi="Cambria" w:cs="Calibri Light"/>
          <w:b/>
          <w:sz w:val="25"/>
          <w:szCs w:val="25"/>
        </w:rPr>
        <w:t>salivary glands</w:t>
      </w:r>
    </w:p>
    <w:p w:rsidR="00C25567" w:rsidRPr="00427F5E" w:rsidRDefault="00846133" w:rsidP="00764725">
      <w:pPr>
        <w:pStyle w:val="ListParagraph"/>
        <w:numPr>
          <w:ilvl w:val="0"/>
          <w:numId w:val="3"/>
        </w:numPr>
        <w:tabs>
          <w:tab w:val="clear" w:pos="360"/>
        </w:tabs>
        <w:ind w:firstLine="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</w:t>
      </w:r>
      <w:r w:rsidR="00C25567" w:rsidRPr="00427F5E">
        <w:rPr>
          <w:rFonts w:ascii="Cambria" w:hAnsi="Cambria" w:cs="Calibri Light"/>
          <w:sz w:val="25"/>
          <w:szCs w:val="25"/>
        </w:rPr>
        <w:t xml:space="preserve"> contains an enzyme called </w:t>
      </w:r>
      <w:r w:rsidR="00C25567" w:rsidRPr="00427F5E">
        <w:rPr>
          <w:rFonts w:ascii="Cambria" w:hAnsi="Cambria" w:cs="Calibri Light"/>
          <w:b/>
          <w:sz w:val="25"/>
          <w:szCs w:val="25"/>
        </w:rPr>
        <w:t>salivary amylase (ptyalin)</w:t>
      </w:r>
      <w:r w:rsidR="00C25567" w:rsidRPr="00427F5E">
        <w:rPr>
          <w:rFonts w:ascii="Cambria" w:hAnsi="Cambria" w:cs="Calibri Light"/>
          <w:sz w:val="25"/>
          <w:szCs w:val="25"/>
        </w:rPr>
        <w:t xml:space="preserve"> </w:t>
      </w:r>
    </w:p>
    <w:p w:rsidR="00C25567" w:rsidRPr="00427F5E" w:rsidRDefault="00C25567" w:rsidP="00764725">
      <w:pPr>
        <w:pStyle w:val="ListParagraph"/>
        <w:numPr>
          <w:ilvl w:val="0"/>
          <w:numId w:val="3"/>
        </w:numPr>
        <w:tabs>
          <w:tab w:val="clear" w:pos="360"/>
        </w:tabs>
        <w:ind w:firstLine="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Salivary amylase works in alkaline conditions</w:t>
      </w:r>
    </w:p>
    <w:p w:rsidR="00C25567" w:rsidRPr="00427F5E" w:rsidRDefault="00C25567" w:rsidP="00764725">
      <w:pPr>
        <w:pStyle w:val="ListParagraph"/>
        <w:numPr>
          <w:ilvl w:val="0"/>
          <w:numId w:val="3"/>
        </w:numPr>
        <w:tabs>
          <w:tab w:val="clear" w:pos="360"/>
        </w:tabs>
        <w:ind w:firstLine="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Salivary amylase works on </w:t>
      </w:r>
      <w:r w:rsidR="007C4E76" w:rsidRPr="00427F5E">
        <w:rPr>
          <w:rFonts w:ascii="Cambria" w:hAnsi="Cambria" w:cs="Calibri Light"/>
          <w:sz w:val="25"/>
          <w:szCs w:val="25"/>
        </w:rPr>
        <w:t>carbohydrates</w:t>
      </w:r>
    </w:p>
    <w:p w:rsidR="00C25567" w:rsidRPr="00427F5E" w:rsidRDefault="00E53F23" w:rsidP="00764725">
      <w:pPr>
        <w:pStyle w:val="ListParagraph"/>
        <w:numPr>
          <w:ilvl w:val="0"/>
          <w:numId w:val="3"/>
        </w:numPr>
        <w:tabs>
          <w:tab w:val="clear" w:pos="360"/>
        </w:tabs>
        <w:ind w:firstLine="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Salivary amylase</w:t>
      </w:r>
      <w:r w:rsidR="00C25567" w:rsidRPr="00427F5E">
        <w:rPr>
          <w:rFonts w:ascii="Cambria" w:hAnsi="Cambria" w:cs="Calibri Light"/>
          <w:sz w:val="25"/>
          <w:szCs w:val="25"/>
        </w:rPr>
        <w:t xml:space="preserve"> changes cooked starch to </w:t>
      </w:r>
      <w:r w:rsidR="00E52740" w:rsidRPr="00427F5E">
        <w:rPr>
          <w:rFonts w:ascii="Cambria" w:hAnsi="Cambria" w:cs="Calibri Light"/>
          <w:sz w:val="25"/>
          <w:szCs w:val="25"/>
        </w:rPr>
        <w:t>maltose</w:t>
      </w:r>
    </w:p>
    <w:p w:rsidR="00C25567" w:rsidRPr="00427F5E" w:rsidRDefault="00C25567" w:rsidP="00764725">
      <w:pPr>
        <w:pStyle w:val="ListParagraph"/>
        <w:numPr>
          <w:ilvl w:val="0"/>
          <w:numId w:val="3"/>
        </w:numPr>
        <w:tabs>
          <w:tab w:val="clear" w:pos="360"/>
        </w:tabs>
        <w:ind w:firstLine="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Digestion of carbohydrates begins in the mouth</w:t>
      </w:r>
    </w:p>
    <w:p w:rsidR="00C25567" w:rsidRPr="00427F5E" w:rsidRDefault="00E53F23" w:rsidP="00963FD2">
      <w:pPr>
        <w:tabs>
          <w:tab w:val="num" w:pos="360"/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Importance of saliva</w:t>
      </w:r>
    </w:p>
    <w:p w:rsidR="00C25567" w:rsidRPr="00427F5E" w:rsidRDefault="00E53F23" w:rsidP="00887D8E">
      <w:pPr>
        <w:pStyle w:val="ListParagraph"/>
        <w:numPr>
          <w:ilvl w:val="0"/>
          <w:numId w:val="305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moistens/softens </w:t>
      </w:r>
      <w:r w:rsidR="00C25567" w:rsidRPr="00427F5E">
        <w:rPr>
          <w:rFonts w:ascii="Cambria" w:hAnsi="Cambria" w:cs="Calibri Light"/>
          <w:sz w:val="25"/>
          <w:szCs w:val="25"/>
        </w:rPr>
        <w:t>food</w:t>
      </w:r>
    </w:p>
    <w:p w:rsidR="00C25567" w:rsidRPr="00427F5E" w:rsidRDefault="00C25567" w:rsidP="00887D8E">
      <w:pPr>
        <w:pStyle w:val="ListParagraph"/>
        <w:numPr>
          <w:ilvl w:val="0"/>
          <w:numId w:val="305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lubricates food for easy swallowing</w:t>
      </w:r>
    </w:p>
    <w:p w:rsidR="00C25567" w:rsidRPr="00427F5E" w:rsidRDefault="00C25567" w:rsidP="00887D8E">
      <w:pPr>
        <w:pStyle w:val="ListParagraph"/>
        <w:numPr>
          <w:ilvl w:val="0"/>
          <w:numId w:val="305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cools hot food</w:t>
      </w:r>
    </w:p>
    <w:p w:rsidR="00C25567" w:rsidRPr="00427F5E" w:rsidRDefault="00E53F23" w:rsidP="00887D8E">
      <w:pPr>
        <w:pStyle w:val="ListParagraph"/>
        <w:numPr>
          <w:ilvl w:val="0"/>
          <w:numId w:val="305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contains salivary amylase</w:t>
      </w:r>
      <w:r w:rsidR="00C25567" w:rsidRPr="00427F5E">
        <w:rPr>
          <w:rFonts w:ascii="Cambria" w:hAnsi="Cambria" w:cs="Calibri Light"/>
          <w:sz w:val="25"/>
          <w:szCs w:val="25"/>
        </w:rPr>
        <w:t xml:space="preserve"> that works on cooked starch</w:t>
      </w:r>
    </w:p>
    <w:p w:rsidR="00DC12BD" w:rsidRPr="00427F5E" w:rsidRDefault="00DC12BD" w:rsidP="00963FD2">
      <w:pPr>
        <w:tabs>
          <w:tab w:val="num" w:pos="360"/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Why does the action </w:t>
      </w:r>
      <w:r w:rsidR="003D2C6A" w:rsidRPr="00427F5E">
        <w:rPr>
          <w:rFonts w:cs="Calibri Light"/>
          <w:b/>
          <w:sz w:val="25"/>
          <w:szCs w:val="25"/>
          <w:u w:val="single"/>
        </w:rPr>
        <w:t>of salivary amylase</w:t>
      </w:r>
      <w:r w:rsidR="000F193D" w:rsidRPr="00427F5E">
        <w:rPr>
          <w:rFonts w:cs="Calibri Light"/>
          <w:b/>
          <w:sz w:val="25"/>
          <w:szCs w:val="25"/>
          <w:u w:val="single"/>
        </w:rPr>
        <w:t xml:space="preserve"> (ptyalin)</w:t>
      </w:r>
      <w:r w:rsidR="003D2C6A" w:rsidRPr="00427F5E">
        <w:rPr>
          <w:rFonts w:cs="Calibri Light"/>
          <w:b/>
          <w:sz w:val="25"/>
          <w:szCs w:val="25"/>
          <w:u w:val="single"/>
        </w:rPr>
        <w:t xml:space="preserve"> stop when food reaches the stomach?</w:t>
      </w:r>
    </w:p>
    <w:p w:rsidR="000F193D" w:rsidRPr="00427F5E" w:rsidRDefault="00E53F23" w:rsidP="00887D8E">
      <w:pPr>
        <w:pStyle w:val="ListParagraph"/>
        <w:numPr>
          <w:ilvl w:val="0"/>
          <w:numId w:val="30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Salivary amylase cannot work under acidic conditions in the stomach</w:t>
      </w:r>
    </w:p>
    <w:p w:rsidR="003D2C6A" w:rsidRPr="00427F5E" w:rsidRDefault="003D2C6A" w:rsidP="00887D8E">
      <w:pPr>
        <w:pStyle w:val="ListParagraph"/>
        <w:numPr>
          <w:ilvl w:val="0"/>
          <w:numId w:val="30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There are no alkaline conditions for </w:t>
      </w:r>
      <w:r w:rsidR="000F193D" w:rsidRPr="00427F5E">
        <w:rPr>
          <w:rFonts w:ascii="Cambria" w:hAnsi="Cambria" w:cs="Calibri Light"/>
          <w:sz w:val="25"/>
          <w:szCs w:val="25"/>
        </w:rPr>
        <w:t xml:space="preserve">salivary amylase to work 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</w:p>
    <w:p w:rsidR="00C25567" w:rsidRPr="00427F5E" w:rsidRDefault="00E53F23" w:rsidP="00963FD2">
      <w:pPr>
        <w:tabs>
          <w:tab w:val="num" w:pos="360"/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IMPORTANCE OF THE TONGUE</w:t>
      </w:r>
    </w:p>
    <w:p w:rsidR="00C25567" w:rsidRPr="00427F5E" w:rsidRDefault="00C25567" w:rsidP="00887D8E">
      <w:pPr>
        <w:pStyle w:val="ListParagraph"/>
        <w:numPr>
          <w:ilvl w:val="0"/>
          <w:numId w:val="307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rolls food into bolus (small ball)</w:t>
      </w:r>
    </w:p>
    <w:p w:rsidR="00453AAC" w:rsidRPr="00427F5E" w:rsidRDefault="00453AAC" w:rsidP="00887D8E">
      <w:pPr>
        <w:pStyle w:val="ListParagraph"/>
        <w:numPr>
          <w:ilvl w:val="0"/>
          <w:numId w:val="307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mixes food with saliva </w:t>
      </w:r>
    </w:p>
    <w:p w:rsidR="00E53F23" w:rsidRPr="00427F5E" w:rsidRDefault="00E53F23" w:rsidP="00887D8E">
      <w:pPr>
        <w:pStyle w:val="ListParagraph"/>
        <w:numPr>
          <w:ilvl w:val="0"/>
          <w:numId w:val="307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pushes food to gullet</w:t>
      </w:r>
    </w:p>
    <w:p w:rsidR="00E53F23" w:rsidRPr="00427F5E" w:rsidRDefault="00E53F23" w:rsidP="00E53F23">
      <w:pPr>
        <w:tabs>
          <w:tab w:val="num" w:pos="360"/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What prevents food from entering the wind pipe (trachea) during swallowing?</w:t>
      </w:r>
    </w:p>
    <w:p w:rsidR="00E53F23" w:rsidRPr="00427F5E" w:rsidRDefault="00E53F23" w:rsidP="00887D8E">
      <w:pPr>
        <w:pStyle w:val="ListParagraph"/>
        <w:numPr>
          <w:ilvl w:val="0"/>
          <w:numId w:val="30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Epiglottis</w:t>
      </w:r>
    </w:p>
    <w:p w:rsidR="00E53F23" w:rsidRPr="00427F5E" w:rsidRDefault="00E53F23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C25567" w:rsidRPr="00427F5E" w:rsidRDefault="00C25567" w:rsidP="00963FD2">
      <w:p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FOOD IN THE GULLET (OESOPHAGUS)</w:t>
      </w:r>
    </w:p>
    <w:p w:rsidR="00C25567" w:rsidRPr="00427F5E" w:rsidRDefault="00C25567" w:rsidP="00887D8E">
      <w:pPr>
        <w:pStyle w:val="ListParagraph"/>
        <w:numPr>
          <w:ilvl w:val="0"/>
          <w:numId w:val="30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Gul</w:t>
      </w:r>
      <w:r w:rsidR="00191A8B" w:rsidRPr="00427F5E">
        <w:rPr>
          <w:rFonts w:ascii="Cambria" w:hAnsi="Cambria" w:cs="Calibri Light"/>
          <w:sz w:val="25"/>
          <w:szCs w:val="25"/>
        </w:rPr>
        <w:t xml:space="preserve">let is the tube that </w:t>
      </w:r>
      <w:r w:rsidR="00E53F23" w:rsidRPr="00427F5E">
        <w:rPr>
          <w:rFonts w:ascii="Cambria" w:hAnsi="Cambria" w:cs="Calibri Light"/>
          <w:sz w:val="25"/>
          <w:szCs w:val="25"/>
        </w:rPr>
        <w:t>directs food</w:t>
      </w:r>
      <w:r w:rsidRPr="00427F5E">
        <w:rPr>
          <w:rFonts w:ascii="Cambria" w:hAnsi="Cambria" w:cs="Calibri Light"/>
          <w:sz w:val="25"/>
          <w:szCs w:val="25"/>
        </w:rPr>
        <w:t xml:space="preserve"> from the mouth to the stomach</w:t>
      </w:r>
    </w:p>
    <w:p w:rsidR="00C25567" w:rsidRPr="00427F5E" w:rsidRDefault="00C25567" w:rsidP="00887D8E">
      <w:pPr>
        <w:pStyle w:val="ListParagraph"/>
        <w:numPr>
          <w:ilvl w:val="0"/>
          <w:numId w:val="30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Food moves from the gullet to the stomach  by </w:t>
      </w:r>
      <w:r w:rsidRPr="00427F5E">
        <w:rPr>
          <w:rFonts w:ascii="Cambria" w:hAnsi="Cambria" w:cs="Calibri Light"/>
          <w:b/>
          <w:bCs/>
          <w:sz w:val="25"/>
          <w:szCs w:val="25"/>
        </w:rPr>
        <w:t>peristalsis</w:t>
      </w:r>
    </w:p>
    <w:p w:rsidR="00C25567" w:rsidRPr="00427F5E" w:rsidRDefault="00C25567" w:rsidP="00963FD2">
      <w:pPr>
        <w:tabs>
          <w:tab w:val="num" w:pos="360"/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Importance of the gullet</w:t>
      </w:r>
    </w:p>
    <w:p w:rsidR="00C25567" w:rsidRPr="00427F5E" w:rsidRDefault="00C25567" w:rsidP="00887D8E">
      <w:pPr>
        <w:pStyle w:val="ListParagraph"/>
        <w:numPr>
          <w:ilvl w:val="0"/>
          <w:numId w:val="308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</w:t>
      </w:r>
      <w:r w:rsidR="00E53F23" w:rsidRPr="00427F5E">
        <w:rPr>
          <w:rFonts w:ascii="Cambria" w:hAnsi="Cambria" w:cs="Calibri Light"/>
          <w:sz w:val="25"/>
          <w:szCs w:val="25"/>
        </w:rPr>
        <w:t>passes (directs</w:t>
      </w:r>
      <w:r w:rsidR="00B119F1" w:rsidRPr="00427F5E">
        <w:rPr>
          <w:rFonts w:ascii="Cambria" w:hAnsi="Cambria" w:cs="Calibri Light"/>
          <w:sz w:val="25"/>
          <w:szCs w:val="25"/>
        </w:rPr>
        <w:t>) food</w:t>
      </w:r>
      <w:r w:rsidRPr="00427F5E">
        <w:rPr>
          <w:rFonts w:ascii="Cambria" w:hAnsi="Cambria" w:cs="Calibri Light"/>
          <w:sz w:val="25"/>
          <w:szCs w:val="25"/>
        </w:rPr>
        <w:t xml:space="preserve"> to the stomach</w:t>
      </w:r>
    </w:p>
    <w:p w:rsidR="00C25567" w:rsidRPr="00427F5E" w:rsidRDefault="00B119F1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 diagram showing peristalsis in the gullet</w:t>
      </w:r>
    </w:p>
    <w:p w:rsidR="00C25567" w:rsidRPr="00427F5E" w:rsidRDefault="00E53F23" w:rsidP="00963FD2">
      <w:p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drawing>
          <wp:anchor distT="0" distB="0" distL="114300" distR="114300" simplePos="0" relativeHeight="252179456" behindDoc="1" locked="0" layoutInCell="1" allowOverlap="1" wp14:anchorId="7644BA25" wp14:editId="45A616C0">
            <wp:simplePos x="0" y="0"/>
            <wp:positionH relativeFrom="column">
              <wp:posOffset>1040860</wp:posOffset>
            </wp:positionH>
            <wp:positionV relativeFrom="paragraph">
              <wp:posOffset>58609</wp:posOffset>
            </wp:positionV>
            <wp:extent cx="1887166" cy="20878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67" cy="209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52740" w:rsidRPr="00427F5E" w:rsidRDefault="00E52740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E52740" w:rsidRPr="00427F5E" w:rsidRDefault="00E52740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E52740" w:rsidRPr="00427F5E" w:rsidRDefault="00E52740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E52740" w:rsidRPr="00427F5E" w:rsidRDefault="00E52740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E52740" w:rsidRPr="00427F5E" w:rsidRDefault="00E52740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E52740" w:rsidRPr="00427F5E" w:rsidRDefault="00E52740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E52740" w:rsidRPr="00427F5E" w:rsidRDefault="00E52740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E52740" w:rsidRPr="00427F5E" w:rsidRDefault="00E52740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E52740" w:rsidRPr="00427F5E" w:rsidRDefault="00E52740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E53F23" w:rsidRPr="00427F5E" w:rsidRDefault="00E53F23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E53F23" w:rsidRPr="00427F5E" w:rsidRDefault="00E53F23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C25567" w:rsidRPr="00427F5E" w:rsidRDefault="00453AAC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FOOD </w:t>
      </w:r>
      <w:r w:rsidR="00C25567" w:rsidRPr="00427F5E">
        <w:rPr>
          <w:rFonts w:cs="Calibri Light"/>
          <w:b/>
          <w:bCs/>
          <w:sz w:val="25"/>
          <w:szCs w:val="25"/>
          <w:u w:val="single"/>
        </w:rPr>
        <w:t>DIGESTION IN THE STOMACH</w:t>
      </w:r>
    </w:p>
    <w:p w:rsidR="00C25567" w:rsidRPr="00427F5E" w:rsidRDefault="00C25567" w:rsidP="00887D8E">
      <w:pPr>
        <w:pStyle w:val="ListParagraph"/>
        <w:numPr>
          <w:ilvl w:val="0"/>
          <w:numId w:val="308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Stomach is a muscular bag that stores food for some time</w:t>
      </w:r>
    </w:p>
    <w:p w:rsidR="00C25567" w:rsidRPr="00427F5E" w:rsidRDefault="00C25567" w:rsidP="00887D8E">
      <w:pPr>
        <w:pStyle w:val="ListParagraph"/>
        <w:numPr>
          <w:ilvl w:val="0"/>
          <w:numId w:val="308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Food stays in the stomach for about 3 hours</w:t>
      </w:r>
    </w:p>
    <w:p w:rsidR="00C25567" w:rsidRPr="00427F5E" w:rsidRDefault="00C25567" w:rsidP="00887D8E">
      <w:pPr>
        <w:pStyle w:val="ListParagraph"/>
        <w:numPr>
          <w:ilvl w:val="0"/>
          <w:numId w:val="308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>Cardiac muscles</w:t>
      </w:r>
      <w:r w:rsidRPr="00427F5E">
        <w:rPr>
          <w:rFonts w:ascii="Cambria" w:hAnsi="Cambria" w:cs="Calibri Light"/>
          <w:sz w:val="25"/>
          <w:szCs w:val="25"/>
        </w:rPr>
        <w:t xml:space="preserve"> allow food </w:t>
      </w:r>
      <w:r w:rsidR="00AC2853" w:rsidRPr="00427F5E">
        <w:rPr>
          <w:rFonts w:ascii="Cambria" w:hAnsi="Cambria" w:cs="Calibri Light"/>
          <w:sz w:val="25"/>
          <w:szCs w:val="25"/>
        </w:rPr>
        <w:t>into</w:t>
      </w:r>
      <w:r w:rsidRPr="00427F5E">
        <w:rPr>
          <w:rFonts w:ascii="Cambria" w:hAnsi="Cambria" w:cs="Calibri Light"/>
          <w:sz w:val="25"/>
          <w:szCs w:val="25"/>
        </w:rPr>
        <w:t xml:space="preserve"> the stomach</w:t>
      </w:r>
    </w:p>
    <w:p w:rsidR="00AC2853" w:rsidRPr="00427F5E" w:rsidRDefault="00AC2853" w:rsidP="00887D8E">
      <w:pPr>
        <w:pStyle w:val="ListParagraph"/>
        <w:numPr>
          <w:ilvl w:val="0"/>
          <w:numId w:val="308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The stomach walls mixes food with digestive juices to form a chyme</w:t>
      </w:r>
    </w:p>
    <w:p w:rsidR="00C25567" w:rsidRPr="00427F5E" w:rsidRDefault="00C25567" w:rsidP="00887D8E">
      <w:pPr>
        <w:pStyle w:val="ListParagraph"/>
        <w:numPr>
          <w:ilvl w:val="0"/>
          <w:numId w:val="308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>Chyme</w:t>
      </w:r>
      <w:r w:rsidRPr="00427F5E">
        <w:rPr>
          <w:rFonts w:ascii="Cambria" w:hAnsi="Cambria" w:cs="Calibri Light"/>
          <w:sz w:val="25"/>
          <w:szCs w:val="25"/>
        </w:rPr>
        <w:t xml:space="preserve"> is the </w:t>
      </w:r>
      <w:r w:rsidR="00AC2853" w:rsidRPr="00427F5E">
        <w:rPr>
          <w:rFonts w:ascii="Cambria" w:hAnsi="Cambria" w:cs="Calibri Light"/>
          <w:sz w:val="25"/>
          <w:szCs w:val="25"/>
        </w:rPr>
        <w:t xml:space="preserve">mixture of partly digested </w:t>
      </w:r>
      <w:r w:rsidRPr="00427F5E">
        <w:rPr>
          <w:rFonts w:ascii="Cambria" w:hAnsi="Cambria" w:cs="Calibri Light"/>
          <w:sz w:val="25"/>
          <w:szCs w:val="25"/>
        </w:rPr>
        <w:t xml:space="preserve">food </w:t>
      </w:r>
      <w:r w:rsidR="00AC2853" w:rsidRPr="00427F5E">
        <w:rPr>
          <w:rFonts w:ascii="Cambria" w:hAnsi="Cambria" w:cs="Calibri Light"/>
          <w:sz w:val="25"/>
          <w:szCs w:val="25"/>
        </w:rPr>
        <w:t>and</w:t>
      </w:r>
      <w:r w:rsidRPr="00427F5E">
        <w:rPr>
          <w:rFonts w:ascii="Cambria" w:hAnsi="Cambria" w:cs="Calibri Light"/>
          <w:sz w:val="25"/>
          <w:szCs w:val="25"/>
        </w:rPr>
        <w:t xml:space="preserve"> digestive </w:t>
      </w:r>
      <w:r w:rsidR="007D2D2A" w:rsidRPr="00427F5E">
        <w:rPr>
          <w:rFonts w:ascii="Cambria" w:hAnsi="Cambria" w:cs="Calibri Light"/>
          <w:sz w:val="25"/>
          <w:szCs w:val="25"/>
        </w:rPr>
        <w:t>juices</w:t>
      </w:r>
      <w:r w:rsidRPr="00427F5E">
        <w:rPr>
          <w:rFonts w:ascii="Cambria" w:hAnsi="Cambria" w:cs="Calibri Light"/>
          <w:sz w:val="25"/>
          <w:szCs w:val="25"/>
        </w:rPr>
        <w:t xml:space="preserve"> in the stomach</w:t>
      </w:r>
    </w:p>
    <w:p w:rsidR="00C25567" w:rsidRPr="00427F5E" w:rsidRDefault="00AC2853" w:rsidP="00887D8E">
      <w:pPr>
        <w:pStyle w:val="ListParagraph"/>
        <w:numPr>
          <w:ilvl w:val="0"/>
          <w:numId w:val="308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>Pyloric sphincter muscles</w:t>
      </w:r>
      <w:r w:rsidRPr="00427F5E">
        <w:rPr>
          <w:rFonts w:ascii="Cambria" w:hAnsi="Cambria" w:cs="Calibri Light"/>
          <w:sz w:val="25"/>
          <w:szCs w:val="25"/>
        </w:rPr>
        <w:t xml:space="preserve"> allow chyme into the duodenum</w:t>
      </w:r>
      <w:r w:rsidR="00C25567" w:rsidRPr="00427F5E">
        <w:rPr>
          <w:rFonts w:ascii="Cambria" w:hAnsi="Cambria" w:cs="Calibri Light"/>
          <w:sz w:val="25"/>
          <w:szCs w:val="25"/>
        </w:rPr>
        <w:t xml:space="preserve"> </w:t>
      </w:r>
    </w:p>
    <w:p w:rsidR="00453AAC" w:rsidRPr="00427F5E" w:rsidRDefault="00453AAC" w:rsidP="00887D8E">
      <w:pPr>
        <w:pStyle w:val="ListParagraph"/>
        <w:numPr>
          <w:ilvl w:val="0"/>
          <w:numId w:val="308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 stomach has acidic conditions </w:t>
      </w:r>
    </w:p>
    <w:p w:rsidR="00C25567" w:rsidRPr="00427F5E" w:rsidRDefault="00C25567" w:rsidP="00887D8E">
      <w:pPr>
        <w:pStyle w:val="ListParagraph"/>
        <w:numPr>
          <w:ilvl w:val="0"/>
          <w:numId w:val="308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Chemical digestion of proteins begins in the stomach</w:t>
      </w:r>
    </w:p>
    <w:p w:rsidR="00E4081B" w:rsidRPr="00427F5E" w:rsidRDefault="00E4081B" w:rsidP="00E4081B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Simple diagram to illustrate (The stomach)</w:t>
      </w:r>
    </w:p>
    <w:p w:rsidR="00E4081B" w:rsidRPr="00427F5E" w:rsidRDefault="00E4081B" w:rsidP="00E4081B">
      <w:pPr>
        <w:ind w:left="360"/>
        <w:rPr>
          <w:rFonts w:cs="Calibri Light"/>
          <w:sz w:val="25"/>
          <w:szCs w:val="25"/>
        </w:rPr>
      </w:pPr>
      <w:r w:rsidRPr="00427F5E">
        <w:rPr>
          <w:noProof/>
          <w:sz w:val="25"/>
          <w:szCs w:val="25"/>
        </w:rPr>
        <w:drawing>
          <wp:anchor distT="0" distB="0" distL="114300" distR="114300" simplePos="0" relativeHeight="252183552" behindDoc="1" locked="0" layoutInCell="1" allowOverlap="1" wp14:anchorId="0FC3A097" wp14:editId="5EF4765A">
            <wp:simplePos x="0" y="0"/>
            <wp:positionH relativeFrom="column">
              <wp:posOffset>930275</wp:posOffset>
            </wp:positionH>
            <wp:positionV relativeFrom="paragraph">
              <wp:posOffset>45504</wp:posOffset>
            </wp:positionV>
            <wp:extent cx="1838298" cy="1999616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298" cy="199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81B" w:rsidRPr="00427F5E" w:rsidRDefault="00E4081B" w:rsidP="00E4081B">
      <w:pPr>
        <w:tabs>
          <w:tab w:val="left" w:pos="2640"/>
        </w:tabs>
        <w:ind w:left="360"/>
        <w:rPr>
          <w:rFonts w:cs="Calibri Light"/>
          <w:sz w:val="25"/>
          <w:szCs w:val="25"/>
        </w:rPr>
      </w:pPr>
    </w:p>
    <w:p w:rsidR="00E4081B" w:rsidRPr="00427F5E" w:rsidRDefault="00E4081B" w:rsidP="00E4081B">
      <w:pPr>
        <w:ind w:left="360"/>
        <w:rPr>
          <w:rFonts w:cs="Calibri Light"/>
          <w:sz w:val="25"/>
          <w:szCs w:val="25"/>
        </w:rPr>
      </w:pPr>
    </w:p>
    <w:p w:rsidR="00E4081B" w:rsidRPr="00427F5E" w:rsidRDefault="00E4081B" w:rsidP="00E4081B">
      <w:pPr>
        <w:ind w:left="360"/>
        <w:rPr>
          <w:rFonts w:cs="Calibri Light"/>
          <w:sz w:val="25"/>
          <w:szCs w:val="25"/>
        </w:rPr>
      </w:pPr>
    </w:p>
    <w:p w:rsidR="00E4081B" w:rsidRPr="00427F5E" w:rsidRDefault="00E4081B" w:rsidP="00E4081B">
      <w:pPr>
        <w:ind w:left="360"/>
        <w:rPr>
          <w:rFonts w:cs="Calibri Light"/>
          <w:sz w:val="25"/>
          <w:szCs w:val="25"/>
        </w:rPr>
      </w:pPr>
    </w:p>
    <w:p w:rsidR="00E4081B" w:rsidRPr="00427F5E" w:rsidRDefault="00E4081B" w:rsidP="00E4081B">
      <w:pPr>
        <w:ind w:left="360"/>
        <w:rPr>
          <w:rFonts w:cs="Calibri Light"/>
          <w:sz w:val="25"/>
          <w:szCs w:val="25"/>
        </w:rPr>
      </w:pPr>
    </w:p>
    <w:p w:rsidR="00E4081B" w:rsidRPr="00427F5E" w:rsidRDefault="00E4081B" w:rsidP="00E4081B">
      <w:pPr>
        <w:ind w:left="360"/>
        <w:rPr>
          <w:rFonts w:cs="Calibri Light"/>
          <w:sz w:val="25"/>
          <w:szCs w:val="25"/>
        </w:rPr>
      </w:pPr>
    </w:p>
    <w:p w:rsidR="00E4081B" w:rsidRPr="00427F5E" w:rsidRDefault="00E4081B" w:rsidP="00E4081B">
      <w:pPr>
        <w:ind w:left="360"/>
        <w:rPr>
          <w:rFonts w:cs="Calibri Light"/>
          <w:sz w:val="25"/>
          <w:szCs w:val="25"/>
        </w:rPr>
      </w:pPr>
    </w:p>
    <w:p w:rsidR="00E4081B" w:rsidRPr="00427F5E" w:rsidRDefault="00E4081B" w:rsidP="00E4081B">
      <w:pPr>
        <w:ind w:left="360"/>
        <w:rPr>
          <w:rFonts w:cs="Calibri Light"/>
          <w:sz w:val="25"/>
          <w:szCs w:val="25"/>
        </w:rPr>
      </w:pPr>
    </w:p>
    <w:p w:rsidR="00E4081B" w:rsidRPr="00427F5E" w:rsidRDefault="00E4081B" w:rsidP="00E4081B">
      <w:pPr>
        <w:ind w:left="360"/>
        <w:rPr>
          <w:rFonts w:cs="Calibri Light"/>
          <w:sz w:val="25"/>
          <w:szCs w:val="25"/>
        </w:rPr>
      </w:pPr>
    </w:p>
    <w:p w:rsidR="00E4081B" w:rsidRPr="00427F5E" w:rsidRDefault="00E4081B" w:rsidP="00E4081B">
      <w:pPr>
        <w:tabs>
          <w:tab w:val="left" w:pos="2640"/>
        </w:tabs>
        <w:ind w:left="360"/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tabs>
          <w:tab w:val="left" w:pos="360"/>
          <w:tab w:val="left" w:pos="264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Importance of stomach</w:t>
      </w:r>
    </w:p>
    <w:p w:rsidR="00C25567" w:rsidRPr="00427F5E" w:rsidRDefault="00C25567" w:rsidP="00887D8E">
      <w:pPr>
        <w:pStyle w:val="ListParagraph"/>
        <w:numPr>
          <w:ilvl w:val="0"/>
          <w:numId w:val="309"/>
        </w:numPr>
        <w:tabs>
          <w:tab w:val="left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stores</w:t>
      </w:r>
      <w:r w:rsidR="00453AAC" w:rsidRPr="00427F5E">
        <w:rPr>
          <w:rFonts w:ascii="Cambria" w:hAnsi="Cambria" w:cs="Calibri Light"/>
          <w:sz w:val="25"/>
          <w:szCs w:val="25"/>
        </w:rPr>
        <w:t xml:space="preserve"> eaten</w:t>
      </w:r>
      <w:r w:rsidRPr="00427F5E">
        <w:rPr>
          <w:rFonts w:ascii="Cambria" w:hAnsi="Cambria" w:cs="Calibri Light"/>
          <w:sz w:val="25"/>
          <w:szCs w:val="25"/>
        </w:rPr>
        <w:t xml:space="preserve"> food for some time</w:t>
      </w:r>
    </w:p>
    <w:p w:rsidR="00C25567" w:rsidRPr="00427F5E" w:rsidRDefault="00C25567" w:rsidP="00887D8E">
      <w:pPr>
        <w:pStyle w:val="ListParagraph"/>
        <w:numPr>
          <w:ilvl w:val="0"/>
          <w:numId w:val="309"/>
        </w:numPr>
        <w:tabs>
          <w:tab w:val="left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churns food</w:t>
      </w:r>
    </w:p>
    <w:p w:rsidR="00C25567" w:rsidRPr="00427F5E" w:rsidRDefault="00453AAC" w:rsidP="00887D8E">
      <w:pPr>
        <w:pStyle w:val="ListParagraph"/>
        <w:numPr>
          <w:ilvl w:val="0"/>
          <w:numId w:val="309"/>
        </w:numPr>
        <w:tabs>
          <w:tab w:val="left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where digestion of</w:t>
      </w:r>
      <w:r w:rsidR="00C25567" w:rsidRPr="00427F5E">
        <w:rPr>
          <w:rFonts w:ascii="Cambria" w:hAnsi="Cambria" w:cs="Calibri Light"/>
          <w:sz w:val="25"/>
          <w:szCs w:val="25"/>
        </w:rPr>
        <w:t xml:space="preserve"> proteins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="00AC2853" w:rsidRPr="00427F5E">
        <w:rPr>
          <w:rFonts w:ascii="Cambria" w:hAnsi="Cambria" w:cs="Calibri Light"/>
          <w:sz w:val="25"/>
          <w:szCs w:val="25"/>
        </w:rPr>
        <w:t>begins</w:t>
      </w:r>
    </w:p>
    <w:p w:rsidR="00C25567" w:rsidRPr="00427F5E" w:rsidRDefault="00C25567" w:rsidP="00963FD2">
      <w:pPr>
        <w:tabs>
          <w:tab w:val="left" w:pos="360"/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Substances that are absorbed in the stomach</w:t>
      </w:r>
    </w:p>
    <w:p w:rsidR="00C25567" w:rsidRPr="00427F5E" w:rsidRDefault="00C25567" w:rsidP="00887D8E">
      <w:pPr>
        <w:pStyle w:val="ListParagraph"/>
        <w:numPr>
          <w:ilvl w:val="0"/>
          <w:numId w:val="310"/>
        </w:numPr>
        <w:tabs>
          <w:tab w:val="left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Simple sugars</w:t>
      </w:r>
    </w:p>
    <w:p w:rsidR="00C25567" w:rsidRPr="00427F5E" w:rsidRDefault="00C25567" w:rsidP="00887D8E">
      <w:pPr>
        <w:pStyle w:val="ListParagraph"/>
        <w:numPr>
          <w:ilvl w:val="0"/>
          <w:numId w:val="31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Common salt</w:t>
      </w:r>
    </w:p>
    <w:p w:rsidR="00C25567" w:rsidRPr="00427F5E" w:rsidRDefault="00C25567" w:rsidP="00887D8E">
      <w:pPr>
        <w:pStyle w:val="ListParagraph"/>
        <w:numPr>
          <w:ilvl w:val="0"/>
          <w:numId w:val="310"/>
        </w:numPr>
        <w:tabs>
          <w:tab w:val="left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Medicines</w:t>
      </w:r>
    </w:p>
    <w:p w:rsidR="00C25567" w:rsidRPr="00427F5E" w:rsidRDefault="00C25567" w:rsidP="00887D8E">
      <w:pPr>
        <w:pStyle w:val="ListParagraph"/>
        <w:numPr>
          <w:ilvl w:val="0"/>
          <w:numId w:val="310"/>
        </w:numPr>
        <w:tabs>
          <w:tab w:val="left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Alcohol</w:t>
      </w:r>
    </w:p>
    <w:p w:rsidR="00C25567" w:rsidRPr="00427F5E" w:rsidRDefault="00C25567" w:rsidP="00963FD2">
      <w:pPr>
        <w:tabs>
          <w:tab w:val="num" w:pos="360"/>
          <w:tab w:val="left" w:pos="264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Things produced by the stomach walls</w:t>
      </w:r>
    </w:p>
    <w:p w:rsidR="00C25567" w:rsidRPr="00427F5E" w:rsidRDefault="00C25567" w:rsidP="00887D8E">
      <w:pPr>
        <w:pStyle w:val="ListParagraph"/>
        <w:numPr>
          <w:ilvl w:val="0"/>
          <w:numId w:val="311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Gastric juice</w:t>
      </w:r>
    </w:p>
    <w:p w:rsidR="00C25567" w:rsidRPr="00427F5E" w:rsidRDefault="00C25567" w:rsidP="00887D8E">
      <w:pPr>
        <w:pStyle w:val="ListParagraph"/>
        <w:numPr>
          <w:ilvl w:val="0"/>
          <w:numId w:val="311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Hydrochloric acid</w:t>
      </w:r>
    </w:p>
    <w:p w:rsidR="00C25567" w:rsidRPr="00427F5E" w:rsidRDefault="00C25567" w:rsidP="00887D8E">
      <w:pPr>
        <w:pStyle w:val="ListParagraph"/>
        <w:numPr>
          <w:ilvl w:val="0"/>
          <w:numId w:val="311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Mucus</w:t>
      </w:r>
    </w:p>
    <w:p w:rsidR="00C25567" w:rsidRPr="00427F5E" w:rsidRDefault="001220C7" w:rsidP="00887D8E">
      <w:pPr>
        <w:pStyle w:val="ListParagraph"/>
        <w:numPr>
          <w:ilvl w:val="0"/>
          <w:numId w:val="325"/>
        </w:numPr>
        <w:ind w:left="360"/>
        <w:rPr>
          <w:rFonts w:ascii="Cambria" w:hAnsi="Cambria" w:cs="Calibri Light"/>
          <w:b/>
          <w:bCs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bCs/>
          <w:sz w:val="25"/>
          <w:szCs w:val="25"/>
          <w:u w:val="single"/>
        </w:rPr>
        <w:t>GASTRIC JUICE</w:t>
      </w:r>
    </w:p>
    <w:p w:rsidR="00C25567" w:rsidRPr="00427F5E" w:rsidRDefault="00AC2853" w:rsidP="00887D8E">
      <w:pPr>
        <w:pStyle w:val="ListParagraph"/>
        <w:numPr>
          <w:ilvl w:val="0"/>
          <w:numId w:val="312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the digestive juice found in the stomach</w:t>
      </w:r>
    </w:p>
    <w:p w:rsidR="001220C7" w:rsidRPr="00427F5E" w:rsidRDefault="001220C7" w:rsidP="00963FD2">
      <w:pPr>
        <w:tabs>
          <w:tab w:val="num" w:pos="360"/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Name the</w:t>
      </w:r>
      <w:r w:rsidR="00C25567" w:rsidRPr="00427F5E">
        <w:rPr>
          <w:rFonts w:cs="Calibri Light"/>
          <w:b/>
          <w:sz w:val="25"/>
          <w:szCs w:val="25"/>
          <w:u w:val="single"/>
        </w:rPr>
        <w:t xml:space="preserve"> two digestive enzymes</w:t>
      </w:r>
      <w:r w:rsidRPr="00427F5E">
        <w:rPr>
          <w:rFonts w:cs="Calibri Light"/>
          <w:b/>
          <w:sz w:val="25"/>
          <w:szCs w:val="25"/>
          <w:u w:val="single"/>
        </w:rPr>
        <w:t xml:space="preserve"> in gastric juice</w:t>
      </w:r>
    </w:p>
    <w:p w:rsidR="00C25567" w:rsidRPr="00427F5E" w:rsidRDefault="00C25567" w:rsidP="00887D8E">
      <w:pPr>
        <w:pStyle w:val="ListParagraph"/>
        <w:numPr>
          <w:ilvl w:val="0"/>
          <w:numId w:val="312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Pepsin</w:t>
      </w:r>
    </w:p>
    <w:p w:rsidR="00C25567" w:rsidRPr="00427F5E" w:rsidRDefault="00C25567" w:rsidP="00887D8E">
      <w:pPr>
        <w:pStyle w:val="ListParagraph"/>
        <w:numPr>
          <w:ilvl w:val="0"/>
          <w:numId w:val="312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Rennin</w:t>
      </w:r>
      <w:r w:rsidR="009E50A3" w:rsidRPr="00427F5E">
        <w:rPr>
          <w:rFonts w:ascii="Cambria" w:hAnsi="Cambria" w:cs="Calibri Light"/>
          <w:sz w:val="25"/>
          <w:szCs w:val="25"/>
        </w:rPr>
        <w:t xml:space="preserve"> (chymosin)</w:t>
      </w:r>
    </w:p>
    <w:p w:rsidR="00453AAC" w:rsidRPr="00427F5E" w:rsidRDefault="009E50A3" w:rsidP="00453AAC">
      <w:pPr>
        <w:tabs>
          <w:tab w:val="num" w:pos="360"/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Pepsin and Rennin</w:t>
      </w:r>
      <w:r w:rsidR="00453AAC" w:rsidRPr="00427F5E">
        <w:rPr>
          <w:rFonts w:cs="Calibri Light"/>
          <w:sz w:val="25"/>
          <w:szCs w:val="25"/>
        </w:rPr>
        <w:t xml:space="preserve"> work in acidic conditions</w:t>
      </w:r>
    </w:p>
    <w:p w:rsidR="009E50A3" w:rsidRPr="00427F5E" w:rsidRDefault="009E50A3" w:rsidP="00453AAC">
      <w:pPr>
        <w:tabs>
          <w:tab w:val="num" w:pos="360"/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IMPORTANCE OF PEPSIN AND RENNIN</w:t>
      </w:r>
    </w:p>
    <w:p w:rsidR="009E50A3" w:rsidRPr="00427F5E" w:rsidRDefault="00453AAC" w:rsidP="00453AAC">
      <w:pPr>
        <w:tabs>
          <w:tab w:val="num" w:pos="360"/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Pepsin</w:t>
      </w:r>
    </w:p>
    <w:p w:rsidR="00453AAC" w:rsidRPr="00427F5E" w:rsidRDefault="009E50A3" w:rsidP="00887D8E">
      <w:pPr>
        <w:pStyle w:val="ListParagraph"/>
        <w:numPr>
          <w:ilvl w:val="0"/>
          <w:numId w:val="313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</w:t>
      </w:r>
      <w:r w:rsidR="00453AAC"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</w:rPr>
        <w:t>works on</w:t>
      </w:r>
      <w:r w:rsidR="00453AAC" w:rsidRPr="00427F5E">
        <w:rPr>
          <w:rFonts w:ascii="Cambria" w:hAnsi="Cambria" w:cs="Calibri Light"/>
          <w:sz w:val="25"/>
          <w:szCs w:val="25"/>
        </w:rPr>
        <w:t xml:space="preserve"> proteins</w:t>
      </w:r>
    </w:p>
    <w:p w:rsidR="009E50A3" w:rsidRPr="00427F5E" w:rsidRDefault="009E50A3" w:rsidP="00453AAC">
      <w:pPr>
        <w:tabs>
          <w:tab w:val="num" w:pos="360"/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Rennin</w:t>
      </w:r>
      <w:r w:rsidR="00C307F1" w:rsidRPr="00427F5E">
        <w:rPr>
          <w:rFonts w:cs="Calibri Light"/>
          <w:b/>
          <w:sz w:val="25"/>
          <w:szCs w:val="25"/>
          <w:u w:val="single"/>
        </w:rPr>
        <w:t xml:space="preserve"> (chymosin)</w:t>
      </w:r>
    </w:p>
    <w:p w:rsidR="009E50A3" w:rsidRPr="00427F5E" w:rsidRDefault="009E50A3" w:rsidP="00887D8E">
      <w:pPr>
        <w:pStyle w:val="ListParagraph"/>
        <w:numPr>
          <w:ilvl w:val="0"/>
          <w:numId w:val="313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clots</w:t>
      </w:r>
      <w:r w:rsidR="00453AAC" w:rsidRPr="00427F5E">
        <w:rPr>
          <w:rFonts w:ascii="Cambria" w:hAnsi="Cambria" w:cs="Calibri Light"/>
          <w:sz w:val="25"/>
          <w:szCs w:val="25"/>
        </w:rPr>
        <w:t xml:space="preserve"> milk proteins</w:t>
      </w:r>
      <w:r w:rsidRPr="00427F5E">
        <w:rPr>
          <w:rFonts w:ascii="Cambria" w:hAnsi="Cambria" w:cs="Calibri Light"/>
          <w:sz w:val="25"/>
          <w:szCs w:val="25"/>
        </w:rPr>
        <w:t xml:space="preserve"> in the stomach of infants</w:t>
      </w:r>
    </w:p>
    <w:p w:rsidR="00453AAC" w:rsidRPr="00427F5E" w:rsidRDefault="009E50A3" w:rsidP="00887D8E">
      <w:pPr>
        <w:pStyle w:val="ListParagraph"/>
        <w:numPr>
          <w:ilvl w:val="0"/>
          <w:numId w:val="313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curdles (coagulates) milk in the stomach of infants</w:t>
      </w:r>
    </w:p>
    <w:p w:rsidR="009E50A3" w:rsidRPr="00427F5E" w:rsidRDefault="009E50A3" w:rsidP="00453AAC">
      <w:pPr>
        <w:tabs>
          <w:tab w:val="num" w:pos="360"/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How important is c</w:t>
      </w:r>
      <w:r w:rsidR="00453AAC" w:rsidRPr="00427F5E">
        <w:rPr>
          <w:rFonts w:cs="Calibri Light"/>
          <w:b/>
          <w:sz w:val="25"/>
          <w:szCs w:val="25"/>
          <w:u w:val="single"/>
        </w:rPr>
        <w:t>lotting</w:t>
      </w:r>
      <w:r w:rsidRPr="00427F5E">
        <w:rPr>
          <w:rFonts w:cs="Calibri Light"/>
          <w:b/>
          <w:sz w:val="25"/>
          <w:szCs w:val="25"/>
          <w:u w:val="single"/>
        </w:rPr>
        <w:t xml:space="preserve"> of milk </w:t>
      </w:r>
      <w:r w:rsidR="00453AAC" w:rsidRPr="00427F5E">
        <w:rPr>
          <w:rFonts w:cs="Calibri Light"/>
          <w:b/>
          <w:sz w:val="25"/>
          <w:szCs w:val="25"/>
          <w:u w:val="single"/>
        </w:rPr>
        <w:t xml:space="preserve">proteins in </w:t>
      </w:r>
      <w:r w:rsidRPr="00427F5E">
        <w:rPr>
          <w:rFonts w:cs="Calibri Light"/>
          <w:b/>
          <w:sz w:val="25"/>
          <w:szCs w:val="25"/>
          <w:u w:val="single"/>
        </w:rPr>
        <w:t>babies?</w:t>
      </w:r>
    </w:p>
    <w:p w:rsidR="009E50A3" w:rsidRPr="00427F5E" w:rsidRDefault="009E50A3" w:rsidP="00887D8E">
      <w:pPr>
        <w:pStyle w:val="ListParagraph"/>
        <w:numPr>
          <w:ilvl w:val="0"/>
          <w:numId w:val="314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allows proper digestion of proteins</w:t>
      </w:r>
    </w:p>
    <w:p w:rsidR="00453AAC" w:rsidRPr="00427F5E" w:rsidRDefault="00E40AC1" w:rsidP="00887D8E">
      <w:pPr>
        <w:pStyle w:val="ListParagraph"/>
        <w:numPr>
          <w:ilvl w:val="0"/>
          <w:numId w:val="314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</w:t>
      </w:r>
      <w:r w:rsidR="00453AAC" w:rsidRPr="00427F5E">
        <w:rPr>
          <w:rFonts w:ascii="Cambria" w:hAnsi="Cambria" w:cs="Calibri Light"/>
          <w:sz w:val="25"/>
          <w:szCs w:val="25"/>
        </w:rPr>
        <w:t>helps to separate proteins from fats</w:t>
      </w:r>
    </w:p>
    <w:p w:rsidR="00E40AC1" w:rsidRPr="00427F5E" w:rsidRDefault="00E40AC1" w:rsidP="00887D8E">
      <w:pPr>
        <w:pStyle w:val="ListParagraph"/>
        <w:numPr>
          <w:ilvl w:val="0"/>
          <w:numId w:val="314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extends the period at which milk is retained in the stomach</w:t>
      </w:r>
    </w:p>
    <w:p w:rsidR="00C25567" w:rsidRPr="00427F5E" w:rsidRDefault="00E4081B" w:rsidP="00887D8E">
      <w:pPr>
        <w:pStyle w:val="ListParagraph"/>
        <w:numPr>
          <w:ilvl w:val="0"/>
          <w:numId w:val="325"/>
        </w:numPr>
        <w:ind w:left="360"/>
        <w:rPr>
          <w:rFonts w:ascii="Cambria" w:hAnsi="Cambria" w:cs="Calibri Light"/>
          <w:b/>
          <w:bCs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bCs/>
          <w:sz w:val="25"/>
          <w:szCs w:val="25"/>
          <w:u w:val="single"/>
        </w:rPr>
        <w:t>HYDROCHLORIC ACID</w:t>
      </w:r>
    </w:p>
    <w:p w:rsidR="00C25567" w:rsidRPr="00427F5E" w:rsidRDefault="009E50A3" w:rsidP="00887D8E">
      <w:pPr>
        <w:pStyle w:val="ListParagraph"/>
        <w:numPr>
          <w:ilvl w:val="0"/>
          <w:numId w:val="315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kills germs tak</w:t>
      </w:r>
      <w:r w:rsidR="00C25567" w:rsidRPr="00427F5E">
        <w:rPr>
          <w:rFonts w:ascii="Cambria" w:hAnsi="Cambria" w:cs="Calibri Light"/>
          <w:sz w:val="25"/>
          <w:szCs w:val="25"/>
        </w:rPr>
        <w:t>en in with food</w:t>
      </w:r>
    </w:p>
    <w:p w:rsidR="00C25567" w:rsidRPr="00427F5E" w:rsidRDefault="00C25567" w:rsidP="00887D8E">
      <w:pPr>
        <w:pStyle w:val="ListParagraph"/>
        <w:numPr>
          <w:ilvl w:val="0"/>
          <w:numId w:val="315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provides acidic conditions for pepsin to digest proteins</w:t>
      </w:r>
    </w:p>
    <w:p w:rsidR="00C25567" w:rsidRPr="00427F5E" w:rsidRDefault="00C25567" w:rsidP="00887D8E">
      <w:pPr>
        <w:pStyle w:val="ListParagraph"/>
        <w:numPr>
          <w:ilvl w:val="0"/>
          <w:numId w:val="315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activates pepsin</w:t>
      </w:r>
    </w:p>
    <w:p w:rsidR="00C25567" w:rsidRPr="00427F5E" w:rsidRDefault="00E4081B" w:rsidP="00887D8E">
      <w:pPr>
        <w:pStyle w:val="ListParagraph"/>
        <w:numPr>
          <w:ilvl w:val="0"/>
          <w:numId w:val="325"/>
        </w:numPr>
        <w:ind w:left="360"/>
        <w:rPr>
          <w:rFonts w:ascii="Cambria" w:hAnsi="Cambria" w:cs="Calibri Light"/>
          <w:b/>
          <w:bCs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bCs/>
          <w:sz w:val="25"/>
          <w:szCs w:val="25"/>
          <w:u w:val="single"/>
        </w:rPr>
        <w:t>MUCUS</w:t>
      </w:r>
    </w:p>
    <w:p w:rsidR="00C25567" w:rsidRPr="00427F5E" w:rsidRDefault="00C25567" w:rsidP="00887D8E">
      <w:pPr>
        <w:pStyle w:val="ListParagraph"/>
        <w:numPr>
          <w:ilvl w:val="0"/>
          <w:numId w:val="316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protects stomach walls from </w:t>
      </w:r>
      <w:r w:rsidR="00453AAC" w:rsidRPr="00427F5E">
        <w:rPr>
          <w:rFonts w:ascii="Cambria" w:hAnsi="Cambria" w:cs="Calibri Light"/>
          <w:sz w:val="25"/>
          <w:szCs w:val="25"/>
        </w:rPr>
        <w:t>hydrochloric</w:t>
      </w:r>
      <w:r w:rsidRPr="00427F5E">
        <w:rPr>
          <w:rFonts w:ascii="Cambria" w:hAnsi="Cambria" w:cs="Calibri Light"/>
          <w:sz w:val="25"/>
          <w:szCs w:val="25"/>
        </w:rPr>
        <w:t xml:space="preserve"> acid</w:t>
      </w:r>
      <w:r w:rsidR="00E4081B" w:rsidRPr="00427F5E">
        <w:rPr>
          <w:rFonts w:ascii="Cambria" w:hAnsi="Cambria" w:cs="Calibri Light"/>
          <w:sz w:val="25"/>
          <w:szCs w:val="25"/>
        </w:rPr>
        <w:t xml:space="preserve"> and enzymes</w:t>
      </w:r>
    </w:p>
    <w:p w:rsidR="00330F00" w:rsidRPr="00427F5E" w:rsidRDefault="00330F00" w:rsidP="00330F00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THE SMALL INTESTINES</w:t>
      </w:r>
      <w:r w:rsidR="0070768E" w:rsidRPr="00427F5E">
        <w:rPr>
          <w:rFonts w:cs="Calibri Light"/>
          <w:b/>
          <w:bCs/>
          <w:sz w:val="25"/>
          <w:szCs w:val="25"/>
          <w:u w:val="single"/>
        </w:rPr>
        <w:t xml:space="preserve"> (SMALL BOWEL)</w:t>
      </w:r>
    </w:p>
    <w:p w:rsidR="00330F00" w:rsidRPr="00427F5E" w:rsidRDefault="00330F00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 xml:space="preserve">It </w:t>
      </w:r>
      <w:r w:rsidR="0070768E" w:rsidRPr="00427F5E">
        <w:rPr>
          <w:rFonts w:ascii="Cambria" w:hAnsi="Cambria" w:cs="Calibri Light"/>
          <w:bCs/>
          <w:sz w:val="25"/>
          <w:szCs w:val="25"/>
        </w:rPr>
        <w:t>lies between the stomach and the large intestines</w:t>
      </w:r>
    </w:p>
    <w:p w:rsidR="00330F00" w:rsidRPr="00427F5E" w:rsidRDefault="00330F00" w:rsidP="00330F00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Parts of the </w:t>
      </w:r>
      <w:r w:rsidR="0070768E" w:rsidRPr="00427F5E">
        <w:rPr>
          <w:rFonts w:cs="Calibri Light"/>
          <w:b/>
          <w:bCs/>
          <w:sz w:val="25"/>
          <w:szCs w:val="25"/>
          <w:u w:val="single"/>
        </w:rPr>
        <w:t>small</w:t>
      </w:r>
      <w:r w:rsidRPr="00427F5E">
        <w:rPr>
          <w:rFonts w:cs="Calibri Light"/>
          <w:b/>
          <w:bCs/>
          <w:sz w:val="25"/>
          <w:szCs w:val="25"/>
          <w:u w:val="single"/>
        </w:rPr>
        <w:t xml:space="preserve"> intestines</w:t>
      </w:r>
    </w:p>
    <w:p w:rsidR="00330F00" w:rsidRPr="00427F5E" w:rsidRDefault="0070768E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>Duodenum:</w:t>
      </w:r>
      <w:r w:rsidRPr="00427F5E">
        <w:rPr>
          <w:rFonts w:ascii="Cambria" w:hAnsi="Cambria" w:cs="Calibri Light"/>
          <w:bCs/>
          <w:sz w:val="25"/>
          <w:szCs w:val="25"/>
        </w:rPr>
        <w:t xml:space="preserve"> it is the upper part</w:t>
      </w:r>
    </w:p>
    <w:p w:rsidR="0070768E" w:rsidRPr="00427F5E" w:rsidRDefault="0070768E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>Jejunum:</w:t>
      </w:r>
      <w:r w:rsidRPr="00427F5E">
        <w:rPr>
          <w:rFonts w:ascii="Cambria" w:hAnsi="Cambria" w:cs="Calibri Light"/>
          <w:bCs/>
          <w:sz w:val="25"/>
          <w:szCs w:val="25"/>
        </w:rPr>
        <w:t xml:space="preserve"> it is the middle part</w:t>
      </w:r>
    </w:p>
    <w:p w:rsidR="0070768E" w:rsidRPr="00427F5E" w:rsidRDefault="0070768E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>Ileum:</w:t>
      </w:r>
      <w:r w:rsidRPr="00427F5E">
        <w:rPr>
          <w:rFonts w:ascii="Cambria" w:hAnsi="Cambria" w:cs="Calibri Light"/>
          <w:bCs/>
          <w:sz w:val="25"/>
          <w:szCs w:val="25"/>
        </w:rPr>
        <w:t xml:space="preserve"> it is the lower part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FOOD IN THE DUODENUM</w:t>
      </w:r>
    </w:p>
    <w:p w:rsidR="001B0DB1" w:rsidRPr="00427F5E" w:rsidRDefault="001B0DB1" w:rsidP="00887D8E">
      <w:pPr>
        <w:pStyle w:val="ListParagraph"/>
        <w:numPr>
          <w:ilvl w:val="0"/>
          <w:numId w:val="31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duodenum is the first part of the small intestines</w:t>
      </w:r>
    </w:p>
    <w:p w:rsidR="00274187" w:rsidRPr="00427F5E" w:rsidRDefault="001B0DB1" w:rsidP="00887D8E">
      <w:pPr>
        <w:pStyle w:val="ListParagraph"/>
        <w:numPr>
          <w:ilvl w:val="0"/>
          <w:numId w:val="31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is </w:t>
      </w:r>
      <w:r w:rsidR="000A3055" w:rsidRPr="00427F5E">
        <w:rPr>
          <w:rFonts w:ascii="Cambria" w:hAnsi="Cambria" w:cs="Calibri Light"/>
          <w:sz w:val="25"/>
          <w:szCs w:val="25"/>
        </w:rPr>
        <w:t>U-</w:t>
      </w:r>
      <w:r w:rsidR="000266B1" w:rsidRPr="00427F5E">
        <w:rPr>
          <w:rFonts w:ascii="Cambria" w:hAnsi="Cambria" w:cs="Calibri Light"/>
          <w:sz w:val="25"/>
          <w:szCs w:val="25"/>
        </w:rPr>
        <w:t xml:space="preserve">shaped and </w:t>
      </w:r>
      <w:r w:rsidRPr="00427F5E">
        <w:rPr>
          <w:rFonts w:ascii="Cambria" w:hAnsi="Cambria" w:cs="Calibri Light"/>
          <w:sz w:val="25"/>
          <w:szCs w:val="25"/>
        </w:rPr>
        <w:t xml:space="preserve">about </w:t>
      </w:r>
      <w:r w:rsidR="000266B1" w:rsidRPr="00427F5E">
        <w:rPr>
          <w:rFonts w:ascii="Cambria" w:hAnsi="Cambria" w:cs="Calibri Light"/>
          <w:sz w:val="25"/>
          <w:szCs w:val="25"/>
        </w:rPr>
        <w:t>25cm long</w:t>
      </w:r>
    </w:p>
    <w:p w:rsidR="006D4079" w:rsidRPr="00427F5E" w:rsidRDefault="006D4079" w:rsidP="00887D8E">
      <w:pPr>
        <w:pStyle w:val="ListParagraph"/>
        <w:numPr>
          <w:ilvl w:val="0"/>
          <w:numId w:val="31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where digestion of fats begins</w:t>
      </w:r>
    </w:p>
    <w:p w:rsidR="00D20A3B" w:rsidRPr="00427F5E" w:rsidRDefault="00D20A3B" w:rsidP="00887D8E">
      <w:pPr>
        <w:pStyle w:val="ListParagraph"/>
        <w:numPr>
          <w:ilvl w:val="0"/>
          <w:numId w:val="31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No food absorption occurs in the duodenum</w:t>
      </w:r>
    </w:p>
    <w:p w:rsidR="00E4081B" w:rsidRPr="00427F5E" w:rsidRDefault="00E4081B" w:rsidP="00887D8E">
      <w:pPr>
        <w:pStyle w:val="ListParagraph"/>
        <w:numPr>
          <w:ilvl w:val="0"/>
          <w:numId w:val="31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contains pancreatic juice and bile juice (bile)</w:t>
      </w:r>
    </w:p>
    <w:p w:rsidR="00C25567" w:rsidRPr="00427F5E" w:rsidRDefault="00E4081B" w:rsidP="00887D8E">
      <w:pPr>
        <w:pStyle w:val="ListParagraph"/>
        <w:numPr>
          <w:ilvl w:val="0"/>
          <w:numId w:val="31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</w:t>
      </w:r>
      <w:r w:rsidR="00C25567" w:rsidRPr="00427F5E">
        <w:rPr>
          <w:rFonts w:ascii="Cambria" w:hAnsi="Cambria" w:cs="Calibri Light"/>
          <w:sz w:val="25"/>
          <w:szCs w:val="25"/>
        </w:rPr>
        <w:t xml:space="preserve"> receives bile</w:t>
      </w:r>
      <w:r w:rsidRPr="00427F5E">
        <w:rPr>
          <w:rFonts w:ascii="Cambria" w:hAnsi="Cambria" w:cs="Calibri Light"/>
          <w:sz w:val="25"/>
          <w:szCs w:val="25"/>
        </w:rPr>
        <w:t xml:space="preserve"> juice</w:t>
      </w:r>
      <w:r w:rsidR="00C25567" w:rsidRPr="00427F5E">
        <w:rPr>
          <w:rFonts w:ascii="Cambria" w:hAnsi="Cambria" w:cs="Calibri Light"/>
          <w:sz w:val="25"/>
          <w:szCs w:val="25"/>
        </w:rPr>
        <w:t xml:space="preserve"> through the bile duct</w:t>
      </w:r>
    </w:p>
    <w:p w:rsidR="00C25567" w:rsidRPr="00427F5E" w:rsidRDefault="000266B1" w:rsidP="00887D8E">
      <w:pPr>
        <w:pStyle w:val="ListParagraph"/>
        <w:numPr>
          <w:ilvl w:val="0"/>
          <w:numId w:val="316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</w:t>
      </w:r>
      <w:r w:rsidR="00C25567" w:rsidRPr="00427F5E">
        <w:rPr>
          <w:rFonts w:ascii="Cambria" w:hAnsi="Cambria" w:cs="Calibri Light"/>
          <w:sz w:val="25"/>
          <w:szCs w:val="25"/>
        </w:rPr>
        <w:t xml:space="preserve"> receives pancreatic juice through the pancreatic duct</w:t>
      </w:r>
    </w:p>
    <w:p w:rsidR="00516562" w:rsidRPr="00427F5E" w:rsidRDefault="00516562" w:rsidP="00274187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Digestive juices found in the duodenum </w:t>
      </w:r>
    </w:p>
    <w:p w:rsidR="00A914FA" w:rsidRPr="00427F5E" w:rsidRDefault="00A914FA" w:rsidP="00887D8E">
      <w:pPr>
        <w:pStyle w:val="ListParagraph"/>
        <w:numPr>
          <w:ilvl w:val="0"/>
          <w:numId w:val="294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  <w:sectPr w:rsidR="00A914FA" w:rsidRPr="00427F5E" w:rsidSect="00744389">
          <w:type w:val="continuous"/>
          <w:pgSz w:w="11907" w:h="16839" w:code="9"/>
          <w:pgMar w:top="720" w:right="720" w:bottom="720" w:left="720" w:header="144" w:footer="144" w:gutter="0"/>
          <w:paperSrc w:first="15" w:other="15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516562" w:rsidRPr="00427F5E" w:rsidRDefault="00516562" w:rsidP="00887D8E">
      <w:pPr>
        <w:pStyle w:val="ListParagraph"/>
        <w:numPr>
          <w:ilvl w:val="0"/>
          <w:numId w:val="294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Pancreatic juice</w:t>
      </w:r>
    </w:p>
    <w:p w:rsidR="00516562" w:rsidRPr="00427F5E" w:rsidRDefault="00E4081B" w:rsidP="00887D8E">
      <w:pPr>
        <w:pStyle w:val="ListParagraph"/>
        <w:numPr>
          <w:ilvl w:val="0"/>
          <w:numId w:val="294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Bile juice</w:t>
      </w:r>
      <w:r w:rsidR="00A914FA" w:rsidRPr="00427F5E">
        <w:rPr>
          <w:rFonts w:ascii="Cambria" w:hAnsi="Cambria" w:cs="Calibri Light"/>
          <w:sz w:val="25"/>
          <w:szCs w:val="25"/>
        </w:rPr>
        <w:t xml:space="preserve"> (bile)</w:t>
      </w:r>
    </w:p>
    <w:p w:rsidR="00A914FA" w:rsidRPr="00427F5E" w:rsidRDefault="00A914FA" w:rsidP="00274187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  <w:sectPr w:rsidR="00A914FA" w:rsidRPr="00427F5E" w:rsidSect="00744389">
          <w:type w:val="continuous"/>
          <w:pgSz w:w="11907" w:h="16839" w:code="9"/>
          <w:pgMar w:top="720" w:right="720" w:bottom="720" w:left="720" w:header="144" w:footer="144" w:gutter="0"/>
          <w:paperSrc w:first="15" w:other="15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</w:p>
    <w:p w:rsidR="00C25567" w:rsidRPr="00427F5E" w:rsidRDefault="006D4079" w:rsidP="00274187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PANCREAS</w:t>
      </w:r>
    </w:p>
    <w:p w:rsidR="00D20A3B" w:rsidRPr="00427F5E" w:rsidRDefault="00D20A3B" w:rsidP="00887D8E">
      <w:pPr>
        <w:pStyle w:val="ListParagraph"/>
        <w:numPr>
          <w:ilvl w:val="0"/>
          <w:numId w:val="295"/>
        </w:numPr>
        <w:tabs>
          <w:tab w:val="num" w:pos="360"/>
          <w:tab w:val="left" w:pos="45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a digestive organ</w:t>
      </w:r>
      <w:r w:rsidR="007C4E76" w:rsidRPr="00427F5E">
        <w:rPr>
          <w:rFonts w:ascii="Cambria" w:hAnsi="Cambria" w:cs="Calibri Light"/>
          <w:sz w:val="25"/>
          <w:szCs w:val="25"/>
        </w:rPr>
        <w:t>/gland</w:t>
      </w:r>
      <w:r w:rsidRPr="00427F5E">
        <w:rPr>
          <w:rFonts w:ascii="Cambria" w:hAnsi="Cambria" w:cs="Calibri Light"/>
          <w:sz w:val="25"/>
          <w:szCs w:val="25"/>
        </w:rPr>
        <w:t xml:space="preserve"> below the stomach</w:t>
      </w:r>
    </w:p>
    <w:p w:rsidR="000B324A" w:rsidRPr="00427F5E" w:rsidRDefault="000B324A" w:rsidP="000B324A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Functions of pancreas</w:t>
      </w:r>
    </w:p>
    <w:p w:rsidR="00A914FA" w:rsidRPr="00427F5E" w:rsidRDefault="00A914FA" w:rsidP="00887D8E">
      <w:pPr>
        <w:pStyle w:val="ListParagraph"/>
        <w:numPr>
          <w:ilvl w:val="0"/>
          <w:numId w:val="288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  <w:sectPr w:rsidR="00A914FA" w:rsidRPr="00427F5E" w:rsidSect="00744389">
          <w:type w:val="continuous"/>
          <w:pgSz w:w="11907" w:h="16839" w:code="9"/>
          <w:pgMar w:top="720" w:right="720" w:bottom="720" w:left="720" w:header="144" w:footer="144" w:gutter="0"/>
          <w:paperSrc w:first="15" w:other="15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0B324A" w:rsidRPr="00427F5E" w:rsidRDefault="000B324A" w:rsidP="00887D8E">
      <w:pPr>
        <w:pStyle w:val="ListParagraph"/>
        <w:numPr>
          <w:ilvl w:val="0"/>
          <w:numId w:val="288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It produces pancreatic enzymes</w:t>
      </w:r>
    </w:p>
    <w:p w:rsidR="000B324A" w:rsidRPr="00427F5E" w:rsidRDefault="000B324A" w:rsidP="00887D8E">
      <w:pPr>
        <w:pStyle w:val="ListParagraph"/>
        <w:numPr>
          <w:ilvl w:val="0"/>
          <w:numId w:val="288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It produces insulin hormone</w:t>
      </w:r>
    </w:p>
    <w:p w:rsidR="00A914FA" w:rsidRPr="00427F5E" w:rsidRDefault="00A914FA" w:rsidP="00963FD2">
      <w:pPr>
        <w:tabs>
          <w:tab w:val="num" w:pos="360"/>
          <w:tab w:val="left" w:pos="2640"/>
        </w:tabs>
        <w:rPr>
          <w:rFonts w:cs="Calibri Light"/>
          <w:b/>
          <w:bCs/>
          <w:sz w:val="25"/>
          <w:szCs w:val="25"/>
          <w:u w:val="single"/>
        </w:rPr>
        <w:sectPr w:rsidR="00A914FA" w:rsidRPr="00427F5E" w:rsidSect="00744389">
          <w:type w:val="continuous"/>
          <w:pgSz w:w="11907" w:h="16839" w:code="9"/>
          <w:pgMar w:top="720" w:right="720" w:bottom="720" w:left="720" w:header="144" w:footer="144" w:gutter="0"/>
          <w:paperSrc w:first="15" w:other="15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81"/>
        </w:sectPr>
      </w:pPr>
    </w:p>
    <w:p w:rsidR="00C25567" w:rsidRPr="00427F5E" w:rsidRDefault="00C25567" w:rsidP="00963FD2">
      <w:pPr>
        <w:tabs>
          <w:tab w:val="num" w:pos="360"/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Enzymes found in pancreatic juice</w:t>
      </w:r>
      <w:r w:rsidR="00D20A3B" w:rsidRPr="00427F5E">
        <w:rPr>
          <w:rFonts w:cs="Calibri Light"/>
          <w:b/>
          <w:bCs/>
          <w:sz w:val="25"/>
          <w:szCs w:val="25"/>
          <w:u w:val="single"/>
        </w:rPr>
        <w:t xml:space="preserve"> (duodenum)</w:t>
      </w:r>
    </w:p>
    <w:p w:rsidR="00A914FA" w:rsidRPr="00427F5E" w:rsidRDefault="00A914FA" w:rsidP="00887D8E">
      <w:pPr>
        <w:pStyle w:val="ListParagraph"/>
        <w:numPr>
          <w:ilvl w:val="0"/>
          <w:numId w:val="295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  <w:sectPr w:rsidR="00A914FA" w:rsidRPr="00427F5E" w:rsidSect="00744389">
          <w:type w:val="continuous"/>
          <w:pgSz w:w="11907" w:h="16839" w:code="9"/>
          <w:pgMar w:top="720" w:right="720" w:bottom="720" w:left="720" w:header="144" w:footer="144" w:gutter="0"/>
          <w:paperSrc w:first="15" w:other="15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6D4079" w:rsidRPr="00427F5E" w:rsidRDefault="006D4079" w:rsidP="00887D8E">
      <w:pPr>
        <w:pStyle w:val="ListParagraph"/>
        <w:numPr>
          <w:ilvl w:val="0"/>
          <w:numId w:val="295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Pancreatic amylase</w:t>
      </w:r>
    </w:p>
    <w:p w:rsidR="006D4079" w:rsidRPr="00427F5E" w:rsidRDefault="006D4079" w:rsidP="00887D8E">
      <w:pPr>
        <w:pStyle w:val="ListParagraph"/>
        <w:numPr>
          <w:ilvl w:val="0"/>
          <w:numId w:val="295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Lipase</w:t>
      </w:r>
    </w:p>
    <w:p w:rsidR="006D4079" w:rsidRPr="00427F5E" w:rsidRDefault="006D4079" w:rsidP="00887D8E">
      <w:pPr>
        <w:pStyle w:val="ListParagraph"/>
        <w:numPr>
          <w:ilvl w:val="0"/>
          <w:numId w:val="295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Trypsin</w:t>
      </w:r>
    </w:p>
    <w:p w:rsidR="00A914FA" w:rsidRPr="00427F5E" w:rsidRDefault="00A914FA" w:rsidP="000B324A">
      <w:pPr>
        <w:tabs>
          <w:tab w:val="left" w:pos="2640"/>
        </w:tabs>
        <w:rPr>
          <w:rFonts w:cs="Calibri Light"/>
          <w:sz w:val="25"/>
          <w:szCs w:val="25"/>
        </w:rPr>
        <w:sectPr w:rsidR="00A914FA" w:rsidRPr="00427F5E" w:rsidSect="00744389">
          <w:type w:val="continuous"/>
          <w:pgSz w:w="11907" w:h="16839" w:code="9"/>
          <w:pgMar w:top="720" w:right="720" w:bottom="720" w:left="720" w:header="144" w:footer="144" w:gutter="0"/>
          <w:paperSrc w:first="15" w:other="15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81"/>
        </w:sectPr>
      </w:pPr>
    </w:p>
    <w:p w:rsidR="000B324A" w:rsidRPr="00427F5E" w:rsidRDefault="000B324A" w:rsidP="000B324A">
      <w:p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Enzymes in pancreatic juice work under alkaline condition</w:t>
      </w:r>
    </w:p>
    <w:p w:rsidR="00C25567" w:rsidRPr="00427F5E" w:rsidRDefault="006D4079" w:rsidP="006D4079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Pancreatic a</w:t>
      </w:r>
      <w:r w:rsidR="00C25567" w:rsidRPr="00427F5E">
        <w:rPr>
          <w:rFonts w:cs="Calibri Light"/>
          <w:b/>
          <w:sz w:val="25"/>
          <w:szCs w:val="25"/>
          <w:u w:val="single"/>
        </w:rPr>
        <w:t>mylase</w:t>
      </w:r>
    </w:p>
    <w:p w:rsidR="00C25567" w:rsidRPr="00427F5E" w:rsidRDefault="00C25567" w:rsidP="00887D8E">
      <w:pPr>
        <w:pStyle w:val="ListParagraph"/>
        <w:numPr>
          <w:ilvl w:val="0"/>
          <w:numId w:val="317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changes starch to maltose</w:t>
      </w:r>
    </w:p>
    <w:p w:rsidR="00C25567" w:rsidRPr="00427F5E" w:rsidRDefault="00C25567" w:rsidP="006D4079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Lipase</w:t>
      </w:r>
    </w:p>
    <w:p w:rsidR="00C25567" w:rsidRPr="00427F5E" w:rsidRDefault="00037D71" w:rsidP="00887D8E">
      <w:pPr>
        <w:pStyle w:val="ListParagraph"/>
        <w:numPr>
          <w:ilvl w:val="0"/>
          <w:numId w:val="317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changes fats</w:t>
      </w:r>
      <w:r w:rsidR="00274187" w:rsidRPr="00427F5E">
        <w:rPr>
          <w:rFonts w:ascii="Cambria" w:hAnsi="Cambria" w:cs="Calibri Light"/>
          <w:sz w:val="25"/>
          <w:szCs w:val="25"/>
        </w:rPr>
        <w:t xml:space="preserve"> and oils</w:t>
      </w:r>
      <w:r w:rsidRPr="00427F5E">
        <w:rPr>
          <w:rFonts w:ascii="Cambria" w:hAnsi="Cambria" w:cs="Calibri Light"/>
          <w:sz w:val="25"/>
          <w:szCs w:val="25"/>
        </w:rPr>
        <w:t xml:space="preserve"> (lipids)</w:t>
      </w:r>
      <w:r w:rsidR="00C25567" w:rsidRPr="00427F5E">
        <w:rPr>
          <w:rFonts w:ascii="Cambria" w:hAnsi="Cambria" w:cs="Calibri Light"/>
          <w:sz w:val="25"/>
          <w:szCs w:val="25"/>
        </w:rPr>
        <w:t xml:space="preserve"> to fatty acids and glycerol</w:t>
      </w:r>
    </w:p>
    <w:p w:rsidR="00C25567" w:rsidRPr="00427F5E" w:rsidRDefault="00C25567" w:rsidP="006D4079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Trypsin</w:t>
      </w:r>
    </w:p>
    <w:p w:rsidR="00C25567" w:rsidRPr="00427F5E" w:rsidRDefault="00C25567" w:rsidP="00887D8E">
      <w:pPr>
        <w:pStyle w:val="ListParagraph"/>
        <w:numPr>
          <w:ilvl w:val="0"/>
          <w:numId w:val="317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changes peptides to amino acids</w:t>
      </w:r>
    </w:p>
    <w:p w:rsidR="00493CD4" w:rsidRPr="00427F5E" w:rsidRDefault="00493CD4" w:rsidP="00493CD4">
      <w:pPr>
        <w:tabs>
          <w:tab w:val="num" w:pos="360"/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Importance of the pancreas</w:t>
      </w:r>
    </w:p>
    <w:p w:rsidR="00493CD4" w:rsidRPr="00427F5E" w:rsidRDefault="00493CD4" w:rsidP="00887D8E">
      <w:pPr>
        <w:pStyle w:val="ListParagraph"/>
        <w:numPr>
          <w:ilvl w:val="0"/>
          <w:numId w:val="288"/>
        </w:numPr>
        <w:tabs>
          <w:tab w:val="num" w:pos="360"/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produces pancreatic juice</w:t>
      </w:r>
    </w:p>
    <w:p w:rsidR="00C307F1" w:rsidRPr="00427F5E" w:rsidRDefault="00C307F1" w:rsidP="00C307F1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</w:p>
    <w:p w:rsidR="00C307F1" w:rsidRPr="00427F5E" w:rsidRDefault="00C307F1" w:rsidP="00C307F1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BILE JUICE (BILE)</w:t>
      </w:r>
    </w:p>
    <w:p w:rsidR="00C307F1" w:rsidRPr="00427F5E" w:rsidRDefault="00C307F1" w:rsidP="00887D8E">
      <w:pPr>
        <w:pStyle w:val="ListParagraph"/>
        <w:numPr>
          <w:ilvl w:val="0"/>
          <w:numId w:val="294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a digestive juice which has no enzymes</w:t>
      </w:r>
    </w:p>
    <w:p w:rsidR="00C307F1" w:rsidRPr="00427F5E" w:rsidRDefault="00C307F1" w:rsidP="00887D8E">
      <w:pPr>
        <w:pStyle w:val="ListParagraph"/>
        <w:numPr>
          <w:ilvl w:val="0"/>
          <w:numId w:val="294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produced by the liver and stored in the gall bladder</w:t>
      </w:r>
    </w:p>
    <w:p w:rsidR="00C307F1" w:rsidRPr="00427F5E" w:rsidRDefault="00C307F1" w:rsidP="00887D8E">
      <w:pPr>
        <w:pStyle w:val="ListParagraph"/>
        <w:numPr>
          <w:ilvl w:val="0"/>
          <w:numId w:val="294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does not contain any enzyme</w:t>
      </w:r>
    </w:p>
    <w:p w:rsidR="00C307F1" w:rsidRPr="00427F5E" w:rsidRDefault="00C307F1" w:rsidP="00C307F1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Functions of bile during food digestion</w:t>
      </w:r>
    </w:p>
    <w:p w:rsidR="00C307F1" w:rsidRPr="00427F5E" w:rsidRDefault="00C307F1" w:rsidP="00887D8E">
      <w:pPr>
        <w:pStyle w:val="ListParagraph"/>
        <w:numPr>
          <w:ilvl w:val="0"/>
          <w:numId w:val="323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To breakdown (emulsify) fats in the duodenum</w:t>
      </w:r>
    </w:p>
    <w:p w:rsidR="00C307F1" w:rsidRPr="00427F5E" w:rsidRDefault="00C307F1" w:rsidP="00887D8E">
      <w:pPr>
        <w:pStyle w:val="ListParagraph"/>
        <w:numPr>
          <w:ilvl w:val="0"/>
          <w:numId w:val="323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To neutralize acidic chyme from the stomach</w:t>
      </w:r>
    </w:p>
    <w:p w:rsidR="00C307F1" w:rsidRPr="00427F5E" w:rsidRDefault="00C307F1" w:rsidP="00887D8E">
      <w:pPr>
        <w:pStyle w:val="ListParagraph"/>
        <w:numPr>
          <w:ilvl w:val="0"/>
          <w:numId w:val="323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To provide alkaline conditions in duodenum</w:t>
      </w:r>
    </w:p>
    <w:p w:rsidR="00C307F1" w:rsidRPr="00427F5E" w:rsidRDefault="00C307F1" w:rsidP="00C307F1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GALL BLADDER</w:t>
      </w:r>
    </w:p>
    <w:p w:rsidR="00C307F1" w:rsidRPr="00427F5E" w:rsidRDefault="00C307F1" w:rsidP="00887D8E">
      <w:pPr>
        <w:pStyle w:val="ListParagraph"/>
        <w:numPr>
          <w:ilvl w:val="0"/>
          <w:numId w:val="32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a small pouch that sits under the liver</w:t>
      </w:r>
    </w:p>
    <w:p w:rsidR="00C307F1" w:rsidRPr="00427F5E" w:rsidRDefault="00C307F1" w:rsidP="00887D8E">
      <w:pPr>
        <w:pStyle w:val="ListParagraph"/>
        <w:numPr>
          <w:ilvl w:val="0"/>
          <w:numId w:val="32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The gall bladder is full of bile before a meal and it empty after a meal</w:t>
      </w:r>
    </w:p>
    <w:p w:rsidR="00C307F1" w:rsidRPr="00427F5E" w:rsidRDefault="00C307F1" w:rsidP="00C307F1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IMPORTANCE OF GALL BLADDER</w:t>
      </w:r>
    </w:p>
    <w:p w:rsidR="00C307F1" w:rsidRPr="00427F5E" w:rsidRDefault="00C307F1" w:rsidP="00887D8E">
      <w:pPr>
        <w:pStyle w:val="ListParagraph"/>
        <w:numPr>
          <w:ilvl w:val="0"/>
          <w:numId w:val="323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To store bile juice (bile)</w:t>
      </w:r>
    </w:p>
    <w:p w:rsidR="00C307F1" w:rsidRPr="00427F5E" w:rsidRDefault="00C307F1" w:rsidP="00887D8E">
      <w:pPr>
        <w:pStyle w:val="ListParagraph"/>
        <w:numPr>
          <w:ilvl w:val="0"/>
          <w:numId w:val="323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To control the flow of bile juice into the duodenum</w:t>
      </w:r>
    </w:p>
    <w:p w:rsidR="00DF3473" w:rsidRPr="00427F5E" w:rsidRDefault="00DF3473" w:rsidP="00963FD2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FOOD</w:t>
      </w:r>
      <w:r w:rsidR="00330F00" w:rsidRPr="00427F5E">
        <w:rPr>
          <w:rFonts w:cs="Calibri Light"/>
          <w:b/>
          <w:sz w:val="25"/>
          <w:szCs w:val="25"/>
          <w:u w:val="single"/>
        </w:rPr>
        <w:t xml:space="preserve"> IN THE ILEUM</w:t>
      </w:r>
    </w:p>
    <w:p w:rsidR="001B0DB1" w:rsidRPr="00427F5E" w:rsidRDefault="001B0DB1" w:rsidP="00887D8E">
      <w:pPr>
        <w:pStyle w:val="ListParagraph"/>
        <w:numPr>
          <w:ilvl w:val="0"/>
          <w:numId w:val="326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ileum is the</w:t>
      </w:r>
      <w:r w:rsidR="007C4E76" w:rsidRPr="00427F5E">
        <w:rPr>
          <w:rFonts w:ascii="Cambria" w:hAnsi="Cambria" w:cs="Calibri Light"/>
          <w:sz w:val="25"/>
          <w:szCs w:val="25"/>
        </w:rPr>
        <w:t xml:space="preserve"> lowest</w:t>
      </w:r>
      <w:r w:rsidRPr="00427F5E">
        <w:rPr>
          <w:rFonts w:ascii="Cambria" w:hAnsi="Cambria" w:cs="Calibri Light"/>
          <w:sz w:val="25"/>
          <w:szCs w:val="25"/>
        </w:rPr>
        <w:t xml:space="preserve"> part of the small intestines</w:t>
      </w:r>
    </w:p>
    <w:p w:rsidR="0088580E" w:rsidRPr="00427F5E" w:rsidRDefault="0088580E" w:rsidP="00887D8E">
      <w:pPr>
        <w:pStyle w:val="ListParagraph"/>
        <w:numPr>
          <w:ilvl w:val="0"/>
          <w:numId w:val="326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ileum is about 6 metres long</w:t>
      </w:r>
    </w:p>
    <w:p w:rsidR="00C25567" w:rsidRPr="00427F5E" w:rsidRDefault="00B00A0A" w:rsidP="00887D8E">
      <w:pPr>
        <w:pStyle w:val="ListParagraph"/>
        <w:numPr>
          <w:ilvl w:val="0"/>
          <w:numId w:val="326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Food digestion </w:t>
      </w:r>
      <w:r w:rsidR="0088580E" w:rsidRPr="00427F5E">
        <w:rPr>
          <w:rFonts w:ascii="Cambria" w:hAnsi="Cambria" w:cs="Calibri Light"/>
          <w:sz w:val="25"/>
          <w:szCs w:val="25"/>
        </w:rPr>
        <w:t>ends in the ileum</w:t>
      </w:r>
    </w:p>
    <w:p w:rsidR="00C25567" w:rsidRPr="00427F5E" w:rsidRDefault="001B0DB1" w:rsidP="00887D8E">
      <w:pPr>
        <w:pStyle w:val="ListParagraph"/>
        <w:numPr>
          <w:ilvl w:val="0"/>
          <w:numId w:val="326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Food a</w:t>
      </w:r>
      <w:r w:rsidR="00C25567" w:rsidRPr="00427F5E">
        <w:rPr>
          <w:rFonts w:ascii="Cambria" w:hAnsi="Cambria" w:cs="Calibri Light"/>
          <w:sz w:val="25"/>
          <w:szCs w:val="25"/>
        </w:rPr>
        <w:t>bsorption</w:t>
      </w:r>
      <w:r w:rsidRPr="00427F5E">
        <w:rPr>
          <w:rFonts w:ascii="Cambria" w:hAnsi="Cambria" w:cs="Calibri Light"/>
          <w:sz w:val="25"/>
          <w:szCs w:val="25"/>
        </w:rPr>
        <w:t xml:space="preserve"> occurs</w:t>
      </w:r>
      <w:r w:rsidR="00C25567" w:rsidRPr="00427F5E">
        <w:rPr>
          <w:rFonts w:ascii="Cambria" w:hAnsi="Cambria" w:cs="Calibri Light"/>
          <w:sz w:val="25"/>
          <w:szCs w:val="25"/>
        </w:rPr>
        <w:t xml:space="preserve"> in the ileum</w:t>
      </w:r>
    </w:p>
    <w:p w:rsidR="004E5142" w:rsidRPr="00427F5E" w:rsidRDefault="004E5142" w:rsidP="00887D8E">
      <w:pPr>
        <w:pStyle w:val="ListParagraph"/>
        <w:numPr>
          <w:ilvl w:val="0"/>
          <w:numId w:val="326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ileum has finger-like structures</w:t>
      </w:r>
      <w:r w:rsidR="00442744" w:rsidRPr="00427F5E">
        <w:rPr>
          <w:rFonts w:ascii="Cambria" w:hAnsi="Cambria" w:cs="Calibri Light"/>
          <w:sz w:val="25"/>
          <w:szCs w:val="25"/>
        </w:rPr>
        <w:t>/projections</w:t>
      </w:r>
      <w:r w:rsidRPr="00427F5E">
        <w:rPr>
          <w:rFonts w:ascii="Cambria" w:hAnsi="Cambria" w:cs="Calibri Light"/>
          <w:sz w:val="25"/>
          <w:szCs w:val="25"/>
        </w:rPr>
        <w:t xml:space="preserve"> called </w:t>
      </w:r>
      <w:r w:rsidRPr="00427F5E">
        <w:rPr>
          <w:rFonts w:ascii="Cambria" w:hAnsi="Cambria" w:cs="Calibri Light"/>
          <w:b/>
          <w:sz w:val="25"/>
          <w:szCs w:val="25"/>
        </w:rPr>
        <w:t xml:space="preserve">villi </w:t>
      </w:r>
      <w:r w:rsidR="00442744" w:rsidRPr="00427F5E">
        <w:rPr>
          <w:rFonts w:ascii="Cambria" w:hAnsi="Cambria" w:cs="Calibri Light"/>
          <w:sz w:val="25"/>
          <w:szCs w:val="25"/>
        </w:rPr>
        <w:t>that absorb digested food</w:t>
      </w:r>
    </w:p>
    <w:p w:rsidR="004E5142" w:rsidRPr="00427F5E" w:rsidRDefault="001B0DB1" w:rsidP="00887D8E">
      <w:pPr>
        <w:pStyle w:val="ListParagraph"/>
        <w:numPr>
          <w:ilvl w:val="0"/>
          <w:numId w:val="326"/>
        </w:numPr>
        <w:ind w:left="720"/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walls of the sm</w:t>
      </w:r>
      <w:r w:rsidR="004E5142" w:rsidRPr="00427F5E">
        <w:rPr>
          <w:rFonts w:ascii="Cambria" w:hAnsi="Cambria" w:cs="Calibri Light"/>
          <w:sz w:val="25"/>
          <w:szCs w:val="25"/>
        </w:rPr>
        <w:t>all intestines produce (secrete</w:t>
      </w:r>
      <w:r w:rsidRPr="00427F5E">
        <w:rPr>
          <w:rFonts w:ascii="Cambria" w:hAnsi="Cambria" w:cs="Calibri Light"/>
          <w:sz w:val="25"/>
          <w:szCs w:val="25"/>
        </w:rPr>
        <w:t xml:space="preserve">) a digestive juice called </w:t>
      </w:r>
      <w:r w:rsidR="004E5142" w:rsidRPr="00427F5E">
        <w:rPr>
          <w:rFonts w:ascii="Cambria" w:hAnsi="Cambria" w:cs="Calibri Light"/>
          <w:b/>
          <w:sz w:val="25"/>
          <w:szCs w:val="25"/>
        </w:rPr>
        <w:t>intestinal juice (</w:t>
      </w:r>
      <w:r w:rsidRPr="00427F5E">
        <w:rPr>
          <w:rFonts w:ascii="Cambria" w:hAnsi="Cambria" w:cs="Calibri Light"/>
          <w:b/>
          <w:sz w:val="25"/>
          <w:szCs w:val="25"/>
        </w:rPr>
        <w:t>succus entericus</w:t>
      </w:r>
      <w:r w:rsidR="004E5142" w:rsidRPr="00427F5E">
        <w:rPr>
          <w:rFonts w:ascii="Cambria" w:hAnsi="Cambria" w:cs="Calibri Light"/>
          <w:b/>
          <w:sz w:val="25"/>
          <w:szCs w:val="25"/>
        </w:rPr>
        <w:t>)</w:t>
      </w:r>
    </w:p>
    <w:p w:rsidR="004E5142" w:rsidRPr="00427F5E" w:rsidRDefault="004E5142" w:rsidP="004E514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Digestive enzymes found in intestinal juice (succus entericus)</w:t>
      </w:r>
    </w:p>
    <w:p w:rsidR="004E5142" w:rsidRPr="00427F5E" w:rsidRDefault="004E5142" w:rsidP="00887D8E">
      <w:pPr>
        <w:pStyle w:val="ListParagraph"/>
        <w:numPr>
          <w:ilvl w:val="0"/>
          <w:numId w:val="326"/>
        </w:numPr>
        <w:ind w:left="720"/>
        <w:rPr>
          <w:rFonts w:ascii="Cambria" w:hAnsi="Cambria" w:cs="Calibri Light"/>
          <w:sz w:val="25"/>
          <w:szCs w:val="25"/>
        </w:rPr>
        <w:sectPr w:rsidR="004E5142" w:rsidRPr="00427F5E" w:rsidSect="00744389">
          <w:type w:val="continuous"/>
          <w:pgSz w:w="11907" w:h="16839" w:code="9"/>
          <w:pgMar w:top="720" w:right="720" w:bottom="720" w:left="720" w:header="144" w:footer="144" w:gutter="0"/>
          <w:paperSrc w:first="15" w:other="15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81"/>
        </w:sectPr>
      </w:pPr>
    </w:p>
    <w:p w:rsidR="004E5142" w:rsidRPr="00427F5E" w:rsidRDefault="004E5142" w:rsidP="00887D8E">
      <w:pPr>
        <w:pStyle w:val="ListParagraph"/>
        <w:numPr>
          <w:ilvl w:val="0"/>
          <w:numId w:val="326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M</w:t>
      </w:r>
      <w:r w:rsidR="001B0DB1" w:rsidRPr="00427F5E">
        <w:rPr>
          <w:rFonts w:ascii="Cambria" w:hAnsi="Cambria" w:cs="Calibri Light"/>
          <w:sz w:val="25"/>
          <w:szCs w:val="25"/>
        </w:rPr>
        <w:t>altase</w:t>
      </w:r>
    </w:p>
    <w:p w:rsidR="004E5142" w:rsidRPr="00427F5E" w:rsidRDefault="004E5142" w:rsidP="00887D8E">
      <w:pPr>
        <w:pStyle w:val="ListParagraph"/>
        <w:numPr>
          <w:ilvl w:val="0"/>
          <w:numId w:val="326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</w:t>
      </w:r>
      <w:r w:rsidR="001B0DB1" w:rsidRPr="00427F5E">
        <w:rPr>
          <w:rFonts w:ascii="Cambria" w:hAnsi="Cambria" w:cs="Calibri Light"/>
          <w:sz w:val="25"/>
          <w:szCs w:val="25"/>
        </w:rPr>
        <w:t>actase</w:t>
      </w:r>
    </w:p>
    <w:p w:rsidR="004E5142" w:rsidRPr="00427F5E" w:rsidRDefault="004E5142" w:rsidP="00887D8E">
      <w:pPr>
        <w:pStyle w:val="ListParagraph"/>
        <w:numPr>
          <w:ilvl w:val="0"/>
          <w:numId w:val="326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Sucrose</w:t>
      </w:r>
    </w:p>
    <w:p w:rsidR="004E5142" w:rsidRPr="00427F5E" w:rsidRDefault="004E5142" w:rsidP="00887D8E">
      <w:pPr>
        <w:pStyle w:val="ListParagraph"/>
        <w:numPr>
          <w:ilvl w:val="0"/>
          <w:numId w:val="326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L</w:t>
      </w:r>
      <w:r w:rsidR="001B0DB1" w:rsidRPr="00427F5E">
        <w:rPr>
          <w:rFonts w:ascii="Cambria" w:hAnsi="Cambria" w:cs="Calibri Light"/>
          <w:sz w:val="25"/>
          <w:szCs w:val="25"/>
        </w:rPr>
        <w:t>ipase</w:t>
      </w:r>
    </w:p>
    <w:p w:rsidR="001B0DB1" w:rsidRPr="00427F5E" w:rsidRDefault="004E5142" w:rsidP="00887D8E">
      <w:pPr>
        <w:pStyle w:val="ListParagraph"/>
        <w:numPr>
          <w:ilvl w:val="0"/>
          <w:numId w:val="326"/>
        </w:numPr>
        <w:ind w:left="72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</w:t>
      </w:r>
      <w:r w:rsidR="001B0DB1" w:rsidRPr="00427F5E">
        <w:rPr>
          <w:rFonts w:ascii="Cambria" w:hAnsi="Cambria" w:cs="Calibri Light"/>
          <w:sz w:val="25"/>
          <w:szCs w:val="25"/>
        </w:rPr>
        <w:t>eptidase (erepsin)</w:t>
      </w:r>
    </w:p>
    <w:p w:rsidR="004E5142" w:rsidRPr="00427F5E" w:rsidRDefault="004E5142" w:rsidP="001B0DB1">
      <w:pPr>
        <w:rPr>
          <w:rFonts w:cs="Calibri Light"/>
          <w:b/>
          <w:sz w:val="25"/>
          <w:szCs w:val="25"/>
        </w:rPr>
        <w:sectPr w:rsidR="004E5142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4E5142" w:rsidRPr="00427F5E" w:rsidRDefault="004E5142" w:rsidP="004E5142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 xml:space="preserve">Processes that occur in the ileum </w:t>
      </w:r>
    </w:p>
    <w:p w:rsidR="004E5142" w:rsidRPr="00427F5E" w:rsidRDefault="004E5142" w:rsidP="00887D8E">
      <w:pPr>
        <w:pStyle w:val="ListParagraph"/>
        <w:numPr>
          <w:ilvl w:val="0"/>
          <w:numId w:val="289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Food digestion</w:t>
      </w:r>
    </w:p>
    <w:p w:rsidR="004E5142" w:rsidRPr="00427F5E" w:rsidRDefault="004E5142" w:rsidP="00887D8E">
      <w:pPr>
        <w:pStyle w:val="ListParagraph"/>
        <w:numPr>
          <w:ilvl w:val="0"/>
          <w:numId w:val="289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Food absorption (it is the main process)</w:t>
      </w:r>
    </w:p>
    <w:p w:rsidR="00033562" w:rsidRPr="00427F5E" w:rsidRDefault="00033562" w:rsidP="0003356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Main material absorbed in the ileum</w:t>
      </w:r>
    </w:p>
    <w:p w:rsidR="00033562" w:rsidRPr="00427F5E" w:rsidRDefault="00033562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Digested food (food)</w:t>
      </w:r>
    </w:p>
    <w:p w:rsidR="001B0DB1" w:rsidRPr="00427F5E" w:rsidRDefault="004E5142" w:rsidP="001B0DB1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Food absorption</w:t>
      </w:r>
    </w:p>
    <w:p w:rsidR="00C25567" w:rsidRPr="00427F5E" w:rsidRDefault="001B0DB1" w:rsidP="00887D8E">
      <w:pPr>
        <w:pStyle w:val="ListParagraph"/>
        <w:numPr>
          <w:ilvl w:val="0"/>
          <w:numId w:val="32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</w:t>
      </w:r>
      <w:r w:rsidR="00C25567" w:rsidRPr="00427F5E">
        <w:rPr>
          <w:rFonts w:ascii="Cambria" w:hAnsi="Cambria" w:cs="Calibri Light"/>
          <w:sz w:val="25"/>
          <w:szCs w:val="25"/>
        </w:rPr>
        <w:t>s</w:t>
      </w:r>
      <w:r w:rsidRPr="00427F5E">
        <w:rPr>
          <w:rFonts w:ascii="Cambria" w:hAnsi="Cambria" w:cs="Calibri Light"/>
          <w:sz w:val="25"/>
          <w:szCs w:val="25"/>
        </w:rPr>
        <w:t xml:space="preserve"> is the </w:t>
      </w:r>
      <w:r w:rsidR="00C25567" w:rsidRPr="00427F5E">
        <w:rPr>
          <w:rFonts w:ascii="Cambria" w:hAnsi="Cambria" w:cs="Calibri Light"/>
          <w:sz w:val="25"/>
          <w:szCs w:val="25"/>
        </w:rPr>
        <w:t>process by which digested food is taken into the blood stream.</w:t>
      </w:r>
    </w:p>
    <w:p w:rsidR="00DF3473" w:rsidRPr="00427F5E" w:rsidRDefault="00DF3473" w:rsidP="00DF3473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</w:t>
      </w:r>
      <w:r w:rsidR="00C33558" w:rsidRPr="00427F5E">
        <w:rPr>
          <w:rFonts w:cs="Calibri Light"/>
          <w:b/>
          <w:bCs/>
          <w:sz w:val="25"/>
          <w:szCs w:val="25"/>
          <w:u w:val="single"/>
        </w:rPr>
        <w:t xml:space="preserve">DAPTATIONS OF THE ILEUM </w:t>
      </w:r>
      <w:r w:rsidR="00B033C6" w:rsidRPr="00427F5E">
        <w:rPr>
          <w:rFonts w:cs="Calibri Light"/>
          <w:b/>
          <w:bCs/>
          <w:sz w:val="25"/>
          <w:szCs w:val="25"/>
          <w:u w:val="single"/>
        </w:rPr>
        <w:t>TO ITS FUNCTIONS</w:t>
      </w:r>
    </w:p>
    <w:p w:rsidR="0088580E" w:rsidRPr="00427F5E" w:rsidRDefault="0088580E" w:rsidP="00887D8E">
      <w:pPr>
        <w:pStyle w:val="ListParagraph"/>
        <w:numPr>
          <w:ilvl w:val="0"/>
          <w:numId w:val="327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 xml:space="preserve">It is </w:t>
      </w:r>
      <w:r w:rsidR="00B033C6" w:rsidRPr="00427F5E">
        <w:rPr>
          <w:rFonts w:ascii="Cambria" w:hAnsi="Cambria" w:cs="Calibri Light"/>
          <w:bCs/>
          <w:sz w:val="25"/>
          <w:szCs w:val="25"/>
        </w:rPr>
        <w:t>long</w:t>
      </w:r>
    </w:p>
    <w:p w:rsidR="0088580E" w:rsidRPr="00427F5E" w:rsidRDefault="0088580E" w:rsidP="00C33558">
      <w:pPr>
        <w:tabs>
          <w:tab w:val="left" w:pos="264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To increase surface area for food absorption</w:t>
      </w:r>
      <w:r w:rsidRPr="00427F5E">
        <w:rPr>
          <w:rFonts w:cs="Calibri Light"/>
          <w:b/>
          <w:bCs/>
          <w:sz w:val="25"/>
          <w:szCs w:val="25"/>
        </w:rPr>
        <w:t xml:space="preserve"> </w:t>
      </w:r>
    </w:p>
    <w:p w:rsidR="0088580E" w:rsidRPr="00427F5E" w:rsidRDefault="00C33558" w:rsidP="00887D8E">
      <w:pPr>
        <w:pStyle w:val="ListParagraph"/>
        <w:numPr>
          <w:ilvl w:val="0"/>
          <w:numId w:val="327"/>
        </w:numPr>
        <w:tabs>
          <w:tab w:val="left" w:pos="2640"/>
        </w:tabs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 xml:space="preserve">It has </w:t>
      </w:r>
      <w:r w:rsidR="00442744" w:rsidRPr="00427F5E">
        <w:rPr>
          <w:rFonts w:ascii="Cambria" w:hAnsi="Cambria" w:cs="Calibri Light"/>
          <w:bCs/>
          <w:sz w:val="25"/>
          <w:szCs w:val="25"/>
        </w:rPr>
        <w:t xml:space="preserve">many </w:t>
      </w:r>
      <w:r w:rsidRPr="00427F5E">
        <w:rPr>
          <w:rFonts w:ascii="Cambria" w:hAnsi="Cambria" w:cs="Calibri Light"/>
          <w:bCs/>
          <w:sz w:val="25"/>
          <w:szCs w:val="25"/>
        </w:rPr>
        <w:t>villi</w:t>
      </w:r>
    </w:p>
    <w:p w:rsidR="00442744" w:rsidRPr="00427F5E" w:rsidRDefault="00442744" w:rsidP="00442744">
      <w:pPr>
        <w:tabs>
          <w:tab w:val="left" w:pos="264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To increase surface area for food absorption</w:t>
      </w:r>
      <w:r w:rsidRPr="00427F5E">
        <w:rPr>
          <w:rFonts w:cs="Calibri Light"/>
          <w:b/>
          <w:bCs/>
          <w:sz w:val="25"/>
          <w:szCs w:val="25"/>
        </w:rPr>
        <w:t xml:space="preserve"> </w:t>
      </w:r>
    </w:p>
    <w:p w:rsidR="0088580E" w:rsidRPr="00427F5E" w:rsidRDefault="00944701" w:rsidP="00887D8E">
      <w:pPr>
        <w:pStyle w:val="ListParagraph"/>
        <w:numPr>
          <w:ilvl w:val="0"/>
          <w:numId w:val="327"/>
        </w:numPr>
        <w:tabs>
          <w:tab w:val="left" w:pos="2640"/>
        </w:tabs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It has thin walls (thin epithelium)</w:t>
      </w:r>
    </w:p>
    <w:p w:rsidR="00C33558" w:rsidRPr="00427F5E" w:rsidRDefault="00C33558" w:rsidP="00C33558">
      <w:pPr>
        <w:tabs>
          <w:tab w:val="left" w:pos="2640"/>
        </w:tabs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For easy diffusion of digested food</w:t>
      </w:r>
    </w:p>
    <w:p w:rsidR="003D2158" w:rsidRPr="00427F5E" w:rsidRDefault="003D2158" w:rsidP="00887D8E">
      <w:pPr>
        <w:pStyle w:val="ListParagraph"/>
        <w:numPr>
          <w:ilvl w:val="0"/>
          <w:numId w:val="327"/>
        </w:numPr>
        <w:tabs>
          <w:tab w:val="left" w:pos="2640"/>
        </w:tabs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It has a den</w:t>
      </w:r>
      <w:r w:rsidR="00C33558" w:rsidRPr="00427F5E">
        <w:rPr>
          <w:rFonts w:ascii="Cambria" w:hAnsi="Cambria" w:cs="Calibri Light"/>
          <w:bCs/>
          <w:sz w:val="25"/>
          <w:szCs w:val="25"/>
        </w:rPr>
        <w:t>se network of blood capillaries</w:t>
      </w:r>
    </w:p>
    <w:p w:rsidR="00C33558" w:rsidRPr="00427F5E" w:rsidRDefault="00C33558" w:rsidP="00C33558">
      <w:pPr>
        <w:tabs>
          <w:tab w:val="left" w:pos="2640"/>
        </w:tabs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For easy diffusion of digested food</w:t>
      </w:r>
    </w:p>
    <w:p w:rsidR="00442744" w:rsidRPr="00427F5E" w:rsidRDefault="00442744" w:rsidP="00887D8E">
      <w:pPr>
        <w:pStyle w:val="ListParagraph"/>
        <w:numPr>
          <w:ilvl w:val="0"/>
          <w:numId w:val="327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 xml:space="preserve">It </w:t>
      </w:r>
      <w:r w:rsidR="00FB7C6A" w:rsidRPr="00427F5E">
        <w:rPr>
          <w:rFonts w:ascii="Cambria" w:hAnsi="Cambria" w:cs="Calibri Light"/>
          <w:bCs/>
          <w:sz w:val="25"/>
          <w:szCs w:val="25"/>
        </w:rPr>
        <w:t xml:space="preserve">is </w:t>
      </w:r>
      <w:r w:rsidRPr="00427F5E">
        <w:rPr>
          <w:rFonts w:ascii="Cambria" w:hAnsi="Cambria" w:cs="Calibri Light"/>
          <w:bCs/>
          <w:sz w:val="25"/>
          <w:szCs w:val="25"/>
        </w:rPr>
        <w:t>coiled</w:t>
      </w:r>
    </w:p>
    <w:p w:rsidR="00442744" w:rsidRPr="00427F5E" w:rsidRDefault="00442744" w:rsidP="00442744">
      <w:pPr>
        <w:tabs>
          <w:tab w:val="left" w:pos="264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To increase surface area for food absorption</w:t>
      </w:r>
      <w:r w:rsidRPr="00427F5E">
        <w:rPr>
          <w:rFonts w:cs="Calibri Light"/>
          <w:b/>
          <w:bCs/>
          <w:sz w:val="25"/>
          <w:szCs w:val="25"/>
        </w:rPr>
        <w:t xml:space="preserve"> </w:t>
      </w:r>
    </w:p>
    <w:p w:rsidR="00442744" w:rsidRPr="00427F5E" w:rsidRDefault="00442744" w:rsidP="00887D8E">
      <w:pPr>
        <w:pStyle w:val="ListParagraph"/>
        <w:numPr>
          <w:ilvl w:val="0"/>
          <w:numId w:val="327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It has narrow lumen</w:t>
      </w:r>
    </w:p>
    <w:p w:rsidR="00442744" w:rsidRPr="00427F5E" w:rsidRDefault="008A51E1" w:rsidP="00442744">
      <w:pPr>
        <w:tabs>
          <w:tab w:val="left" w:pos="2640"/>
        </w:tabs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lastRenderedPageBreak/>
        <w:t>To</w:t>
      </w:r>
      <w:r w:rsidR="00442744" w:rsidRPr="00427F5E">
        <w:rPr>
          <w:rFonts w:cs="Calibri Light"/>
          <w:bCs/>
          <w:sz w:val="25"/>
          <w:szCs w:val="25"/>
        </w:rPr>
        <w:t xml:space="preserve"> slow</w:t>
      </w:r>
      <w:r w:rsidRPr="00427F5E">
        <w:rPr>
          <w:rFonts w:cs="Calibri Light"/>
          <w:bCs/>
          <w:sz w:val="25"/>
          <w:szCs w:val="25"/>
        </w:rPr>
        <w:t xml:space="preserve"> food</w:t>
      </w:r>
      <w:r w:rsidR="00442744" w:rsidRPr="00427F5E">
        <w:rPr>
          <w:rFonts w:cs="Calibri Light"/>
          <w:bCs/>
          <w:sz w:val="25"/>
          <w:szCs w:val="25"/>
        </w:rPr>
        <w:t xml:space="preserve"> movement </w:t>
      </w:r>
      <w:r w:rsidRPr="00427F5E">
        <w:rPr>
          <w:rFonts w:cs="Calibri Light"/>
          <w:bCs/>
          <w:sz w:val="25"/>
          <w:szCs w:val="25"/>
        </w:rPr>
        <w:t xml:space="preserve">that allows proper </w:t>
      </w:r>
      <w:r w:rsidR="00442744" w:rsidRPr="00427F5E">
        <w:rPr>
          <w:rFonts w:cs="Calibri Light"/>
          <w:bCs/>
          <w:sz w:val="25"/>
          <w:szCs w:val="25"/>
        </w:rPr>
        <w:t>absorption</w:t>
      </w:r>
    </w:p>
    <w:p w:rsidR="00D70073" w:rsidRPr="00427F5E" w:rsidRDefault="00D70073" w:rsidP="00D70073">
      <w:pPr>
        <w:rPr>
          <w:rFonts w:cs="Calibri Light"/>
          <w:b/>
          <w:sz w:val="25"/>
          <w:szCs w:val="25"/>
          <w:u w:val="single"/>
        </w:rPr>
      </w:pPr>
    </w:p>
    <w:p w:rsidR="00D70073" w:rsidRPr="00427F5E" w:rsidRDefault="00D70073" w:rsidP="00D70073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does digestion of food end in the ileum?</w:t>
      </w:r>
    </w:p>
    <w:p w:rsidR="00D70073" w:rsidRPr="00427F5E" w:rsidRDefault="00D70073" w:rsidP="00887D8E">
      <w:pPr>
        <w:pStyle w:val="ListParagraph"/>
        <w:numPr>
          <w:ilvl w:val="0"/>
          <w:numId w:val="28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has many enzymes to complete food digestion</w:t>
      </w:r>
    </w:p>
    <w:p w:rsidR="00D70073" w:rsidRPr="00427F5E" w:rsidRDefault="00D70073" w:rsidP="00887D8E">
      <w:pPr>
        <w:pStyle w:val="ListParagraph"/>
        <w:numPr>
          <w:ilvl w:val="0"/>
          <w:numId w:val="28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has villi to absorb digested food</w:t>
      </w:r>
    </w:p>
    <w:p w:rsidR="00DE6A91" w:rsidRPr="00427F5E" w:rsidRDefault="00DE6A91" w:rsidP="004E5142">
      <w:pPr>
        <w:tabs>
          <w:tab w:val="left" w:pos="720"/>
        </w:tabs>
        <w:rPr>
          <w:rFonts w:eastAsia="Arial Unicode MS" w:cs="Arial Unicode MS"/>
          <w:b/>
          <w:sz w:val="25"/>
          <w:szCs w:val="25"/>
          <w:u w:val="single"/>
        </w:rPr>
      </w:pPr>
    </w:p>
    <w:p w:rsidR="004E5142" w:rsidRPr="00427F5E" w:rsidRDefault="00DE6A91" w:rsidP="004E5142">
      <w:pPr>
        <w:tabs>
          <w:tab w:val="left" w:pos="720"/>
        </w:tabs>
        <w:rPr>
          <w:rFonts w:eastAsia="Arial Unicode MS" w:cs="Arial Unicode MS"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HEPATIC PORTAL VEIN</w:t>
      </w:r>
    </w:p>
    <w:p w:rsidR="004E5142" w:rsidRPr="00427F5E" w:rsidRDefault="004E5142" w:rsidP="00887D8E">
      <w:pPr>
        <w:pStyle w:val="ListParagraph"/>
        <w:numPr>
          <w:ilvl w:val="0"/>
          <w:numId w:val="319"/>
        </w:numPr>
        <w:tabs>
          <w:tab w:val="left" w:pos="720"/>
        </w:tabs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carries blood with digested food from the ileum to the liver</w:t>
      </w:r>
    </w:p>
    <w:p w:rsidR="004E5142" w:rsidRPr="00427F5E" w:rsidRDefault="004E5142" w:rsidP="004E5142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 xml:space="preserve">Why does </w:t>
      </w:r>
      <w:r w:rsidR="009624D7" w:rsidRPr="00427F5E">
        <w:rPr>
          <w:rFonts w:eastAsia="Arial Unicode MS" w:cs="Arial Unicode MS"/>
          <w:b/>
          <w:sz w:val="25"/>
          <w:szCs w:val="25"/>
          <w:u w:val="single"/>
        </w:rPr>
        <w:t>blood with digested food (</w:t>
      </w:r>
      <w:r w:rsidRPr="00427F5E">
        <w:rPr>
          <w:rFonts w:eastAsia="Arial Unicode MS" w:cs="Arial Unicode MS"/>
          <w:b/>
          <w:sz w:val="25"/>
          <w:szCs w:val="25"/>
          <w:u w:val="single"/>
        </w:rPr>
        <w:t>blood from the ileum</w:t>
      </w:r>
      <w:r w:rsidR="009624D7" w:rsidRPr="00427F5E">
        <w:rPr>
          <w:rFonts w:eastAsia="Arial Unicode MS" w:cs="Arial Unicode MS"/>
          <w:b/>
          <w:sz w:val="25"/>
          <w:szCs w:val="25"/>
          <w:u w:val="single"/>
        </w:rPr>
        <w:t>)</w:t>
      </w:r>
      <w:r w:rsidRPr="00427F5E">
        <w:rPr>
          <w:rFonts w:eastAsia="Arial Unicode MS" w:cs="Arial Unicode MS"/>
          <w:b/>
          <w:sz w:val="25"/>
          <w:szCs w:val="25"/>
          <w:u w:val="single"/>
        </w:rPr>
        <w:t xml:space="preserve"> go to the liver?</w:t>
      </w:r>
    </w:p>
    <w:p w:rsidR="004E5142" w:rsidRPr="00427F5E" w:rsidRDefault="00DE6A91" w:rsidP="00887D8E">
      <w:pPr>
        <w:pStyle w:val="ListParagraph"/>
        <w:numPr>
          <w:ilvl w:val="0"/>
          <w:numId w:val="320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For the blood to</w:t>
      </w:r>
      <w:r w:rsidR="004E5142" w:rsidRPr="00427F5E">
        <w:rPr>
          <w:rFonts w:ascii="Cambria" w:eastAsia="Arial Unicode MS" w:hAnsi="Cambria" w:cs="Arial Unicode MS"/>
          <w:sz w:val="25"/>
          <w:szCs w:val="25"/>
        </w:rPr>
        <w:t xml:space="preserve"> be detoxified ( for the liver to remove toxic substances)</w:t>
      </w:r>
    </w:p>
    <w:p w:rsidR="004E5142" w:rsidRPr="00427F5E" w:rsidRDefault="004E5142" w:rsidP="00887D8E">
      <w:pPr>
        <w:pStyle w:val="ListParagraph"/>
        <w:numPr>
          <w:ilvl w:val="0"/>
          <w:numId w:val="320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For the liver to store excess nutrients</w:t>
      </w:r>
    </w:p>
    <w:p w:rsidR="00C307F1" w:rsidRPr="00427F5E" w:rsidRDefault="00C307F1" w:rsidP="00C307F1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THE LIVER</w:t>
      </w:r>
    </w:p>
    <w:p w:rsidR="00C307F1" w:rsidRPr="00427F5E" w:rsidRDefault="00C307F1" w:rsidP="00887D8E">
      <w:pPr>
        <w:pStyle w:val="ListParagraph"/>
        <w:numPr>
          <w:ilvl w:val="0"/>
          <w:numId w:val="318"/>
        </w:numPr>
        <w:spacing w:line="276" w:lineRule="auto"/>
        <w:ind w:left="72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a reddish brown organ in the abdominal cavity below the diaphragm</w:t>
      </w:r>
    </w:p>
    <w:p w:rsidR="00C307F1" w:rsidRPr="00427F5E" w:rsidRDefault="00C307F1" w:rsidP="00887D8E">
      <w:pPr>
        <w:numPr>
          <w:ilvl w:val="0"/>
          <w:numId w:val="318"/>
        </w:numPr>
        <w:spacing w:line="276" w:lineRule="auto"/>
        <w:ind w:left="720"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is the largest organ in the human body</w:t>
      </w:r>
    </w:p>
    <w:p w:rsidR="00C307F1" w:rsidRPr="00427F5E" w:rsidRDefault="00C307F1" w:rsidP="00C307F1">
      <w:pPr>
        <w:rPr>
          <w:rFonts w:eastAsia="Arial Unicode MS" w:cs="Arial Unicode MS"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FUNCTIONS OF THE LIVER</w:t>
      </w:r>
    </w:p>
    <w:p w:rsidR="00C307F1" w:rsidRPr="00427F5E" w:rsidRDefault="00C307F1" w:rsidP="00887D8E">
      <w:pPr>
        <w:pStyle w:val="ListParagraph"/>
        <w:numPr>
          <w:ilvl w:val="0"/>
          <w:numId w:val="297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produces bile juice (bile)</w:t>
      </w:r>
    </w:p>
    <w:p w:rsidR="00C307F1" w:rsidRPr="00427F5E" w:rsidRDefault="00C307F1" w:rsidP="00887D8E">
      <w:pPr>
        <w:pStyle w:val="ListParagraph"/>
        <w:numPr>
          <w:ilvl w:val="0"/>
          <w:numId w:val="297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detoxicates blood (removes toxic substances from blood)</w:t>
      </w:r>
    </w:p>
    <w:p w:rsidR="00C307F1" w:rsidRPr="00427F5E" w:rsidRDefault="00C307F1" w:rsidP="00887D8E">
      <w:pPr>
        <w:pStyle w:val="ListParagraph"/>
        <w:numPr>
          <w:ilvl w:val="0"/>
          <w:numId w:val="297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helps in deamination (converts excess amino acids into urea)</w:t>
      </w:r>
    </w:p>
    <w:p w:rsidR="00C307F1" w:rsidRPr="00427F5E" w:rsidRDefault="00C307F1" w:rsidP="00887D8E">
      <w:pPr>
        <w:pStyle w:val="ListParagraph"/>
        <w:numPr>
          <w:ilvl w:val="0"/>
          <w:numId w:val="298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regulates blood sugar level</w:t>
      </w:r>
    </w:p>
    <w:p w:rsidR="00C307F1" w:rsidRPr="00427F5E" w:rsidRDefault="00C307F1" w:rsidP="00887D8E">
      <w:pPr>
        <w:pStyle w:val="ListParagraph"/>
        <w:numPr>
          <w:ilvl w:val="0"/>
          <w:numId w:val="298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produces body heat</w:t>
      </w:r>
    </w:p>
    <w:p w:rsidR="00C307F1" w:rsidRPr="00427F5E" w:rsidRDefault="00C307F1" w:rsidP="00887D8E">
      <w:pPr>
        <w:pStyle w:val="ListParagraph"/>
        <w:numPr>
          <w:ilvl w:val="0"/>
          <w:numId w:val="298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 xml:space="preserve">It stores some </w:t>
      </w:r>
      <w:r w:rsidRPr="00427F5E">
        <w:rPr>
          <w:rFonts w:ascii="Cambria" w:eastAsia="Arial Unicode MS" w:hAnsi="Cambria" w:cs="Arial Unicode MS"/>
          <w:b/>
          <w:sz w:val="25"/>
          <w:szCs w:val="25"/>
        </w:rPr>
        <w:t>vitamins</w:t>
      </w:r>
      <w:r w:rsidRPr="00427F5E">
        <w:rPr>
          <w:rFonts w:ascii="Cambria" w:eastAsia="Arial Unicode MS" w:hAnsi="Cambria" w:cs="Arial Unicode MS"/>
          <w:sz w:val="25"/>
          <w:szCs w:val="25"/>
        </w:rPr>
        <w:t xml:space="preserve"> (A, D, E and K) and </w:t>
      </w:r>
      <w:r w:rsidRPr="00427F5E">
        <w:rPr>
          <w:rFonts w:ascii="Cambria" w:eastAsia="Arial Unicode MS" w:hAnsi="Cambria" w:cs="Arial Unicode MS"/>
          <w:b/>
          <w:sz w:val="25"/>
          <w:szCs w:val="25"/>
        </w:rPr>
        <w:t>mineral salts</w:t>
      </w:r>
      <w:r w:rsidRPr="00427F5E">
        <w:rPr>
          <w:rFonts w:ascii="Cambria" w:eastAsia="Arial Unicode MS" w:hAnsi="Cambria" w:cs="Arial Unicode MS"/>
          <w:sz w:val="25"/>
          <w:szCs w:val="25"/>
        </w:rPr>
        <w:t xml:space="preserve"> (iron and potassium)</w:t>
      </w:r>
    </w:p>
    <w:p w:rsidR="00C307F1" w:rsidRPr="00427F5E" w:rsidRDefault="00C307F1" w:rsidP="00C307F1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Why does a dead body (corpse) feel cold?</w:t>
      </w:r>
    </w:p>
    <w:p w:rsidR="00C307F1" w:rsidRPr="00427F5E" w:rsidRDefault="00C307F1" w:rsidP="00887D8E">
      <w:pPr>
        <w:pStyle w:val="ListParagraph"/>
        <w:numPr>
          <w:ilvl w:val="0"/>
          <w:numId w:val="323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The liver that produces heat has stopped working</w:t>
      </w:r>
    </w:p>
    <w:p w:rsidR="00C307F1" w:rsidRPr="00427F5E" w:rsidRDefault="00C307F1" w:rsidP="00C307F1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Why is a liver called a storage organ?</w:t>
      </w:r>
    </w:p>
    <w:p w:rsidR="00C307F1" w:rsidRPr="00427F5E" w:rsidRDefault="00C307F1" w:rsidP="00887D8E">
      <w:pPr>
        <w:pStyle w:val="ListParagraph"/>
        <w:numPr>
          <w:ilvl w:val="0"/>
          <w:numId w:val="321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stores some vitamins and mineral salts</w:t>
      </w:r>
    </w:p>
    <w:p w:rsidR="000B324A" w:rsidRPr="00427F5E" w:rsidRDefault="000B324A" w:rsidP="000B324A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Name three toxic (harmful) substances removed from blood by the liver</w:t>
      </w:r>
    </w:p>
    <w:p w:rsidR="000B324A" w:rsidRPr="00427F5E" w:rsidRDefault="000B324A" w:rsidP="00887D8E">
      <w:pPr>
        <w:pStyle w:val="ListParagraph"/>
        <w:numPr>
          <w:ilvl w:val="0"/>
          <w:numId w:val="322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  <w:sectPr w:rsidR="000B324A" w:rsidRPr="00427F5E" w:rsidSect="00744389">
          <w:type w:val="continuous"/>
          <w:pgSz w:w="11907" w:h="16839" w:code="9"/>
          <w:pgMar w:top="720" w:right="720" w:bottom="720" w:left="720" w:header="0" w:footer="0" w:gutter="0"/>
          <w:paperSrc w:first="15" w:other="15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0B324A" w:rsidRPr="00427F5E" w:rsidRDefault="000B324A" w:rsidP="00887D8E">
      <w:pPr>
        <w:pStyle w:val="ListParagraph"/>
        <w:numPr>
          <w:ilvl w:val="0"/>
          <w:numId w:val="322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Alcohol</w:t>
      </w:r>
    </w:p>
    <w:p w:rsidR="000B324A" w:rsidRPr="00427F5E" w:rsidRDefault="000B324A" w:rsidP="00887D8E">
      <w:pPr>
        <w:pStyle w:val="ListParagraph"/>
        <w:numPr>
          <w:ilvl w:val="0"/>
          <w:numId w:val="322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Urea</w:t>
      </w:r>
    </w:p>
    <w:p w:rsidR="000B324A" w:rsidRPr="00427F5E" w:rsidRDefault="000B324A" w:rsidP="00887D8E">
      <w:pPr>
        <w:pStyle w:val="ListParagraph"/>
        <w:numPr>
          <w:ilvl w:val="0"/>
          <w:numId w:val="322"/>
        </w:numPr>
        <w:spacing w:line="276" w:lineRule="auto"/>
        <w:rPr>
          <w:rFonts w:ascii="Cambria" w:eastAsia="Arial Unicode MS" w:hAnsi="Cambria" w:cs="Arial Unicode MS"/>
          <w:sz w:val="25"/>
          <w:szCs w:val="25"/>
        </w:rPr>
        <w:sectPr w:rsidR="000B324A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Expired drugs</w:t>
      </w:r>
    </w:p>
    <w:p w:rsidR="003D2158" w:rsidRPr="00427F5E" w:rsidRDefault="00D70073" w:rsidP="003D2158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FOOD VALUES AND THEIR END PRODUCTS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140"/>
        <w:gridCol w:w="4590"/>
      </w:tblGrid>
      <w:tr w:rsidR="00D70073" w:rsidRPr="00427F5E" w:rsidTr="00D70073">
        <w:tc>
          <w:tcPr>
            <w:tcW w:w="4140" w:type="dxa"/>
          </w:tcPr>
          <w:p w:rsidR="00D70073" w:rsidRPr="00427F5E" w:rsidRDefault="00D70073" w:rsidP="00D70073">
            <w:pPr>
              <w:tabs>
                <w:tab w:val="left" w:pos="2640"/>
              </w:tabs>
              <w:jc w:val="center"/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>Food value</w:t>
            </w:r>
          </w:p>
        </w:tc>
        <w:tc>
          <w:tcPr>
            <w:tcW w:w="4590" w:type="dxa"/>
          </w:tcPr>
          <w:p w:rsidR="00D70073" w:rsidRPr="00427F5E" w:rsidRDefault="00D70073" w:rsidP="00D70073">
            <w:pPr>
              <w:tabs>
                <w:tab w:val="left" w:pos="2640"/>
              </w:tabs>
              <w:jc w:val="center"/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>End products</w:t>
            </w:r>
          </w:p>
        </w:tc>
      </w:tr>
      <w:tr w:rsidR="00D70073" w:rsidRPr="00427F5E" w:rsidTr="00D70073">
        <w:tc>
          <w:tcPr>
            <w:tcW w:w="4140" w:type="dxa"/>
          </w:tcPr>
          <w:p w:rsidR="00D70073" w:rsidRPr="00427F5E" w:rsidRDefault="00D70073" w:rsidP="00887D8E">
            <w:pPr>
              <w:pStyle w:val="ListParagraph"/>
              <w:numPr>
                <w:ilvl w:val="0"/>
                <w:numId w:val="329"/>
              </w:numPr>
              <w:tabs>
                <w:tab w:val="left" w:pos="2640"/>
              </w:tabs>
              <w:rPr>
                <w:rFonts w:ascii="Cambria" w:hAnsi="Cambria" w:cs="Calibri Light"/>
                <w:b/>
                <w:sz w:val="25"/>
                <w:szCs w:val="25"/>
                <w:u w:val="single"/>
              </w:rPr>
            </w:pPr>
            <w:r w:rsidRPr="00427F5E">
              <w:rPr>
                <w:rFonts w:ascii="Cambria" w:hAnsi="Cambria" w:cs="Calibri Light"/>
                <w:sz w:val="25"/>
                <w:szCs w:val="25"/>
              </w:rPr>
              <w:t>Carbohydrates</w:t>
            </w:r>
          </w:p>
        </w:tc>
        <w:tc>
          <w:tcPr>
            <w:tcW w:w="4590" w:type="dxa"/>
          </w:tcPr>
          <w:p w:rsidR="00D70073" w:rsidRPr="00427F5E" w:rsidRDefault="00D70073" w:rsidP="00963FD2">
            <w:pPr>
              <w:tabs>
                <w:tab w:val="left" w:pos="2640"/>
              </w:tabs>
              <w:rPr>
                <w:rFonts w:cs="Calibri Light"/>
                <w:b/>
                <w:sz w:val="25"/>
                <w:szCs w:val="25"/>
                <w:u w:val="single"/>
              </w:rPr>
            </w:pPr>
            <w:r w:rsidRPr="00427F5E">
              <w:rPr>
                <w:rFonts w:cs="Calibri Light"/>
                <w:sz w:val="25"/>
                <w:szCs w:val="25"/>
              </w:rPr>
              <w:t>Glucose</w:t>
            </w:r>
          </w:p>
        </w:tc>
      </w:tr>
      <w:tr w:rsidR="00D70073" w:rsidRPr="00427F5E" w:rsidTr="00D70073">
        <w:tc>
          <w:tcPr>
            <w:tcW w:w="4140" w:type="dxa"/>
          </w:tcPr>
          <w:p w:rsidR="00D70073" w:rsidRPr="00427F5E" w:rsidRDefault="00D70073" w:rsidP="00887D8E">
            <w:pPr>
              <w:pStyle w:val="ListParagraph"/>
              <w:numPr>
                <w:ilvl w:val="0"/>
                <w:numId w:val="329"/>
              </w:numPr>
              <w:tabs>
                <w:tab w:val="left" w:pos="2640"/>
              </w:tabs>
              <w:rPr>
                <w:rFonts w:ascii="Cambria" w:hAnsi="Cambria" w:cs="Calibri Light"/>
                <w:b/>
                <w:sz w:val="25"/>
                <w:szCs w:val="25"/>
                <w:u w:val="single"/>
              </w:rPr>
            </w:pPr>
            <w:r w:rsidRPr="00427F5E">
              <w:rPr>
                <w:rFonts w:ascii="Cambria" w:hAnsi="Cambria" w:cs="Calibri Light"/>
                <w:sz w:val="25"/>
                <w:szCs w:val="25"/>
              </w:rPr>
              <w:t>Proteins</w:t>
            </w:r>
          </w:p>
        </w:tc>
        <w:tc>
          <w:tcPr>
            <w:tcW w:w="4590" w:type="dxa"/>
          </w:tcPr>
          <w:p w:rsidR="00D70073" w:rsidRPr="00427F5E" w:rsidRDefault="00D70073" w:rsidP="00963FD2">
            <w:pPr>
              <w:tabs>
                <w:tab w:val="left" w:pos="2640"/>
              </w:tabs>
              <w:rPr>
                <w:rFonts w:cs="Calibri Light"/>
                <w:b/>
                <w:sz w:val="25"/>
                <w:szCs w:val="25"/>
                <w:u w:val="single"/>
              </w:rPr>
            </w:pPr>
            <w:r w:rsidRPr="00427F5E">
              <w:rPr>
                <w:rFonts w:cs="Calibri Light"/>
                <w:sz w:val="25"/>
                <w:szCs w:val="25"/>
              </w:rPr>
              <w:t>Amino acids</w:t>
            </w:r>
          </w:p>
        </w:tc>
      </w:tr>
      <w:tr w:rsidR="00D70073" w:rsidRPr="00427F5E" w:rsidTr="00D70073">
        <w:tc>
          <w:tcPr>
            <w:tcW w:w="4140" w:type="dxa"/>
          </w:tcPr>
          <w:p w:rsidR="00D70073" w:rsidRPr="00427F5E" w:rsidRDefault="00D70073" w:rsidP="00887D8E">
            <w:pPr>
              <w:pStyle w:val="ListParagraph"/>
              <w:numPr>
                <w:ilvl w:val="0"/>
                <w:numId w:val="329"/>
              </w:numPr>
              <w:tabs>
                <w:tab w:val="left" w:pos="2640"/>
              </w:tabs>
              <w:rPr>
                <w:rFonts w:ascii="Cambria" w:hAnsi="Cambria" w:cs="Calibri Light"/>
                <w:b/>
                <w:sz w:val="25"/>
                <w:szCs w:val="25"/>
                <w:u w:val="single"/>
              </w:rPr>
            </w:pPr>
            <w:r w:rsidRPr="00427F5E">
              <w:rPr>
                <w:rFonts w:ascii="Cambria" w:hAnsi="Cambria" w:cs="Calibri Light"/>
                <w:sz w:val="25"/>
                <w:szCs w:val="25"/>
              </w:rPr>
              <w:t>Fats and oils</w:t>
            </w:r>
          </w:p>
        </w:tc>
        <w:tc>
          <w:tcPr>
            <w:tcW w:w="4590" w:type="dxa"/>
          </w:tcPr>
          <w:p w:rsidR="00D70073" w:rsidRPr="00427F5E" w:rsidRDefault="00D70073" w:rsidP="00963FD2">
            <w:pPr>
              <w:tabs>
                <w:tab w:val="left" w:pos="2640"/>
              </w:tabs>
              <w:rPr>
                <w:rFonts w:cs="Calibri Light"/>
                <w:b/>
                <w:sz w:val="25"/>
                <w:szCs w:val="25"/>
                <w:u w:val="single"/>
              </w:rPr>
            </w:pPr>
            <w:r w:rsidRPr="00427F5E">
              <w:rPr>
                <w:rFonts w:cs="Calibri Light"/>
                <w:sz w:val="25"/>
                <w:szCs w:val="25"/>
              </w:rPr>
              <w:t>Fatty acids and glycerol</w:t>
            </w:r>
          </w:p>
        </w:tc>
      </w:tr>
    </w:tbl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Uses of digested food by our bodies</w:t>
      </w:r>
    </w:p>
    <w:p w:rsidR="008D1B48" w:rsidRPr="00427F5E" w:rsidRDefault="008D1B48" w:rsidP="00887D8E">
      <w:pPr>
        <w:pStyle w:val="ListParagraph"/>
        <w:numPr>
          <w:ilvl w:val="0"/>
          <w:numId w:val="290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 xml:space="preserve">Glucose (from carbohydrates)provides energy to the energy </w:t>
      </w:r>
    </w:p>
    <w:p w:rsidR="008D1B48" w:rsidRPr="00427F5E" w:rsidRDefault="008D1B48" w:rsidP="00887D8E">
      <w:pPr>
        <w:pStyle w:val="ListParagraph"/>
        <w:numPr>
          <w:ilvl w:val="0"/>
          <w:numId w:val="290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 xml:space="preserve">Amino acids(from proteins) builds/helps in proper growth of the body </w:t>
      </w:r>
    </w:p>
    <w:p w:rsidR="008D1B48" w:rsidRPr="00427F5E" w:rsidRDefault="008D1B48" w:rsidP="00887D8E">
      <w:pPr>
        <w:pStyle w:val="ListParagraph"/>
        <w:numPr>
          <w:ilvl w:val="0"/>
          <w:numId w:val="290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Amino acids repair worn out body tissues</w:t>
      </w:r>
    </w:p>
    <w:p w:rsidR="008D1B48" w:rsidRPr="00427F5E" w:rsidRDefault="008D1B48" w:rsidP="00887D8E">
      <w:pPr>
        <w:pStyle w:val="ListParagraph"/>
        <w:numPr>
          <w:ilvl w:val="0"/>
          <w:numId w:val="290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Fatty acids and glycerol(from lipids) provides heat and energy to the body</w:t>
      </w:r>
    </w:p>
    <w:p w:rsidR="00330F00" w:rsidRPr="00427F5E" w:rsidRDefault="00330F00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6F6FCC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THE LARGE INTESTINES</w:t>
      </w:r>
      <w:r w:rsidR="006F6FCC" w:rsidRPr="00427F5E">
        <w:rPr>
          <w:rFonts w:cs="Calibri Light"/>
          <w:b/>
          <w:bCs/>
          <w:sz w:val="25"/>
          <w:szCs w:val="25"/>
          <w:u w:val="single"/>
        </w:rPr>
        <w:t xml:space="preserve"> (LARGE BOWEL)</w:t>
      </w:r>
    </w:p>
    <w:p w:rsidR="006F6FCC" w:rsidRPr="00427F5E" w:rsidRDefault="006F6FCC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It is about 1.5 metres long</w:t>
      </w:r>
    </w:p>
    <w:p w:rsidR="006F6FCC" w:rsidRPr="00427F5E" w:rsidRDefault="00330F00" w:rsidP="006F6FCC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Parts of the large intestines</w:t>
      </w:r>
    </w:p>
    <w:p w:rsidR="006F6FCC" w:rsidRPr="00427F5E" w:rsidRDefault="006F6FCC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Caecum</w:t>
      </w:r>
    </w:p>
    <w:p w:rsidR="006F6FCC" w:rsidRPr="00427F5E" w:rsidRDefault="006F6FCC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Colon</w:t>
      </w:r>
    </w:p>
    <w:p w:rsidR="006F6FCC" w:rsidRPr="00427F5E" w:rsidRDefault="006F6FCC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Rectum</w:t>
      </w:r>
    </w:p>
    <w:p w:rsidR="00330F00" w:rsidRPr="00427F5E" w:rsidRDefault="00330F00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Anus</w:t>
      </w:r>
    </w:p>
    <w:p w:rsidR="00330F00" w:rsidRPr="00427F5E" w:rsidRDefault="00330F00" w:rsidP="00330F00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CAECUM</w:t>
      </w:r>
    </w:p>
    <w:p w:rsidR="00330F00" w:rsidRPr="00427F5E" w:rsidRDefault="00330F00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It connects the small intestines to the colon</w:t>
      </w:r>
    </w:p>
    <w:p w:rsidR="00C25567" w:rsidRPr="00427F5E" w:rsidRDefault="006F6FCC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COLON</w:t>
      </w:r>
    </w:p>
    <w:p w:rsidR="0070768E" w:rsidRPr="00427F5E" w:rsidRDefault="0070768E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It absorbs water and salts</w:t>
      </w:r>
    </w:p>
    <w:p w:rsidR="008E51E6" w:rsidRPr="00427F5E" w:rsidRDefault="006F6FCC" w:rsidP="008E51E6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Main p</w:t>
      </w:r>
      <w:r w:rsidR="008E51E6" w:rsidRPr="00427F5E">
        <w:rPr>
          <w:rFonts w:cs="Calibri Light"/>
          <w:b/>
          <w:bCs/>
          <w:sz w:val="25"/>
          <w:szCs w:val="25"/>
          <w:u w:val="single"/>
        </w:rPr>
        <w:t xml:space="preserve">rocess that place in the colon </w:t>
      </w:r>
    </w:p>
    <w:p w:rsidR="008E51E6" w:rsidRPr="00427F5E" w:rsidRDefault="006F6FCC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lastRenderedPageBreak/>
        <w:t>Absorption of water</w:t>
      </w:r>
    </w:p>
    <w:p w:rsidR="00CD1219" w:rsidRPr="00427F5E" w:rsidRDefault="00CD1219" w:rsidP="00CD1219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Materials absorbed in the large intestines</w:t>
      </w:r>
      <w:r w:rsidR="00033562" w:rsidRPr="00427F5E">
        <w:rPr>
          <w:rFonts w:cs="Calibri Light"/>
          <w:b/>
          <w:bCs/>
          <w:sz w:val="25"/>
          <w:szCs w:val="25"/>
          <w:u w:val="single"/>
        </w:rPr>
        <w:t xml:space="preserve"> (colon)</w:t>
      </w:r>
    </w:p>
    <w:p w:rsidR="00CD1219" w:rsidRPr="00427F5E" w:rsidRDefault="00CD1219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Water</w:t>
      </w:r>
    </w:p>
    <w:p w:rsidR="00CD1219" w:rsidRPr="00427F5E" w:rsidRDefault="00A914FA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Mineral salts (</w:t>
      </w:r>
      <w:r w:rsidR="00CD1219" w:rsidRPr="00427F5E">
        <w:rPr>
          <w:rFonts w:ascii="Cambria" w:hAnsi="Cambria" w:cs="Calibri Light"/>
          <w:bCs/>
          <w:sz w:val="25"/>
          <w:szCs w:val="25"/>
        </w:rPr>
        <w:t>Sodium and potassium</w:t>
      </w:r>
      <w:r w:rsidRPr="00427F5E">
        <w:rPr>
          <w:rFonts w:ascii="Cambria" w:hAnsi="Cambria" w:cs="Calibri Light"/>
          <w:bCs/>
          <w:sz w:val="25"/>
          <w:szCs w:val="25"/>
        </w:rPr>
        <w:t>)</w:t>
      </w:r>
    </w:p>
    <w:p w:rsidR="008771C0" w:rsidRPr="00427F5E" w:rsidRDefault="00CD1219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Vitamin K</w:t>
      </w:r>
    </w:p>
    <w:p w:rsidR="00330F00" w:rsidRPr="00427F5E" w:rsidRDefault="00330F00" w:rsidP="00330F00">
      <w:pPr>
        <w:tabs>
          <w:tab w:val="left" w:pos="264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Apart from the colon (large intestines), where else does water absorption take place?</w:t>
      </w:r>
    </w:p>
    <w:p w:rsidR="00330F00" w:rsidRPr="00427F5E" w:rsidRDefault="00330F00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 xml:space="preserve">In the ileum </w:t>
      </w:r>
    </w:p>
    <w:p w:rsidR="008E51E6" w:rsidRPr="00427F5E" w:rsidRDefault="006F6FCC" w:rsidP="008771C0">
      <w:pPr>
        <w:tabs>
          <w:tab w:val="left" w:pos="2640"/>
        </w:tabs>
        <w:rPr>
          <w:rFonts w:cs="Calibri Light"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RECTUM</w:t>
      </w:r>
    </w:p>
    <w:p w:rsidR="008E51E6" w:rsidRPr="00427F5E" w:rsidRDefault="006F6FCC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The rectum stores undigested food before it is passed out</w:t>
      </w:r>
    </w:p>
    <w:p w:rsidR="008E51E6" w:rsidRPr="00427F5E" w:rsidRDefault="008E51E6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also stores worn </w:t>
      </w:r>
      <w:r w:rsidR="00C25567" w:rsidRPr="00427F5E">
        <w:rPr>
          <w:rFonts w:ascii="Cambria" w:hAnsi="Cambria" w:cs="Calibri Light"/>
          <w:sz w:val="25"/>
          <w:szCs w:val="25"/>
        </w:rPr>
        <w:t>out cells from the digestive tract.</w:t>
      </w:r>
    </w:p>
    <w:p w:rsidR="006F6FCC" w:rsidRPr="00427F5E" w:rsidRDefault="006F6FCC" w:rsidP="006F6FCC">
      <w:pPr>
        <w:tabs>
          <w:tab w:val="left" w:pos="2640"/>
        </w:tabs>
        <w:rPr>
          <w:rFonts w:cs="Calibri Light"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ANUS</w:t>
      </w:r>
    </w:p>
    <w:p w:rsidR="00C25567" w:rsidRPr="00427F5E" w:rsidRDefault="00203CBD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passes out </w:t>
      </w:r>
      <w:r w:rsidR="00330F00" w:rsidRPr="00427F5E">
        <w:rPr>
          <w:rFonts w:ascii="Cambria" w:hAnsi="Cambria" w:cs="Calibri Light"/>
          <w:sz w:val="25"/>
          <w:szCs w:val="25"/>
        </w:rPr>
        <w:t>faeces/stool/excre</w:t>
      </w:r>
      <w:r w:rsidRPr="00427F5E">
        <w:rPr>
          <w:rFonts w:ascii="Cambria" w:hAnsi="Cambria" w:cs="Calibri Light"/>
          <w:sz w:val="25"/>
          <w:szCs w:val="25"/>
        </w:rPr>
        <w:t>ment</w:t>
      </w:r>
    </w:p>
    <w:p w:rsidR="00203CBD" w:rsidRPr="00427F5E" w:rsidRDefault="00203CBD" w:rsidP="00203CBD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203CBD" w:rsidRPr="00427F5E" w:rsidRDefault="00203CBD" w:rsidP="00203CBD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Egestion (defecation)</w:t>
      </w:r>
    </w:p>
    <w:p w:rsidR="00203CBD" w:rsidRPr="00427F5E" w:rsidRDefault="00203CBD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This is the elimination (passing out) of faeces from the body</w:t>
      </w:r>
    </w:p>
    <w:p w:rsidR="00A914FA" w:rsidRPr="00427F5E" w:rsidRDefault="00A914FA" w:rsidP="00A914FA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Materials that make up faeces (components of faeces)</w:t>
      </w:r>
    </w:p>
    <w:p w:rsidR="006F6FCC" w:rsidRPr="00427F5E" w:rsidRDefault="006F6FCC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Roughages (Dietary fibres)</w:t>
      </w:r>
    </w:p>
    <w:p w:rsidR="00A914FA" w:rsidRPr="00427F5E" w:rsidRDefault="00A914FA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Water</w:t>
      </w:r>
    </w:p>
    <w:p w:rsidR="00A914FA" w:rsidRPr="00427F5E" w:rsidRDefault="00203CBD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Dead b</w:t>
      </w:r>
      <w:r w:rsidR="00A914FA" w:rsidRPr="00427F5E">
        <w:rPr>
          <w:rFonts w:ascii="Cambria" w:hAnsi="Cambria" w:cs="Calibri Light"/>
          <w:bCs/>
          <w:sz w:val="25"/>
          <w:szCs w:val="25"/>
        </w:rPr>
        <w:t>acteria</w:t>
      </w:r>
    </w:p>
    <w:p w:rsidR="006F6FCC" w:rsidRPr="00427F5E" w:rsidRDefault="006F6FCC" w:rsidP="00887D8E">
      <w:pPr>
        <w:pStyle w:val="ListParagraph"/>
        <w:numPr>
          <w:ilvl w:val="0"/>
          <w:numId w:val="291"/>
        </w:numPr>
        <w:tabs>
          <w:tab w:val="left" w:pos="264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Dead cells</w:t>
      </w:r>
    </w:p>
    <w:p w:rsidR="00A914FA" w:rsidRPr="00427F5E" w:rsidRDefault="00A914FA" w:rsidP="00A914FA">
      <w:pPr>
        <w:tabs>
          <w:tab w:val="left" w:pos="2640"/>
        </w:tabs>
        <w:rPr>
          <w:rFonts w:cs="Calibri Light"/>
          <w:bCs/>
          <w:sz w:val="25"/>
          <w:szCs w:val="25"/>
        </w:rPr>
      </w:pPr>
    </w:p>
    <w:p w:rsidR="008E51E6" w:rsidRPr="00427F5E" w:rsidRDefault="008E51E6" w:rsidP="008E51E6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NOTE  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Activity</w:t>
      </w:r>
    </w:p>
    <w:p w:rsidR="00C25567" w:rsidRPr="00427F5E" w:rsidRDefault="00C25567" w:rsidP="009B0FC6">
      <w:pPr>
        <w:numPr>
          <w:ilvl w:val="0"/>
          <w:numId w:val="44"/>
        </w:numPr>
        <w:ind w:hanging="63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Explain the term absorption of food?</w:t>
      </w:r>
    </w:p>
    <w:p w:rsidR="00C25567" w:rsidRPr="00427F5E" w:rsidRDefault="00C25567" w:rsidP="009B0FC6">
      <w:pPr>
        <w:numPr>
          <w:ilvl w:val="0"/>
          <w:numId w:val="44"/>
        </w:numPr>
        <w:ind w:hanging="63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Where does absorption of food take place?</w:t>
      </w:r>
    </w:p>
    <w:p w:rsidR="00C25567" w:rsidRPr="00427F5E" w:rsidRDefault="00C25567" w:rsidP="009B0FC6">
      <w:pPr>
        <w:numPr>
          <w:ilvl w:val="0"/>
          <w:numId w:val="44"/>
        </w:numPr>
        <w:ind w:hanging="63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How is the ileum adapted to food absorption?</w:t>
      </w:r>
    </w:p>
    <w:p w:rsidR="00C25567" w:rsidRPr="00427F5E" w:rsidRDefault="00C25567" w:rsidP="009B0FC6">
      <w:pPr>
        <w:numPr>
          <w:ilvl w:val="0"/>
          <w:numId w:val="44"/>
        </w:numPr>
        <w:ind w:hanging="63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Where does absorption of the following foods take place?</w:t>
      </w:r>
    </w:p>
    <w:p w:rsidR="00C25567" w:rsidRPr="00427F5E" w:rsidRDefault="00C25567" w:rsidP="009B0FC6">
      <w:pPr>
        <w:numPr>
          <w:ilvl w:val="0"/>
          <w:numId w:val="4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Alcohol</w:t>
      </w:r>
    </w:p>
    <w:p w:rsidR="00C25567" w:rsidRPr="00427F5E" w:rsidRDefault="00C25567" w:rsidP="009B0FC6">
      <w:pPr>
        <w:numPr>
          <w:ilvl w:val="0"/>
          <w:numId w:val="4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</w:t>
      </w:r>
    </w:p>
    <w:p w:rsidR="00C25567" w:rsidRPr="00427F5E" w:rsidRDefault="00C25567" w:rsidP="009B0FC6">
      <w:pPr>
        <w:numPr>
          <w:ilvl w:val="0"/>
          <w:numId w:val="44"/>
        </w:numPr>
        <w:ind w:hanging="63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Where does digestion of fats take place in the mouth?</w:t>
      </w:r>
    </w:p>
    <w:p w:rsidR="00C25567" w:rsidRPr="00427F5E" w:rsidRDefault="00C25567" w:rsidP="009B0FC6">
      <w:pPr>
        <w:numPr>
          <w:ilvl w:val="0"/>
          <w:numId w:val="44"/>
        </w:numPr>
        <w:ind w:hanging="63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Write down things that happen to food in the mouth?</w:t>
      </w:r>
    </w:p>
    <w:p w:rsidR="00C25567" w:rsidRPr="00427F5E" w:rsidRDefault="00C25567" w:rsidP="009B0FC6">
      <w:pPr>
        <w:numPr>
          <w:ilvl w:val="0"/>
          <w:numId w:val="44"/>
        </w:numPr>
        <w:ind w:hanging="63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what process does food move down the gullet?</w:t>
      </w:r>
    </w:p>
    <w:p w:rsidR="00C25567" w:rsidRPr="00427F5E" w:rsidRDefault="00C25567" w:rsidP="009B0FC6">
      <w:pPr>
        <w:numPr>
          <w:ilvl w:val="0"/>
          <w:numId w:val="44"/>
        </w:numPr>
        <w:ind w:hanging="63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Identify the two enzymes produced in the stomach.</w:t>
      </w:r>
    </w:p>
    <w:p w:rsidR="00C25567" w:rsidRPr="00427F5E" w:rsidRDefault="00C25567" w:rsidP="009B0FC6">
      <w:pPr>
        <w:numPr>
          <w:ilvl w:val="0"/>
          <w:numId w:val="44"/>
        </w:numPr>
        <w:ind w:hanging="63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State the major function of the following parts of digestive system.</w:t>
      </w:r>
    </w:p>
    <w:p w:rsidR="00C25567" w:rsidRPr="00427F5E" w:rsidRDefault="00C25567" w:rsidP="009B0FC6">
      <w:pPr>
        <w:numPr>
          <w:ilvl w:val="0"/>
          <w:numId w:val="4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Gall bladder</w:t>
      </w:r>
    </w:p>
    <w:p w:rsidR="00C25567" w:rsidRPr="00427F5E" w:rsidRDefault="00C25567" w:rsidP="009B0FC6">
      <w:pPr>
        <w:numPr>
          <w:ilvl w:val="0"/>
          <w:numId w:val="4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Liver</w:t>
      </w:r>
    </w:p>
    <w:p w:rsidR="00C25567" w:rsidRPr="00427F5E" w:rsidRDefault="00C25567" w:rsidP="009B0FC6">
      <w:pPr>
        <w:numPr>
          <w:ilvl w:val="0"/>
          <w:numId w:val="44"/>
        </w:numPr>
        <w:ind w:left="180" w:hanging="18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Name the enzyme that breaks down carbohydrates into maltose</w:t>
      </w:r>
    </w:p>
    <w:p w:rsidR="00C25567" w:rsidRPr="00427F5E" w:rsidRDefault="00C25567" w:rsidP="009B0FC6">
      <w:pPr>
        <w:numPr>
          <w:ilvl w:val="0"/>
          <w:numId w:val="44"/>
        </w:numPr>
        <w:ind w:left="180" w:hanging="18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What is the major role of bile produced by the liver in the digestive process?</w:t>
      </w:r>
    </w:p>
    <w:p w:rsidR="00C25567" w:rsidRPr="00427F5E" w:rsidRDefault="00C25567" w:rsidP="009B0FC6">
      <w:pPr>
        <w:numPr>
          <w:ilvl w:val="0"/>
          <w:numId w:val="44"/>
        </w:numPr>
        <w:ind w:left="180" w:hanging="18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Identify the major function of a spleen.</w:t>
      </w:r>
    </w:p>
    <w:p w:rsidR="00C25567" w:rsidRPr="00427F5E" w:rsidRDefault="00C25567" w:rsidP="009B0FC6">
      <w:pPr>
        <w:numPr>
          <w:ilvl w:val="0"/>
          <w:numId w:val="44"/>
        </w:numPr>
        <w:ind w:left="180" w:hanging="18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Identify the digestive juice produced by;</w:t>
      </w:r>
    </w:p>
    <w:p w:rsidR="00C25567" w:rsidRPr="00427F5E" w:rsidRDefault="00C25567" w:rsidP="009B0FC6">
      <w:pPr>
        <w:numPr>
          <w:ilvl w:val="0"/>
          <w:numId w:val="4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Pancreas</w:t>
      </w:r>
    </w:p>
    <w:p w:rsidR="007E6162" w:rsidRPr="00427F5E" w:rsidRDefault="00C25567" w:rsidP="009B0FC6">
      <w:pPr>
        <w:numPr>
          <w:ilvl w:val="0"/>
          <w:numId w:val="4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stomach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SUMMARY TABLE OF DIGESTIVE PROCESSES</w:t>
      </w:r>
    </w:p>
    <w:tbl>
      <w:tblPr>
        <w:tblW w:w="10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5"/>
        <w:gridCol w:w="1770"/>
        <w:gridCol w:w="2060"/>
        <w:gridCol w:w="2170"/>
        <w:gridCol w:w="2610"/>
      </w:tblGrid>
      <w:tr w:rsidR="00C25567" w:rsidRPr="00427F5E" w:rsidTr="006051D7">
        <w:tc>
          <w:tcPr>
            <w:tcW w:w="1915" w:type="dxa"/>
          </w:tcPr>
          <w:p w:rsidR="00C25567" w:rsidRPr="00427F5E" w:rsidRDefault="00EF1D5F" w:rsidP="00963FD2">
            <w:pPr>
              <w:tabs>
                <w:tab w:val="left" w:pos="2640"/>
              </w:tabs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>Part</w:t>
            </w:r>
            <w:r w:rsidR="00C25567" w:rsidRPr="00427F5E">
              <w:rPr>
                <w:rFonts w:cs="Calibri Light"/>
                <w:b/>
                <w:sz w:val="25"/>
                <w:szCs w:val="25"/>
              </w:rPr>
              <w:t xml:space="preserve"> </w:t>
            </w:r>
          </w:p>
        </w:tc>
        <w:tc>
          <w:tcPr>
            <w:tcW w:w="177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 xml:space="preserve">Gland </w:t>
            </w:r>
          </w:p>
        </w:tc>
        <w:tc>
          <w:tcPr>
            <w:tcW w:w="206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 xml:space="preserve">Digestive juice </w:t>
            </w:r>
          </w:p>
        </w:tc>
        <w:tc>
          <w:tcPr>
            <w:tcW w:w="217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 xml:space="preserve">Enzymes </w:t>
            </w:r>
          </w:p>
        </w:tc>
        <w:tc>
          <w:tcPr>
            <w:tcW w:w="261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b/>
                <w:sz w:val="25"/>
                <w:szCs w:val="25"/>
              </w:rPr>
            </w:pPr>
            <w:r w:rsidRPr="00427F5E">
              <w:rPr>
                <w:rFonts w:cs="Calibri Light"/>
                <w:b/>
                <w:sz w:val="25"/>
                <w:szCs w:val="25"/>
              </w:rPr>
              <w:t xml:space="preserve">Food changes </w:t>
            </w:r>
          </w:p>
        </w:tc>
      </w:tr>
      <w:tr w:rsidR="00C25567" w:rsidRPr="00427F5E" w:rsidTr="006051D7">
        <w:tc>
          <w:tcPr>
            <w:tcW w:w="1915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Mouth </w:t>
            </w:r>
          </w:p>
        </w:tc>
        <w:tc>
          <w:tcPr>
            <w:tcW w:w="177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Salivary glands</w:t>
            </w:r>
          </w:p>
        </w:tc>
        <w:tc>
          <w:tcPr>
            <w:tcW w:w="206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saliva</w:t>
            </w:r>
          </w:p>
        </w:tc>
        <w:tc>
          <w:tcPr>
            <w:tcW w:w="2170" w:type="dxa"/>
          </w:tcPr>
          <w:p w:rsidR="00C25567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S</w:t>
            </w:r>
            <w:r w:rsidR="00C25567" w:rsidRPr="00427F5E">
              <w:rPr>
                <w:rFonts w:cs="Calibri Light"/>
                <w:sz w:val="25"/>
                <w:szCs w:val="25"/>
              </w:rPr>
              <w:t>alivary amylase</w:t>
            </w:r>
            <w:r w:rsidRPr="00427F5E">
              <w:rPr>
                <w:rFonts w:cs="Calibri Light"/>
                <w:sz w:val="25"/>
                <w:szCs w:val="25"/>
              </w:rPr>
              <w:t xml:space="preserve"> (Ptyalin)</w:t>
            </w:r>
          </w:p>
        </w:tc>
        <w:tc>
          <w:tcPr>
            <w:tcW w:w="261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Starch to maltose</w:t>
            </w:r>
          </w:p>
        </w:tc>
      </w:tr>
      <w:tr w:rsidR="00C25567" w:rsidRPr="00427F5E" w:rsidTr="006051D7">
        <w:trPr>
          <w:trHeight w:val="377"/>
        </w:trPr>
        <w:tc>
          <w:tcPr>
            <w:tcW w:w="1915" w:type="dxa"/>
            <w:vMerge w:val="restart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Stomach </w:t>
            </w:r>
          </w:p>
        </w:tc>
        <w:tc>
          <w:tcPr>
            <w:tcW w:w="1770" w:type="dxa"/>
            <w:vMerge w:val="restart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Gastric glands</w:t>
            </w:r>
          </w:p>
        </w:tc>
        <w:tc>
          <w:tcPr>
            <w:tcW w:w="2060" w:type="dxa"/>
            <w:vMerge w:val="restart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Gastric juice</w:t>
            </w:r>
          </w:p>
        </w:tc>
        <w:tc>
          <w:tcPr>
            <w:tcW w:w="2170" w:type="dxa"/>
          </w:tcPr>
          <w:p w:rsidR="00C25567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pepsin </w:t>
            </w:r>
          </w:p>
        </w:tc>
        <w:tc>
          <w:tcPr>
            <w:tcW w:w="261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Proteins to peptides</w:t>
            </w:r>
          </w:p>
        </w:tc>
      </w:tr>
      <w:tr w:rsidR="00C25567" w:rsidRPr="00427F5E" w:rsidTr="006051D7">
        <w:trPr>
          <w:trHeight w:val="990"/>
        </w:trPr>
        <w:tc>
          <w:tcPr>
            <w:tcW w:w="1915" w:type="dxa"/>
            <w:vMerge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1770" w:type="dxa"/>
            <w:vMerge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060" w:type="dxa"/>
            <w:vMerge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17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Rennin</w:t>
            </w:r>
          </w:p>
        </w:tc>
        <w:tc>
          <w:tcPr>
            <w:tcW w:w="2610" w:type="dxa"/>
          </w:tcPr>
          <w:p w:rsidR="00C25567" w:rsidRPr="00427F5E" w:rsidRDefault="00C25567" w:rsidP="00EF1D5F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clot</w:t>
            </w:r>
            <w:r w:rsidR="00EF1D5F" w:rsidRPr="00427F5E">
              <w:rPr>
                <w:rFonts w:cs="Calibri Light"/>
                <w:sz w:val="25"/>
                <w:szCs w:val="25"/>
              </w:rPr>
              <w:t>s</w:t>
            </w:r>
            <w:r w:rsidRPr="00427F5E">
              <w:rPr>
                <w:rFonts w:cs="Calibri Light"/>
                <w:sz w:val="25"/>
                <w:szCs w:val="25"/>
              </w:rPr>
              <w:t xml:space="preserve"> milk </w:t>
            </w:r>
            <w:r w:rsidR="00EF1D5F" w:rsidRPr="00427F5E">
              <w:rPr>
                <w:rFonts w:cs="Calibri Light"/>
                <w:sz w:val="25"/>
                <w:szCs w:val="25"/>
              </w:rPr>
              <w:t>proteins in the stomach of infants</w:t>
            </w:r>
          </w:p>
          <w:p w:rsidR="00EF1D5F" w:rsidRPr="00427F5E" w:rsidRDefault="00EF1D5F" w:rsidP="00EF1D5F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(curdles/coagulates milk the stomach of infants)</w:t>
            </w:r>
          </w:p>
        </w:tc>
      </w:tr>
      <w:tr w:rsidR="00C25567" w:rsidRPr="00427F5E" w:rsidTr="006051D7">
        <w:tc>
          <w:tcPr>
            <w:tcW w:w="1915" w:type="dxa"/>
            <w:vMerge w:val="restart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Duodenum </w:t>
            </w:r>
          </w:p>
        </w:tc>
        <w:tc>
          <w:tcPr>
            <w:tcW w:w="177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liver</w:t>
            </w:r>
          </w:p>
        </w:tc>
        <w:tc>
          <w:tcPr>
            <w:tcW w:w="206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bile</w:t>
            </w:r>
          </w:p>
        </w:tc>
        <w:tc>
          <w:tcPr>
            <w:tcW w:w="217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No enzyme</w:t>
            </w:r>
          </w:p>
        </w:tc>
        <w:tc>
          <w:tcPr>
            <w:tcW w:w="261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Emulsifies the fats</w:t>
            </w:r>
          </w:p>
        </w:tc>
      </w:tr>
      <w:tr w:rsidR="00EF1D5F" w:rsidRPr="00427F5E" w:rsidTr="006051D7">
        <w:trPr>
          <w:trHeight w:val="566"/>
        </w:trPr>
        <w:tc>
          <w:tcPr>
            <w:tcW w:w="1915" w:type="dxa"/>
            <w:vMerge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1770" w:type="dxa"/>
            <w:vMerge w:val="restart"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pancreas</w:t>
            </w:r>
          </w:p>
        </w:tc>
        <w:tc>
          <w:tcPr>
            <w:tcW w:w="2060" w:type="dxa"/>
            <w:vMerge w:val="restart"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Pancreatic juice</w:t>
            </w:r>
          </w:p>
        </w:tc>
        <w:tc>
          <w:tcPr>
            <w:tcW w:w="2170" w:type="dxa"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Trypsin </w:t>
            </w:r>
          </w:p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610" w:type="dxa"/>
          </w:tcPr>
          <w:p w:rsidR="00EF1D5F" w:rsidRPr="00427F5E" w:rsidRDefault="00EF1D5F" w:rsidP="00EF1D5F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Proteins to peptides</w:t>
            </w:r>
          </w:p>
          <w:p w:rsidR="00EF1D5F" w:rsidRPr="00427F5E" w:rsidRDefault="00EF1D5F" w:rsidP="00EF1D5F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Peptides to amino acids</w:t>
            </w:r>
          </w:p>
        </w:tc>
      </w:tr>
      <w:tr w:rsidR="00EF1D5F" w:rsidRPr="00427F5E" w:rsidTr="006051D7">
        <w:trPr>
          <w:trHeight w:val="510"/>
        </w:trPr>
        <w:tc>
          <w:tcPr>
            <w:tcW w:w="1915" w:type="dxa"/>
            <w:vMerge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1770" w:type="dxa"/>
            <w:vMerge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060" w:type="dxa"/>
            <w:vMerge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170" w:type="dxa"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Pancreatic amylase </w:t>
            </w:r>
          </w:p>
        </w:tc>
        <w:tc>
          <w:tcPr>
            <w:tcW w:w="2610" w:type="dxa"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Starch to maltose</w:t>
            </w:r>
          </w:p>
        </w:tc>
      </w:tr>
      <w:tr w:rsidR="00EF1D5F" w:rsidRPr="00427F5E" w:rsidTr="006051D7">
        <w:trPr>
          <w:trHeight w:val="440"/>
        </w:trPr>
        <w:tc>
          <w:tcPr>
            <w:tcW w:w="1915" w:type="dxa"/>
            <w:vMerge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1770" w:type="dxa"/>
            <w:vMerge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060" w:type="dxa"/>
            <w:vMerge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170" w:type="dxa"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Lipase </w:t>
            </w:r>
          </w:p>
        </w:tc>
        <w:tc>
          <w:tcPr>
            <w:tcW w:w="2610" w:type="dxa"/>
          </w:tcPr>
          <w:p w:rsidR="00EF1D5F" w:rsidRPr="00427F5E" w:rsidRDefault="00EF1D5F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 </w:t>
            </w:r>
            <w:r w:rsidR="00916EE0" w:rsidRPr="00427F5E">
              <w:rPr>
                <w:rFonts w:cs="Calibri Light"/>
                <w:sz w:val="25"/>
                <w:szCs w:val="25"/>
              </w:rPr>
              <w:t>Lipids (</w:t>
            </w:r>
            <w:r w:rsidRPr="00427F5E">
              <w:rPr>
                <w:rFonts w:cs="Calibri Light"/>
                <w:sz w:val="25"/>
                <w:szCs w:val="25"/>
              </w:rPr>
              <w:t>fats</w:t>
            </w:r>
            <w:r w:rsidR="00916EE0" w:rsidRPr="00427F5E">
              <w:rPr>
                <w:rFonts w:cs="Calibri Light"/>
                <w:sz w:val="25"/>
                <w:szCs w:val="25"/>
              </w:rPr>
              <w:t>)</w:t>
            </w:r>
            <w:r w:rsidRPr="00427F5E">
              <w:rPr>
                <w:rFonts w:cs="Calibri Light"/>
                <w:sz w:val="25"/>
                <w:szCs w:val="25"/>
              </w:rPr>
              <w:t xml:space="preserve"> to fatty acids and glycerol</w:t>
            </w:r>
          </w:p>
        </w:tc>
      </w:tr>
      <w:tr w:rsidR="00916EE0" w:rsidRPr="00427F5E" w:rsidTr="006051D7">
        <w:trPr>
          <w:trHeight w:val="307"/>
        </w:trPr>
        <w:tc>
          <w:tcPr>
            <w:tcW w:w="1915" w:type="dxa"/>
            <w:vMerge w:val="restart"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Ileum </w:t>
            </w:r>
          </w:p>
        </w:tc>
        <w:tc>
          <w:tcPr>
            <w:tcW w:w="1770" w:type="dxa"/>
            <w:vMerge w:val="restart"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060" w:type="dxa"/>
            <w:vMerge w:val="restart"/>
          </w:tcPr>
          <w:p w:rsidR="00916EE0" w:rsidRPr="00427F5E" w:rsidRDefault="006051D7" w:rsidP="006051D7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Intestinal juice (</w:t>
            </w:r>
            <w:r w:rsidR="00916EE0" w:rsidRPr="00427F5E">
              <w:rPr>
                <w:rFonts w:cs="Calibri Light"/>
                <w:sz w:val="25"/>
                <w:szCs w:val="25"/>
              </w:rPr>
              <w:t>succus entericus</w:t>
            </w:r>
            <w:r w:rsidRPr="00427F5E">
              <w:rPr>
                <w:rFonts w:cs="Calibri Light"/>
                <w:sz w:val="25"/>
                <w:szCs w:val="25"/>
              </w:rPr>
              <w:t>)</w:t>
            </w:r>
          </w:p>
        </w:tc>
        <w:tc>
          <w:tcPr>
            <w:tcW w:w="2170" w:type="dxa"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Lactase</w:t>
            </w:r>
          </w:p>
        </w:tc>
        <w:tc>
          <w:tcPr>
            <w:tcW w:w="2610" w:type="dxa"/>
          </w:tcPr>
          <w:p w:rsidR="00916EE0" w:rsidRPr="00427F5E" w:rsidRDefault="00916EE0" w:rsidP="00916EE0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Lactose to glucose/galactose</w:t>
            </w:r>
          </w:p>
        </w:tc>
      </w:tr>
      <w:tr w:rsidR="00916EE0" w:rsidRPr="00427F5E" w:rsidTr="006051D7">
        <w:trPr>
          <w:trHeight w:val="306"/>
        </w:trPr>
        <w:tc>
          <w:tcPr>
            <w:tcW w:w="1915" w:type="dxa"/>
            <w:vMerge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1770" w:type="dxa"/>
            <w:vMerge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060" w:type="dxa"/>
            <w:vMerge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170" w:type="dxa"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Maltase</w:t>
            </w:r>
          </w:p>
        </w:tc>
        <w:tc>
          <w:tcPr>
            <w:tcW w:w="2610" w:type="dxa"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Maltose to glucose</w:t>
            </w:r>
          </w:p>
        </w:tc>
      </w:tr>
      <w:tr w:rsidR="00916EE0" w:rsidRPr="00427F5E" w:rsidTr="006051D7">
        <w:trPr>
          <w:trHeight w:val="360"/>
        </w:trPr>
        <w:tc>
          <w:tcPr>
            <w:tcW w:w="1915" w:type="dxa"/>
            <w:vMerge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1770" w:type="dxa"/>
            <w:vMerge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060" w:type="dxa"/>
            <w:vMerge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170" w:type="dxa"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Sucrase</w:t>
            </w:r>
          </w:p>
        </w:tc>
        <w:tc>
          <w:tcPr>
            <w:tcW w:w="2610" w:type="dxa"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Sucrose to glucose/fructose</w:t>
            </w:r>
          </w:p>
        </w:tc>
      </w:tr>
      <w:tr w:rsidR="00916EE0" w:rsidRPr="00427F5E" w:rsidTr="006051D7">
        <w:trPr>
          <w:trHeight w:val="485"/>
        </w:trPr>
        <w:tc>
          <w:tcPr>
            <w:tcW w:w="1915" w:type="dxa"/>
            <w:vMerge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1770" w:type="dxa"/>
            <w:vMerge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060" w:type="dxa"/>
            <w:vMerge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170" w:type="dxa"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Lipase</w:t>
            </w:r>
          </w:p>
        </w:tc>
        <w:tc>
          <w:tcPr>
            <w:tcW w:w="2610" w:type="dxa"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Fats to fatty acids and glycerol</w:t>
            </w:r>
          </w:p>
        </w:tc>
      </w:tr>
      <w:tr w:rsidR="00916EE0" w:rsidRPr="00427F5E" w:rsidTr="006051D7">
        <w:trPr>
          <w:trHeight w:val="206"/>
        </w:trPr>
        <w:tc>
          <w:tcPr>
            <w:tcW w:w="1915" w:type="dxa"/>
            <w:vMerge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1770" w:type="dxa"/>
            <w:vMerge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060" w:type="dxa"/>
            <w:vMerge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170" w:type="dxa"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peptidase</w:t>
            </w:r>
          </w:p>
        </w:tc>
        <w:tc>
          <w:tcPr>
            <w:tcW w:w="2610" w:type="dxa"/>
          </w:tcPr>
          <w:p w:rsidR="00916EE0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Peptides to amino acids</w:t>
            </w:r>
          </w:p>
        </w:tc>
      </w:tr>
      <w:tr w:rsidR="00C25567" w:rsidRPr="00427F5E" w:rsidTr="006051D7">
        <w:tc>
          <w:tcPr>
            <w:tcW w:w="1915" w:type="dxa"/>
          </w:tcPr>
          <w:p w:rsidR="00C25567" w:rsidRPr="00427F5E" w:rsidRDefault="00440F05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C</w:t>
            </w:r>
            <w:r w:rsidR="00C25567" w:rsidRPr="00427F5E">
              <w:rPr>
                <w:rFonts w:cs="Calibri Light"/>
                <w:sz w:val="25"/>
                <w:szCs w:val="25"/>
              </w:rPr>
              <w:t>olon</w:t>
            </w:r>
          </w:p>
        </w:tc>
        <w:tc>
          <w:tcPr>
            <w:tcW w:w="177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06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17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610" w:type="dxa"/>
          </w:tcPr>
          <w:p w:rsidR="00C25567" w:rsidRPr="00427F5E" w:rsidRDefault="00916EE0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Water absorption</w:t>
            </w:r>
          </w:p>
        </w:tc>
      </w:tr>
      <w:tr w:rsidR="00C25567" w:rsidRPr="00427F5E" w:rsidTr="006051D7">
        <w:tc>
          <w:tcPr>
            <w:tcW w:w="1915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Rectum </w:t>
            </w:r>
          </w:p>
        </w:tc>
        <w:tc>
          <w:tcPr>
            <w:tcW w:w="177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06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17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</w:p>
        </w:tc>
        <w:tc>
          <w:tcPr>
            <w:tcW w:w="2610" w:type="dxa"/>
          </w:tcPr>
          <w:p w:rsidR="00C25567" w:rsidRPr="00427F5E" w:rsidRDefault="00C25567" w:rsidP="00963FD2">
            <w:pPr>
              <w:tabs>
                <w:tab w:val="left" w:pos="264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Storage of faeces</w:t>
            </w:r>
          </w:p>
        </w:tc>
      </w:tr>
    </w:tbl>
    <w:p w:rsidR="00C25567" w:rsidRPr="00427F5E" w:rsidRDefault="00C25567" w:rsidP="00963FD2">
      <w:pPr>
        <w:tabs>
          <w:tab w:val="left" w:pos="2640"/>
        </w:tabs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DIGESTIVE DISORDERS</w:t>
      </w:r>
      <w:r w:rsidRPr="00427F5E">
        <w:rPr>
          <w:rFonts w:cs="Calibri Light"/>
          <w:sz w:val="25"/>
          <w:szCs w:val="25"/>
        </w:rPr>
        <w:t xml:space="preserve"> (disturbance to alimentary canal and make it fail to function properly)</w:t>
      </w:r>
    </w:p>
    <w:p w:rsidR="005544BA" w:rsidRPr="00427F5E" w:rsidRDefault="005544BA" w:rsidP="00887D8E">
      <w:pPr>
        <w:pStyle w:val="ListParagraph"/>
        <w:numPr>
          <w:ilvl w:val="0"/>
          <w:numId w:val="292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Constipation </w:t>
      </w:r>
    </w:p>
    <w:p w:rsidR="005544BA" w:rsidRPr="00427F5E" w:rsidRDefault="005544BA" w:rsidP="00887D8E">
      <w:pPr>
        <w:pStyle w:val="ListParagraph"/>
        <w:numPr>
          <w:ilvl w:val="0"/>
          <w:numId w:val="292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Diarrhoea</w:t>
      </w:r>
    </w:p>
    <w:p w:rsidR="005544BA" w:rsidRPr="00427F5E" w:rsidRDefault="005544BA" w:rsidP="00887D8E">
      <w:pPr>
        <w:pStyle w:val="ListParagraph"/>
        <w:numPr>
          <w:ilvl w:val="0"/>
          <w:numId w:val="292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Indigestion</w:t>
      </w:r>
    </w:p>
    <w:p w:rsidR="005544BA" w:rsidRPr="00427F5E" w:rsidRDefault="005544BA" w:rsidP="00887D8E">
      <w:pPr>
        <w:pStyle w:val="ListParagraph"/>
        <w:numPr>
          <w:ilvl w:val="0"/>
          <w:numId w:val="292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Vomiting </w:t>
      </w:r>
    </w:p>
    <w:p w:rsidR="005544BA" w:rsidRPr="00427F5E" w:rsidRDefault="005544BA" w:rsidP="00887D8E">
      <w:pPr>
        <w:pStyle w:val="ListParagraph"/>
        <w:numPr>
          <w:ilvl w:val="0"/>
          <w:numId w:val="292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Intestinal obstruction</w:t>
      </w:r>
    </w:p>
    <w:p w:rsidR="007C4E76" w:rsidRPr="00427F5E" w:rsidRDefault="007C4E76" w:rsidP="00887D8E">
      <w:pPr>
        <w:pStyle w:val="ListParagraph"/>
        <w:numPr>
          <w:ilvl w:val="0"/>
          <w:numId w:val="292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Heartburn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CONSTIPATION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This is a condition where by a person finds it difficult to pass out faeces. The faeces are very hard and dry and do not come out easily.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Causes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lack of roughages in one’s diet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having irregular meals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drinking too little water</w:t>
      </w:r>
    </w:p>
    <w:p w:rsidR="00E52740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lack of exercise to the body</w:t>
      </w:r>
    </w:p>
    <w:p w:rsidR="00C25567" w:rsidRPr="00427F5E" w:rsidRDefault="00C25567" w:rsidP="00E52740">
      <w:p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INDIGESTION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happens when food is not properly digested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 person feels stomach pains, heart burn (burning in the chest) and tiredness.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Causes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No chewing food properly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Eating so hurriedly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Too much drinking of alcohol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INTESTINAL OBSTRUCTION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Caused when intestine </w:t>
      </w:r>
      <w:r w:rsidR="005544BA" w:rsidRPr="00427F5E">
        <w:rPr>
          <w:rFonts w:cs="Calibri Light"/>
          <w:sz w:val="25"/>
          <w:szCs w:val="25"/>
        </w:rPr>
        <w:t xml:space="preserve">twist or fold themselves causing </w:t>
      </w:r>
      <w:r w:rsidRPr="00427F5E">
        <w:rPr>
          <w:rFonts w:cs="Calibri Light"/>
          <w:sz w:val="25"/>
          <w:szCs w:val="25"/>
        </w:rPr>
        <w:t>vomiting, thirsty and death if not reported immediately to the doctor.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VOMITING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a sign of very many diseases.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disturbs the digestive system and forces the cardiac sphincter to open and the food in the stomach to be ejected through the mouth.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Seek for medical attention.</w:t>
      </w:r>
    </w:p>
    <w:p w:rsidR="007C4E76" w:rsidRPr="00427F5E" w:rsidRDefault="007C4E76" w:rsidP="007C4E76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HEARTBURN</w:t>
      </w:r>
    </w:p>
    <w:p w:rsidR="007C4E76" w:rsidRPr="00427F5E" w:rsidRDefault="007C4E76" w:rsidP="007C4E76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This is when the contents of the </w:t>
      </w:r>
      <w:r w:rsidR="00D70073" w:rsidRPr="00427F5E">
        <w:rPr>
          <w:rFonts w:cs="Calibri Light"/>
          <w:sz w:val="25"/>
          <w:szCs w:val="25"/>
        </w:rPr>
        <w:t>stomach back up into the gullet</w:t>
      </w:r>
    </w:p>
    <w:p w:rsidR="005544BA" w:rsidRPr="00427F5E" w:rsidRDefault="005544BA" w:rsidP="005544BA">
      <w:pPr>
        <w:tabs>
          <w:tab w:val="left" w:pos="2640"/>
        </w:tabs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DISEASES OF THE DIGESTIVE SYSTEM</w:t>
      </w:r>
    </w:p>
    <w:p w:rsidR="00C25567" w:rsidRPr="00427F5E" w:rsidRDefault="00C25567" w:rsidP="00887D8E">
      <w:pPr>
        <w:numPr>
          <w:ilvl w:val="0"/>
          <w:numId w:val="330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Appe</w:t>
      </w:r>
      <w:r w:rsidR="00BE4989" w:rsidRPr="00427F5E">
        <w:rPr>
          <w:rFonts w:cs="Calibri Light"/>
          <w:sz w:val="25"/>
          <w:szCs w:val="25"/>
        </w:rPr>
        <w:t>n</w:t>
      </w:r>
      <w:r w:rsidRPr="00427F5E">
        <w:rPr>
          <w:rFonts w:cs="Calibri Light"/>
          <w:sz w:val="25"/>
          <w:szCs w:val="25"/>
        </w:rPr>
        <w:t>dicitis</w:t>
      </w:r>
    </w:p>
    <w:p w:rsidR="00C25567" w:rsidRPr="00427F5E" w:rsidRDefault="00C25567" w:rsidP="00887D8E">
      <w:pPr>
        <w:numPr>
          <w:ilvl w:val="0"/>
          <w:numId w:val="330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Peptic ulcer</w:t>
      </w:r>
    </w:p>
    <w:p w:rsidR="00C25567" w:rsidRPr="00427F5E" w:rsidRDefault="00C25567" w:rsidP="00887D8E">
      <w:pPr>
        <w:numPr>
          <w:ilvl w:val="0"/>
          <w:numId w:val="330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cholera</w:t>
      </w:r>
    </w:p>
    <w:p w:rsidR="00C25567" w:rsidRPr="00427F5E" w:rsidRDefault="00C25567" w:rsidP="00887D8E">
      <w:pPr>
        <w:numPr>
          <w:ilvl w:val="0"/>
          <w:numId w:val="330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Typhoid</w:t>
      </w:r>
    </w:p>
    <w:p w:rsidR="00C25567" w:rsidRPr="00427F5E" w:rsidRDefault="00C25567" w:rsidP="00887D8E">
      <w:pPr>
        <w:numPr>
          <w:ilvl w:val="0"/>
          <w:numId w:val="330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Diarrhoea</w:t>
      </w:r>
    </w:p>
    <w:p w:rsidR="005544BA" w:rsidRPr="00427F5E" w:rsidRDefault="005544BA" w:rsidP="00887D8E">
      <w:pPr>
        <w:numPr>
          <w:ilvl w:val="0"/>
          <w:numId w:val="330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Dysentery</w:t>
      </w:r>
    </w:p>
    <w:p w:rsidR="005544BA" w:rsidRPr="00427F5E" w:rsidRDefault="005544BA" w:rsidP="00887D8E">
      <w:pPr>
        <w:pStyle w:val="ListParagraph"/>
        <w:numPr>
          <w:ilvl w:val="0"/>
          <w:numId w:val="330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Hepatitis </w:t>
      </w:r>
    </w:p>
    <w:p w:rsidR="00C25567" w:rsidRPr="00427F5E" w:rsidRDefault="00C25567" w:rsidP="005544BA">
      <w:pPr>
        <w:tabs>
          <w:tab w:val="left" w:pos="2640"/>
        </w:tabs>
        <w:ind w:left="360"/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tabs>
          <w:tab w:val="left" w:pos="2640"/>
        </w:tabs>
        <w:rPr>
          <w:rFonts w:cs="Calibri Light"/>
          <w:sz w:val="25"/>
          <w:szCs w:val="25"/>
        </w:rPr>
      </w:pP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Appendicitis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inflammation of the appendix.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may due to stones or other indigestible solids that get trapped in the appendix.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See the doctor for medical attention.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Peptic ulcers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sores in the stomach wall caused by too much a</w:t>
      </w:r>
      <w:r w:rsidR="000C0FC3" w:rsidRPr="00427F5E">
        <w:rPr>
          <w:rFonts w:cs="Calibri Light"/>
          <w:sz w:val="25"/>
          <w:szCs w:val="25"/>
        </w:rPr>
        <w:t>c</w:t>
      </w:r>
      <w:r w:rsidRPr="00427F5E">
        <w:rPr>
          <w:rFonts w:cs="Calibri Light"/>
          <w:sz w:val="25"/>
          <w:szCs w:val="25"/>
        </w:rPr>
        <w:t>id.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victim experiences a chronic sharp pain in the stomach and frequent heart burn.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Dysentery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caused by a b</w:t>
      </w:r>
      <w:r w:rsidR="00EA4C0B" w:rsidRPr="00427F5E">
        <w:rPr>
          <w:rFonts w:cs="Calibri Light"/>
          <w:sz w:val="25"/>
          <w:szCs w:val="25"/>
        </w:rPr>
        <w:t>acterium or Amoebas got from un</w:t>
      </w:r>
      <w:r w:rsidRPr="00427F5E">
        <w:rPr>
          <w:rFonts w:cs="Calibri Light"/>
          <w:sz w:val="25"/>
          <w:szCs w:val="25"/>
        </w:rPr>
        <w:t>cooked food or dirty food or water.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victim visits the toilet very frequently, passing out</w:t>
      </w:r>
      <w:r w:rsidR="00EA4C0B" w:rsidRPr="00427F5E">
        <w:rPr>
          <w:rFonts w:cs="Calibri Light"/>
          <w:sz w:val="25"/>
          <w:szCs w:val="25"/>
        </w:rPr>
        <w:t xml:space="preserve"> waterly</w:t>
      </w:r>
      <w:r w:rsidRPr="00427F5E">
        <w:rPr>
          <w:rFonts w:cs="Calibri Light"/>
          <w:sz w:val="25"/>
          <w:szCs w:val="25"/>
        </w:rPr>
        <w:t xml:space="preserve"> stools with some blood.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Typhoid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Caused by bacteria which cause inflammation of the intestine and easily lead to death.</w:t>
      </w:r>
    </w:p>
    <w:p w:rsidR="00440F05" w:rsidRPr="00427F5E" w:rsidRDefault="00440F05" w:rsidP="00963FD2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Ways through which food is made dirty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Handling food with dirt</w:t>
      </w:r>
      <w:r w:rsidR="005544BA" w:rsidRPr="00427F5E">
        <w:rPr>
          <w:rFonts w:cs="Calibri Light"/>
          <w:sz w:val="25"/>
          <w:szCs w:val="25"/>
        </w:rPr>
        <w:t>y</w:t>
      </w:r>
      <w:r w:rsidRPr="00427F5E">
        <w:rPr>
          <w:rFonts w:cs="Calibri Light"/>
          <w:sz w:val="25"/>
          <w:szCs w:val="25"/>
        </w:rPr>
        <w:t xml:space="preserve"> hands.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House flies landing on food with their hairy bodies.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Use of dirty containers to keep food.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Using dirty utensils to handle food.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Leaving food uncovered.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Preparing food in dirty places.</w:t>
      </w:r>
    </w:p>
    <w:p w:rsidR="00C25567" w:rsidRPr="00427F5E" w:rsidRDefault="00E52740" w:rsidP="00963FD2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Good</w:t>
      </w:r>
      <w:r w:rsidR="00C25567" w:rsidRPr="00427F5E">
        <w:rPr>
          <w:rFonts w:cs="Calibri Light"/>
          <w:b/>
          <w:sz w:val="25"/>
          <w:szCs w:val="25"/>
          <w:u w:val="single"/>
        </w:rPr>
        <w:t xml:space="preserve"> eating habits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Washing hands </w:t>
      </w:r>
      <w:r w:rsidR="005544BA" w:rsidRPr="00427F5E">
        <w:rPr>
          <w:rFonts w:cs="Calibri Light"/>
          <w:sz w:val="25"/>
          <w:szCs w:val="25"/>
        </w:rPr>
        <w:t>with soap</w:t>
      </w:r>
      <w:r w:rsidR="00516562" w:rsidRPr="00427F5E">
        <w:rPr>
          <w:rFonts w:cs="Calibri Light"/>
          <w:sz w:val="25"/>
          <w:szCs w:val="25"/>
        </w:rPr>
        <w:t xml:space="preserve"> </w:t>
      </w:r>
      <w:r w:rsidRPr="00427F5E">
        <w:rPr>
          <w:rFonts w:cs="Calibri Light"/>
          <w:sz w:val="25"/>
          <w:szCs w:val="25"/>
        </w:rPr>
        <w:t>before serving, hand</w:t>
      </w:r>
      <w:r w:rsidR="005544BA" w:rsidRPr="00427F5E">
        <w:rPr>
          <w:rFonts w:cs="Calibri Light"/>
          <w:sz w:val="25"/>
          <w:szCs w:val="25"/>
        </w:rPr>
        <w:t>l</w:t>
      </w:r>
      <w:r w:rsidRPr="00427F5E">
        <w:rPr>
          <w:rFonts w:cs="Calibri Light"/>
          <w:sz w:val="25"/>
          <w:szCs w:val="25"/>
        </w:rPr>
        <w:t>ing or eating food.</w:t>
      </w:r>
    </w:p>
    <w:p w:rsidR="005544BA" w:rsidRPr="00427F5E" w:rsidRDefault="005544BA" w:rsidP="005544BA">
      <w:p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kill germs in hands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Washing hands after visiting a latrine/Toilet.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Chewing food properly</w:t>
      </w:r>
      <w:r w:rsidR="005544BA" w:rsidRPr="00427F5E">
        <w:rPr>
          <w:rFonts w:cs="Calibri Light"/>
          <w:sz w:val="25"/>
          <w:szCs w:val="25"/>
        </w:rPr>
        <w:t xml:space="preserve"> before swallowing </w:t>
      </w:r>
      <w:r w:rsidRPr="00427F5E">
        <w:rPr>
          <w:rFonts w:cs="Calibri Light"/>
          <w:sz w:val="25"/>
          <w:szCs w:val="25"/>
        </w:rPr>
        <w:t>.</w:t>
      </w:r>
    </w:p>
    <w:p w:rsidR="005544BA" w:rsidRPr="00427F5E" w:rsidRDefault="005544BA" w:rsidP="005544BA">
      <w:p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To prevent constipation 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Avoid talking while</w:t>
      </w:r>
      <w:r w:rsidR="00516562" w:rsidRPr="00427F5E">
        <w:rPr>
          <w:rFonts w:cs="Calibri Light"/>
          <w:sz w:val="25"/>
          <w:szCs w:val="25"/>
        </w:rPr>
        <w:t xml:space="preserve"> eating food </w:t>
      </w:r>
    </w:p>
    <w:p w:rsidR="00516562" w:rsidRPr="00427F5E" w:rsidRDefault="00516562" w:rsidP="00516562">
      <w:p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To prevent choking </w:t>
      </w:r>
    </w:p>
    <w:p w:rsidR="00C25567" w:rsidRPr="00427F5E" w:rsidRDefault="005544BA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 xml:space="preserve">Feeding on a </w:t>
      </w:r>
      <w:r w:rsidR="00C25567" w:rsidRPr="00427F5E">
        <w:rPr>
          <w:rFonts w:cs="Calibri Light"/>
          <w:sz w:val="25"/>
          <w:szCs w:val="25"/>
        </w:rPr>
        <w:t>balanced diet.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Wash hands after eating.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Washing fruits/vegetables before eating them </w:t>
      </w:r>
    </w:p>
    <w:p w:rsidR="005544BA" w:rsidRPr="00427F5E" w:rsidRDefault="005544BA" w:rsidP="005544BA">
      <w:p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To prevent hookworm infestations </w:t>
      </w:r>
    </w:p>
    <w:p w:rsidR="005544BA" w:rsidRPr="00427F5E" w:rsidRDefault="005544BA" w:rsidP="005544BA">
      <w:p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remove germs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Eat well</w:t>
      </w:r>
      <w:r w:rsidR="005544BA" w:rsidRPr="00427F5E">
        <w:rPr>
          <w:rFonts w:cs="Calibri Light"/>
          <w:sz w:val="25"/>
          <w:szCs w:val="25"/>
        </w:rPr>
        <w:t xml:space="preserve"> cooked food</w:t>
      </w:r>
    </w:p>
    <w:p w:rsidR="005544BA" w:rsidRPr="00427F5E" w:rsidRDefault="005544BA" w:rsidP="005544BA">
      <w:p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To ease digestion </w:t>
      </w:r>
    </w:p>
    <w:p w:rsidR="00C25567" w:rsidRPr="00427F5E" w:rsidRDefault="0027418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</w:t>
      </w:r>
      <w:r w:rsidR="00C25567" w:rsidRPr="00427F5E">
        <w:rPr>
          <w:rFonts w:cs="Calibri Light"/>
          <w:sz w:val="25"/>
          <w:szCs w:val="25"/>
        </w:rPr>
        <w:t>rush teeth every after a meal.</w:t>
      </w:r>
    </w:p>
    <w:p w:rsidR="00C25567" w:rsidRPr="00427F5E" w:rsidRDefault="00516562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Do not eat contaminated </w:t>
      </w:r>
    </w:p>
    <w:p w:rsidR="00516562" w:rsidRPr="00427F5E" w:rsidRDefault="00516562" w:rsidP="00516562">
      <w:p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To prevent food poisoning and diarrhoeal diseases </w:t>
      </w:r>
    </w:p>
    <w:p w:rsidR="00516562" w:rsidRPr="00427F5E" w:rsidRDefault="00516562" w:rsidP="00516562">
      <w:pPr>
        <w:tabs>
          <w:tab w:val="left" w:pos="264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Bad eating habits</w:t>
      </w:r>
    </w:p>
    <w:p w:rsidR="00516562" w:rsidRPr="00427F5E" w:rsidRDefault="00516562" w:rsidP="00887D8E">
      <w:pPr>
        <w:pStyle w:val="ListParagraph"/>
        <w:numPr>
          <w:ilvl w:val="0"/>
          <w:numId w:val="293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Eating food with unwashed hands </w:t>
      </w:r>
    </w:p>
    <w:p w:rsidR="00516562" w:rsidRPr="00427F5E" w:rsidRDefault="00516562" w:rsidP="00887D8E">
      <w:pPr>
        <w:pStyle w:val="ListParagraph"/>
        <w:numPr>
          <w:ilvl w:val="0"/>
          <w:numId w:val="293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Opening the mouth while eating food </w:t>
      </w:r>
    </w:p>
    <w:p w:rsidR="00516562" w:rsidRPr="00427F5E" w:rsidRDefault="00516562" w:rsidP="00887D8E">
      <w:pPr>
        <w:pStyle w:val="ListParagraph"/>
        <w:numPr>
          <w:ilvl w:val="0"/>
          <w:numId w:val="293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Eating hurriedly </w:t>
      </w:r>
    </w:p>
    <w:p w:rsidR="00516562" w:rsidRPr="00427F5E" w:rsidRDefault="00516562" w:rsidP="00887D8E">
      <w:pPr>
        <w:pStyle w:val="ListParagraph"/>
        <w:numPr>
          <w:ilvl w:val="0"/>
          <w:numId w:val="293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Talking while eating </w:t>
      </w:r>
    </w:p>
    <w:p w:rsidR="00516562" w:rsidRPr="00427F5E" w:rsidRDefault="00516562" w:rsidP="00887D8E">
      <w:pPr>
        <w:pStyle w:val="ListParagraph"/>
        <w:numPr>
          <w:ilvl w:val="0"/>
          <w:numId w:val="293"/>
        </w:numPr>
        <w:tabs>
          <w:tab w:val="left" w:pos="264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Opening bottle tops using the teeth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How to improve on the working condition of digestive system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Eat and serve food with clean hands.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Have regular physical exercises.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Avoid eating stale or rotten food.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Having a balanced diet.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Avoid drinking too much alcohol.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Including enough roughages in the diet.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Have regular meals.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Always eat the right quantity of food.</w:t>
      </w:r>
    </w:p>
    <w:p w:rsidR="00C25567" w:rsidRPr="00427F5E" w:rsidRDefault="00C25567" w:rsidP="00764725">
      <w:pPr>
        <w:numPr>
          <w:ilvl w:val="0"/>
          <w:numId w:val="3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Avoid eating while talking.</w:t>
      </w:r>
    </w:p>
    <w:p w:rsidR="00C25567" w:rsidRPr="00427F5E" w:rsidRDefault="00C25567" w:rsidP="00963FD2">
      <w:pPr>
        <w:tabs>
          <w:tab w:val="left" w:pos="264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Activity</w:t>
      </w:r>
    </w:p>
    <w:p w:rsidR="00C25567" w:rsidRPr="00427F5E" w:rsidRDefault="00C25567" w:rsidP="009B0FC6">
      <w:pPr>
        <w:numPr>
          <w:ilvl w:val="0"/>
          <w:numId w:val="9"/>
        </w:numPr>
        <w:tabs>
          <w:tab w:val="clear" w:pos="720"/>
          <w:tab w:val="num" w:pos="360"/>
          <w:tab w:val="left" w:pos="264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Write down three diseases and three disorders of digestive system.</w:t>
      </w:r>
    </w:p>
    <w:p w:rsidR="00C25567" w:rsidRPr="00427F5E" w:rsidRDefault="00C25567" w:rsidP="009B0FC6">
      <w:pPr>
        <w:numPr>
          <w:ilvl w:val="0"/>
          <w:numId w:val="10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diseases</w:t>
      </w:r>
    </w:p>
    <w:p w:rsidR="00C25567" w:rsidRPr="00427F5E" w:rsidRDefault="00C25567" w:rsidP="009B0FC6">
      <w:pPr>
        <w:numPr>
          <w:ilvl w:val="0"/>
          <w:numId w:val="10"/>
        </w:numPr>
        <w:tabs>
          <w:tab w:val="left" w:pos="2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disorders</w:t>
      </w:r>
    </w:p>
    <w:p w:rsidR="00C25567" w:rsidRPr="00427F5E" w:rsidRDefault="00C25567" w:rsidP="009B0FC6">
      <w:pPr>
        <w:numPr>
          <w:ilvl w:val="0"/>
          <w:numId w:val="9"/>
        </w:numPr>
        <w:tabs>
          <w:tab w:val="clear" w:pos="720"/>
          <w:tab w:val="num" w:pos="360"/>
          <w:tab w:val="left" w:pos="264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Suggest any two ways through which food we eat gets contaminated.</w:t>
      </w:r>
    </w:p>
    <w:p w:rsidR="00C25567" w:rsidRPr="00427F5E" w:rsidRDefault="00C25567" w:rsidP="009B0FC6">
      <w:pPr>
        <w:numPr>
          <w:ilvl w:val="0"/>
          <w:numId w:val="9"/>
        </w:numPr>
        <w:tabs>
          <w:tab w:val="clear" w:pos="720"/>
          <w:tab w:val="num" w:pos="360"/>
          <w:tab w:val="left" w:pos="264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Write down at lea</w:t>
      </w:r>
      <w:r w:rsidR="000C0FC3" w:rsidRPr="00427F5E">
        <w:rPr>
          <w:rFonts w:cs="Calibri Light"/>
          <w:sz w:val="25"/>
          <w:szCs w:val="25"/>
        </w:rPr>
        <w:t>st two examples of g</w:t>
      </w:r>
      <w:r w:rsidRPr="00427F5E">
        <w:rPr>
          <w:rFonts w:cs="Calibri Light"/>
          <w:sz w:val="25"/>
          <w:szCs w:val="25"/>
        </w:rPr>
        <w:t>ood eating habits.</w:t>
      </w:r>
    </w:p>
    <w:p w:rsidR="00C25567" w:rsidRPr="00427F5E" w:rsidRDefault="00C25567" w:rsidP="009B0FC6">
      <w:pPr>
        <w:numPr>
          <w:ilvl w:val="0"/>
          <w:numId w:val="9"/>
        </w:numPr>
        <w:tabs>
          <w:tab w:val="clear" w:pos="720"/>
          <w:tab w:val="num" w:pos="360"/>
          <w:tab w:val="left" w:pos="264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Why should food be cover</w:t>
      </w:r>
      <w:r w:rsidR="000C0FC3" w:rsidRPr="00427F5E">
        <w:rPr>
          <w:rFonts w:cs="Calibri Light"/>
          <w:sz w:val="25"/>
          <w:szCs w:val="25"/>
        </w:rPr>
        <w:t xml:space="preserve">ed immediately after being cooked </w:t>
      </w:r>
      <w:r w:rsidRPr="00427F5E">
        <w:rPr>
          <w:rFonts w:cs="Calibri Light"/>
          <w:sz w:val="25"/>
          <w:szCs w:val="25"/>
        </w:rPr>
        <w:t>?</w:t>
      </w:r>
    </w:p>
    <w:p w:rsidR="00E52740" w:rsidRPr="00427F5E" w:rsidRDefault="00C25567" w:rsidP="009B0FC6">
      <w:pPr>
        <w:numPr>
          <w:ilvl w:val="0"/>
          <w:numId w:val="9"/>
        </w:numPr>
        <w:tabs>
          <w:tab w:val="clear" w:pos="720"/>
          <w:tab w:val="num" w:pos="360"/>
          <w:tab w:val="left" w:pos="264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How are house flies adapted to spreading of diseases?</w:t>
      </w:r>
    </w:p>
    <w:p w:rsidR="00E52740" w:rsidRPr="00427F5E" w:rsidRDefault="00E52740" w:rsidP="00963FD2">
      <w:pPr>
        <w:rPr>
          <w:rFonts w:eastAsia="Arial Unicode MS" w:cs="Calibri Light"/>
          <w:b/>
          <w:bCs/>
          <w:sz w:val="25"/>
          <w:szCs w:val="25"/>
          <w:u w:val="doub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E52740" w:rsidRPr="00427F5E" w:rsidRDefault="00E52740" w:rsidP="00963FD2">
      <w:pPr>
        <w:rPr>
          <w:rFonts w:eastAsia="Arial Unicode MS" w:cs="Calibri Light"/>
          <w:b/>
          <w:bCs/>
          <w:sz w:val="25"/>
          <w:szCs w:val="25"/>
          <w:u w:val="doub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E52740" w:rsidRPr="00427F5E" w:rsidRDefault="00E52740" w:rsidP="00963FD2">
      <w:pPr>
        <w:rPr>
          <w:rFonts w:eastAsia="Arial Unicode MS" w:cs="Calibri Light"/>
          <w:b/>
          <w:bCs/>
          <w:sz w:val="25"/>
          <w:szCs w:val="25"/>
          <w:u w:val="doub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FF72D7" w:rsidRPr="00427F5E" w:rsidRDefault="00FF72D7" w:rsidP="00963FD2">
      <w:pPr>
        <w:rPr>
          <w:rFonts w:eastAsia="Arial Unicode MS" w:cs="Calibri Light"/>
          <w:b/>
          <w:bCs/>
          <w:sz w:val="25"/>
          <w:szCs w:val="25"/>
          <w:u w:val="doub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FF72D7" w:rsidRPr="00427F5E" w:rsidRDefault="00FF72D7" w:rsidP="00963FD2">
      <w:pPr>
        <w:rPr>
          <w:rFonts w:eastAsia="Arial Unicode MS" w:cs="Calibri Light"/>
          <w:b/>
          <w:bCs/>
          <w:sz w:val="25"/>
          <w:szCs w:val="25"/>
          <w:u w:val="doub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FF72D7" w:rsidRPr="00427F5E" w:rsidRDefault="00FF72D7" w:rsidP="00963FD2">
      <w:pPr>
        <w:rPr>
          <w:rFonts w:eastAsia="Arial Unicode MS" w:cs="Calibri Light"/>
          <w:b/>
          <w:bCs/>
          <w:sz w:val="25"/>
          <w:szCs w:val="25"/>
          <w:u w:val="doub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FF72D7" w:rsidRPr="00427F5E" w:rsidRDefault="00FF72D7" w:rsidP="00963FD2">
      <w:pPr>
        <w:rPr>
          <w:rFonts w:eastAsia="Arial Unicode MS" w:cs="Calibri Light"/>
          <w:b/>
          <w:bCs/>
          <w:sz w:val="25"/>
          <w:szCs w:val="25"/>
          <w:u w:val="doub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FF72D7" w:rsidRPr="00427F5E" w:rsidRDefault="00FF72D7" w:rsidP="00963FD2">
      <w:pPr>
        <w:rPr>
          <w:rFonts w:eastAsia="Arial Unicode MS" w:cs="Calibri Light"/>
          <w:b/>
          <w:bCs/>
          <w:sz w:val="25"/>
          <w:szCs w:val="25"/>
          <w:u w:val="doub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FF72D7" w:rsidRPr="00427F5E" w:rsidRDefault="00FF72D7" w:rsidP="00963FD2">
      <w:pPr>
        <w:rPr>
          <w:rFonts w:eastAsia="Arial Unicode MS" w:cs="Calibri Light"/>
          <w:b/>
          <w:bCs/>
          <w:sz w:val="25"/>
          <w:szCs w:val="25"/>
          <w:u w:val="doub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FF72D7" w:rsidRPr="00427F5E" w:rsidRDefault="00FF72D7" w:rsidP="00963FD2">
      <w:pPr>
        <w:rPr>
          <w:rFonts w:eastAsia="Arial Unicode MS" w:cs="Calibri Light"/>
          <w:b/>
          <w:bCs/>
          <w:sz w:val="25"/>
          <w:szCs w:val="25"/>
          <w:u w:val="doub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FF72D7" w:rsidRPr="00427F5E" w:rsidRDefault="00FF72D7" w:rsidP="00963FD2">
      <w:pPr>
        <w:rPr>
          <w:rFonts w:eastAsia="Arial Unicode MS" w:cs="Calibri Light"/>
          <w:b/>
          <w:bCs/>
          <w:sz w:val="25"/>
          <w:szCs w:val="25"/>
          <w:u w:val="doub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FF72D7" w:rsidRPr="00427F5E" w:rsidRDefault="00FF72D7" w:rsidP="00963FD2">
      <w:pPr>
        <w:rPr>
          <w:rFonts w:eastAsia="Arial Unicode MS" w:cs="Calibri Light"/>
          <w:b/>
          <w:bCs/>
          <w:sz w:val="25"/>
          <w:szCs w:val="25"/>
          <w:u w:val="doub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eastAsia="Arial Unicode MS" w:cs="Calibri Light"/>
          <w:b/>
          <w:bCs/>
          <w:sz w:val="25"/>
          <w:szCs w:val="25"/>
          <w:u w:val="double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TERM TWO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OUR ENVIRONMENT</w:t>
      </w:r>
    </w:p>
    <w:p w:rsidR="00316BD1" w:rsidRPr="00427F5E" w:rsidRDefault="00316BD1" w:rsidP="00887D8E">
      <w:pPr>
        <w:numPr>
          <w:ilvl w:val="0"/>
          <w:numId w:val="94"/>
        </w:num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Environment refers to all things that surround an organism</w:t>
      </w:r>
    </w:p>
    <w:p w:rsidR="00316BD1" w:rsidRPr="00427F5E" w:rsidRDefault="00316BD1" w:rsidP="00963FD2">
      <w:pPr>
        <w:rPr>
          <w:rFonts w:cs="Calibri Light"/>
          <w:sz w:val="25"/>
          <w:szCs w:val="25"/>
          <w:u w:val="single"/>
        </w:rPr>
      </w:pPr>
      <w:r w:rsidRPr="00427F5E">
        <w:rPr>
          <w:rFonts w:eastAsia="Arial Unicode MS" w:cs="Calibri Light"/>
          <w:b/>
          <w:bCs/>
          <w:sz w:val="25"/>
          <w:szCs w:val="25"/>
          <w:u w:val="single"/>
        </w:rPr>
        <w:lastRenderedPageBreak/>
        <w:t xml:space="preserve">Components of the environment </w:t>
      </w:r>
    </w:p>
    <w:p w:rsidR="00316BD1" w:rsidRPr="00427F5E" w:rsidRDefault="00316BD1" w:rsidP="00887D8E">
      <w:pPr>
        <w:pStyle w:val="ListParagraph"/>
        <w:numPr>
          <w:ilvl w:val="0"/>
          <w:numId w:val="95"/>
        </w:numPr>
        <w:rPr>
          <w:rFonts w:ascii="Cambria" w:eastAsia="Arial Unicode MS" w:hAnsi="Cambria" w:cs="Calibri Light"/>
          <w:sz w:val="25"/>
          <w:szCs w:val="25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9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eastAsia="Arial Unicode MS" w:hAnsi="Cambria" w:cs="Calibri Light"/>
          <w:sz w:val="25"/>
          <w:szCs w:val="25"/>
        </w:rPr>
        <w:lastRenderedPageBreak/>
        <w:t xml:space="preserve">Plants </w:t>
      </w:r>
    </w:p>
    <w:p w:rsidR="00316BD1" w:rsidRPr="00427F5E" w:rsidRDefault="00316BD1" w:rsidP="00887D8E">
      <w:pPr>
        <w:pStyle w:val="ListParagraph"/>
        <w:numPr>
          <w:ilvl w:val="0"/>
          <w:numId w:val="95"/>
        </w:numPr>
        <w:rPr>
          <w:rFonts w:ascii="Cambria" w:eastAsia="Arial Unicode MS" w:hAnsi="Cambria" w:cs="Calibri Light"/>
          <w:sz w:val="25"/>
          <w:szCs w:val="25"/>
        </w:rPr>
      </w:pPr>
      <w:r w:rsidRPr="00427F5E">
        <w:rPr>
          <w:rFonts w:ascii="Cambria" w:eastAsia="Arial Unicode MS" w:hAnsi="Cambria" w:cs="Calibri Light"/>
          <w:sz w:val="25"/>
          <w:szCs w:val="25"/>
        </w:rPr>
        <w:t>Animals</w:t>
      </w:r>
    </w:p>
    <w:p w:rsidR="00316BD1" w:rsidRPr="00427F5E" w:rsidRDefault="00316BD1" w:rsidP="00887D8E">
      <w:pPr>
        <w:pStyle w:val="ListParagraph"/>
        <w:numPr>
          <w:ilvl w:val="0"/>
          <w:numId w:val="95"/>
        </w:numPr>
        <w:rPr>
          <w:rFonts w:ascii="Cambria" w:eastAsia="Arial Unicode MS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Bacteria</w:t>
      </w:r>
    </w:p>
    <w:p w:rsidR="00316BD1" w:rsidRPr="00427F5E" w:rsidRDefault="00316BD1" w:rsidP="00887D8E">
      <w:pPr>
        <w:pStyle w:val="ListParagraph"/>
        <w:numPr>
          <w:ilvl w:val="0"/>
          <w:numId w:val="95"/>
        </w:numPr>
        <w:rPr>
          <w:rFonts w:ascii="Cambria" w:eastAsia="Arial Unicode MS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Fungi</w:t>
      </w:r>
    </w:p>
    <w:p w:rsidR="007273F5" w:rsidRPr="00427F5E" w:rsidRDefault="007273F5" w:rsidP="00887D8E">
      <w:pPr>
        <w:pStyle w:val="ListParagraph"/>
        <w:numPr>
          <w:ilvl w:val="0"/>
          <w:numId w:val="95"/>
        </w:numPr>
        <w:rPr>
          <w:rFonts w:ascii="Cambria" w:eastAsia="Arial Unicode MS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Protista</w:t>
      </w:r>
    </w:p>
    <w:p w:rsidR="00316BD1" w:rsidRPr="00427F5E" w:rsidRDefault="00316BD1" w:rsidP="00887D8E">
      <w:pPr>
        <w:pStyle w:val="ListParagraph"/>
        <w:numPr>
          <w:ilvl w:val="0"/>
          <w:numId w:val="9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eastAsia="Arial Unicode MS" w:hAnsi="Cambria" w:cs="Calibri Light"/>
          <w:sz w:val="25"/>
          <w:szCs w:val="25"/>
        </w:rPr>
        <w:t>Water</w:t>
      </w:r>
    </w:p>
    <w:p w:rsidR="00316BD1" w:rsidRPr="00427F5E" w:rsidRDefault="00316BD1" w:rsidP="00887D8E">
      <w:pPr>
        <w:pStyle w:val="ListParagraph"/>
        <w:numPr>
          <w:ilvl w:val="0"/>
          <w:numId w:val="9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eastAsia="Arial Unicode MS" w:hAnsi="Cambria" w:cs="Calibri Light"/>
          <w:sz w:val="25"/>
          <w:szCs w:val="25"/>
        </w:rPr>
        <w:t>Air</w:t>
      </w:r>
    </w:p>
    <w:p w:rsidR="00316BD1" w:rsidRPr="00427F5E" w:rsidRDefault="00316BD1" w:rsidP="00887D8E">
      <w:pPr>
        <w:pStyle w:val="ListParagraph"/>
        <w:numPr>
          <w:ilvl w:val="0"/>
          <w:numId w:val="95"/>
        </w:numPr>
        <w:rPr>
          <w:rFonts w:ascii="Cambria" w:hAnsi="Cambria" w:cs="Calibri Light"/>
          <w:b/>
          <w:bCs/>
          <w:sz w:val="25"/>
          <w:szCs w:val="25"/>
          <w:u w:val="single"/>
        </w:rPr>
      </w:pPr>
      <w:r w:rsidRPr="00427F5E">
        <w:rPr>
          <w:rFonts w:ascii="Cambria" w:eastAsia="Arial Unicode MS" w:hAnsi="Cambria" w:cs="Calibri Light"/>
          <w:sz w:val="25"/>
          <w:szCs w:val="25"/>
        </w:rPr>
        <w:t>Soil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SOIL</w:t>
      </w:r>
    </w:p>
    <w:p w:rsidR="00316BD1" w:rsidRPr="00427F5E" w:rsidRDefault="00316BD1" w:rsidP="00887D8E">
      <w:pPr>
        <w:numPr>
          <w:ilvl w:val="0"/>
          <w:numId w:val="96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Soil is the top layer of the earth’s surface</w:t>
      </w:r>
    </w:p>
    <w:p w:rsidR="00316BD1" w:rsidRPr="00427F5E" w:rsidRDefault="00316BD1" w:rsidP="00887D8E">
      <w:pPr>
        <w:numPr>
          <w:ilvl w:val="0"/>
          <w:numId w:val="96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supports both plant and animal life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TERMS USED IN SOIL</w:t>
      </w:r>
    </w:p>
    <w:p w:rsidR="00316BD1" w:rsidRPr="00427F5E" w:rsidRDefault="00316BD1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b/>
          <w:bCs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>Soil texture</w:t>
      </w:r>
      <w:r w:rsidRPr="00427F5E">
        <w:rPr>
          <w:rFonts w:ascii="Cambria" w:hAnsi="Cambria" w:cs="Calibri Light"/>
          <w:bCs/>
          <w:sz w:val="25"/>
          <w:szCs w:val="25"/>
        </w:rPr>
        <w:t xml:space="preserve"> – </w:t>
      </w:r>
      <w:r w:rsidR="005D7AC7" w:rsidRPr="00427F5E">
        <w:rPr>
          <w:rFonts w:ascii="Cambria" w:hAnsi="Cambria" w:cs="Calibri Light"/>
          <w:bCs/>
          <w:sz w:val="25"/>
          <w:szCs w:val="25"/>
        </w:rPr>
        <w:t>This is the roughness or smoothness of soil particles.</w:t>
      </w:r>
    </w:p>
    <w:p w:rsidR="00316BD1" w:rsidRPr="00427F5E" w:rsidRDefault="00316BD1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 xml:space="preserve">Soil structure – </w:t>
      </w:r>
      <w:r w:rsidRPr="00427F5E">
        <w:rPr>
          <w:rFonts w:ascii="Cambria" w:hAnsi="Cambria" w:cs="Calibri Light"/>
          <w:bCs/>
          <w:sz w:val="25"/>
          <w:szCs w:val="25"/>
        </w:rPr>
        <w:t>This is the arrangement of soil particles in an area.</w:t>
      </w:r>
    </w:p>
    <w:p w:rsidR="00316BD1" w:rsidRPr="00427F5E" w:rsidRDefault="00316BD1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 xml:space="preserve">Soil tone - </w:t>
      </w:r>
      <w:r w:rsidRPr="00427F5E">
        <w:rPr>
          <w:rFonts w:ascii="Cambria" w:hAnsi="Cambria" w:cs="Calibri Light"/>
          <w:sz w:val="25"/>
          <w:szCs w:val="25"/>
        </w:rPr>
        <w:t xml:space="preserve">This is the colour of soil. </w:t>
      </w:r>
    </w:p>
    <w:p w:rsidR="00316BD1" w:rsidRPr="00427F5E" w:rsidRDefault="00316BD1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 xml:space="preserve">Soil sampling – </w:t>
      </w:r>
      <w:r w:rsidRPr="00427F5E">
        <w:rPr>
          <w:rFonts w:ascii="Cambria" w:hAnsi="Cambria" w:cs="Calibri Light"/>
          <w:bCs/>
          <w:sz w:val="25"/>
          <w:szCs w:val="25"/>
        </w:rPr>
        <w:t>This is the taking of soil samples from an area with the aim of analyzing them in the laboratory</w:t>
      </w:r>
    </w:p>
    <w:p w:rsidR="00316BD1" w:rsidRPr="00427F5E" w:rsidRDefault="00316BD1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 xml:space="preserve">Irrigation – </w:t>
      </w:r>
      <w:r w:rsidRPr="00427F5E">
        <w:rPr>
          <w:rFonts w:ascii="Cambria" w:hAnsi="Cambria" w:cs="Calibri Light"/>
          <w:bCs/>
          <w:sz w:val="25"/>
          <w:szCs w:val="25"/>
        </w:rPr>
        <w:t>This is the artificial method of providing water to crops in dry areas</w:t>
      </w:r>
    </w:p>
    <w:p w:rsidR="00316BD1" w:rsidRPr="00427F5E" w:rsidRDefault="00316BD1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 xml:space="preserve">Soil aeration - </w:t>
      </w:r>
      <w:r w:rsidR="00AA3D92" w:rsidRPr="00427F5E">
        <w:rPr>
          <w:rFonts w:ascii="Cambria" w:hAnsi="Cambria" w:cs="Calibri Light"/>
          <w:sz w:val="25"/>
          <w:szCs w:val="25"/>
        </w:rPr>
        <w:t xml:space="preserve">This is the movement of air in the soil </w:t>
      </w:r>
    </w:p>
    <w:p w:rsidR="00AA3D92" w:rsidRPr="00427F5E" w:rsidRDefault="00CD572F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sz w:val="25"/>
          <w:szCs w:val="25"/>
        </w:rPr>
        <w:t>Soil p</w:t>
      </w:r>
      <w:r w:rsidR="00316BD1" w:rsidRPr="00427F5E">
        <w:rPr>
          <w:rFonts w:ascii="Cambria" w:hAnsi="Cambria" w:cs="Calibri Light"/>
          <w:b/>
          <w:sz w:val="25"/>
          <w:szCs w:val="25"/>
        </w:rPr>
        <w:t xml:space="preserve">H - </w:t>
      </w:r>
      <w:r w:rsidR="00316BD1" w:rsidRPr="00427F5E">
        <w:rPr>
          <w:rFonts w:ascii="Cambria" w:hAnsi="Cambria" w:cs="Calibri Light"/>
          <w:sz w:val="25"/>
          <w:szCs w:val="25"/>
        </w:rPr>
        <w:t>This is the degree of acidity or alkalinity of the soil</w:t>
      </w:r>
      <w:r w:rsidR="00AA3D92" w:rsidRPr="00427F5E">
        <w:rPr>
          <w:rFonts w:ascii="Cambria" w:hAnsi="Cambria" w:cs="Calibri Light"/>
          <w:sz w:val="25"/>
          <w:szCs w:val="25"/>
        </w:rPr>
        <w:t xml:space="preserve"> </w:t>
      </w:r>
    </w:p>
    <w:p w:rsidR="00DF4152" w:rsidRPr="00427F5E" w:rsidRDefault="00AA3D92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sz w:val="25"/>
          <w:szCs w:val="25"/>
        </w:rPr>
        <w:t>Soil drainage -</w:t>
      </w:r>
      <w:r w:rsidRPr="00427F5E">
        <w:rPr>
          <w:rFonts w:ascii="Cambria" w:hAnsi="Cambria" w:cs="Calibri Light"/>
          <w:sz w:val="25"/>
          <w:szCs w:val="25"/>
        </w:rPr>
        <w:t>This is the downward movement</w:t>
      </w:r>
      <w:r w:rsidRPr="00427F5E">
        <w:rPr>
          <w:rFonts w:ascii="Cambria" w:hAnsi="Cambria" w:cs="Calibri Light"/>
          <w:b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</w:rPr>
        <w:t>of water in the soil</w:t>
      </w:r>
    </w:p>
    <w:p w:rsidR="00AA3D92" w:rsidRPr="00427F5E" w:rsidRDefault="00AA3D92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sz w:val="25"/>
          <w:szCs w:val="25"/>
        </w:rPr>
        <w:t xml:space="preserve">Soil capillarity- </w:t>
      </w:r>
      <w:r w:rsidRPr="00427F5E">
        <w:rPr>
          <w:rFonts w:ascii="Cambria" w:hAnsi="Cambria" w:cs="Calibri Light"/>
          <w:sz w:val="25"/>
          <w:szCs w:val="25"/>
        </w:rPr>
        <w:t>This is the upward movement of water between small spaces in the soil</w:t>
      </w:r>
    </w:p>
    <w:p w:rsidR="00AA3D92" w:rsidRPr="00427F5E" w:rsidRDefault="00AA3D92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sz w:val="25"/>
          <w:szCs w:val="25"/>
        </w:rPr>
        <w:t xml:space="preserve"> Soil profile- </w:t>
      </w:r>
      <w:r w:rsidRPr="00427F5E">
        <w:rPr>
          <w:rFonts w:ascii="Cambria" w:hAnsi="Cambria" w:cs="Calibri Light"/>
          <w:sz w:val="25"/>
          <w:szCs w:val="25"/>
        </w:rPr>
        <w:t>This is the vertical arrangement of soil layers / Is the arrangement of soil layers from the top to the bottom</w:t>
      </w:r>
    </w:p>
    <w:p w:rsidR="003B44D3" w:rsidRPr="00427F5E" w:rsidRDefault="00AA3D92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b/>
          <w:sz w:val="25"/>
          <w:szCs w:val="25"/>
        </w:rPr>
        <w:t xml:space="preserve">Soil Leaching </w:t>
      </w:r>
      <w:r w:rsidRPr="00427F5E">
        <w:rPr>
          <w:rFonts w:ascii="Cambria" w:hAnsi="Cambria" w:cs="Calibri Light"/>
          <w:sz w:val="25"/>
          <w:szCs w:val="25"/>
        </w:rPr>
        <w:t>– Is the sinking</w:t>
      </w:r>
      <w:r w:rsidRPr="00427F5E">
        <w:rPr>
          <w:rFonts w:ascii="Cambria" w:hAnsi="Cambria" w:cs="Calibri Light"/>
          <w:b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</w:rPr>
        <w:t xml:space="preserve">of </w:t>
      </w:r>
      <w:r w:rsidR="003B44D3" w:rsidRPr="00427F5E">
        <w:rPr>
          <w:rFonts w:ascii="Cambria" w:hAnsi="Cambria" w:cs="Calibri Light"/>
          <w:sz w:val="25"/>
          <w:szCs w:val="25"/>
        </w:rPr>
        <w:t>soil</w:t>
      </w:r>
      <w:r w:rsidRPr="00427F5E">
        <w:rPr>
          <w:rFonts w:ascii="Cambria" w:hAnsi="Cambria" w:cs="Calibri Light"/>
          <w:sz w:val="25"/>
          <w:szCs w:val="25"/>
        </w:rPr>
        <w:t xml:space="preserve"> nutrients to deep</w:t>
      </w:r>
      <w:r w:rsidR="003B44D3" w:rsidRPr="00427F5E">
        <w:rPr>
          <w:rFonts w:ascii="Cambria" w:hAnsi="Cambria" w:cs="Calibri Light"/>
          <w:sz w:val="25"/>
          <w:szCs w:val="25"/>
        </w:rPr>
        <w:t>er</w:t>
      </w:r>
      <w:r w:rsidRPr="00427F5E">
        <w:rPr>
          <w:rFonts w:ascii="Cambria" w:hAnsi="Cambria" w:cs="Calibri Light"/>
          <w:sz w:val="25"/>
          <w:szCs w:val="25"/>
        </w:rPr>
        <w:t xml:space="preserve"> soil layers where plant </w:t>
      </w:r>
      <w:r w:rsidR="003B44D3" w:rsidRPr="00427F5E">
        <w:rPr>
          <w:rFonts w:ascii="Cambria" w:hAnsi="Cambria" w:cs="Calibri Light"/>
          <w:sz w:val="25"/>
          <w:szCs w:val="25"/>
        </w:rPr>
        <w:t>roots cannot reach</w:t>
      </w:r>
    </w:p>
    <w:p w:rsidR="00316BD1" w:rsidRPr="00427F5E" w:rsidRDefault="003B44D3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sz w:val="25"/>
          <w:szCs w:val="25"/>
        </w:rPr>
        <w:t xml:space="preserve"> Soil exhaustion</w:t>
      </w:r>
      <w:r w:rsidRPr="00427F5E">
        <w:rPr>
          <w:rFonts w:ascii="Cambria" w:hAnsi="Cambria" w:cs="Calibri Light"/>
          <w:sz w:val="25"/>
          <w:szCs w:val="25"/>
        </w:rPr>
        <w:t xml:space="preserve">- Is the loss of soil fertility </w:t>
      </w:r>
    </w:p>
    <w:p w:rsidR="003B44D3" w:rsidRPr="00427F5E" w:rsidRDefault="003B44D3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sz w:val="25"/>
          <w:szCs w:val="25"/>
        </w:rPr>
        <w:t xml:space="preserve">Soil fertility </w:t>
      </w:r>
      <w:r w:rsidRPr="00427F5E">
        <w:rPr>
          <w:rFonts w:ascii="Cambria" w:hAnsi="Cambria" w:cs="Calibri Light"/>
          <w:sz w:val="25"/>
          <w:szCs w:val="25"/>
        </w:rPr>
        <w:t>– Is the</w:t>
      </w:r>
      <w:r w:rsidRPr="00427F5E">
        <w:rPr>
          <w:rFonts w:ascii="Cambria" w:hAnsi="Cambria" w:cs="Calibri Light"/>
          <w:b/>
          <w:sz w:val="25"/>
          <w:szCs w:val="25"/>
          <w:u w:val="single"/>
        </w:rPr>
        <w:t xml:space="preserve"> </w:t>
      </w:r>
      <w:r w:rsidRPr="00427F5E">
        <w:rPr>
          <w:rFonts w:ascii="Cambria" w:hAnsi="Cambria" w:cs="Calibri Light"/>
          <w:sz w:val="25"/>
          <w:szCs w:val="25"/>
        </w:rPr>
        <w:t xml:space="preserve">ability of the soil to support plant growth </w:t>
      </w:r>
    </w:p>
    <w:p w:rsidR="00037D71" w:rsidRPr="00427F5E" w:rsidRDefault="00037D71" w:rsidP="00887D8E">
      <w:pPr>
        <w:pStyle w:val="ListParagraph"/>
        <w:numPr>
          <w:ilvl w:val="0"/>
          <w:numId w:val="196"/>
        </w:numPr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sz w:val="25"/>
          <w:szCs w:val="25"/>
        </w:rPr>
        <w:t>Soil erosion</w:t>
      </w:r>
      <w:r w:rsidRPr="00427F5E">
        <w:rPr>
          <w:rFonts w:ascii="Cambria" w:hAnsi="Cambria" w:cs="Calibri Light"/>
          <w:sz w:val="25"/>
          <w:szCs w:val="25"/>
        </w:rPr>
        <w:t>- Is the gradual removal of top soil by its agents</w:t>
      </w:r>
    </w:p>
    <w:p w:rsidR="00AA3D92" w:rsidRPr="00427F5E" w:rsidRDefault="00AA3D92" w:rsidP="00AA3D92">
      <w:pPr>
        <w:ind w:left="360"/>
        <w:rPr>
          <w:rFonts w:cs="Calibri Light"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METHODS OF SOIL FORMATION (How soil is formed)</w:t>
      </w:r>
    </w:p>
    <w:p w:rsidR="00316BD1" w:rsidRPr="00427F5E" w:rsidRDefault="00316BD1" w:rsidP="00887D8E">
      <w:pPr>
        <w:pStyle w:val="ListParagraph"/>
        <w:numPr>
          <w:ilvl w:val="0"/>
          <w:numId w:val="9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Weathering</w:t>
      </w:r>
    </w:p>
    <w:p w:rsidR="00316BD1" w:rsidRPr="00427F5E" w:rsidRDefault="00316BD1" w:rsidP="00887D8E">
      <w:pPr>
        <w:pStyle w:val="ListParagraph"/>
        <w:numPr>
          <w:ilvl w:val="0"/>
          <w:numId w:val="9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Decomposition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WEATHERING</w:t>
      </w:r>
    </w:p>
    <w:p w:rsidR="00316BD1" w:rsidRPr="00427F5E" w:rsidRDefault="00316BD1" w:rsidP="00887D8E">
      <w:pPr>
        <w:numPr>
          <w:ilvl w:val="0"/>
          <w:numId w:val="9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breakdown of rocks into smaller particles to form soil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Types of weathering</w:t>
      </w:r>
    </w:p>
    <w:p w:rsidR="00316BD1" w:rsidRPr="00427F5E" w:rsidRDefault="00316BD1" w:rsidP="00887D8E">
      <w:pPr>
        <w:pStyle w:val="ListParagraph"/>
        <w:numPr>
          <w:ilvl w:val="0"/>
          <w:numId w:val="19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Chemical weathering</w:t>
      </w:r>
    </w:p>
    <w:p w:rsidR="00316BD1" w:rsidRPr="00427F5E" w:rsidRDefault="00316BD1" w:rsidP="00887D8E">
      <w:pPr>
        <w:pStyle w:val="ListParagraph"/>
        <w:numPr>
          <w:ilvl w:val="0"/>
          <w:numId w:val="19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Biological weathering </w:t>
      </w:r>
    </w:p>
    <w:p w:rsidR="00316BD1" w:rsidRPr="00427F5E" w:rsidRDefault="00316BD1" w:rsidP="00887D8E">
      <w:pPr>
        <w:pStyle w:val="ListParagraph"/>
        <w:numPr>
          <w:ilvl w:val="0"/>
          <w:numId w:val="19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Physical weathering</w:t>
      </w:r>
    </w:p>
    <w:p w:rsidR="00316BD1" w:rsidRPr="00427F5E" w:rsidRDefault="00316BD1" w:rsidP="00963FD2">
      <w:pPr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Factors that cause weathering</w:t>
      </w:r>
    </w:p>
    <w:p w:rsidR="00316BD1" w:rsidRPr="00427F5E" w:rsidRDefault="00316BD1" w:rsidP="00887D8E">
      <w:pPr>
        <w:pStyle w:val="ListParagraph"/>
        <w:numPr>
          <w:ilvl w:val="0"/>
          <w:numId w:val="177"/>
        </w:numPr>
        <w:rPr>
          <w:rFonts w:ascii="Cambria" w:hAnsi="Cambria" w:cs="Calibri Light"/>
          <w:sz w:val="25"/>
          <w:szCs w:val="25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345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1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Earth quake</w:t>
      </w:r>
    </w:p>
    <w:p w:rsidR="00316BD1" w:rsidRPr="00427F5E" w:rsidRDefault="00316BD1" w:rsidP="00887D8E">
      <w:pPr>
        <w:pStyle w:val="ListParagraph"/>
        <w:numPr>
          <w:ilvl w:val="0"/>
          <w:numId w:val="1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Action of plant roots</w:t>
      </w:r>
    </w:p>
    <w:p w:rsidR="00316BD1" w:rsidRPr="00427F5E" w:rsidRDefault="00DF4152" w:rsidP="00887D8E">
      <w:pPr>
        <w:pStyle w:val="ListParagraph"/>
        <w:numPr>
          <w:ilvl w:val="0"/>
          <w:numId w:val="1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Acid</w:t>
      </w:r>
      <w:r w:rsidR="00316BD1" w:rsidRPr="00427F5E">
        <w:rPr>
          <w:rFonts w:ascii="Cambria" w:hAnsi="Cambria" w:cs="Calibri Light"/>
          <w:sz w:val="25"/>
          <w:szCs w:val="25"/>
        </w:rPr>
        <w:t xml:space="preserve"> rain</w:t>
      </w:r>
    </w:p>
    <w:p w:rsidR="00316BD1" w:rsidRPr="00427F5E" w:rsidRDefault="00316BD1" w:rsidP="00887D8E">
      <w:pPr>
        <w:pStyle w:val="ListParagraph"/>
        <w:numPr>
          <w:ilvl w:val="0"/>
          <w:numId w:val="1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Frost action</w:t>
      </w:r>
    </w:p>
    <w:p w:rsidR="00316BD1" w:rsidRPr="00427F5E" w:rsidRDefault="00316BD1" w:rsidP="00887D8E">
      <w:pPr>
        <w:pStyle w:val="ListParagraph"/>
        <w:numPr>
          <w:ilvl w:val="0"/>
          <w:numId w:val="1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Action of heat (temperature)</w:t>
      </w:r>
    </w:p>
    <w:p w:rsidR="00316BD1" w:rsidRPr="00427F5E" w:rsidRDefault="00316BD1" w:rsidP="00887D8E">
      <w:pPr>
        <w:pStyle w:val="ListParagraph"/>
        <w:numPr>
          <w:ilvl w:val="0"/>
          <w:numId w:val="1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Mining</w:t>
      </w:r>
    </w:p>
    <w:p w:rsidR="001922F5" w:rsidRPr="00427F5E" w:rsidRDefault="00316BD1" w:rsidP="00887D8E">
      <w:pPr>
        <w:pStyle w:val="ListParagraph"/>
        <w:numPr>
          <w:ilvl w:val="0"/>
          <w:numId w:val="177"/>
        </w:numPr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Road construction</w:t>
      </w:r>
      <w:r w:rsidR="001922F5" w:rsidRPr="00427F5E">
        <w:rPr>
          <w:rFonts w:ascii="Cambria" w:hAnsi="Cambria" w:cs="Calibri Light"/>
          <w:sz w:val="25"/>
          <w:szCs w:val="25"/>
        </w:rPr>
        <w:t xml:space="preserve"> </w:t>
      </w:r>
    </w:p>
    <w:p w:rsidR="001922F5" w:rsidRPr="00427F5E" w:rsidRDefault="001922F5" w:rsidP="00963FD2">
      <w:pPr>
        <w:rPr>
          <w:rFonts w:cs="Calibri Light"/>
          <w:b/>
          <w:bCs/>
          <w:sz w:val="25"/>
          <w:szCs w:val="25"/>
        </w:rPr>
        <w:sectPr w:rsidR="001922F5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1922F5" w:rsidRPr="00427F5E" w:rsidRDefault="001922F5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 xml:space="preserve">How does temperature cause </w:t>
      </w:r>
      <w:r w:rsidR="008E0322" w:rsidRPr="00427F5E">
        <w:rPr>
          <w:rFonts w:cs="Calibri Light"/>
          <w:b/>
          <w:bCs/>
          <w:sz w:val="25"/>
          <w:szCs w:val="25"/>
          <w:u w:val="single"/>
        </w:rPr>
        <w:t>weathering</w:t>
      </w:r>
      <w:r w:rsidRPr="00427F5E">
        <w:rPr>
          <w:rFonts w:cs="Calibri Light"/>
          <w:b/>
          <w:bCs/>
          <w:sz w:val="25"/>
          <w:szCs w:val="25"/>
          <w:u w:val="single"/>
        </w:rPr>
        <w:t>?</w:t>
      </w:r>
    </w:p>
    <w:p w:rsidR="001922F5" w:rsidRPr="00427F5E" w:rsidRDefault="001922F5" w:rsidP="00887D8E">
      <w:pPr>
        <w:pStyle w:val="ListParagraph"/>
        <w:numPr>
          <w:ilvl w:val="0"/>
          <w:numId w:val="285"/>
        </w:numPr>
        <w:ind w:right="27"/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 xml:space="preserve">When temperatures are high, rocks expand and </w:t>
      </w:r>
      <w:r w:rsidR="00DF4152" w:rsidRPr="00427F5E">
        <w:rPr>
          <w:rFonts w:ascii="Cambria" w:hAnsi="Cambria" w:cs="Calibri Light"/>
          <w:bCs/>
          <w:sz w:val="25"/>
          <w:szCs w:val="25"/>
        </w:rPr>
        <w:t xml:space="preserve">when </w:t>
      </w:r>
      <w:r w:rsidRPr="00427F5E">
        <w:rPr>
          <w:rFonts w:ascii="Cambria" w:hAnsi="Cambria" w:cs="Calibri Light"/>
          <w:bCs/>
          <w:sz w:val="25"/>
          <w:szCs w:val="25"/>
        </w:rPr>
        <w:t>temperatures are low, ro</w:t>
      </w:r>
      <w:r w:rsidR="008E0322" w:rsidRPr="00427F5E">
        <w:rPr>
          <w:rFonts w:ascii="Cambria" w:hAnsi="Cambria" w:cs="Calibri Light"/>
          <w:bCs/>
          <w:sz w:val="25"/>
          <w:szCs w:val="25"/>
        </w:rPr>
        <w:t>cks contract and hence breaking.</w:t>
      </w:r>
    </w:p>
    <w:p w:rsidR="008E0322" w:rsidRPr="00427F5E" w:rsidRDefault="00DF4152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How does acid rain cause weathering of rocks?</w:t>
      </w:r>
    </w:p>
    <w:p w:rsidR="00DF4152" w:rsidRPr="00427F5E" w:rsidRDefault="00DF4152" w:rsidP="00963FD2">
      <w:pPr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Decomposition</w:t>
      </w:r>
    </w:p>
    <w:p w:rsidR="00316BD1" w:rsidRPr="00427F5E" w:rsidRDefault="00316BD1" w:rsidP="00887D8E">
      <w:pPr>
        <w:numPr>
          <w:ilvl w:val="0"/>
          <w:numId w:val="19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breakdown of organic matter to form soil.</w:t>
      </w:r>
    </w:p>
    <w:p w:rsidR="00316BD1" w:rsidRPr="00427F5E" w:rsidRDefault="00316BD1" w:rsidP="00887D8E">
      <w:pPr>
        <w:numPr>
          <w:ilvl w:val="0"/>
          <w:numId w:val="199"/>
        </w:numPr>
        <w:rPr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Bacteria and fungi</w:t>
      </w:r>
      <w:r w:rsidRPr="00427F5E">
        <w:rPr>
          <w:rFonts w:cs="Calibri Light"/>
          <w:sz w:val="25"/>
          <w:szCs w:val="25"/>
        </w:rPr>
        <w:t xml:space="preserve"> help in decomposition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Decomposition is a</w:t>
      </w:r>
      <w:r w:rsidRPr="00427F5E">
        <w:rPr>
          <w:rFonts w:cs="Calibri Light"/>
          <w:b/>
          <w:bCs/>
          <w:sz w:val="25"/>
          <w:szCs w:val="25"/>
        </w:rPr>
        <w:t xml:space="preserve"> chemical change</w:t>
      </w:r>
    </w:p>
    <w:p w:rsidR="00CD572F" w:rsidRPr="00427F5E" w:rsidRDefault="00CD572F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How do bacteria help in decomposition</w:t>
      </w:r>
      <w:r w:rsidRPr="00427F5E">
        <w:rPr>
          <w:rFonts w:cs="Calibri Light"/>
          <w:b/>
          <w:bCs/>
          <w:sz w:val="25"/>
          <w:szCs w:val="25"/>
        </w:rPr>
        <w:t>?</w:t>
      </w:r>
    </w:p>
    <w:p w:rsidR="00CD572F" w:rsidRPr="00427F5E" w:rsidRDefault="00CD572F" w:rsidP="00887D8E">
      <w:pPr>
        <w:pStyle w:val="ListParagraph"/>
        <w:numPr>
          <w:ilvl w:val="0"/>
          <w:numId w:val="286"/>
        </w:numPr>
        <w:rPr>
          <w:rFonts w:ascii="Cambria" w:hAnsi="Cambria"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They breakdown organic matter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 xml:space="preserve"> </w:t>
      </w:r>
      <w:r w:rsidRPr="00427F5E">
        <w:rPr>
          <w:rFonts w:cs="Calibri Light"/>
          <w:b/>
          <w:bCs/>
          <w:sz w:val="25"/>
          <w:szCs w:val="25"/>
          <w:u w:val="single"/>
        </w:rPr>
        <w:t xml:space="preserve">Importance of weathering and decomposition in the environment </w:t>
      </w:r>
    </w:p>
    <w:p w:rsidR="00316BD1" w:rsidRPr="00427F5E" w:rsidRDefault="00316BD1" w:rsidP="00887D8E">
      <w:pPr>
        <w:numPr>
          <w:ilvl w:val="0"/>
          <w:numId w:val="198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help in soil formation</w:t>
      </w:r>
    </w:p>
    <w:p w:rsidR="00316BD1" w:rsidRPr="00427F5E" w:rsidRDefault="00316BD1" w:rsidP="00963FD2">
      <w:pPr>
        <w:rPr>
          <w:rFonts w:cs="Calibri Light"/>
          <w:b/>
          <w:bCs/>
          <w:caps/>
          <w:sz w:val="25"/>
          <w:szCs w:val="25"/>
          <w:u w:val="single"/>
        </w:rPr>
      </w:pPr>
      <w:r w:rsidRPr="00427F5E">
        <w:rPr>
          <w:rFonts w:cs="Calibri Light"/>
          <w:b/>
          <w:bCs/>
          <w:caps/>
          <w:sz w:val="25"/>
          <w:szCs w:val="25"/>
          <w:u w:val="single"/>
        </w:rPr>
        <w:t>Soil profile</w:t>
      </w:r>
    </w:p>
    <w:p w:rsidR="007E6162" w:rsidRPr="00427F5E" w:rsidRDefault="00316BD1" w:rsidP="00887D8E">
      <w:pPr>
        <w:numPr>
          <w:ilvl w:val="0"/>
          <w:numId w:val="99"/>
        </w:num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Cs/>
          <w:sz w:val="25"/>
          <w:szCs w:val="25"/>
        </w:rPr>
        <w:t>Soil profile is the verti</w:t>
      </w:r>
      <w:r w:rsidR="00CD572F" w:rsidRPr="00427F5E">
        <w:rPr>
          <w:rFonts w:cs="Calibri Light"/>
          <w:bCs/>
          <w:sz w:val="25"/>
          <w:szCs w:val="25"/>
        </w:rPr>
        <w:t>cal arrangement of soil layers</w:t>
      </w:r>
      <w:r w:rsidRPr="00427F5E">
        <w:rPr>
          <w:rFonts w:cs="Calibri Light"/>
          <w:bCs/>
          <w:sz w:val="25"/>
          <w:szCs w:val="25"/>
        </w:rPr>
        <w:t xml:space="preserve"> 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Structure of soil profile</w:t>
      </w:r>
    </w:p>
    <w:p w:rsidR="00316BD1" w:rsidRPr="00427F5E" w:rsidRDefault="00B37AAD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noProof/>
          <w:sz w:val="25"/>
          <w:szCs w:val="25"/>
        </w:rPr>
        <w:drawing>
          <wp:anchor distT="0" distB="0" distL="114300" distR="114300" simplePos="0" relativeHeight="251695104" behindDoc="1" locked="0" layoutInCell="1" allowOverlap="1" wp14:anchorId="636D4F0F" wp14:editId="737ECFA8">
            <wp:simplePos x="0" y="0"/>
            <wp:positionH relativeFrom="page">
              <wp:posOffset>544749</wp:posOffset>
            </wp:positionH>
            <wp:positionV relativeFrom="paragraph">
              <wp:posOffset>33466</wp:posOffset>
            </wp:positionV>
            <wp:extent cx="3199765" cy="2621280"/>
            <wp:effectExtent l="0" t="0" r="635" b="7620"/>
            <wp:wrapNone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9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</w:p>
    <w:p w:rsidR="00C43829" w:rsidRPr="00427F5E" w:rsidRDefault="00C43829" w:rsidP="00963FD2">
      <w:pPr>
        <w:rPr>
          <w:rFonts w:cs="Calibri Light"/>
          <w:b/>
          <w:sz w:val="25"/>
          <w:szCs w:val="25"/>
          <w:u w:val="single"/>
        </w:rPr>
      </w:pPr>
    </w:p>
    <w:p w:rsidR="00DF4152" w:rsidRPr="00427F5E" w:rsidRDefault="00DF4152" w:rsidP="00963FD2">
      <w:pPr>
        <w:rPr>
          <w:rFonts w:cs="Calibri Light"/>
          <w:b/>
          <w:sz w:val="25"/>
          <w:szCs w:val="25"/>
          <w:u w:val="single"/>
        </w:rPr>
      </w:pPr>
    </w:p>
    <w:p w:rsidR="00DF4152" w:rsidRPr="00427F5E" w:rsidRDefault="00DF4152" w:rsidP="00963FD2">
      <w:pPr>
        <w:rPr>
          <w:sz w:val="25"/>
          <w:szCs w:val="25"/>
        </w:rPr>
      </w:pPr>
    </w:p>
    <w:p w:rsidR="00C43829" w:rsidRPr="00427F5E" w:rsidRDefault="00C43829" w:rsidP="00963FD2">
      <w:pPr>
        <w:rPr>
          <w:sz w:val="25"/>
          <w:szCs w:val="25"/>
        </w:rPr>
      </w:pPr>
    </w:p>
    <w:p w:rsidR="00C43829" w:rsidRPr="00427F5E" w:rsidRDefault="00C43829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E52740" w:rsidRPr="00427F5E" w:rsidRDefault="00E52740" w:rsidP="00963FD2">
      <w:pPr>
        <w:rPr>
          <w:rFonts w:cs="Calibri Light"/>
          <w:b/>
          <w:sz w:val="25"/>
          <w:szCs w:val="25"/>
          <w:u w:val="single"/>
        </w:rPr>
      </w:pPr>
    </w:p>
    <w:p w:rsidR="00E52740" w:rsidRPr="00427F5E" w:rsidRDefault="00E52740" w:rsidP="00963FD2">
      <w:pPr>
        <w:rPr>
          <w:rFonts w:cs="Calibri Light"/>
          <w:b/>
          <w:sz w:val="25"/>
          <w:szCs w:val="25"/>
          <w:u w:val="single"/>
        </w:rPr>
      </w:pPr>
    </w:p>
    <w:p w:rsidR="00E52740" w:rsidRPr="00427F5E" w:rsidRDefault="00E52740" w:rsidP="00963FD2">
      <w:pPr>
        <w:rPr>
          <w:rFonts w:cs="Calibri Light"/>
          <w:b/>
          <w:sz w:val="25"/>
          <w:szCs w:val="25"/>
          <w:u w:val="single"/>
        </w:rPr>
      </w:pPr>
    </w:p>
    <w:p w:rsidR="00B37AAD" w:rsidRPr="00427F5E" w:rsidRDefault="00B37AAD" w:rsidP="00963FD2">
      <w:pPr>
        <w:rPr>
          <w:rFonts w:cs="Calibri Light"/>
          <w:b/>
          <w:sz w:val="25"/>
          <w:szCs w:val="25"/>
          <w:u w:val="single"/>
        </w:rPr>
      </w:pPr>
    </w:p>
    <w:p w:rsidR="00B37AAD" w:rsidRPr="00427F5E" w:rsidRDefault="00B37AAD" w:rsidP="00963FD2">
      <w:pPr>
        <w:rPr>
          <w:rFonts w:cs="Calibri Light"/>
          <w:b/>
          <w:sz w:val="25"/>
          <w:szCs w:val="25"/>
          <w:u w:val="single"/>
        </w:rPr>
      </w:pPr>
    </w:p>
    <w:p w:rsidR="00B37AAD" w:rsidRPr="00427F5E" w:rsidRDefault="00B37AAD" w:rsidP="00963FD2">
      <w:pPr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Layers of soil (soil horizons)</w:t>
      </w:r>
    </w:p>
    <w:p w:rsidR="00316BD1" w:rsidRPr="00427F5E" w:rsidRDefault="00316BD1" w:rsidP="00887D8E">
      <w:pPr>
        <w:pStyle w:val="ListParagraph"/>
        <w:numPr>
          <w:ilvl w:val="0"/>
          <w:numId w:val="10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Top soil (A horizon): it is the uppermost layer of the soil</w:t>
      </w:r>
    </w:p>
    <w:p w:rsidR="00316BD1" w:rsidRPr="00427F5E" w:rsidRDefault="00316BD1" w:rsidP="00887D8E">
      <w:pPr>
        <w:pStyle w:val="ListParagraph"/>
        <w:numPr>
          <w:ilvl w:val="0"/>
          <w:numId w:val="10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Sub soil (B horizon)</w:t>
      </w:r>
    </w:p>
    <w:p w:rsidR="00316BD1" w:rsidRPr="00427F5E" w:rsidRDefault="00316BD1" w:rsidP="00887D8E">
      <w:pPr>
        <w:pStyle w:val="ListParagraph"/>
        <w:numPr>
          <w:ilvl w:val="0"/>
          <w:numId w:val="100"/>
        </w:numPr>
        <w:rPr>
          <w:rFonts w:ascii="Cambria" w:hAnsi="Cambria" w:cs="Calibri Light"/>
          <w:b/>
          <w:bCs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</w:rPr>
        <w:t>Parent/bed rocks (C horizon) – provides materials for road construction</w:t>
      </w:r>
    </w:p>
    <w:p w:rsidR="00316BD1" w:rsidRPr="00427F5E" w:rsidRDefault="001922F5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does</w:t>
      </w:r>
      <w:r w:rsidR="00316BD1" w:rsidRPr="00427F5E">
        <w:rPr>
          <w:rFonts w:cs="Calibri Light"/>
          <w:b/>
          <w:bCs/>
          <w:sz w:val="25"/>
          <w:szCs w:val="25"/>
          <w:u w:val="single"/>
        </w:rPr>
        <w:t xml:space="preserve"> subsoil </w:t>
      </w:r>
      <w:r w:rsidRPr="00427F5E">
        <w:rPr>
          <w:rFonts w:cs="Calibri Light"/>
          <w:b/>
          <w:bCs/>
          <w:sz w:val="25"/>
          <w:szCs w:val="25"/>
          <w:u w:val="single"/>
        </w:rPr>
        <w:t xml:space="preserve">sometimes tend to be </w:t>
      </w:r>
      <w:r w:rsidR="00316BD1" w:rsidRPr="00427F5E">
        <w:rPr>
          <w:rFonts w:cs="Calibri Light"/>
          <w:b/>
          <w:bCs/>
          <w:sz w:val="25"/>
          <w:szCs w:val="25"/>
          <w:u w:val="single"/>
        </w:rPr>
        <w:t xml:space="preserve">rich in mineral salts? </w:t>
      </w:r>
    </w:p>
    <w:p w:rsidR="00316BD1" w:rsidRPr="00427F5E" w:rsidRDefault="00316BD1" w:rsidP="00887D8E">
      <w:pPr>
        <w:numPr>
          <w:ilvl w:val="0"/>
          <w:numId w:val="10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Due to leaching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Places where soil profile can clearly be seen</w:t>
      </w:r>
    </w:p>
    <w:p w:rsidR="00316BD1" w:rsidRPr="00427F5E" w:rsidRDefault="00316BD1" w:rsidP="00887D8E">
      <w:pPr>
        <w:numPr>
          <w:ilvl w:val="0"/>
          <w:numId w:val="10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Rubbish pit</w:t>
      </w:r>
    </w:p>
    <w:p w:rsidR="00316BD1" w:rsidRPr="00427F5E" w:rsidRDefault="00316BD1" w:rsidP="00887D8E">
      <w:pPr>
        <w:numPr>
          <w:ilvl w:val="0"/>
          <w:numId w:val="10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Pit latrine</w:t>
      </w:r>
    </w:p>
    <w:p w:rsidR="00316BD1" w:rsidRPr="00427F5E" w:rsidRDefault="00316BD1" w:rsidP="00887D8E">
      <w:pPr>
        <w:numPr>
          <w:ilvl w:val="0"/>
          <w:numId w:val="10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Mining sites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caps/>
          <w:sz w:val="25"/>
          <w:szCs w:val="25"/>
          <w:u w:val="single"/>
        </w:rPr>
      </w:pPr>
      <w:r w:rsidRPr="00427F5E">
        <w:rPr>
          <w:rFonts w:cs="Calibri Light"/>
          <w:b/>
          <w:bCs/>
          <w:caps/>
          <w:sz w:val="25"/>
          <w:szCs w:val="25"/>
          <w:u w:val="single"/>
        </w:rPr>
        <w:t>Types of soil</w:t>
      </w:r>
    </w:p>
    <w:p w:rsidR="00316BD1" w:rsidRPr="00427F5E" w:rsidRDefault="00316BD1" w:rsidP="00887D8E">
      <w:pPr>
        <w:numPr>
          <w:ilvl w:val="0"/>
          <w:numId w:val="10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Loam soil</w:t>
      </w:r>
    </w:p>
    <w:p w:rsidR="00316BD1" w:rsidRPr="00427F5E" w:rsidRDefault="00316BD1" w:rsidP="00887D8E">
      <w:pPr>
        <w:numPr>
          <w:ilvl w:val="0"/>
          <w:numId w:val="10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Clay soil</w:t>
      </w:r>
    </w:p>
    <w:p w:rsidR="00316BD1" w:rsidRPr="00427F5E" w:rsidRDefault="00316BD1" w:rsidP="00887D8E">
      <w:pPr>
        <w:numPr>
          <w:ilvl w:val="0"/>
          <w:numId w:val="10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Sand soil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Diagrams showing the types of soil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LOAM SOIL</w:t>
      </w:r>
    </w:p>
    <w:p w:rsidR="00316BD1" w:rsidRPr="00427F5E" w:rsidRDefault="00316BD1" w:rsidP="00887D8E">
      <w:pPr>
        <w:numPr>
          <w:ilvl w:val="0"/>
          <w:numId w:val="104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the best soil for crop growing</w:t>
      </w:r>
    </w:p>
    <w:p w:rsidR="00316BD1" w:rsidRPr="00427F5E" w:rsidRDefault="00316BD1" w:rsidP="00887D8E">
      <w:pPr>
        <w:numPr>
          <w:ilvl w:val="0"/>
          <w:numId w:val="104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It is dark in colour</w:t>
      </w:r>
    </w:p>
    <w:p w:rsidR="00316BD1" w:rsidRPr="00427F5E" w:rsidRDefault="00316BD1" w:rsidP="00887D8E">
      <w:pPr>
        <w:numPr>
          <w:ilvl w:val="0"/>
          <w:numId w:val="104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a bad smell and produces smoke when burnt</w:t>
      </w:r>
    </w:p>
    <w:p w:rsidR="00316BD1" w:rsidRPr="00427F5E" w:rsidRDefault="00316BD1" w:rsidP="00963FD2">
      <w:pPr>
        <w:tabs>
          <w:tab w:val="num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Use of loam soil</w:t>
      </w:r>
    </w:p>
    <w:p w:rsidR="00316BD1" w:rsidRPr="00427F5E" w:rsidRDefault="00316BD1" w:rsidP="00887D8E">
      <w:pPr>
        <w:numPr>
          <w:ilvl w:val="0"/>
          <w:numId w:val="10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for crop growing</w:t>
      </w:r>
    </w:p>
    <w:p w:rsidR="00316BD1" w:rsidRPr="00427F5E" w:rsidRDefault="00316BD1" w:rsidP="00963FD2">
      <w:pPr>
        <w:tabs>
          <w:tab w:val="num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Reasons why Loam soil is the best for crop farming</w:t>
      </w:r>
    </w:p>
    <w:p w:rsidR="00316BD1" w:rsidRPr="00427F5E" w:rsidRDefault="00316BD1" w:rsidP="00887D8E">
      <w:pPr>
        <w:numPr>
          <w:ilvl w:val="0"/>
          <w:numId w:val="10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a lot of humus</w:t>
      </w:r>
    </w:p>
    <w:p w:rsidR="00316BD1" w:rsidRPr="00427F5E" w:rsidRDefault="00316BD1" w:rsidP="00887D8E">
      <w:pPr>
        <w:numPr>
          <w:ilvl w:val="0"/>
          <w:numId w:val="10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moderately drained</w:t>
      </w:r>
    </w:p>
    <w:p w:rsidR="00316BD1" w:rsidRPr="00427F5E" w:rsidRDefault="00316BD1" w:rsidP="00887D8E">
      <w:pPr>
        <w:numPr>
          <w:ilvl w:val="0"/>
          <w:numId w:val="10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moderately aerated</w:t>
      </w:r>
    </w:p>
    <w:p w:rsidR="00316BD1" w:rsidRPr="00427F5E" w:rsidRDefault="00316BD1" w:rsidP="00887D8E">
      <w:pPr>
        <w:numPr>
          <w:ilvl w:val="0"/>
          <w:numId w:val="10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a good water holding capacity</w:t>
      </w:r>
    </w:p>
    <w:p w:rsidR="00316BD1" w:rsidRPr="00427F5E" w:rsidRDefault="00316BD1" w:rsidP="00887D8E">
      <w:pPr>
        <w:numPr>
          <w:ilvl w:val="0"/>
          <w:numId w:val="10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moderate soil texture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CLAY SOIL</w:t>
      </w:r>
    </w:p>
    <w:p w:rsidR="00316BD1" w:rsidRPr="00427F5E" w:rsidRDefault="00316BD1" w:rsidP="00887D8E">
      <w:pPr>
        <w:numPr>
          <w:ilvl w:val="0"/>
          <w:numId w:val="107"/>
        </w:numPr>
        <w:tabs>
          <w:tab w:val="left" w:pos="180"/>
        </w:tabs>
        <w:ind w:left="72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fine and smooth particles (has smooth texture)</w:t>
      </w:r>
    </w:p>
    <w:p w:rsidR="00316BD1" w:rsidRPr="00427F5E" w:rsidRDefault="00316BD1" w:rsidP="00887D8E">
      <w:pPr>
        <w:numPr>
          <w:ilvl w:val="0"/>
          <w:numId w:val="107"/>
        </w:numPr>
        <w:tabs>
          <w:tab w:val="left" w:pos="180"/>
        </w:tabs>
        <w:ind w:left="72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sticky when wet</w:t>
      </w:r>
    </w:p>
    <w:p w:rsidR="00316BD1" w:rsidRPr="00427F5E" w:rsidRDefault="00316BD1" w:rsidP="00887D8E">
      <w:pPr>
        <w:numPr>
          <w:ilvl w:val="0"/>
          <w:numId w:val="107"/>
        </w:numPr>
        <w:tabs>
          <w:tab w:val="left" w:pos="180"/>
        </w:tabs>
        <w:ind w:left="72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very little humus</w:t>
      </w:r>
    </w:p>
    <w:p w:rsidR="00316BD1" w:rsidRPr="00427F5E" w:rsidRDefault="00316BD1" w:rsidP="00887D8E">
      <w:pPr>
        <w:numPr>
          <w:ilvl w:val="0"/>
          <w:numId w:val="107"/>
        </w:numPr>
        <w:tabs>
          <w:tab w:val="left" w:pos="180"/>
        </w:tabs>
        <w:ind w:left="72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compact particles</w:t>
      </w:r>
    </w:p>
    <w:p w:rsidR="00316BD1" w:rsidRPr="00427F5E" w:rsidRDefault="00316BD1" w:rsidP="00887D8E">
      <w:pPr>
        <w:numPr>
          <w:ilvl w:val="0"/>
          <w:numId w:val="107"/>
        </w:numPr>
        <w:tabs>
          <w:tab w:val="left" w:pos="180"/>
        </w:tabs>
        <w:ind w:left="72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poorly aerated</w:t>
      </w:r>
    </w:p>
    <w:p w:rsidR="00316BD1" w:rsidRPr="00427F5E" w:rsidRDefault="00316BD1" w:rsidP="00887D8E">
      <w:pPr>
        <w:numPr>
          <w:ilvl w:val="0"/>
          <w:numId w:val="107"/>
        </w:numPr>
        <w:tabs>
          <w:tab w:val="left" w:pos="180"/>
        </w:tabs>
        <w:ind w:left="72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poorly drained</w:t>
      </w:r>
    </w:p>
    <w:p w:rsidR="00316BD1" w:rsidRPr="00427F5E" w:rsidRDefault="00316BD1" w:rsidP="00887D8E">
      <w:pPr>
        <w:numPr>
          <w:ilvl w:val="0"/>
          <w:numId w:val="107"/>
        </w:numPr>
        <w:tabs>
          <w:tab w:val="left" w:pos="180"/>
        </w:tabs>
        <w:ind w:left="72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the highest water holding capacity (it retains water for a long time)</w:t>
      </w:r>
    </w:p>
    <w:p w:rsidR="00316BD1" w:rsidRPr="00427F5E" w:rsidRDefault="00316BD1" w:rsidP="00887D8E">
      <w:pPr>
        <w:numPr>
          <w:ilvl w:val="0"/>
          <w:numId w:val="107"/>
        </w:numPr>
        <w:tabs>
          <w:tab w:val="left" w:pos="180"/>
        </w:tabs>
        <w:ind w:left="72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water logged</w:t>
      </w:r>
    </w:p>
    <w:p w:rsidR="00316BD1" w:rsidRPr="00427F5E" w:rsidRDefault="00316BD1" w:rsidP="00887D8E">
      <w:pPr>
        <w:numPr>
          <w:ilvl w:val="0"/>
          <w:numId w:val="107"/>
        </w:numPr>
        <w:tabs>
          <w:tab w:val="left" w:pos="180"/>
        </w:tabs>
        <w:ind w:left="720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>It has the highest capillarity</w:t>
      </w:r>
    </w:p>
    <w:p w:rsidR="00316BD1" w:rsidRPr="00427F5E" w:rsidRDefault="00316BD1" w:rsidP="00963FD2">
      <w:pPr>
        <w:tabs>
          <w:tab w:val="left" w:pos="180"/>
          <w:tab w:val="num" w:pos="54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Uses of clay soil</w:t>
      </w:r>
    </w:p>
    <w:p w:rsidR="00316BD1" w:rsidRPr="00427F5E" w:rsidRDefault="00316BD1" w:rsidP="00887D8E">
      <w:pPr>
        <w:numPr>
          <w:ilvl w:val="0"/>
          <w:numId w:val="108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is used for making ceramics (pottery) </w:t>
      </w:r>
    </w:p>
    <w:p w:rsidR="00316BD1" w:rsidRPr="00427F5E" w:rsidRDefault="00316BD1" w:rsidP="00887D8E">
      <w:pPr>
        <w:numPr>
          <w:ilvl w:val="0"/>
          <w:numId w:val="108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for brick making</w:t>
      </w:r>
    </w:p>
    <w:p w:rsidR="00316BD1" w:rsidRPr="00427F5E" w:rsidRDefault="00316BD1" w:rsidP="00887D8E">
      <w:pPr>
        <w:numPr>
          <w:ilvl w:val="0"/>
          <w:numId w:val="108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for building houses</w:t>
      </w:r>
    </w:p>
    <w:p w:rsidR="00316BD1" w:rsidRPr="00427F5E" w:rsidRDefault="00316BD1" w:rsidP="00887D8E">
      <w:pPr>
        <w:numPr>
          <w:ilvl w:val="0"/>
          <w:numId w:val="108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is used for growing crops that need a lot of water </w:t>
      </w: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clay soil is used for brick making and ceramics</w:t>
      </w:r>
    </w:p>
    <w:p w:rsidR="00316BD1" w:rsidRPr="00427F5E" w:rsidRDefault="00316BD1" w:rsidP="00887D8E">
      <w:pPr>
        <w:numPr>
          <w:ilvl w:val="0"/>
          <w:numId w:val="109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sticky when wet</w:t>
      </w:r>
      <w:r w:rsidR="00DF4152" w:rsidRPr="00427F5E">
        <w:rPr>
          <w:rFonts w:cs="Calibri Light"/>
          <w:sz w:val="25"/>
          <w:szCs w:val="25"/>
        </w:rPr>
        <w:t xml:space="preserve"> </w:t>
      </w: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clay soil is poorly aerated and drained</w:t>
      </w:r>
    </w:p>
    <w:p w:rsidR="00316BD1" w:rsidRPr="00427F5E" w:rsidRDefault="00316BD1" w:rsidP="00887D8E">
      <w:pPr>
        <w:numPr>
          <w:ilvl w:val="0"/>
          <w:numId w:val="109"/>
        </w:numPr>
        <w:tabs>
          <w:tab w:val="left" w:pos="180"/>
        </w:tabs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has very small </w:t>
      </w:r>
      <w:r w:rsidR="00853918" w:rsidRPr="00427F5E">
        <w:rPr>
          <w:rFonts w:cs="Calibri Light"/>
          <w:sz w:val="25"/>
          <w:szCs w:val="25"/>
        </w:rPr>
        <w:t xml:space="preserve">spaces between its particles </w:t>
      </w: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is waterlogging dangerous to plant roots and organisms in the soil?</w:t>
      </w:r>
    </w:p>
    <w:p w:rsidR="00316BD1" w:rsidRPr="00427F5E" w:rsidRDefault="00316BD1" w:rsidP="00887D8E">
      <w:pPr>
        <w:numPr>
          <w:ilvl w:val="0"/>
          <w:numId w:val="109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leads to lack of oxygen for respiration</w:t>
      </w: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clay products</w:t>
      </w:r>
    </w:p>
    <w:p w:rsidR="00316BD1" w:rsidRPr="00427F5E" w:rsidRDefault="00316BD1" w:rsidP="00887D8E">
      <w:pPr>
        <w:numPr>
          <w:ilvl w:val="0"/>
          <w:numId w:val="109"/>
        </w:numPr>
        <w:tabs>
          <w:tab w:val="left" w:pos="180"/>
        </w:tabs>
        <w:rPr>
          <w:rFonts w:cs="Calibri Light"/>
          <w:sz w:val="25"/>
          <w:szCs w:val="25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numPr>
          <w:ilvl w:val="0"/>
          <w:numId w:val="109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Pots</w:t>
      </w:r>
    </w:p>
    <w:p w:rsidR="00316BD1" w:rsidRPr="00427F5E" w:rsidRDefault="00316BD1" w:rsidP="00887D8E">
      <w:pPr>
        <w:numPr>
          <w:ilvl w:val="0"/>
          <w:numId w:val="109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Bricks</w:t>
      </w:r>
    </w:p>
    <w:p w:rsidR="00316BD1" w:rsidRPr="00427F5E" w:rsidRDefault="00316BD1" w:rsidP="00887D8E">
      <w:pPr>
        <w:numPr>
          <w:ilvl w:val="0"/>
          <w:numId w:val="109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Teapots</w:t>
      </w:r>
    </w:p>
    <w:p w:rsidR="00316BD1" w:rsidRPr="00427F5E" w:rsidRDefault="00316BD1" w:rsidP="00887D8E">
      <w:pPr>
        <w:numPr>
          <w:ilvl w:val="0"/>
          <w:numId w:val="109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Clay stoves</w:t>
      </w:r>
    </w:p>
    <w:p w:rsidR="00316BD1" w:rsidRPr="00427F5E" w:rsidRDefault="00316BD1" w:rsidP="00887D8E">
      <w:pPr>
        <w:numPr>
          <w:ilvl w:val="0"/>
          <w:numId w:val="109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Statues</w:t>
      </w:r>
    </w:p>
    <w:p w:rsidR="00316BD1" w:rsidRPr="00427F5E" w:rsidRDefault="00316BD1" w:rsidP="00887D8E">
      <w:pPr>
        <w:numPr>
          <w:ilvl w:val="0"/>
          <w:numId w:val="109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Plates</w:t>
      </w: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bCs/>
          <w:sz w:val="25"/>
          <w:szCs w:val="25"/>
          <w:u w:val="single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Crops that grow well in swamps/wetlands</w:t>
      </w:r>
    </w:p>
    <w:p w:rsidR="00316BD1" w:rsidRPr="00427F5E" w:rsidRDefault="00316BD1" w:rsidP="00887D8E">
      <w:pPr>
        <w:numPr>
          <w:ilvl w:val="0"/>
          <w:numId w:val="110"/>
        </w:numPr>
        <w:tabs>
          <w:tab w:val="left" w:pos="180"/>
        </w:tabs>
        <w:rPr>
          <w:rFonts w:cs="Calibri Light"/>
          <w:sz w:val="25"/>
          <w:szCs w:val="25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numPr>
          <w:ilvl w:val="0"/>
          <w:numId w:val="110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Rice</w:t>
      </w:r>
    </w:p>
    <w:p w:rsidR="00316BD1" w:rsidRPr="00427F5E" w:rsidRDefault="00316BD1" w:rsidP="00887D8E">
      <w:pPr>
        <w:numPr>
          <w:ilvl w:val="0"/>
          <w:numId w:val="110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Sweet potatoes </w:t>
      </w:r>
    </w:p>
    <w:p w:rsidR="00316BD1" w:rsidRPr="00427F5E" w:rsidRDefault="00316BD1" w:rsidP="00887D8E">
      <w:pPr>
        <w:numPr>
          <w:ilvl w:val="0"/>
          <w:numId w:val="110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Sugarcanes</w:t>
      </w:r>
    </w:p>
    <w:p w:rsidR="00316BD1" w:rsidRPr="00427F5E" w:rsidRDefault="00316BD1" w:rsidP="00887D8E">
      <w:pPr>
        <w:numPr>
          <w:ilvl w:val="0"/>
          <w:numId w:val="110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Cabbage </w:t>
      </w:r>
    </w:p>
    <w:p w:rsidR="00316BD1" w:rsidRPr="00427F5E" w:rsidRDefault="00316BD1" w:rsidP="00887D8E">
      <w:pPr>
        <w:numPr>
          <w:ilvl w:val="0"/>
          <w:numId w:val="110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Yams</w:t>
      </w: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bCs/>
          <w:sz w:val="25"/>
          <w:szCs w:val="25"/>
          <w:u w:val="single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 xml:space="preserve">Why are some plants not able to grow in waterlogged areas? </w:t>
      </w:r>
    </w:p>
    <w:p w:rsidR="00316BD1" w:rsidRPr="00427F5E" w:rsidRDefault="00316BD1" w:rsidP="00887D8E">
      <w:pPr>
        <w:numPr>
          <w:ilvl w:val="0"/>
          <w:numId w:val="111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Due to lack fresh air around their roots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How can clay soil be improved?</w:t>
      </w:r>
    </w:p>
    <w:p w:rsidR="00E52740" w:rsidRPr="00427F5E" w:rsidRDefault="00316BD1" w:rsidP="00887D8E">
      <w:pPr>
        <w:numPr>
          <w:ilvl w:val="0"/>
          <w:numId w:val="178"/>
        </w:numPr>
        <w:rPr>
          <w:sz w:val="25"/>
          <w:szCs w:val="25"/>
        </w:rPr>
      </w:pPr>
      <w:r w:rsidRPr="00427F5E">
        <w:rPr>
          <w:sz w:val="25"/>
          <w:szCs w:val="25"/>
        </w:rPr>
        <w:t>By adding humus and lime</w:t>
      </w:r>
    </w:p>
    <w:p w:rsidR="00316BD1" w:rsidRPr="00427F5E" w:rsidRDefault="00316BD1" w:rsidP="00E52740">
      <w:pPr>
        <w:rPr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SAND SOIL</w:t>
      </w:r>
    </w:p>
    <w:p w:rsidR="00316BD1" w:rsidRPr="00427F5E" w:rsidRDefault="00316BD1" w:rsidP="00887D8E">
      <w:pPr>
        <w:numPr>
          <w:ilvl w:val="0"/>
          <w:numId w:val="111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It has very big spaces between particles</w:t>
      </w:r>
    </w:p>
    <w:p w:rsidR="00316BD1" w:rsidRPr="00427F5E" w:rsidRDefault="00316BD1" w:rsidP="00887D8E">
      <w:pPr>
        <w:numPr>
          <w:ilvl w:val="0"/>
          <w:numId w:val="111"/>
        </w:numPr>
        <w:tabs>
          <w:tab w:val="left" w:pos="180"/>
        </w:tabs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big rough particles (has coarse/rough texture)</w:t>
      </w:r>
    </w:p>
    <w:p w:rsidR="00316BD1" w:rsidRPr="00427F5E" w:rsidRDefault="00316BD1" w:rsidP="00887D8E">
      <w:pPr>
        <w:numPr>
          <w:ilvl w:val="0"/>
          <w:numId w:val="111"/>
        </w:numPr>
        <w:tabs>
          <w:tab w:val="left" w:pos="180"/>
        </w:tabs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the lowest water holding capacity</w:t>
      </w:r>
    </w:p>
    <w:p w:rsidR="00316BD1" w:rsidRPr="00427F5E" w:rsidRDefault="00316BD1" w:rsidP="00887D8E">
      <w:pPr>
        <w:numPr>
          <w:ilvl w:val="0"/>
          <w:numId w:val="111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the lowest capillarity</w:t>
      </w:r>
    </w:p>
    <w:p w:rsidR="00316BD1" w:rsidRPr="00427F5E" w:rsidRDefault="00316BD1" w:rsidP="00887D8E">
      <w:pPr>
        <w:numPr>
          <w:ilvl w:val="0"/>
          <w:numId w:val="111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lacks humus (it is not fertile)/it has low mineral content</w:t>
      </w:r>
    </w:p>
    <w:p w:rsidR="00316BD1" w:rsidRPr="00427F5E" w:rsidRDefault="00316BD1" w:rsidP="00887D8E">
      <w:pPr>
        <w:numPr>
          <w:ilvl w:val="0"/>
          <w:numId w:val="111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well drained</w:t>
      </w:r>
    </w:p>
    <w:p w:rsidR="00316BD1" w:rsidRPr="00427F5E" w:rsidRDefault="00316BD1" w:rsidP="00887D8E">
      <w:pPr>
        <w:numPr>
          <w:ilvl w:val="0"/>
          <w:numId w:val="111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well aerated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Uses of sand soil</w:t>
      </w:r>
    </w:p>
    <w:p w:rsidR="00316BD1" w:rsidRPr="00427F5E" w:rsidRDefault="00316BD1" w:rsidP="00887D8E">
      <w:pPr>
        <w:numPr>
          <w:ilvl w:val="0"/>
          <w:numId w:val="112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for building houses</w:t>
      </w:r>
    </w:p>
    <w:p w:rsidR="00316BD1" w:rsidRPr="00427F5E" w:rsidRDefault="00316BD1" w:rsidP="00887D8E">
      <w:pPr>
        <w:numPr>
          <w:ilvl w:val="0"/>
          <w:numId w:val="112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for making glasses</w:t>
      </w:r>
    </w:p>
    <w:p w:rsidR="00316BD1" w:rsidRPr="00427F5E" w:rsidRDefault="00316BD1" w:rsidP="00887D8E">
      <w:pPr>
        <w:numPr>
          <w:ilvl w:val="0"/>
          <w:numId w:val="112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for making sandpapers</w:t>
      </w:r>
    </w:p>
    <w:p w:rsidR="00316BD1" w:rsidRPr="00427F5E" w:rsidRDefault="00316BD1" w:rsidP="00887D8E">
      <w:pPr>
        <w:numPr>
          <w:ilvl w:val="0"/>
          <w:numId w:val="112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for washing saucepans</w:t>
      </w:r>
    </w:p>
    <w:p w:rsidR="00316BD1" w:rsidRPr="00427F5E" w:rsidRDefault="00316BD1" w:rsidP="00887D8E">
      <w:pPr>
        <w:numPr>
          <w:ilvl w:val="0"/>
          <w:numId w:val="112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for putting out petrol fire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How can sandy soil be improved?</w:t>
      </w:r>
    </w:p>
    <w:p w:rsidR="00316BD1" w:rsidRPr="00427F5E" w:rsidRDefault="00316BD1" w:rsidP="00887D8E">
      <w:pPr>
        <w:numPr>
          <w:ilvl w:val="0"/>
          <w:numId w:val="178"/>
        </w:numPr>
        <w:rPr>
          <w:sz w:val="25"/>
          <w:szCs w:val="25"/>
        </w:rPr>
      </w:pPr>
      <w:r w:rsidRPr="00427F5E">
        <w:rPr>
          <w:sz w:val="25"/>
          <w:szCs w:val="25"/>
        </w:rPr>
        <w:t>By adding humus</w:t>
      </w: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is loam soil well drained?</w:t>
      </w:r>
    </w:p>
    <w:p w:rsidR="00316BD1" w:rsidRPr="00427F5E" w:rsidRDefault="00316BD1" w:rsidP="00887D8E">
      <w:pPr>
        <w:numPr>
          <w:ilvl w:val="0"/>
          <w:numId w:val="109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large pore spaces/has spaced particles</w:t>
      </w:r>
    </w:p>
    <w:p w:rsidR="00316BD1" w:rsidRPr="00427F5E" w:rsidRDefault="00316BD1" w:rsidP="00963FD2">
      <w:pPr>
        <w:rPr>
          <w:rFonts w:cs="Calibri Light"/>
          <w:b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Soil capillarity</w:t>
      </w:r>
    </w:p>
    <w:p w:rsidR="00316BD1" w:rsidRPr="00427F5E" w:rsidRDefault="00316BD1" w:rsidP="00887D8E">
      <w:pPr>
        <w:numPr>
          <w:ilvl w:val="0"/>
          <w:numId w:val="11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This is </w:t>
      </w:r>
      <w:r w:rsidR="003B44D3" w:rsidRPr="00427F5E">
        <w:rPr>
          <w:rFonts w:cs="Calibri Light"/>
          <w:sz w:val="25"/>
          <w:szCs w:val="25"/>
        </w:rPr>
        <w:t xml:space="preserve">the upward movement of water between small spaces in the soil 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Experiments to show soil capillarity </w:t>
      </w:r>
    </w:p>
    <w:p w:rsidR="00316BD1" w:rsidRPr="00427F5E" w:rsidRDefault="00316BD1" w:rsidP="00887D8E">
      <w:pPr>
        <w:numPr>
          <w:ilvl w:val="0"/>
          <w:numId w:val="114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Put equal volume of sand, loam or clay soil in glass tubes with open ends</w:t>
      </w:r>
    </w:p>
    <w:p w:rsidR="00316BD1" w:rsidRPr="00427F5E" w:rsidRDefault="00316BD1" w:rsidP="00887D8E">
      <w:pPr>
        <w:numPr>
          <w:ilvl w:val="0"/>
          <w:numId w:val="11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Stand the glass tubes in a beaker with water</w:t>
      </w:r>
    </w:p>
    <w:p w:rsidR="00316BD1" w:rsidRPr="00427F5E" w:rsidRDefault="00316BD1" w:rsidP="00887D8E">
      <w:pPr>
        <w:numPr>
          <w:ilvl w:val="0"/>
          <w:numId w:val="11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Observe for several days until the water has stopped rising</w:t>
      </w:r>
    </w:p>
    <w:p w:rsidR="000605AE" w:rsidRPr="00427F5E" w:rsidRDefault="000605AE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Illustration</w:t>
      </w:r>
      <w:r w:rsidRPr="00427F5E">
        <w:rPr>
          <w:rFonts w:cs="Calibri Light"/>
          <w:b/>
          <w:sz w:val="25"/>
          <w:szCs w:val="25"/>
        </w:rPr>
        <w:t xml:space="preserve"> </w:t>
      </w:r>
    </w:p>
    <w:p w:rsidR="00316BD1" w:rsidRPr="00427F5E" w:rsidRDefault="0073285E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noProof/>
          <w:sz w:val="25"/>
          <w:szCs w:val="25"/>
          <w:u w:val="single"/>
        </w:rPr>
        <w:drawing>
          <wp:anchor distT="0" distB="0" distL="114300" distR="114300" simplePos="0" relativeHeight="251696128" behindDoc="1" locked="0" layoutInCell="1" allowOverlap="1" wp14:anchorId="62F15EBC" wp14:editId="60CC3221">
            <wp:simplePos x="0" y="0"/>
            <wp:positionH relativeFrom="page">
              <wp:posOffset>807396</wp:posOffset>
            </wp:positionH>
            <wp:positionV relativeFrom="paragraph">
              <wp:posOffset>40735</wp:posOffset>
            </wp:positionV>
            <wp:extent cx="4069080" cy="1983105"/>
            <wp:effectExtent l="0" t="0" r="7620" b="0"/>
            <wp:wrapNone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Observation</w:t>
      </w:r>
    </w:p>
    <w:p w:rsidR="00316BD1" w:rsidRPr="00427F5E" w:rsidRDefault="00316BD1" w:rsidP="00887D8E">
      <w:pPr>
        <w:numPr>
          <w:ilvl w:val="0"/>
          <w:numId w:val="115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 rises highest in clay soil</w:t>
      </w:r>
    </w:p>
    <w:p w:rsidR="00316BD1" w:rsidRPr="00427F5E" w:rsidRDefault="00316BD1" w:rsidP="00887D8E">
      <w:pPr>
        <w:numPr>
          <w:ilvl w:val="0"/>
          <w:numId w:val="115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Water rises moderate in loam soil </w:t>
      </w:r>
    </w:p>
    <w:p w:rsidR="00316BD1" w:rsidRPr="00427F5E" w:rsidRDefault="00316BD1" w:rsidP="00887D8E">
      <w:pPr>
        <w:numPr>
          <w:ilvl w:val="0"/>
          <w:numId w:val="115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 rises lowest in sand soil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Conclusion</w:t>
      </w:r>
    </w:p>
    <w:p w:rsidR="00316BD1" w:rsidRPr="00427F5E" w:rsidRDefault="00316BD1" w:rsidP="00887D8E">
      <w:pPr>
        <w:numPr>
          <w:ilvl w:val="0"/>
          <w:numId w:val="116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Clay soil has the highest capillarity</w:t>
      </w:r>
    </w:p>
    <w:p w:rsidR="00316BD1" w:rsidRPr="00427F5E" w:rsidRDefault="00316BD1" w:rsidP="00887D8E">
      <w:pPr>
        <w:numPr>
          <w:ilvl w:val="0"/>
          <w:numId w:val="116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Sand soil has the lowest capillarity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does water rise highest in clay soil?</w:t>
      </w:r>
    </w:p>
    <w:p w:rsidR="00316BD1" w:rsidRPr="00427F5E" w:rsidRDefault="00316BD1" w:rsidP="00887D8E">
      <w:pPr>
        <w:numPr>
          <w:ilvl w:val="0"/>
          <w:numId w:val="117"/>
        </w:numPr>
        <w:tabs>
          <w:tab w:val="left" w:pos="360"/>
        </w:tabs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Clay soil has the greatest capillarity than other soils</w:t>
      </w:r>
    </w:p>
    <w:p w:rsidR="00316BD1" w:rsidRPr="00427F5E" w:rsidRDefault="00316BD1" w:rsidP="00887D8E">
      <w:pPr>
        <w:numPr>
          <w:ilvl w:val="0"/>
          <w:numId w:val="117"/>
        </w:numPr>
        <w:tabs>
          <w:tab w:val="left" w:pos="360"/>
        </w:tabs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Due to closeness of soil particles and small pore spaces</w:t>
      </w:r>
    </w:p>
    <w:p w:rsidR="00316BD1" w:rsidRPr="00427F5E" w:rsidRDefault="00316BD1" w:rsidP="00963FD2">
      <w:pPr>
        <w:rPr>
          <w:rFonts w:cs="Calibri Light"/>
          <w:b/>
          <w:caps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Soil drainage (soil permeability)</w:t>
      </w:r>
    </w:p>
    <w:p w:rsidR="00CD572F" w:rsidRPr="00427F5E" w:rsidRDefault="00CD572F" w:rsidP="00887D8E">
      <w:pPr>
        <w:pStyle w:val="ListParagraph"/>
        <w:numPr>
          <w:ilvl w:val="0"/>
          <w:numId w:val="287"/>
        </w:numPr>
        <w:rPr>
          <w:rFonts w:ascii="Cambria" w:hAnsi="Cambria" w:cs="Calibri Light"/>
          <w:b/>
          <w:caps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</w:rPr>
        <w:t>This is the downward movement</w:t>
      </w:r>
      <w:r w:rsidRPr="00427F5E">
        <w:rPr>
          <w:rFonts w:ascii="Cambria" w:hAnsi="Cambria" w:cs="Calibri Light"/>
          <w:b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</w:rPr>
        <w:t>of water in the soil</w:t>
      </w:r>
    </w:p>
    <w:p w:rsidR="00316BD1" w:rsidRPr="00427F5E" w:rsidRDefault="00316BD1" w:rsidP="00887D8E">
      <w:pPr>
        <w:numPr>
          <w:ilvl w:val="0"/>
          <w:numId w:val="11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</w:t>
      </w:r>
      <w:r w:rsidR="00CD572F" w:rsidRPr="00427F5E">
        <w:rPr>
          <w:rFonts w:cs="Calibri Light"/>
          <w:sz w:val="25"/>
          <w:szCs w:val="25"/>
        </w:rPr>
        <w:t>and soil</w:t>
      </w:r>
      <w:r w:rsidRPr="00427F5E">
        <w:rPr>
          <w:rFonts w:cs="Calibri Light"/>
          <w:sz w:val="25"/>
          <w:szCs w:val="25"/>
        </w:rPr>
        <w:t xml:space="preserve"> </w:t>
      </w:r>
      <w:r w:rsidR="00CD572F" w:rsidRPr="00427F5E">
        <w:rPr>
          <w:rFonts w:cs="Calibri Light"/>
          <w:sz w:val="25"/>
          <w:szCs w:val="25"/>
        </w:rPr>
        <w:t>has the highest drainage</w:t>
      </w:r>
    </w:p>
    <w:p w:rsidR="00316BD1" w:rsidRPr="00427F5E" w:rsidRDefault="007D2D2A" w:rsidP="00887D8E">
      <w:pPr>
        <w:numPr>
          <w:ilvl w:val="0"/>
          <w:numId w:val="11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Clay soil has the leas</w:t>
      </w:r>
      <w:r w:rsidR="00CD572F" w:rsidRPr="00427F5E">
        <w:rPr>
          <w:rFonts w:cs="Calibri Light"/>
          <w:sz w:val="25"/>
          <w:szCs w:val="25"/>
        </w:rPr>
        <w:t>t drainage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Experiment to show soil drainage/soil permeability/water percolation in soil </w:t>
      </w:r>
    </w:p>
    <w:p w:rsidR="00316BD1" w:rsidRPr="00427F5E" w:rsidRDefault="00316BD1" w:rsidP="00887D8E">
      <w:pPr>
        <w:numPr>
          <w:ilvl w:val="0"/>
          <w:numId w:val="119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Put cotton wool in each funnel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Why?</w:t>
      </w:r>
      <w:r w:rsidRPr="00427F5E">
        <w:rPr>
          <w:rFonts w:cs="Calibri Light"/>
          <w:sz w:val="25"/>
          <w:szCs w:val="25"/>
        </w:rPr>
        <w:t xml:space="preserve"> Cotton wool allows water to drain slowly</w:t>
      </w:r>
    </w:p>
    <w:p w:rsidR="00316BD1" w:rsidRPr="00427F5E" w:rsidRDefault="00316BD1" w:rsidP="00887D8E">
      <w:pPr>
        <w:numPr>
          <w:ilvl w:val="0"/>
          <w:numId w:val="118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Put equal volume of clay, loam or sand soil on each cotton wool</w:t>
      </w:r>
    </w:p>
    <w:p w:rsidR="00316BD1" w:rsidRPr="00427F5E" w:rsidRDefault="00316BD1" w:rsidP="00887D8E">
      <w:pPr>
        <w:numPr>
          <w:ilvl w:val="0"/>
          <w:numId w:val="118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Place each funnel on a measuring cylinder (glass jar) </w:t>
      </w:r>
    </w:p>
    <w:p w:rsidR="00316BD1" w:rsidRPr="00427F5E" w:rsidRDefault="00316BD1" w:rsidP="00887D8E">
      <w:pPr>
        <w:numPr>
          <w:ilvl w:val="0"/>
          <w:numId w:val="118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Pour equal volume of water in each funnel</w:t>
      </w: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Illustration</w:t>
      </w: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Observation</w:t>
      </w:r>
    </w:p>
    <w:p w:rsidR="00316BD1" w:rsidRPr="00427F5E" w:rsidRDefault="00316BD1" w:rsidP="00887D8E">
      <w:pPr>
        <w:numPr>
          <w:ilvl w:val="0"/>
          <w:numId w:val="120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Much water is collected in a jar of sand soil</w:t>
      </w:r>
    </w:p>
    <w:p w:rsidR="00316BD1" w:rsidRPr="00427F5E" w:rsidRDefault="00316BD1" w:rsidP="00887D8E">
      <w:pPr>
        <w:numPr>
          <w:ilvl w:val="0"/>
          <w:numId w:val="120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Little water is collected in a jar of clay soil</w:t>
      </w: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Conclusion</w:t>
      </w:r>
    </w:p>
    <w:p w:rsidR="00316BD1" w:rsidRPr="00427F5E" w:rsidRDefault="00316BD1" w:rsidP="00887D8E">
      <w:pPr>
        <w:numPr>
          <w:ilvl w:val="0"/>
          <w:numId w:val="121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Sand soil has the best drainage (greatest permeability)</w:t>
      </w:r>
    </w:p>
    <w:p w:rsidR="00316BD1" w:rsidRPr="00427F5E" w:rsidRDefault="00316BD1" w:rsidP="00963FD2">
      <w:pPr>
        <w:tabs>
          <w:tab w:val="left" w:pos="180"/>
          <w:tab w:val="left" w:pos="43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Why?</w:t>
      </w:r>
      <w:r w:rsidRPr="00427F5E">
        <w:rPr>
          <w:rFonts w:cs="Calibri Light"/>
          <w:b/>
          <w:sz w:val="25"/>
          <w:szCs w:val="25"/>
        </w:rPr>
        <w:t xml:space="preserve"> </w:t>
      </w:r>
      <w:r w:rsidRPr="00427F5E">
        <w:rPr>
          <w:rFonts w:cs="Calibri Light"/>
          <w:sz w:val="25"/>
          <w:szCs w:val="25"/>
        </w:rPr>
        <w:t>It has very big spaces between its particles</w:t>
      </w:r>
    </w:p>
    <w:p w:rsidR="00316BD1" w:rsidRPr="00427F5E" w:rsidRDefault="00316BD1" w:rsidP="00887D8E">
      <w:pPr>
        <w:numPr>
          <w:ilvl w:val="0"/>
          <w:numId w:val="122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Clay soil has least drainage (lowest permeability)</w:t>
      </w:r>
    </w:p>
    <w:p w:rsidR="00316BD1" w:rsidRPr="00427F5E" w:rsidRDefault="00316BD1" w:rsidP="00963FD2">
      <w:pPr>
        <w:tabs>
          <w:tab w:val="left" w:pos="180"/>
          <w:tab w:val="left" w:pos="43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Why?</w:t>
      </w:r>
      <w:r w:rsidRPr="00427F5E">
        <w:rPr>
          <w:rFonts w:cs="Calibri Light"/>
          <w:b/>
          <w:sz w:val="25"/>
          <w:szCs w:val="25"/>
        </w:rPr>
        <w:t xml:space="preserve"> It</w:t>
      </w:r>
      <w:r w:rsidRPr="00427F5E">
        <w:rPr>
          <w:rFonts w:cs="Calibri Light"/>
          <w:sz w:val="25"/>
          <w:szCs w:val="25"/>
        </w:rPr>
        <w:t xml:space="preserve"> has compact particles (its particles are closely packed together)</w:t>
      </w:r>
    </w:p>
    <w:p w:rsidR="00316BD1" w:rsidRPr="00427F5E" w:rsidRDefault="00316BD1" w:rsidP="00887D8E">
      <w:pPr>
        <w:numPr>
          <w:ilvl w:val="0"/>
          <w:numId w:val="123"/>
        </w:numPr>
        <w:tabs>
          <w:tab w:val="left" w:pos="1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Loam soil has the moderate drainage (moderate permeability) </w:t>
      </w: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180"/>
          <w:tab w:val="left" w:pos="4335"/>
        </w:tabs>
        <w:rPr>
          <w:rFonts w:cs="Calibri Light"/>
          <w:b/>
          <w:bCs/>
          <w:caps/>
          <w:sz w:val="25"/>
          <w:szCs w:val="25"/>
          <w:u w:val="single"/>
        </w:rPr>
      </w:pPr>
      <w:r w:rsidRPr="00427F5E">
        <w:rPr>
          <w:rFonts w:cs="Calibri Light"/>
          <w:b/>
          <w:bCs/>
          <w:caps/>
          <w:sz w:val="25"/>
          <w:szCs w:val="25"/>
          <w:u w:val="single"/>
        </w:rPr>
        <w:t>COMPONENTS/ELEMENTS OF Components (soil constituents)</w:t>
      </w:r>
    </w:p>
    <w:p w:rsidR="00316BD1" w:rsidRPr="00427F5E" w:rsidRDefault="00316BD1" w:rsidP="00887D8E">
      <w:pPr>
        <w:numPr>
          <w:ilvl w:val="0"/>
          <w:numId w:val="124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things that make up soil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They include;</w:t>
      </w:r>
    </w:p>
    <w:p w:rsidR="00316BD1" w:rsidRPr="00427F5E" w:rsidRDefault="00316BD1" w:rsidP="00887D8E">
      <w:pPr>
        <w:pStyle w:val="ListParagraph"/>
        <w:numPr>
          <w:ilvl w:val="0"/>
          <w:numId w:val="12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Humus</w:t>
      </w:r>
    </w:p>
    <w:p w:rsidR="00316BD1" w:rsidRPr="00427F5E" w:rsidRDefault="00316BD1" w:rsidP="00887D8E">
      <w:pPr>
        <w:pStyle w:val="ListParagraph"/>
        <w:numPr>
          <w:ilvl w:val="0"/>
          <w:numId w:val="12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Soil organisms</w:t>
      </w:r>
    </w:p>
    <w:p w:rsidR="00316BD1" w:rsidRPr="00427F5E" w:rsidRDefault="00316BD1" w:rsidP="00887D8E">
      <w:pPr>
        <w:pStyle w:val="ListParagraph"/>
        <w:numPr>
          <w:ilvl w:val="0"/>
          <w:numId w:val="12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Rock particles</w:t>
      </w:r>
    </w:p>
    <w:p w:rsidR="00316BD1" w:rsidRPr="00427F5E" w:rsidRDefault="00316BD1" w:rsidP="00887D8E">
      <w:pPr>
        <w:pStyle w:val="ListParagraph"/>
        <w:numPr>
          <w:ilvl w:val="0"/>
          <w:numId w:val="12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Water</w:t>
      </w:r>
    </w:p>
    <w:p w:rsidR="00316BD1" w:rsidRPr="00427F5E" w:rsidRDefault="00316BD1" w:rsidP="00887D8E">
      <w:pPr>
        <w:pStyle w:val="ListParagraph"/>
        <w:numPr>
          <w:ilvl w:val="0"/>
          <w:numId w:val="12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Mineral salts</w:t>
      </w:r>
    </w:p>
    <w:p w:rsidR="00316BD1" w:rsidRPr="00427F5E" w:rsidRDefault="00316BD1" w:rsidP="00887D8E">
      <w:pPr>
        <w:pStyle w:val="ListParagraph"/>
        <w:numPr>
          <w:ilvl w:val="0"/>
          <w:numId w:val="12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Air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Mineral salts</w:t>
      </w:r>
      <w:r w:rsidRPr="00427F5E">
        <w:rPr>
          <w:rFonts w:cs="Calibri Light"/>
          <w:sz w:val="25"/>
          <w:szCs w:val="25"/>
        </w:rPr>
        <w:t xml:space="preserve"> occupy the greatest percentage in soil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How are the following components of soil formed?</w:t>
      </w:r>
    </w:p>
    <w:p w:rsidR="00316BD1" w:rsidRPr="00427F5E" w:rsidRDefault="00316BD1" w:rsidP="00887D8E">
      <w:pPr>
        <w:numPr>
          <w:ilvl w:val="0"/>
          <w:numId w:val="12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Rock particles:</w:t>
      </w:r>
      <w:r w:rsidRPr="00427F5E">
        <w:rPr>
          <w:rFonts w:cs="Calibri Light"/>
          <w:sz w:val="25"/>
          <w:szCs w:val="25"/>
        </w:rPr>
        <w:t xml:space="preserve"> By weathering</w:t>
      </w:r>
    </w:p>
    <w:p w:rsidR="00316BD1" w:rsidRPr="00427F5E" w:rsidRDefault="00316BD1" w:rsidP="00887D8E">
      <w:pPr>
        <w:numPr>
          <w:ilvl w:val="0"/>
          <w:numId w:val="12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Humus:</w:t>
      </w:r>
      <w:r w:rsidRPr="00427F5E">
        <w:rPr>
          <w:rFonts w:cs="Calibri Light"/>
          <w:sz w:val="25"/>
          <w:szCs w:val="25"/>
        </w:rPr>
        <w:t xml:space="preserve"> By decomposition 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soil components found in spaces between soil particles.</w:t>
      </w:r>
    </w:p>
    <w:p w:rsidR="00316BD1" w:rsidRPr="00427F5E" w:rsidRDefault="00316BD1" w:rsidP="00887D8E">
      <w:pPr>
        <w:pStyle w:val="ListParagraph"/>
        <w:numPr>
          <w:ilvl w:val="0"/>
          <w:numId w:val="12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Water </w:t>
      </w:r>
    </w:p>
    <w:p w:rsidR="00316BD1" w:rsidRPr="00427F5E" w:rsidRDefault="00316BD1" w:rsidP="00887D8E">
      <w:pPr>
        <w:pStyle w:val="ListParagraph"/>
        <w:numPr>
          <w:ilvl w:val="0"/>
          <w:numId w:val="12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Air</w:t>
      </w:r>
    </w:p>
    <w:p w:rsidR="00316BD1" w:rsidRPr="00427F5E" w:rsidRDefault="00316BD1" w:rsidP="00963FD2">
      <w:pPr>
        <w:tabs>
          <w:tab w:val="left" w:pos="432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Organic components of soil</w:t>
      </w:r>
    </w:p>
    <w:p w:rsidR="00316BD1" w:rsidRPr="00427F5E" w:rsidRDefault="00316BD1" w:rsidP="00887D8E">
      <w:pPr>
        <w:numPr>
          <w:ilvl w:val="0"/>
          <w:numId w:val="128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Humus</w:t>
      </w:r>
    </w:p>
    <w:p w:rsidR="00316BD1" w:rsidRPr="00427F5E" w:rsidRDefault="00316BD1" w:rsidP="00887D8E">
      <w:pPr>
        <w:numPr>
          <w:ilvl w:val="0"/>
          <w:numId w:val="128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Soil organisms</w:t>
      </w:r>
    </w:p>
    <w:p w:rsidR="00316BD1" w:rsidRPr="00427F5E" w:rsidRDefault="00316BD1" w:rsidP="00963FD2">
      <w:pPr>
        <w:tabs>
          <w:tab w:val="left" w:pos="432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Inorganic components of soil</w:t>
      </w:r>
    </w:p>
    <w:p w:rsidR="00316BD1" w:rsidRPr="00427F5E" w:rsidRDefault="00316BD1" w:rsidP="00887D8E">
      <w:pPr>
        <w:numPr>
          <w:ilvl w:val="0"/>
          <w:numId w:val="12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Rock particles</w:t>
      </w:r>
    </w:p>
    <w:p w:rsidR="00316BD1" w:rsidRPr="00427F5E" w:rsidRDefault="00316BD1" w:rsidP="00887D8E">
      <w:pPr>
        <w:numPr>
          <w:ilvl w:val="0"/>
          <w:numId w:val="12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</w:t>
      </w:r>
    </w:p>
    <w:p w:rsidR="00316BD1" w:rsidRPr="00427F5E" w:rsidRDefault="00316BD1" w:rsidP="00887D8E">
      <w:pPr>
        <w:numPr>
          <w:ilvl w:val="0"/>
          <w:numId w:val="12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Air</w:t>
      </w:r>
    </w:p>
    <w:p w:rsidR="00316BD1" w:rsidRPr="00427F5E" w:rsidRDefault="00316BD1" w:rsidP="00887D8E">
      <w:pPr>
        <w:numPr>
          <w:ilvl w:val="0"/>
          <w:numId w:val="12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Mineral salts</w:t>
      </w:r>
    </w:p>
    <w:p w:rsidR="00316BD1" w:rsidRPr="00427F5E" w:rsidRDefault="00316BD1" w:rsidP="00963FD2">
      <w:pPr>
        <w:tabs>
          <w:tab w:val="left" w:pos="4320"/>
        </w:tabs>
        <w:rPr>
          <w:rFonts w:cs="Calibri Light"/>
          <w:b/>
          <w:sz w:val="25"/>
          <w:szCs w:val="25"/>
          <w:u w:val="single"/>
        </w:rPr>
      </w:pPr>
    </w:p>
    <w:p w:rsidR="00E52740" w:rsidRPr="00427F5E" w:rsidRDefault="00E52740" w:rsidP="00963FD2">
      <w:pPr>
        <w:tabs>
          <w:tab w:val="left" w:pos="432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2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WATER AS A COMPONENT OF SOIL</w:t>
      </w:r>
    </w:p>
    <w:p w:rsidR="00316BD1" w:rsidRPr="00427F5E" w:rsidRDefault="00316BD1" w:rsidP="00887D8E">
      <w:pPr>
        <w:numPr>
          <w:ilvl w:val="0"/>
          <w:numId w:val="130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 is found in spaces between soil particles</w:t>
      </w:r>
    </w:p>
    <w:p w:rsidR="00316BD1" w:rsidRPr="00427F5E" w:rsidRDefault="00316BD1" w:rsidP="00887D8E">
      <w:pPr>
        <w:numPr>
          <w:ilvl w:val="0"/>
          <w:numId w:val="130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Soil without water becomes dry, light and unproductive</w:t>
      </w:r>
    </w:p>
    <w:p w:rsidR="00316BD1" w:rsidRPr="00427F5E" w:rsidRDefault="00316BD1" w:rsidP="00887D8E">
      <w:pPr>
        <w:numPr>
          <w:ilvl w:val="0"/>
          <w:numId w:val="130"/>
        </w:num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Soil water that is useful to plants is called </w:t>
      </w:r>
      <w:r w:rsidRPr="00427F5E">
        <w:rPr>
          <w:rFonts w:cs="Calibri Light"/>
          <w:b/>
          <w:bCs/>
          <w:sz w:val="25"/>
          <w:szCs w:val="25"/>
        </w:rPr>
        <w:t>capillary water</w:t>
      </w:r>
    </w:p>
    <w:p w:rsidR="00316BD1" w:rsidRPr="00427F5E" w:rsidRDefault="00316BD1" w:rsidP="00963FD2">
      <w:pPr>
        <w:tabs>
          <w:tab w:val="left" w:pos="43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Functions of water in the soil</w:t>
      </w:r>
    </w:p>
    <w:p w:rsidR="00316BD1" w:rsidRPr="00427F5E" w:rsidRDefault="00316BD1" w:rsidP="00887D8E">
      <w:pPr>
        <w:numPr>
          <w:ilvl w:val="0"/>
          <w:numId w:val="131"/>
        </w:numPr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during photosynthesis</w:t>
      </w:r>
    </w:p>
    <w:p w:rsidR="00316BD1" w:rsidRPr="00427F5E" w:rsidRDefault="007D2D2A" w:rsidP="00887D8E">
      <w:pPr>
        <w:numPr>
          <w:ilvl w:val="0"/>
          <w:numId w:val="13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a weathering a</w:t>
      </w:r>
      <w:r w:rsidR="00316BD1" w:rsidRPr="00427F5E">
        <w:rPr>
          <w:rFonts w:cs="Calibri Light"/>
          <w:sz w:val="25"/>
          <w:szCs w:val="25"/>
        </w:rPr>
        <w:t>gent</w:t>
      </w:r>
    </w:p>
    <w:p w:rsidR="00316BD1" w:rsidRPr="00427F5E" w:rsidRDefault="00316BD1" w:rsidP="00887D8E">
      <w:pPr>
        <w:numPr>
          <w:ilvl w:val="0"/>
          <w:numId w:val="13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cools the soil</w:t>
      </w:r>
    </w:p>
    <w:p w:rsidR="00316BD1" w:rsidRPr="00427F5E" w:rsidRDefault="00316BD1" w:rsidP="00887D8E">
      <w:pPr>
        <w:numPr>
          <w:ilvl w:val="0"/>
          <w:numId w:val="131"/>
        </w:numPr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in seed germination</w:t>
      </w:r>
    </w:p>
    <w:p w:rsidR="00316BD1" w:rsidRPr="00427F5E" w:rsidRDefault="00316BD1" w:rsidP="00887D8E">
      <w:pPr>
        <w:numPr>
          <w:ilvl w:val="0"/>
          <w:numId w:val="13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dissolves mineral salts in the soil</w:t>
      </w:r>
    </w:p>
    <w:p w:rsidR="00316BD1" w:rsidRPr="00427F5E" w:rsidRDefault="00316BD1" w:rsidP="00887D8E">
      <w:pPr>
        <w:numPr>
          <w:ilvl w:val="0"/>
          <w:numId w:val="13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speeds up decomposition of organic matter</w:t>
      </w:r>
    </w:p>
    <w:p w:rsidR="00316BD1" w:rsidRPr="00427F5E" w:rsidRDefault="00316BD1" w:rsidP="00887D8E">
      <w:pPr>
        <w:numPr>
          <w:ilvl w:val="0"/>
          <w:numId w:val="13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supports life of soil organisms 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EXPERIMENT TO SHOW THAT SOIL CONTAINS WATER</w:t>
      </w:r>
    </w:p>
    <w:p w:rsidR="00316BD1" w:rsidRPr="00427F5E" w:rsidRDefault="00316BD1" w:rsidP="00887D8E">
      <w:pPr>
        <w:numPr>
          <w:ilvl w:val="0"/>
          <w:numId w:val="13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Put a lump of soil in a beaker</w:t>
      </w:r>
    </w:p>
    <w:p w:rsidR="00316BD1" w:rsidRPr="00427F5E" w:rsidRDefault="00316BD1" w:rsidP="00887D8E">
      <w:pPr>
        <w:numPr>
          <w:ilvl w:val="0"/>
          <w:numId w:val="13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Cover the beaker with a glass cover</w:t>
      </w:r>
    </w:p>
    <w:p w:rsidR="00316BD1" w:rsidRPr="00427F5E" w:rsidRDefault="00316BD1" w:rsidP="00887D8E">
      <w:pPr>
        <w:numPr>
          <w:ilvl w:val="0"/>
          <w:numId w:val="13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Heat the beaker for some time</w:t>
      </w:r>
    </w:p>
    <w:p w:rsidR="00316BD1" w:rsidRPr="00427F5E" w:rsidRDefault="00316BD1" w:rsidP="00963FD2">
      <w:pPr>
        <w:tabs>
          <w:tab w:val="left" w:pos="4335"/>
        </w:tabs>
        <w:ind w:left="360" w:hanging="360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Illustration</w:t>
      </w:r>
    </w:p>
    <w:p w:rsidR="00316BD1" w:rsidRPr="00427F5E" w:rsidRDefault="00316BD1" w:rsidP="00963FD2">
      <w:pPr>
        <w:tabs>
          <w:tab w:val="left" w:pos="4335"/>
        </w:tabs>
        <w:ind w:left="360" w:hanging="360"/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ind w:left="360" w:hanging="360"/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ind w:left="360" w:hanging="360"/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ind w:left="360" w:hanging="360"/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ind w:left="360" w:hanging="360"/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ind w:left="360" w:hanging="360"/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ind w:left="360" w:hanging="360"/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Observation</w:t>
      </w:r>
    </w:p>
    <w:p w:rsidR="00316BD1" w:rsidRPr="00427F5E" w:rsidRDefault="00316BD1" w:rsidP="00887D8E">
      <w:pPr>
        <w:numPr>
          <w:ilvl w:val="0"/>
          <w:numId w:val="13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 droplets are seen on sides of the beaker and on glass cover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Conclusion</w:t>
      </w:r>
      <w:r w:rsidRPr="00427F5E">
        <w:rPr>
          <w:rFonts w:cs="Calibri Light"/>
          <w:sz w:val="25"/>
          <w:szCs w:val="25"/>
          <w:u w:val="single"/>
        </w:rPr>
        <w:t xml:space="preserve">: </w:t>
      </w:r>
    </w:p>
    <w:p w:rsidR="00316BD1" w:rsidRPr="00427F5E" w:rsidRDefault="00316BD1" w:rsidP="00887D8E">
      <w:pPr>
        <w:numPr>
          <w:ilvl w:val="0"/>
          <w:numId w:val="134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 droplets show that soil contains water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State the importance of the following in the experiment shown above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Glass cover</w:t>
      </w:r>
    </w:p>
    <w:p w:rsidR="00316BD1" w:rsidRPr="00427F5E" w:rsidRDefault="00316BD1" w:rsidP="00887D8E">
      <w:pPr>
        <w:numPr>
          <w:ilvl w:val="0"/>
          <w:numId w:val="134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trap and condense water vapour into water droplets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Heat /source of heat</w:t>
      </w:r>
    </w:p>
    <w:p w:rsidR="00316BD1" w:rsidRPr="00427F5E" w:rsidRDefault="00316BD1" w:rsidP="00887D8E">
      <w:pPr>
        <w:numPr>
          <w:ilvl w:val="0"/>
          <w:numId w:val="134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evaporate water in the soil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AIR AS A COMPONENT OF SOIL </w:t>
      </w:r>
    </w:p>
    <w:p w:rsidR="00316BD1" w:rsidRPr="00427F5E" w:rsidRDefault="00316BD1" w:rsidP="00887D8E">
      <w:pPr>
        <w:numPr>
          <w:ilvl w:val="0"/>
          <w:numId w:val="13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Air is the mixture of gases</w:t>
      </w:r>
    </w:p>
    <w:p w:rsidR="00316BD1" w:rsidRPr="00427F5E" w:rsidRDefault="00316BD1" w:rsidP="00887D8E">
      <w:pPr>
        <w:numPr>
          <w:ilvl w:val="0"/>
          <w:numId w:val="13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Air is found in spaces between soil particles</w:t>
      </w:r>
    </w:p>
    <w:p w:rsidR="00316BD1" w:rsidRPr="00427F5E" w:rsidRDefault="00316BD1" w:rsidP="00887D8E">
      <w:pPr>
        <w:numPr>
          <w:ilvl w:val="0"/>
          <w:numId w:val="13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Air occupies spaces between soil particles unless when soil is waterlogged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Importance of air in the soil</w:t>
      </w:r>
    </w:p>
    <w:p w:rsidR="00316BD1" w:rsidRPr="00427F5E" w:rsidRDefault="00316BD1" w:rsidP="00887D8E">
      <w:pPr>
        <w:numPr>
          <w:ilvl w:val="0"/>
          <w:numId w:val="13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Nitrogen helps legumes to make plant proteins</w:t>
      </w:r>
    </w:p>
    <w:p w:rsidR="00316BD1" w:rsidRPr="00427F5E" w:rsidRDefault="00316BD1" w:rsidP="00887D8E">
      <w:pPr>
        <w:numPr>
          <w:ilvl w:val="0"/>
          <w:numId w:val="13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Oxygen helps in seed germination</w:t>
      </w:r>
    </w:p>
    <w:p w:rsidR="00316BD1" w:rsidRPr="00427F5E" w:rsidRDefault="00316BD1" w:rsidP="00887D8E">
      <w:pPr>
        <w:numPr>
          <w:ilvl w:val="0"/>
          <w:numId w:val="13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Oxygen helps in respiration of soil organisms and plant roots</w:t>
      </w:r>
    </w:p>
    <w:p w:rsidR="00316BD1" w:rsidRPr="00427F5E" w:rsidRDefault="00316BD1" w:rsidP="00887D8E">
      <w:pPr>
        <w:numPr>
          <w:ilvl w:val="0"/>
          <w:numId w:val="13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Carbon dioxide makes the soil acidic for proper growth of some plants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EXPERIMENT TO SHOW THAT SOIL CONTAINS AIR</w:t>
      </w:r>
    </w:p>
    <w:p w:rsidR="00316BD1" w:rsidRPr="00427F5E" w:rsidRDefault="00316BD1" w:rsidP="00887D8E">
      <w:pPr>
        <w:numPr>
          <w:ilvl w:val="0"/>
          <w:numId w:val="13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Put water in a beaker</w:t>
      </w:r>
    </w:p>
    <w:p w:rsidR="00316BD1" w:rsidRPr="00427F5E" w:rsidRDefault="00316BD1" w:rsidP="00887D8E">
      <w:pPr>
        <w:numPr>
          <w:ilvl w:val="0"/>
          <w:numId w:val="13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Add a lump of soil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sz w:val="25"/>
          <w:szCs w:val="25"/>
        </w:rPr>
      </w:pPr>
    </w:p>
    <w:p w:rsidR="00E52740" w:rsidRPr="00427F5E" w:rsidRDefault="00E52740" w:rsidP="00963FD2">
      <w:pPr>
        <w:rPr>
          <w:sz w:val="25"/>
          <w:szCs w:val="25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Observation </w:t>
      </w:r>
    </w:p>
    <w:p w:rsidR="00316BD1" w:rsidRPr="00427F5E" w:rsidRDefault="00316BD1" w:rsidP="00887D8E">
      <w:pPr>
        <w:numPr>
          <w:ilvl w:val="0"/>
          <w:numId w:val="138"/>
        </w:num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Air bubbles come out of the soil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Conclusion</w:t>
      </w:r>
    </w:p>
    <w:p w:rsidR="00316BD1" w:rsidRPr="00427F5E" w:rsidRDefault="00316BD1" w:rsidP="00887D8E">
      <w:pPr>
        <w:numPr>
          <w:ilvl w:val="0"/>
          <w:numId w:val="139"/>
        </w:num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Air bubbles from the soil show that soil contains air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HUMUS AS A COMPONENT OF SOIL</w:t>
      </w:r>
    </w:p>
    <w:p w:rsidR="00316BD1" w:rsidRPr="00427F5E" w:rsidRDefault="00316BD1" w:rsidP="00887D8E">
      <w:pPr>
        <w:numPr>
          <w:ilvl w:val="0"/>
          <w:numId w:val="140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Humus is dark brown in colour </w:t>
      </w:r>
    </w:p>
    <w:p w:rsidR="00316BD1" w:rsidRPr="00427F5E" w:rsidRDefault="00316BD1" w:rsidP="00887D8E">
      <w:pPr>
        <w:numPr>
          <w:ilvl w:val="0"/>
          <w:numId w:val="140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is formed </w:t>
      </w:r>
      <w:r w:rsidRPr="00427F5E">
        <w:rPr>
          <w:rFonts w:cs="Calibri Light"/>
          <w:b/>
          <w:sz w:val="25"/>
          <w:szCs w:val="25"/>
          <w:u w:val="single"/>
        </w:rPr>
        <w:t>by decomposition of organic matter</w:t>
      </w:r>
      <w:r w:rsidRPr="00427F5E">
        <w:rPr>
          <w:rFonts w:cs="Calibri Light"/>
          <w:sz w:val="25"/>
          <w:szCs w:val="25"/>
        </w:rPr>
        <w:t xml:space="preserve"> (When dead plants and animals rot/decay)</w:t>
      </w:r>
    </w:p>
    <w:p w:rsidR="00316BD1" w:rsidRPr="00427F5E" w:rsidRDefault="00316BD1" w:rsidP="00887D8E">
      <w:pPr>
        <w:numPr>
          <w:ilvl w:val="0"/>
          <w:numId w:val="140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Putrefying bacteria</w:t>
      </w:r>
      <w:r w:rsidRPr="00427F5E">
        <w:rPr>
          <w:rFonts w:cs="Calibri Light"/>
          <w:sz w:val="25"/>
          <w:szCs w:val="25"/>
        </w:rPr>
        <w:t xml:space="preserve"> help in decomposition/cause rotting of organic matter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Mention two groups of living things that help in decomposition</w:t>
      </w:r>
    </w:p>
    <w:p w:rsidR="00316BD1" w:rsidRPr="00427F5E" w:rsidRDefault="00316BD1" w:rsidP="00887D8E">
      <w:pPr>
        <w:numPr>
          <w:ilvl w:val="0"/>
          <w:numId w:val="140"/>
        </w:numPr>
        <w:tabs>
          <w:tab w:val="left" w:pos="360"/>
        </w:tabs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Bacteria</w:t>
      </w:r>
    </w:p>
    <w:p w:rsidR="00316BD1" w:rsidRPr="00427F5E" w:rsidRDefault="00316BD1" w:rsidP="00887D8E">
      <w:pPr>
        <w:numPr>
          <w:ilvl w:val="0"/>
          <w:numId w:val="140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Fungi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Functions of humus in the soil</w:t>
      </w:r>
    </w:p>
    <w:p w:rsidR="00316BD1" w:rsidRPr="00427F5E" w:rsidRDefault="00316BD1" w:rsidP="00887D8E">
      <w:pPr>
        <w:numPr>
          <w:ilvl w:val="0"/>
          <w:numId w:val="14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adds nutrients to the soil (it makes soil fertile)</w:t>
      </w:r>
    </w:p>
    <w:p w:rsidR="00316BD1" w:rsidRPr="00427F5E" w:rsidRDefault="00316BD1" w:rsidP="00887D8E">
      <w:pPr>
        <w:numPr>
          <w:ilvl w:val="0"/>
          <w:numId w:val="14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improves water holding capacity of soil</w:t>
      </w:r>
    </w:p>
    <w:p w:rsidR="00316BD1" w:rsidRPr="00427F5E" w:rsidRDefault="00316BD1" w:rsidP="00887D8E">
      <w:pPr>
        <w:numPr>
          <w:ilvl w:val="0"/>
          <w:numId w:val="14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binds/holds soil particles together</w:t>
      </w:r>
    </w:p>
    <w:p w:rsidR="00316BD1" w:rsidRPr="00427F5E" w:rsidRDefault="00316BD1" w:rsidP="00887D8E">
      <w:pPr>
        <w:numPr>
          <w:ilvl w:val="0"/>
          <w:numId w:val="14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keeps warmth in the soil</w:t>
      </w:r>
    </w:p>
    <w:p w:rsidR="00316BD1" w:rsidRPr="00427F5E" w:rsidRDefault="00316BD1" w:rsidP="00887D8E">
      <w:pPr>
        <w:numPr>
          <w:ilvl w:val="0"/>
          <w:numId w:val="141"/>
        </w:numPr>
        <w:tabs>
          <w:tab w:val="left" w:pos="360"/>
        </w:tabs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It balances soil temperature</w:t>
      </w:r>
    </w:p>
    <w:p w:rsidR="00316BD1" w:rsidRPr="00427F5E" w:rsidRDefault="00316BD1" w:rsidP="00887D8E">
      <w:pPr>
        <w:numPr>
          <w:ilvl w:val="0"/>
          <w:numId w:val="141"/>
        </w:numPr>
        <w:tabs>
          <w:tab w:val="left" w:pos="360"/>
        </w:tabs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It prevents waterlogging in the soil</w:t>
      </w: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How does humus keep warmth in the soil?</w:t>
      </w:r>
    </w:p>
    <w:p w:rsidR="00316BD1" w:rsidRPr="00427F5E" w:rsidRDefault="00316BD1" w:rsidP="00887D8E">
      <w:pPr>
        <w:numPr>
          <w:ilvl w:val="0"/>
          <w:numId w:val="14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absorbing sun’s heat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EXPERIMENT TO SHOW THAT SOIL CONTAINS HUMUS</w:t>
      </w:r>
    </w:p>
    <w:p w:rsidR="00316BD1" w:rsidRPr="00427F5E" w:rsidRDefault="00316BD1" w:rsidP="00887D8E">
      <w:pPr>
        <w:numPr>
          <w:ilvl w:val="0"/>
          <w:numId w:val="142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Put a lump of soil in a beaker</w:t>
      </w:r>
    </w:p>
    <w:p w:rsidR="00316BD1" w:rsidRPr="00427F5E" w:rsidRDefault="00316BD1" w:rsidP="00887D8E">
      <w:pPr>
        <w:numPr>
          <w:ilvl w:val="0"/>
          <w:numId w:val="142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Strongly heat the soil</w:t>
      </w:r>
    </w:p>
    <w:p w:rsidR="000605AE" w:rsidRPr="00427F5E" w:rsidRDefault="000605AE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Illustration</w:t>
      </w: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</w:p>
    <w:p w:rsidR="003849C4" w:rsidRPr="00427F5E" w:rsidRDefault="003849C4" w:rsidP="00963FD2">
      <w:pPr>
        <w:rPr>
          <w:rFonts w:cs="Calibri Light"/>
          <w:b/>
          <w:sz w:val="25"/>
          <w:szCs w:val="25"/>
          <w:u w:val="single"/>
        </w:rPr>
      </w:pPr>
    </w:p>
    <w:p w:rsidR="003849C4" w:rsidRPr="00427F5E" w:rsidRDefault="003849C4" w:rsidP="00963FD2">
      <w:pPr>
        <w:rPr>
          <w:rFonts w:cs="Calibri Light"/>
          <w:b/>
          <w:sz w:val="25"/>
          <w:szCs w:val="25"/>
          <w:u w:val="single"/>
        </w:rPr>
      </w:pPr>
    </w:p>
    <w:p w:rsidR="003849C4" w:rsidRPr="00427F5E" w:rsidRDefault="003849C4" w:rsidP="00963FD2">
      <w:pPr>
        <w:rPr>
          <w:rFonts w:cs="Calibri Light"/>
          <w:b/>
          <w:sz w:val="25"/>
          <w:szCs w:val="25"/>
          <w:u w:val="single"/>
        </w:rPr>
      </w:pPr>
    </w:p>
    <w:p w:rsidR="003849C4" w:rsidRPr="00427F5E" w:rsidRDefault="003849C4" w:rsidP="00963FD2">
      <w:pPr>
        <w:rPr>
          <w:rFonts w:cs="Calibri Light"/>
          <w:b/>
          <w:sz w:val="25"/>
          <w:szCs w:val="25"/>
          <w:u w:val="single"/>
        </w:rPr>
      </w:pPr>
    </w:p>
    <w:p w:rsidR="003849C4" w:rsidRPr="00427F5E" w:rsidRDefault="003849C4" w:rsidP="00963FD2">
      <w:pPr>
        <w:rPr>
          <w:rFonts w:cs="Calibri Light"/>
          <w:b/>
          <w:sz w:val="25"/>
          <w:szCs w:val="25"/>
          <w:u w:val="single"/>
        </w:rPr>
      </w:pPr>
    </w:p>
    <w:p w:rsidR="003849C4" w:rsidRPr="00427F5E" w:rsidRDefault="003849C4" w:rsidP="00963FD2">
      <w:pPr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Observation</w:t>
      </w:r>
    </w:p>
    <w:p w:rsidR="00316BD1" w:rsidRPr="00427F5E" w:rsidRDefault="00316BD1" w:rsidP="00887D8E">
      <w:pPr>
        <w:numPr>
          <w:ilvl w:val="0"/>
          <w:numId w:val="142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Smoke comes out of the soil</w:t>
      </w:r>
    </w:p>
    <w:p w:rsidR="00316BD1" w:rsidRPr="00427F5E" w:rsidRDefault="00316BD1" w:rsidP="00887D8E">
      <w:pPr>
        <w:numPr>
          <w:ilvl w:val="0"/>
          <w:numId w:val="142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Stench of burning rubbish will be smelt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Conclusion</w:t>
      </w:r>
    </w:p>
    <w:p w:rsidR="00316BD1" w:rsidRPr="00427F5E" w:rsidRDefault="00316BD1" w:rsidP="00887D8E">
      <w:pPr>
        <w:numPr>
          <w:ilvl w:val="0"/>
          <w:numId w:val="143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Smoke from the soil shows that soil contains humus 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MINERAL SALTS AS COMPONENT OF SOIL</w:t>
      </w:r>
    </w:p>
    <w:p w:rsidR="00316BD1" w:rsidRPr="00427F5E" w:rsidRDefault="00316BD1" w:rsidP="00887D8E">
      <w:pPr>
        <w:numPr>
          <w:ilvl w:val="0"/>
          <w:numId w:val="14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Mineral salts take the greatest percentage in soil</w:t>
      </w:r>
    </w:p>
    <w:p w:rsidR="00316BD1" w:rsidRPr="00427F5E" w:rsidRDefault="00316BD1" w:rsidP="00887D8E">
      <w:pPr>
        <w:numPr>
          <w:ilvl w:val="0"/>
          <w:numId w:val="14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dissolved into mineral salt solution by water</w:t>
      </w:r>
    </w:p>
    <w:p w:rsidR="00316BD1" w:rsidRPr="00427F5E" w:rsidRDefault="00316BD1" w:rsidP="00887D8E">
      <w:pPr>
        <w:numPr>
          <w:ilvl w:val="0"/>
          <w:numId w:val="144"/>
        </w:num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Plant roots absorb mineral salt solution (water and mineral salts) by a process called </w:t>
      </w:r>
      <w:r w:rsidRPr="00427F5E">
        <w:rPr>
          <w:rFonts w:cs="Calibri Light"/>
          <w:b/>
          <w:bCs/>
          <w:sz w:val="25"/>
          <w:szCs w:val="25"/>
        </w:rPr>
        <w:t>osmosis</w:t>
      </w:r>
    </w:p>
    <w:p w:rsidR="00316BD1" w:rsidRPr="00427F5E" w:rsidRDefault="00316BD1" w:rsidP="00887D8E">
      <w:pPr>
        <w:numPr>
          <w:ilvl w:val="0"/>
          <w:numId w:val="14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Osmosis</w:t>
      </w:r>
      <w:r w:rsidRPr="00427F5E">
        <w:rPr>
          <w:rFonts w:cs="Calibri Light"/>
          <w:b/>
          <w:bCs/>
          <w:sz w:val="25"/>
          <w:szCs w:val="25"/>
        </w:rPr>
        <w:t xml:space="preserve"> </w:t>
      </w:r>
      <w:r w:rsidRPr="00427F5E">
        <w:rPr>
          <w:rFonts w:cs="Calibri Light"/>
          <w:sz w:val="25"/>
          <w:szCs w:val="25"/>
        </w:rPr>
        <w:t>is the movement of water molecules from an area of low salt concentration to an area of high salt concentration through a semi permeable membrane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MINERAL SALTS IN THE SOIL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316BD1" w:rsidRPr="00427F5E" w:rsidTr="00316BD1">
        <w:tc>
          <w:tcPr>
            <w:tcW w:w="4788" w:type="dxa"/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</w:rPr>
              <w:t>MINERAL SALTS</w:t>
            </w:r>
          </w:p>
        </w:tc>
        <w:tc>
          <w:tcPr>
            <w:tcW w:w="4788" w:type="dxa"/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</w:rPr>
              <w:t>IMPORTANCE TO PLANTS</w:t>
            </w:r>
          </w:p>
        </w:tc>
      </w:tr>
      <w:tr w:rsidR="00316BD1" w:rsidRPr="00427F5E" w:rsidTr="00316BD1">
        <w:tc>
          <w:tcPr>
            <w:tcW w:w="4788" w:type="dxa"/>
            <w:shd w:val="clear" w:color="auto" w:fill="auto"/>
          </w:tcPr>
          <w:p w:rsidR="000605AE" w:rsidRPr="00427F5E" w:rsidRDefault="000605AE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  <w:u w:val="single"/>
              </w:rPr>
              <w:t>Nitrates and phosphates</w:t>
            </w:r>
          </w:p>
          <w:p w:rsidR="00316BD1" w:rsidRPr="00427F5E" w:rsidRDefault="00316BD1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</w:p>
        </w:tc>
        <w:tc>
          <w:tcPr>
            <w:tcW w:w="4788" w:type="dxa"/>
            <w:shd w:val="clear" w:color="auto" w:fill="auto"/>
          </w:tcPr>
          <w:p w:rsidR="000605AE" w:rsidRPr="00427F5E" w:rsidRDefault="000605AE" w:rsidP="00887D8E">
            <w:pPr>
              <w:numPr>
                <w:ilvl w:val="0"/>
                <w:numId w:val="145"/>
              </w:num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They help legumes to make proteins </w:t>
            </w:r>
          </w:p>
          <w:p w:rsidR="00316BD1" w:rsidRPr="00427F5E" w:rsidRDefault="00316BD1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</w:p>
        </w:tc>
      </w:tr>
      <w:tr w:rsidR="00316BD1" w:rsidRPr="00427F5E" w:rsidTr="00316BD1">
        <w:tc>
          <w:tcPr>
            <w:tcW w:w="4788" w:type="dxa"/>
            <w:shd w:val="clear" w:color="auto" w:fill="auto"/>
          </w:tcPr>
          <w:p w:rsidR="000605AE" w:rsidRPr="00427F5E" w:rsidRDefault="000605AE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  <w:u w:val="single"/>
              </w:rPr>
              <w:t>Phosphorus</w:t>
            </w:r>
          </w:p>
          <w:p w:rsidR="00316BD1" w:rsidRPr="00427F5E" w:rsidRDefault="00316BD1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</w:p>
        </w:tc>
        <w:tc>
          <w:tcPr>
            <w:tcW w:w="4788" w:type="dxa"/>
            <w:shd w:val="clear" w:color="auto" w:fill="auto"/>
          </w:tcPr>
          <w:p w:rsidR="000605AE" w:rsidRPr="00427F5E" w:rsidRDefault="000605AE" w:rsidP="00887D8E">
            <w:pPr>
              <w:numPr>
                <w:ilvl w:val="0"/>
                <w:numId w:val="146"/>
              </w:num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It strengthens plant cell</w:t>
            </w:r>
          </w:p>
          <w:p w:rsidR="00316BD1" w:rsidRPr="00427F5E" w:rsidRDefault="00316BD1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</w:p>
        </w:tc>
      </w:tr>
      <w:tr w:rsidR="00316BD1" w:rsidRPr="00427F5E" w:rsidTr="00316BD1">
        <w:tc>
          <w:tcPr>
            <w:tcW w:w="4788" w:type="dxa"/>
            <w:shd w:val="clear" w:color="auto" w:fill="auto"/>
          </w:tcPr>
          <w:p w:rsidR="000605AE" w:rsidRPr="00427F5E" w:rsidRDefault="000605AE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  <w:u w:val="single"/>
              </w:rPr>
              <w:t>Potassium</w:t>
            </w:r>
          </w:p>
          <w:p w:rsidR="00316BD1" w:rsidRPr="00427F5E" w:rsidRDefault="00316BD1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</w:p>
        </w:tc>
        <w:tc>
          <w:tcPr>
            <w:tcW w:w="4788" w:type="dxa"/>
            <w:shd w:val="clear" w:color="auto" w:fill="auto"/>
          </w:tcPr>
          <w:p w:rsidR="000605AE" w:rsidRPr="00427F5E" w:rsidRDefault="000605AE" w:rsidP="00887D8E">
            <w:pPr>
              <w:numPr>
                <w:ilvl w:val="0"/>
                <w:numId w:val="146"/>
              </w:num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It forms the plant cell</w:t>
            </w:r>
          </w:p>
          <w:p w:rsidR="000605AE" w:rsidRPr="00427F5E" w:rsidRDefault="000605AE" w:rsidP="00887D8E">
            <w:pPr>
              <w:numPr>
                <w:ilvl w:val="0"/>
                <w:numId w:val="146"/>
              </w:num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It makes the plant resistant to diseases and drought </w:t>
            </w:r>
          </w:p>
          <w:p w:rsidR="00316BD1" w:rsidRPr="00427F5E" w:rsidRDefault="00316BD1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</w:p>
        </w:tc>
      </w:tr>
      <w:tr w:rsidR="00316BD1" w:rsidRPr="00427F5E" w:rsidTr="00316BD1">
        <w:tc>
          <w:tcPr>
            <w:tcW w:w="4788" w:type="dxa"/>
            <w:shd w:val="clear" w:color="auto" w:fill="auto"/>
          </w:tcPr>
          <w:p w:rsidR="000605AE" w:rsidRPr="00427F5E" w:rsidRDefault="000605AE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  <w:u w:val="single"/>
              </w:rPr>
              <w:t>Iron and magnesium</w:t>
            </w:r>
          </w:p>
          <w:p w:rsidR="00316BD1" w:rsidRPr="00427F5E" w:rsidRDefault="00316BD1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</w:p>
        </w:tc>
        <w:tc>
          <w:tcPr>
            <w:tcW w:w="4788" w:type="dxa"/>
            <w:shd w:val="clear" w:color="auto" w:fill="auto"/>
          </w:tcPr>
          <w:p w:rsidR="000605AE" w:rsidRPr="00427F5E" w:rsidRDefault="000605AE" w:rsidP="00887D8E">
            <w:pPr>
              <w:numPr>
                <w:ilvl w:val="0"/>
                <w:numId w:val="147"/>
              </w:num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They form chlorophyll</w:t>
            </w:r>
          </w:p>
          <w:p w:rsidR="00316BD1" w:rsidRPr="00427F5E" w:rsidRDefault="00316BD1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</w:p>
        </w:tc>
      </w:tr>
      <w:tr w:rsidR="00316BD1" w:rsidRPr="00427F5E" w:rsidTr="00316BD1">
        <w:tc>
          <w:tcPr>
            <w:tcW w:w="4788" w:type="dxa"/>
            <w:shd w:val="clear" w:color="auto" w:fill="auto"/>
          </w:tcPr>
          <w:p w:rsidR="000605AE" w:rsidRPr="00427F5E" w:rsidRDefault="000605AE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  <w:u w:val="single"/>
              </w:rPr>
              <w:t>Calcium</w:t>
            </w:r>
          </w:p>
          <w:p w:rsidR="00316BD1" w:rsidRPr="00427F5E" w:rsidRDefault="00316BD1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</w:p>
        </w:tc>
        <w:tc>
          <w:tcPr>
            <w:tcW w:w="4788" w:type="dxa"/>
            <w:shd w:val="clear" w:color="auto" w:fill="auto"/>
          </w:tcPr>
          <w:p w:rsidR="000605AE" w:rsidRPr="00427F5E" w:rsidRDefault="000605AE" w:rsidP="00887D8E">
            <w:pPr>
              <w:numPr>
                <w:ilvl w:val="0"/>
                <w:numId w:val="147"/>
              </w:num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It forms plant cell wall</w:t>
            </w:r>
          </w:p>
          <w:p w:rsidR="00316BD1" w:rsidRPr="00427F5E" w:rsidRDefault="00316BD1" w:rsidP="00963FD2">
            <w:pPr>
              <w:tabs>
                <w:tab w:val="left" w:pos="360"/>
                <w:tab w:val="left" w:pos="4335"/>
              </w:tabs>
              <w:rPr>
                <w:rFonts w:cs="Calibri Light"/>
                <w:b/>
                <w:bCs/>
                <w:sz w:val="25"/>
                <w:szCs w:val="25"/>
                <w:u w:val="single"/>
              </w:rPr>
            </w:pPr>
          </w:p>
        </w:tc>
      </w:tr>
    </w:tbl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EXPERIMENT TO SHOW THAT SOIL CONTAINS MINERAL SALTS</w:t>
      </w:r>
    </w:p>
    <w:p w:rsidR="00316BD1" w:rsidRPr="00427F5E" w:rsidRDefault="00316BD1" w:rsidP="00887D8E">
      <w:pPr>
        <w:numPr>
          <w:ilvl w:val="0"/>
          <w:numId w:val="148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Put water in the beaker and add soil</w:t>
      </w:r>
    </w:p>
    <w:p w:rsidR="00316BD1" w:rsidRPr="00427F5E" w:rsidRDefault="00316BD1" w:rsidP="00887D8E">
      <w:pPr>
        <w:numPr>
          <w:ilvl w:val="0"/>
          <w:numId w:val="148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Stir the mixture</w:t>
      </w:r>
    </w:p>
    <w:p w:rsidR="00316BD1" w:rsidRPr="00427F5E" w:rsidRDefault="00316BD1" w:rsidP="00887D8E">
      <w:pPr>
        <w:numPr>
          <w:ilvl w:val="0"/>
          <w:numId w:val="148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Filter to remove the residue</w:t>
      </w:r>
    </w:p>
    <w:p w:rsidR="00316BD1" w:rsidRPr="00427F5E" w:rsidRDefault="00316BD1" w:rsidP="00887D8E">
      <w:pPr>
        <w:numPr>
          <w:ilvl w:val="0"/>
          <w:numId w:val="148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Boil the filtrate to dryness (evaporate the filtrate)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Illustration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Observation</w:t>
      </w:r>
    </w:p>
    <w:p w:rsidR="00316BD1" w:rsidRPr="00427F5E" w:rsidRDefault="00316BD1" w:rsidP="00887D8E">
      <w:pPr>
        <w:numPr>
          <w:ilvl w:val="0"/>
          <w:numId w:val="149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Crusts of salt are seen in the beaker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SOIL ORGANISMS AS COMPONENT OF SOIL</w:t>
      </w:r>
    </w:p>
    <w:p w:rsidR="00316BD1" w:rsidRPr="00427F5E" w:rsidRDefault="00316BD1" w:rsidP="00887D8E">
      <w:pPr>
        <w:numPr>
          <w:ilvl w:val="0"/>
          <w:numId w:val="150"/>
        </w:numPr>
        <w:tabs>
          <w:tab w:val="left" w:pos="360"/>
          <w:tab w:val="left" w:pos="63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living things found in soil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soil organisms</w:t>
      </w:r>
    </w:p>
    <w:p w:rsidR="00316BD1" w:rsidRPr="00427F5E" w:rsidRDefault="00316BD1" w:rsidP="00887D8E">
      <w:pPr>
        <w:numPr>
          <w:ilvl w:val="0"/>
          <w:numId w:val="151"/>
        </w:numPr>
        <w:tabs>
          <w:tab w:val="left" w:pos="360"/>
        </w:tabs>
        <w:rPr>
          <w:rFonts w:cs="Calibri Light"/>
          <w:sz w:val="25"/>
          <w:szCs w:val="25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numPr>
          <w:ilvl w:val="0"/>
          <w:numId w:val="15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Earthworms</w:t>
      </w:r>
    </w:p>
    <w:p w:rsidR="00316BD1" w:rsidRPr="00427F5E" w:rsidRDefault="00316BD1" w:rsidP="00887D8E">
      <w:pPr>
        <w:numPr>
          <w:ilvl w:val="0"/>
          <w:numId w:val="15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Termites</w:t>
      </w:r>
    </w:p>
    <w:p w:rsidR="00316BD1" w:rsidRPr="00427F5E" w:rsidRDefault="00316BD1" w:rsidP="00887D8E">
      <w:pPr>
        <w:numPr>
          <w:ilvl w:val="0"/>
          <w:numId w:val="15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Crickets</w:t>
      </w:r>
    </w:p>
    <w:p w:rsidR="00316BD1" w:rsidRPr="00427F5E" w:rsidRDefault="00316BD1" w:rsidP="00887D8E">
      <w:pPr>
        <w:numPr>
          <w:ilvl w:val="0"/>
          <w:numId w:val="15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Bacteria</w:t>
      </w:r>
    </w:p>
    <w:p w:rsidR="00316BD1" w:rsidRPr="00427F5E" w:rsidRDefault="00316BD1" w:rsidP="00887D8E">
      <w:pPr>
        <w:numPr>
          <w:ilvl w:val="0"/>
          <w:numId w:val="15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Fungi</w:t>
      </w:r>
    </w:p>
    <w:p w:rsidR="00316BD1" w:rsidRPr="00427F5E" w:rsidRDefault="00316BD1" w:rsidP="00887D8E">
      <w:pPr>
        <w:numPr>
          <w:ilvl w:val="0"/>
          <w:numId w:val="15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Centipedes</w:t>
      </w:r>
    </w:p>
    <w:p w:rsidR="00316BD1" w:rsidRPr="00427F5E" w:rsidRDefault="00316BD1" w:rsidP="00887D8E">
      <w:pPr>
        <w:numPr>
          <w:ilvl w:val="0"/>
          <w:numId w:val="15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Millipedes</w:t>
      </w:r>
    </w:p>
    <w:p w:rsidR="00316BD1" w:rsidRPr="00427F5E" w:rsidRDefault="00316BD1" w:rsidP="00887D8E">
      <w:pPr>
        <w:numPr>
          <w:ilvl w:val="0"/>
          <w:numId w:val="15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Beetles</w:t>
      </w:r>
    </w:p>
    <w:p w:rsidR="00316BD1" w:rsidRPr="00427F5E" w:rsidRDefault="00316BD1" w:rsidP="00887D8E">
      <w:pPr>
        <w:numPr>
          <w:ilvl w:val="0"/>
          <w:numId w:val="15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Ants</w:t>
      </w:r>
    </w:p>
    <w:p w:rsidR="00316BD1" w:rsidRPr="00427F5E" w:rsidRDefault="00316BD1" w:rsidP="00887D8E">
      <w:pPr>
        <w:numPr>
          <w:ilvl w:val="0"/>
          <w:numId w:val="15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Rats</w:t>
      </w:r>
    </w:p>
    <w:p w:rsidR="00316BD1" w:rsidRPr="00427F5E" w:rsidRDefault="00316BD1" w:rsidP="00887D8E">
      <w:pPr>
        <w:numPr>
          <w:ilvl w:val="0"/>
          <w:numId w:val="15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Mice</w:t>
      </w:r>
    </w:p>
    <w:p w:rsidR="00316BD1" w:rsidRPr="00427F5E" w:rsidRDefault="00316BD1" w:rsidP="00887D8E">
      <w:pPr>
        <w:numPr>
          <w:ilvl w:val="0"/>
          <w:numId w:val="15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Porcupines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EXPERIMENT TO SHOW THAT SOIL CONTAINS ORGANISMS (EARTHWORMS)</w:t>
      </w:r>
    </w:p>
    <w:p w:rsidR="00316BD1" w:rsidRPr="00427F5E" w:rsidRDefault="00316BD1" w:rsidP="00887D8E">
      <w:pPr>
        <w:numPr>
          <w:ilvl w:val="0"/>
          <w:numId w:val="152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Prepare soapy water </w:t>
      </w:r>
    </w:p>
    <w:p w:rsidR="00316BD1" w:rsidRPr="00427F5E" w:rsidRDefault="00316BD1" w:rsidP="00887D8E">
      <w:pPr>
        <w:numPr>
          <w:ilvl w:val="0"/>
          <w:numId w:val="152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Pour it on garden soil</w:t>
      </w:r>
    </w:p>
    <w:p w:rsidR="00316BD1" w:rsidRPr="00427F5E" w:rsidRDefault="00316BD1" w:rsidP="00887D8E">
      <w:pPr>
        <w:numPr>
          <w:ilvl w:val="0"/>
          <w:numId w:val="152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Wait for a few minutes</w:t>
      </w:r>
    </w:p>
    <w:p w:rsidR="00316BD1" w:rsidRPr="00427F5E" w:rsidRDefault="00316BD1" w:rsidP="00887D8E">
      <w:pPr>
        <w:numPr>
          <w:ilvl w:val="0"/>
          <w:numId w:val="152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Any earthworms present will come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Functions of organisms in the soil</w:t>
      </w:r>
    </w:p>
    <w:p w:rsidR="00316BD1" w:rsidRPr="00427F5E" w:rsidRDefault="00316BD1" w:rsidP="00887D8E">
      <w:pPr>
        <w:numPr>
          <w:ilvl w:val="0"/>
          <w:numId w:val="153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help improve soil aeration (they aerate the soil)</w:t>
      </w:r>
    </w:p>
    <w:p w:rsidR="00316BD1" w:rsidRPr="00427F5E" w:rsidRDefault="00316BD1" w:rsidP="00887D8E">
      <w:pPr>
        <w:numPr>
          <w:ilvl w:val="0"/>
          <w:numId w:val="153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Bacteria and fungi help in decomposition</w:t>
      </w:r>
    </w:p>
    <w:p w:rsidR="00316BD1" w:rsidRPr="00427F5E" w:rsidRDefault="00316BD1" w:rsidP="00887D8E">
      <w:pPr>
        <w:numPr>
          <w:ilvl w:val="0"/>
          <w:numId w:val="153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Nitrogen fixing bacteria fix nitrogen in the soil</w:t>
      </w:r>
    </w:p>
    <w:p w:rsidR="00316BD1" w:rsidRPr="00427F5E" w:rsidRDefault="00316BD1" w:rsidP="00887D8E">
      <w:pPr>
        <w:numPr>
          <w:ilvl w:val="0"/>
          <w:numId w:val="153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Termites and earthworms break down organic matter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How do earthworms and termites aerate the soil? </w:t>
      </w:r>
    </w:p>
    <w:p w:rsidR="00316BD1" w:rsidRPr="00427F5E" w:rsidRDefault="00316BD1" w:rsidP="00887D8E">
      <w:pPr>
        <w:numPr>
          <w:ilvl w:val="0"/>
          <w:numId w:val="15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making channels (small holes) in the soil/by burrowing in the soil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State the importance of putrefying bacteria in the soil. </w:t>
      </w:r>
    </w:p>
    <w:p w:rsidR="00316BD1" w:rsidRPr="00427F5E" w:rsidRDefault="00316BD1" w:rsidP="00887D8E">
      <w:pPr>
        <w:numPr>
          <w:ilvl w:val="0"/>
          <w:numId w:val="15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help in decomposition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ROCK PARTICLES AS COMPONENT OF SOIL</w:t>
      </w:r>
    </w:p>
    <w:p w:rsidR="00316BD1" w:rsidRPr="00427F5E" w:rsidRDefault="00316BD1" w:rsidP="00887D8E">
      <w:pPr>
        <w:numPr>
          <w:ilvl w:val="0"/>
          <w:numId w:val="155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Rock particles are inorganic components of soil</w:t>
      </w:r>
    </w:p>
    <w:p w:rsidR="00316BD1" w:rsidRPr="00427F5E" w:rsidRDefault="00316BD1" w:rsidP="00887D8E">
      <w:pPr>
        <w:numPr>
          <w:ilvl w:val="0"/>
          <w:numId w:val="155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formed by weathering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Importance of rock particles in the soil</w:t>
      </w:r>
    </w:p>
    <w:p w:rsidR="00316BD1" w:rsidRPr="00427F5E" w:rsidRDefault="00316BD1" w:rsidP="00887D8E">
      <w:pPr>
        <w:numPr>
          <w:ilvl w:val="0"/>
          <w:numId w:val="156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provide mineral salts to the soil</w:t>
      </w:r>
    </w:p>
    <w:p w:rsidR="00316BD1" w:rsidRPr="00427F5E" w:rsidRDefault="00316BD1" w:rsidP="00887D8E">
      <w:pPr>
        <w:numPr>
          <w:ilvl w:val="0"/>
          <w:numId w:val="156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hold plant roots firmly</w:t>
      </w:r>
    </w:p>
    <w:p w:rsidR="00316BD1" w:rsidRPr="00427F5E" w:rsidRDefault="00316BD1" w:rsidP="00887D8E">
      <w:pPr>
        <w:numPr>
          <w:ilvl w:val="0"/>
          <w:numId w:val="156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form the frame work of the soil</w:t>
      </w:r>
    </w:p>
    <w:p w:rsidR="00316BD1" w:rsidRPr="00427F5E" w:rsidRDefault="00316BD1" w:rsidP="00963FD2">
      <w:pPr>
        <w:tabs>
          <w:tab w:val="left" w:pos="360"/>
          <w:tab w:val="left" w:pos="432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SOIL EXHAUSTION (SOIL INFERTILITY) </w:t>
      </w:r>
    </w:p>
    <w:p w:rsidR="00316BD1" w:rsidRPr="00427F5E" w:rsidRDefault="00316BD1" w:rsidP="00887D8E">
      <w:pPr>
        <w:numPr>
          <w:ilvl w:val="0"/>
          <w:numId w:val="157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This is the loss of soil fertility 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Causes of soil exhaustion</w:t>
      </w:r>
    </w:p>
    <w:p w:rsidR="00316BD1" w:rsidRPr="00427F5E" w:rsidRDefault="00316BD1" w:rsidP="00887D8E">
      <w:pPr>
        <w:numPr>
          <w:ilvl w:val="0"/>
          <w:numId w:val="158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Soil erosion</w:t>
      </w:r>
    </w:p>
    <w:p w:rsidR="00316BD1" w:rsidRPr="00427F5E" w:rsidRDefault="00316BD1" w:rsidP="00887D8E">
      <w:pPr>
        <w:numPr>
          <w:ilvl w:val="0"/>
          <w:numId w:val="158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Leaching</w:t>
      </w:r>
    </w:p>
    <w:p w:rsidR="00316BD1" w:rsidRPr="00427F5E" w:rsidRDefault="00316BD1" w:rsidP="00887D8E">
      <w:pPr>
        <w:numPr>
          <w:ilvl w:val="0"/>
          <w:numId w:val="158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Mono cropping (monoculture)</w:t>
      </w:r>
    </w:p>
    <w:p w:rsidR="00316BD1" w:rsidRPr="00427F5E" w:rsidRDefault="00316BD1" w:rsidP="00887D8E">
      <w:pPr>
        <w:numPr>
          <w:ilvl w:val="0"/>
          <w:numId w:val="158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Misuse of artificial fertilizers</w:t>
      </w:r>
    </w:p>
    <w:p w:rsidR="00316BD1" w:rsidRPr="00427F5E" w:rsidRDefault="00316BD1" w:rsidP="00887D8E">
      <w:pPr>
        <w:numPr>
          <w:ilvl w:val="0"/>
          <w:numId w:val="158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Over grazing</w:t>
      </w:r>
    </w:p>
    <w:p w:rsidR="00316BD1" w:rsidRPr="00427F5E" w:rsidRDefault="00316BD1" w:rsidP="00887D8E">
      <w:pPr>
        <w:numPr>
          <w:ilvl w:val="0"/>
          <w:numId w:val="158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Over cropping</w:t>
      </w:r>
    </w:p>
    <w:p w:rsidR="00316BD1" w:rsidRPr="00427F5E" w:rsidRDefault="00316BD1" w:rsidP="00887D8E">
      <w:pPr>
        <w:numPr>
          <w:ilvl w:val="0"/>
          <w:numId w:val="158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Poor disposal of non-biodegradable wastes e.g plastics and polythene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LEACHING</w:t>
      </w:r>
    </w:p>
    <w:p w:rsidR="00316BD1" w:rsidRPr="00427F5E" w:rsidRDefault="00316BD1" w:rsidP="00887D8E">
      <w:pPr>
        <w:numPr>
          <w:ilvl w:val="0"/>
          <w:numId w:val="159"/>
        </w:numPr>
        <w:tabs>
          <w:tab w:val="left" w:pos="360"/>
        </w:tabs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loss of mineral salts from the top soil to deeper soil layers</w:t>
      </w:r>
    </w:p>
    <w:p w:rsidR="00316BD1" w:rsidRPr="00427F5E" w:rsidRDefault="00316BD1" w:rsidP="00887D8E">
      <w:pPr>
        <w:numPr>
          <w:ilvl w:val="0"/>
          <w:numId w:val="159"/>
        </w:numPr>
        <w:tabs>
          <w:tab w:val="left" w:pos="360"/>
        </w:tabs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sinking of mineral salts to deeper soil layers where plant roots cannot reach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Causes of leaching</w:t>
      </w:r>
    </w:p>
    <w:p w:rsidR="00316BD1" w:rsidRPr="00427F5E" w:rsidRDefault="00316BD1" w:rsidP="00887D8E">
      <w:pPr>
        <w:numPr>
          <w:ilvl w:val="0"/>
          <w:numId w:val="160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Constant irrigation</w:t>
      </w:r>
    </w:p>
    <w:p w:rsidR="00316BD1" w:rsidRPr="00427F5E" w:rsidRDefault="00316BD1" w:rsidP="00887D8E">
      <w:pPr>
        <w:numPr>
          <w:ilvl w:val="0"/>
          <w:numId w:val="160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Heavy rainfall (floods)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Effects (dangers) of leaching</w:t>
      </w:r>
    </w:p>
    <w:p w:rsidR="00316BD1" w:rsidRPr="00427F5E" w:rsidRDefault="00316BD1" w:rsidP="00887D8E">
      <w:pPr>
        <w:numPr>
          <w:ilvl w:val="0"/>
          <w:numId w:val="16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leads to soil infertility (soil exhaustion)</w:t>
      </w:r>
    </w:p>
    <w:p w:rsidR="00316BD1" w:rsidRPr="00427F5E" w:rsidRDefault="00316BD1" w:rsidP="00887D8E">
      <w:pPr>
        <w:numPr>
          <w:ilvl w:val="0"/>
          <w:numId w:val="16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makes soil acidic </w:t>
      </w:r>
    </w:p>
    <w:p w:rsidR="00316BD1" w:rsidRPr="00427F5E" w:rsidRDefault="00316BD1" w:rsidP="00887D8E">
      <w:pPr>
        <w:numPr>
          <w:ilvl w:val="0"/>
          <w:numId w:val="16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makes soil hard to dig</w:t>
      </w:r>
    </w:p>
    <w:p w:rsidR="00E8390A" w:rsidRPr="00427F5E" w:rsidRDefault="00E8390A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SOIL EROSION</w:t>
      </w:r>
    </w:p>
    <w:p w:rsidR="00316BD1" w:rsidRPr="00427F5E" w:rsidRDefault="00316BD1" w:rsidP="00887D8E">
      <w:pPr>
        <w:numPr>
          <w:ilvl w:val="0"/>
          <w:numId w:val="16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removal of top soil by its agents</w:t>
      </w:r>
    </w:p>
    <w:p w:rsidR="00316BD1" w:rsidRPr="00427F5E" w:rsidRDefault="00316BD1" w:rsidP="00963FD2">
      <w:pPr>
        <w:tabs>
          <w:tab w:val="num" w:pos="360"/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Agents of soil erosion</w:t>
      </w:r>
    </w:p>
    <w:p w:rsidR="00316BD1" w:rsidRPr="00427F5E" w:rsidRDefault="00316BD1" w:rsidP="00963FD2">
      <w:pPr>
        <w:tabs>
          <w:tab w:val="num" w:pos="360"/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things that make soil erosion to take place</w:t>
      </w:r>
    </w:p>
    <w:p w:rsidR="00316BD1" w:rsidRPr="00427F5E" w:rsidRDefault="00316BD1" w:rsidP="00887D8E">
      <w:pPr>
        <w:numPr>
          <w:ilvl w:val="0"/>
          <w:numId w:val="16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Flowing water</w:t>
      </w:r>
    </w:p>
    <w:p w:rsidR="00316BD1" w:rsidRPr="00427F5E" w:rsidRDefault="00316BD1" w:rsidP="00887D8E">
      <w:pPr>
        <w:numPr>
          <w:ilvl w:val="0"/>
          <w:numId w:val="163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Strong wind</w:t>
      </w:r>
    </w:p>
    <w:p w:rsidR="00316BD1" w:rsidRPr="00427F5E" w:rsidRDefault="00316BD1" w:rsidP="00887D8E">
      <w:pPr>
        <w:numPr>
          <w:ilvl w:val="0"/>
          <w:numId w:val="163"/>
        </w:num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>Moving animals</w:t>
      </w:r>
    </w:p>
    <w:p w:rsidR="00316BD1" w:rsidRPr="00427F5E" w:rsidRDefault="00316BD1" w:rsidP="00963FD2">
      <w:pPr>
        <w:tabs>
          <w:tab w:val="left" w:pos="360"/>
          <w:tab w:val="left" w:pos="4335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Causes of soil erosion</w:t>
      </w:r>
    </w:p>
    <w:p w:rsidR="00316BD1" w:rsidRPr="00427F5E" w:rsidRDefault="00316BD1" w:rsidP="00963FD2">
      <w:pPr>
        <w:tabs>
          <w:tab w:val="num" w:pos="360"/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factors that make it easy for agents to carry away top soil</w:t>
      </w:r>
    </w:p>
    <w:p w:rsidR="003849C4" w:rsidRPr="00427F5E" w:rsidRDefault="003849C4" w:rsidP="00887D8E">
      <w:pPr>
        <w:numPr>
          <w:ilvl w:val="0"/>
          <w:numId w:val="164"/>
        </w:numPr>
        <w:jc w:val="both"/>
        <w:rPr>
          <w:sz w:val="25"/>
          <w:szCs w:val="25"/>
        </w:rPr>
        <w:sectPr w:rsidR="003849C4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numPr>
          <w:ilvl w:val="0"/>
          <w:numId w:val="164"/>
        </w:numPr>
        <w:jc w:val="both"/>
        <w:rPr>
          <w:sz w:val="25"/>
          <w:szCs w:val="25"/>
        </w:rPr>
      </w:pPr>
      <w:r w:rsidRPr="00427F5E">
        <w:rPr>
          <w:sz w:val="25"/>
          <w:szCs w:val="25"/>
        </w:rPr>
        <w:lastRenderedPageBreak/>
        <w:t>Mono cropping (monoculture)</w:t>
      </w:r>
    </w:p>
    <w:p w:rsidR="00316BD1" w:rsidRPr="00427F5E" w:rsidRDefault="00316BD1" w:rsidP="00887D8E">
      <w:pPr>
        <w:numPr>
          <w:ilvl w:val="0"/>
          <w:numId w:val="164"/>
        </w:numPr>
        <w:jc w:val="both"/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Overgrazing</w:t>
      </w:r>
    </w:p>
    <w:p w:rsidR="00316BD1" w:rsidRPr="00427F5E" w:rsidRDefault="00316BD1" w:rsidP="00887D8E">
      <w:pPr>
        <w:numPr>
          <w:ilvl w:val="0"/>
          <w:numId w:val="164"/>
        </w:numPr>
        <w:jc w:val="both"/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Over stocking</w:t>
      </w:r>
    </w:p>
    <w:p w:rsidR="00316BD1" w:rsidRPr="00427F5E" w:rsidRDefault="00316BD1" w:rsidP="00887D8E">
      <w:pPr>
        <w:numPr>
          <w:ilvl w:val="0"/>
          <w:numId w:val="164"/>
        </w:numPr>
        <w:jc w:val="both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Deforestation</w:t>
      </w:r>
    </w:p>
    <w:p w:rsidR="00316BD1" w:rsidRPr="00427F5E" w:rsidRDefault="00316BD1" w:rsidP="00887D8E">
      <w:pPr>
        <w:numPr>
          <w:ilvl w:val="0"/>
          <w:numId w:val="164"/>
        </w:numPr>
        <w:jc w:val="both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Bush burning</w:t>
      </w:r>
    </w:p>
    <w:p w:rsidR="00316BD1" w:rsidRPr="00427F5E" w:rsidRDefault="00316BD1" w:rsidP="00887D8E">
      <w:pPr>
        <w:numPr>
          <w:ilvl w:val="0"/>
          <w:numId w:val="164"/>
        </w:numPr>
        <w:jc w:val="both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Over cultivation (over cropping) </w:t>
      </w:r>
    </w:p>
    <w:p w:rsidR="00316BD1" w:rsidRPr="00427F5E" w:rsidRDefault="00316BD1" w:rsidP="00887D8E">
      <w:pPr>
        <w:numPr>
          <w:ilvl w:val="0"/>
          <w:numId w:val="164"/>
        </w:numPr>
        <w:jc w:val="both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Cultivation along river banks</w:t>
      </w:r>
    </w:p>
    <w:p w:rsidR="00316BD1" w:rsidRPr="00427F5E" w:rsidRDefault="00316BD1" w:rsidP="00887D8E">
      <w:pPr>
        <w:numPr>
          <w:ilvl w:val="0"/>
          <w:numId w:val="164"/>
        </w:numPr>
        <w:jc w:val="both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Landslides</w:t>
      </w:r>
    </w:p>
    <w:p w:rsidR="00316BD1" w:rsidRPr="00427F5E" w:rsidRDefault="00316BD1" w:rsidP="00887D8E">
      <w:pPr>
        <w:numPr>
          <w:ilvl w:val="0"/>
          <w:numId w:val="164"/>
        </w:numPr>
        <w:jc w:val="both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Floods</w:t>
      </w:r>
    </w:p>
    <w:p w:rsidR="003849C4" w:rsidRPr="00427F5E" w:rsidRDefault="003849C4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  <w:sectPr w:rsidR="003849C4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849C4" w:rsidRPr="00427F5E" w:rsidRDefault="003849C4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How does deforestation cause soil erosion?</w:t>
      </w:r>
    </w:p>
    <w:p w:rsidR="00316BD1" w:rsidRPr="00427F5E" w:rsidRDefault="00316BD1" w:rsidP="00887D8E">
      <w:pPr>
        <w:numPr>
          <w:ilvl w:val="0"/>
          <w:numId w:val="16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leaves the soil bare exposing it to the agents of erosion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How does over stocking and over grazing cause soil erosion? </w:t>
      </w:r>
    </w:p>
    <w:p w:rsidR="00316BD1" w:rsidRPr="00427F5E" w:rsidRDefault="00316BD1" w:rsidP="00887D8E">
      <w:pPr>
        <w:numPr>
          <w:ilvl w:val="0"/>
          <w:numId w:val="16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Animals eat all vegetation and leave the soil bare</w:t>
      </w:r>
    </w:p>
    <w:p w:rsidR="00316BD1" w:rsidRPr="00427F5E" w:rsidRDefault="00316BD1" w:rsidP="00887D8E">
      <w:pPr>
        <w:numPr>
          <w:ilvl w:val="0"/>
          <w:numId w:val="16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Animals carry soil in their hooves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849C4" w:rsidRPr="00427F5E" w:rsidRDefault="003849C4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DEFORESTATION</w:t>
      </w:r>
    </w:p>
    <w:p w:rsidR="00316BD1" w:rsidRPr="00427F5E" w:rsidRDefault="00316BD1" w:rsidP="00887D8E">
      <w:pPr>
        <w:numPr>
          <w:ilvl w:val="0"/>
          <w:numId w:val="16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massive cutting down of trees without replacement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do people practise deforestation?</w:t>
      </w:r>
    </w:p>
    <w:p w:rsidR="00316BD1" w:rsidRPr="00427F5E" w:rsidRDefault="00316BD1" w:rsidP="00887D8E">
      <w:pPr>
        <w:numPr>
          <w:ilvl w:val="0"/>
          <w:numId w:val="16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get land for Settlement</w:t>
      </w:r>
    </w:p>
    <w:p w:rsidR="00316BD1" w:rsidRPr="00427F5E" w:rsidRDefault="00316BD1" w:rsidP="00887D8E">
      <w:pPr>
        <w:numPr>
          <w:ilvl w:val="0"/>
          <w:numId w:val="16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get land for farming</w:t>
      </w:r>
    </w:p>
    <w:p w:rsidR="00316BD1" w:rsidRPr="00427F5E" w:rsidRDefault="00316BD1" w:rsidP="00887D8E">
      <w:pPr>
        <w:numPr>
          <w:ilvl w:val="0"/>
          <w:numId w:val="16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For road construction</w:t>
      </w:r>
    </w:p>
    <w:p w:rsidR="00316BD1" w:rsidRPr="00427F5E" w:rsidRDefault="00316BD1" w:rsidP="00887D8E">
      <w:pPr>
        <w:numPr>
          <w:ilvl w:val="0"/>
          <w:numId w:val="167"/>
        </w:num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>For industrialization</w:t>
      </w:r>
    </w:p>
    <w:p w:rsidR="00316BD1" w:rsidRPr="00427F5E" w:rsidRDefault="00316BD1" w:rsidP="00887D8E">
      <w:pPr>
        <w:numPr>
          <w:ilvl w:val="0"/>
          <w:numId w:val="167"/>
        </w:numPr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Due to charcoal burning</w:t>
      </w:r>
    </w:p>
    <w:p w:rsidR="00316BD1" w:rsidRPr="00427F5E" w:rsidRDefault="00316BD1" w:rsidP="00887D8E">
      <w:pPr>
        <w:numPr>
          <w:ilvl w:val="0"/>
          <w:numId w:val="16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Due to lumbering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Effects of deforestation </w:t>
      </w:r>
    </w:p>
    <w:p w:rsidR="00316BD1" w:rsidRPr="00427F5E" w:rsidRDefault="00316BD1" w:rsidP="00887D8E">
      <w:pPr>
        <w:numPr>
          <w:ilvl w:val="0"/>
          <w:numId w:val="168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causes soil erosion</w:t>
      </w:r>
    </w:p>
    <w:p w:rsidR="00316BD1" w:rsidRPr="00427F5E" w:rsidRDefault="00316BD1" w:rsidP="00887D8E">
      <w:pPr>
        <w:numPr>
          <w:ilvl w:val="0"/>
          <w:numId w:val="168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causes to drought</w:t>
      </w:r>
    </w:p>
    <w:p w:rsidR="00316BD1" w:rsidRPr="00427F5E" w:rsidRDefault="00316BD1" w:rsidP="00887D8E">
      <w:pPr>
        <w:numPr>
          <w:ilvl w:val="0"/>
          <w:numId w:val="168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causes global warming </w:t>
      </w:r>
    </w:p>
    <w:p w:rsidR="00316BD1" w:rsidRPr="00427F5E" w:rsidRDefault="00316BD1" w:rsidP="00887D8E">
      <w:pPr>
        <w:numPr>
          <w:ilvl w:val="0"/>
          <w:numId w:val="168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destroys habitats for wildlife 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WAYS (METHODS) OF CONTROLLING SOIL EROSION</w:t>
      </w:r>
    </w:p>
    <w:p w:rsidR="00316BD1" w:rsidRPr="00427F5E" w:rsidRDefault="00316BD1" w:rsidP="00887D8E">
      <w:pPr>
        <w:numPr>
          <w:ilvl w:val="0"/>
          <w:numId w:val="170"/>
        </w:num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Afforestation: This is the planting of trees in an area </w:t>
      </w:r>
    </w:p>
    <w:p w:rsidR="00316BD1" w:rsidRPr="00427F5E" w:rsidRDefault="00316BD1" w:rsidP="00887D8E">
      <w:pPr>
        <w:numPr>
          <w:ilvl w:val="0"/>
          <w:numId w:val="170"/>
        </w:num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Reforestation: This is the planting of trees to replace the cut ones</w:t>
      </w:r>
    </w:p>
    <w:p w:rsidR="00316BD1" w:rsidRPr="00427F5E" w:rsidRDefault="00316BD1" w:rsidP="00887D8E">
      <w:pPr>
        <w:numPr>
          <w:ilvl w:val="0"/>
          <w:numId w:val="170"/>
        </w:num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Terracing </w:t>
      </w:r>
    </w:p>
    <w:p w:rsidR="00316BD1" w:rsidRPr="00427F5E" w:rsidRDefault="00316BD1" w:rsidP="00887D8E">
      <w:pPr>
        <w:numPr>
          <w:ilvl w:val="0"/>
          <w:numId w:val="170"/>
        </w:num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Strip cropping</w:t>
      </w:r>
    </w:p>
    <w:p w:rsidR="00316BD1" w:rsidRPr="00427F5E" w:rsidRDefault="00316BD1" w:rsidP="00887D8E">
      <w:pPr>
        <w:numPr>
          <w:ilvl w:val="0"/>
          <w:numId w:val="170"/>
        </w:num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Contour ploughing </w:t>
      </w:r>
    </w:p>
    <w:p w:rsidR="00316BD1" w:rsidRPr="00427F5E" w:rsidRDefault="00316BD1" w:rsidP="00887D8E">
      <w:pPr>
        <w:numPr>
          <w:ilvl w:val="0"/>
          <w:numId w:val="170"/>
        </w:num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Mulching </w:t>
      </w:r>
    </w:p>
    <w:p w:rsidR="00316BD1" w:rsidRPr="00427F5E" w:rsidRDefault="00316BD1" w:rsidP="00887D8E">
      <w:pPr>
        <w:numPr>
          <w:ilvl w:val="0"/>
          <w:numId w:val="170"/>
        </w:num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Strip cropping</w:t>
      </w:r>
    </w:p>
    <w:p w:rsidR="00316BD1" w:rsidRPr="00427F5E" w:rsidRDefault="00316BD1" w:rsidP="00887D8E">
      <w:pPr>
        <w:numPr>
          <w:ilvl w:val="0"/>
          <w:numId w:val="170"/>
        </w:num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Bush fallowing</w:t>
      </w:r>
    </w:p>
    <w:p w:rsidR="00316BD1" w:rsidRPr="00427F5E" w:rsidRDefault="00316BD1" w:rsidP="00887D8E">
      <w:pPr>
        <w:numPr>
          <w:ilvl w:val="0"/>
          <w:numId w:val="170"/>
        </w:num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Cover cropping</w:t>
      </w:r>
    </w:p>
    <w:p w:rsidR="00316BD1" w:rsidRPr="00427F5E" w:rsidRDefault="00316BD1" w:rsidP="00887D8E">
      <w:pPr>
        <w:numPr>
          <w:ilvl w:val="0"/>
          <w:numId w:val="170"/>
        </w:num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Agroforestry</w:t>
      </w:r>
    </w:p>
    <w:p w:rsidR="00316BD1" w:rsidRPr="00427F5E" w:rsidRDefault="00316BD1" w:rsidP="00887D8E">
      <w:pPr>
        <w:numPr>
          <w:ilvl w:val="0"/>
          <w:numId w:val="170"/>
        </w:num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Bundling: This is the making of embankments on river banks to control soil erosion</w:t>
      </w:r>
    </w:p>
    <w:p w:rsidR="00316BD1" w:rsidRPr="00427F5E" w:rsidRDefault="00316BD1" w:rsidP="00963FD2">
      <w:pPr>
        <w:tabs>
          <w:tab w:val="left" w:pos="43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CONTROL OF SOIL EROSION IN SCHOOL COMPOUND</w:t>
      </w:r>
    </w:p>
    <w:p w:rsidR="00316BD1" w:rsidRPr="00427F5E" w:rsidRDefault="00316BD1" w:rsidP="00887D8E">
      <w:pPr>
        <w:numPr>
          <w:ilvl w:val="0"/>
          <w:numId w:val="17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Planting short grass (It is the best way) </w:t>
      </w:r>
    </w:p>
    <w:p w:rsidR="00316BD1" w:rsidRPr="00427F5E" w:rsidRDefault="00316BD1" w:rsidP="00887D8E">
      <w:pPr>
        <w:numPr>
          <w:ilvl w:val="0"/>
          <w:numId w:val="17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Planting trees</w:t>
      </w:r>
    </w:p>
    <w:p w:rsidR="00316BD1" w:rsidRPr="00427F5E" w:rsidRDefault="00316BD1" w:rsidP="00963FD2">
      <w:pPr>
        <w:tabs>
          <w:tab w:val="left" w:pos="43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How do trees control soil erosion? </w:t>
      </w:r>
    </w:p>
    <w:p w:rsidR="00316BD1" w:rsidRPr="00427F5E" w:rsidRDefault="00316BD1" w:rsidP="00887D8E">
      <w:pPr>
        <w:numPr>
          <w:ilvl w:val="0"/>
          <w:numId w:val="17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Trees reduce the speed of wind (trees act as windbreaks) </w:t>
      </w:r>
    </w:p>
    <w:p w:rsidR="00316BD1" w:rsidRPr="00427F5E" w:rsidRDefault="00316BD1" w:rsidP="00887D8E">
      <w:pPr>
        <w:numPr>
          <w:ilvl w:val="0"/>
          <w:numId w:val="17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Trees leaves reduce the strength of raindrops that fall on soil</w:t>
      </w:r>
    </w:p>
    <w:p w:rsidR="00316BD1" w:rsidRPr="00427F5E" w:rsidRDefault="00316BD1" w:rsidP="00887D8E">
      <w:pPr>
        <w:numPr>
          <w:ilvl w:val="0"/>
          <w:numId w:val="17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Tree roots bind/hold soil particles together</w:t>
      </w:r>
    </w:p>
    <w:p w:rsidR="00316BD1" w:rsidRPr="00427F5E" w:rsidRDefault="00316BD1" w:rsidP="00963FD2">
      <w:pPr>
        <w:tabs>
          <w:tab w:val="left" w:pos="432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43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METHODS OF CONTROLLING OF SOIL EROSION ON HILLY AREAS OR MOUNTAINOUS AREAS OR STEEP SLOPES</w:t>
      </w:r>
    </w:p>
    <w:p w:rsidR="00316BD1" w:rsidRPr="00427F5E" w:rsidRDefault="00316BD1" w:rsidP="00887D8E">
      <w:pPr>
        <w:numPr>
          <w:ilvl w:val="0"/>
          <w:numId w:val="17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Terracing </w:t>
      </w:r>
    </w:p>
    <w:p w:rsidR="00316BD1" w:rsidRPr="00427F5E" w:rsidRDefault="00316BD1" w:rsidP="00887D8E">
      <w:pPr>
        <w:numPr>
          <w:ilvl w:val="0"/>
          <w:numId w:val="17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Contour ploughing </w:t>
      </w:r>
    </w:p>
    <w:p w:rsidR="00316BD1" w:rsidRPr="00427F5E" w:rsidRDefault="00316BD1" w:rsidP="00887D8E">
      <w:pPr>
        <w:numPr>
          <w:ilvl w:val="0"/>
          <w:numId w:val="17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Strip cropping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Terracing</w:t>
      </w:r>
    </w:p>
    <w:p w:rsidR="00316BD1" w:rsidRPr="00427F5E" w:rsidRDefault="00316BD1" w:rsidP="00887D8E">
      <w:pPr>
        <w:numPr>
          <w:ilvl w:val="0"/>
          <w:numId w:val="174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when a slope is cut into steps to reduce the speed of flowing water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A diagram showing terracing </w:t>
      </w:r>
    </w:p>
    <w:p w:rsidR="00316BD1" w:rsidRPr="00427F5E" w:rsidRDefault="000605AE" w:rsidP="00963FD2">
      <w:pPr>
        <w:tabs>
          <w:tab w:val="left" w:pos="360"/>
          <w:tab w:val="left" w:pos="7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drawing>
          <wp:anchor distT="0" distB="0" distL="114300" distR="114300" simplePos="0" relativeHeight="251717632" behindDoc="1" locked="0" layoutInCell="1" allowOverlap="1" wp14:anchorId="14AC020B" wp14:editId="25D7229C">
            <wp:simplePos x="0" y="0"/>
            <wp:positionH relativeFrom="column">
              <wp:posOffset>-68580</wp:posOffset>
            </wp:positionH>
            <wp:positionV relativeFrom="paragraph">
              <wp:posOffset>130810</wp:posOffset>
            </wp:positionV>
            <wp:extent cx="2372995" cy="1638300"/>
            <wp:effectExtent l="0" t="0" r="8255" b="0"/>
            <wp:wrapNone/>
            <wp:docPr id="576" name="Picture 576" descr="G:\1980-01-04 bot p.7 sci\bot p.7 sci 0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G:\1980-01-04 bot p.7 sci\bot p.7 sci 012.b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6203" r="11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BD1" w:rsidRPr="00427F5E" w:rsidRDefault="00316BD1" w:rsidP="00963FD2">
      <w:pPr>
        <w:tabs>
          <w:tab w:val="left" w:pos="360"/>
          <w:tab w:val="left" w:pos="72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  <w:tab w:val="left" w:pos="720"/>
        </w:tabs>
        <w:rPr>
          <w:rFonts w:cs="Calibri Light"/>
          <w:sz w:val="25"/>
          <w:szCs w:val="25"/>
        </w:rPr>
      </w:pPr>
    </w:p>
    <w:p w:rsidR="00316BD1" w:rsidRPr="00427F5E" w:rsidRDefault="000605AE" w:rsidP="00963FD2">
      <w:pPr>
        <w:tabs>
          <w:tab w:val="left" w:pos="360"/>
          <w:tab w:val="left" w:pos="7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9578081" wp14:editId="3CE9B9CB">
                <wp:simplePos x="0" y="0"/>
                <wp:positionH relativeFrom="column">
                  <wp:posOffset>1299210</wp:posOffset>
                </wp:positionH>
                <wp:positionV relativeFrom="paragraph">
                  <wp:posOffset>114935</wp:posOffset>
                </wp:positionV>
                <wp:extent cx="577215" cy="45085"/>
                <wp:effectExtent l="9525" t="10795" r="13335" b="10795"/>
                <wp:wrapNone/>
                <wp:docPr id="575" name="Straight Arrow Connector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215" cy="45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004DBFE" id="Straight Arrow Connector 575" o:spid="_x0000_s1026" type="#_x0000_t32" style="position:absolute;margin-left:102.3pt;margin-top:9.05pt;width:45.45pt;height:3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96DEB" wp14:editId="4C4AD405">
                <wp:simplePos x="0" y="0"/>
                <wp:positionH relativeFrom="column">
                  <wp:posOffset>1596390</wp:posOffset>
                </wp:positionH>
                <wp:positionV relativeFrom="paragraph">
                  <wp:posOffset>157480</wp:posOffset>
                </wp:positionV>
                <wp:extent cx="276225" cy="328930"/>
                <wp:effectExtent l="5715" t="8255" r="13335" b="5715"/>
                <wp:wrapNone/>
                <wp:docPr id="574" name="Straight Arrow Connector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76225" cy="328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97D2A27" id="Straight Arrow Connector 574" o:spid="_x0000_s1026" type="#_x0000_t32" style="position:absolute;margin-left:125.7pt;margin-top:12.4pt;width:21.75pt;height:25.9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"/>
            </w:pict>
          </mc:Fallback>
        </mc:AlternateContent>
      </w:r>
      <w:r w:rsidR="00316BD1" w:rsidRPr="00427F5E">
        <w:rPr>
          <w:rFonts w:cs="Calibri Light"/>
          <w:noProof/>
          <w:sz w:val="25"/>
          <w:szCs w:val="25"/>
        </w:rPr>
        <w:t xml:space="preserve">                                                    Terraces</w:t>
      </w:r>
    </w:p>
    <w:p w:rsidR="00316BD1" w:rsidRPr="00427F5E" w:rsidRDefault="00316BD1" w:rsidP="00963FD2">
      <w:pPr>
        <w:tabs>
          <w:tab w:val="left" w:pos="360"/>
          <w:tab w:val="left" w:pos="72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  <w:tab w:val="left" w:pos="72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</w:p>
    <w:p w:rsidR="000605AE" w:rsidRPr="00427F5E" w:rsidRDefault="000605AE" w:rsidP="00963FD2">
      <w:pPr>
        <w:tabs>
          <w:tab w:val="left" w:pos="4335"/>
        </w:tabs>
        <w:rPr>
          <w:rFonts w:cs="Calibri Light"/>
          <w:sz w:val="25"/>
          <w:szCs w:val="25"/>
        </w:rPr>
      </w:pPr>
    </w:p>
    <w:p w:rsidR="000605AE" w:rsidRPr="00427F5E" w:rsidRDefault="000605AE" w:rsidP="00963FD2">
      <w:pPr>
        <w:tabs>
          <w:tab w:val="left" w:pos="4335"/>
        </w:tabs>
        <w:rPr>
          <w:rFonts w:cs="Calibri Light"/>
          <w:sz w:val="25"/>
          <w:szCs w:val="25"/>
        </w:rPr>
      </w:pPr>
    </w:p>
    <w:p w:rsidR="000605AE" w:rsidRPr="00427F5E" w:rsidRDefault="000605AE" w:rsidP="00963FD2">
      <w:pPr>
        <w:tabs>
          <w:tab w:val="left" w:pos="4335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How does terracing control soil erosion?</w:t>
      </w:r>
    </w:p>
    <w:p w:rsidR="00316BD1" w:rsidRPr="00427F5E" w:rsidRDefault="00316BD1" w:rsidP="00887D8E">
      <w:pPr>
        <w:numPr>
          <w:ilvl w:val="0"/>
          <w:numId w:val="17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Terraces reduce the speed of flowing water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TYPES OF SOIL EROSION</w:t>
      </w:r>
    </w:p>
    <w:p w:rsidR="00316BD1" w:rsidRPr="00427F5E" w:rsidRDefault="00316BD1" w:rsidP="00887D8E">
      <w:pPr>
        <w:numPr>
          <w:ilvl w:val="0"/>
          <w:numId w:val="176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Splash erosion (rain drop erosion)</w:t>
      </w:r>
    </w:p>
    <w:p w:rsidR="00316BD1" w:rsidRPr="00427F5E" w:rsidRDefault="00316BD1" w:rsidP="00887D8E">
      <w:pPr>
        <w:numPr>
          <w:ilvl w:val="0"/>
          <w:numId w:val="176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Sheet erosion</w:t>
      </w:r>
    </w:p>
    <w:p w:rsidR="00316BD1" w:rsidRPr="00427F5E" w:rsidRDefault="00316BD1" w:rsidP="00887D8E">
      <w:pPr>
        <w:numPr>
          <w:ilvl w:val="0"/>
          <w:numId w:val="176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Rill erosion</w:t>
      </w:r>
    </w:p>
    <w:p w:rsidR="00316BD1" w:rsidRPr="00427F5E" w:rsidRDefault="00316BD1" w:rsidP="00887D8E">
      <w:pPr>
        <w:numPr>
          <w:ilvl w:val="0"/>
          <w:numId w:val="176"/>
        </w:numPr>
        <w:rPr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Gully erosion</w:t>
      </w:r>
    </w:p>
    <w:p w:rsidR="00316BD1" w:rsidRPr="00427F5E" w:rsidRDefault="00316BD1" w:rsidP="00887D8E">
      <w:pPr>
        <w:numPr>
          <w:ilvl w:val="0"/>
          <w:numId w:val="176"/>
        </w:numPr>
        <w:rPr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River bank erosion</w:t>
      </w:r>
    </w:p>
    <w:p w:rsidR="00316BD1" w:rsidRPr="00427F5E" w:rsidRDefault="00316BD1" w:rsidP="00963FD2">
      <w:pPr>
        <w:rPr>
          <w:sz w:val="25"/>
          <w:szCs w:val="25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SPLASH EROSION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occurs when rain drops form small holes in the soil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Rain drops scatter soil particles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is common on </w:t>
      </w:r>
      <w:r w:rsidRPr="00427F5E">
        <w:rPr>
          <w:rFonts w:cs="Calibri Light"/>
          <w:bCs/>
          <w:sz w:val="25"/>
          <w:szCs w:val="25"/>
        </w:rPr>
        <w:t xml:space="preserve">soil where iron sheets pour water 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</w:t>
      </w:r>
      <w:r w:rsidRPr="00427F5E">
        <w:rPr>
          <w:rFonts w:cs="Calibri Light"/>
          <w:noProof/>
          <w:sz w:val="25"/>
          <w:szCs w:val="25"/>
        </w:rPr>
        <w:drawing>
          <wp:inline distT="0" distB="0" distL="0" distR="0" wp14:anchorId="6DB4A333" wp14:editId="45E5BE22">
            <wp:extent cx="1677670" cy="124587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SHEET EROSION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This is when top soil is uniformly eroded by wind or flowing water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is common on gentle sloping </w:t>
      </w:r>
      <w:r w:rsidRPr="00427F5E">
        <w:rPr>
          <w:rFonts w:cs="Calibri Light"/>
          <w:b/>
          <w:bCs/>
          <w:sz w:val="25"/>
          <w:szCs w:val="25"/>
        </w:rPr>
        <w:t>school compounds</w:t>
      </w:r>
    </w:p>
    <w:p w:rsidR="00CC5D41" w:rsidRPr="00427F5E" w:rsidRDefault="00E13CB8" w:rsidP="00963FD2">
      <w:pPr>
        <w:tabs>
          <w:tab w:val="left" w:pos="4335"/>
        </w:tabs>
        <w:ind w:left="720"/>
        <w:rPr>
          <w:rFonts w:cs="Calibri Light"/>
          <w:sz w:val="25"/>
          <w:szCs w:val="25"/>
        </w:rPr>
      </w:pPr>
      <w:r>
        <w:rPr>
          <w:noProof/>
          <w:sz w:val="25"/>
          <w:szCs w:val="25"/>
        </w:rPr>
        <w:pict>
          <v:shape id="_x0000_s1259" type="#_x0000_t75" alt="Soils - Part 1: The Origin and Development of Soil(How Soil Gets a ..." style="position:absolute;left:0;text-align:left;margin-left:32.25pt;margin-top:1.65pt;width:120.75pt;height:95.25pt;z-index:-251146240">
            <v:imagedata r:id="rId63" o:title="4sGzwCuTr9A&amp;pid=15" embosscolor="white"/>
          </v:shape>
        </w:pict>
      </w:r>
    </w:p>
    <w:p w:rsidR="00CC5D41" w:rsidRPr="00427F5E" w:rsidRDefault="00CC5D41" w:rsidP="00963FD2">
      <w:pPr>
        <w:tabs>
          <w:tab w:val="left" w:pos="4335"/>
        </w:tabs>
        <w:ind w:left="720"/>
        <w:rPr>
          <w:rFonts w:cs="Calibri Light"/>
          <w:sz w:val="25"/>
          <w:szCs w:val="25"/>
        </w:rPr>
      </w:pPr>
    </w:p>
    <w:p w:rsidR="00CC5D41" w:rsidRPr="00427F5E" w:rsidRDefault="00CC5D41" w:rsidP="00963FD2">
      <w:pPr>
        <w:tabs>
          <w:tab w:val="left" w:pos="4335"/>
        </w:tabs>
        <w:ind w:left="720"/>
        <w:rPr>
          <w:rFonts w:cs="Calibri Light"/>
          <w:sz w:val="25"/>
          <w:szCs w:val="25"/>
        </w:rPr>
      </w:pPr>
    </w:p>
    <w:p w:rsidR="00CC5D41" w:rsidRPr="00427F5E" w:rsidRDefault="00CC5D41" w:rsidP="00963FD2">
      <w:pPr>
        <w:tabs>
          <w:tab w:val="left" w:pos="4335"/>
        </w:tabs>
        <w:ind w:left="720"/>
        <w:rPr>
          <w:rFonts w:cs="Calibri Light"/>
          <w:sz w:val="25"/>
          <w:szCs w:val="25"/>
        </w:rPr>
      </w:pPr>
    </w:p>
    <w:p w:rsidR="00CC5D41" w:rsidRPr="00427F5E" w:rsidRDefault="00CC5D41" w:rsidP="00963FD2">
      <w:pPr>
        <w:tabs>
          <w:tab w:val="left" w:pos="4335"/>
        </w:tabs>
        <w:rPr>
          <w:rFonts w:cs="Calibri Light"/>
          <w:sz w:val="25"/>
          <w:szCs w:val="25"/>
        </w:rPr>
      </w:pPr>
    </w:p>
    <w:p w:rsidR="003849C4" w:rsidRPr="00427F5E" w:rsidRDefault="003849C4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849C4" w:rsidRPr="00427F5E" w:rsidRDefault="003849C4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RILL EROSION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when small channels are formed on the ground by flowing water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These small channels are called </w:t>
      </w:r>
      <w:r w:rsidRPr="00427F5E">
        <w:rPr>
          <w:rFonts w:cs="Calibri Light"/>
          <w:b/>
          <w:bCs/>
          <w:sz w:val="25"/>
          <w:szCs w:val="25"/>
        </w:rPr>
        <w:t>rills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is common on </w:t>
      </w:r>
      <w:r w:rsidRPr="00427F5E">
        <w:rPr>
          <w:rFonts w:cs="Calibri Light"/>
          <w:b/>
          <w:bCs/>
          <w:sz w:val="25"/>
          <w:szCs w:val="25"/>
        </w:rPr>
        <w:t>gentle sloping areas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Rill erosion results from sheet erosion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 </w:t>
      </w:r>
      <w:r w:rsidRPr="00427F5E">
        <w:rPr>
          <w:rFonts w:cs="Calibri Light"/>
          <w:sz w:val="25"/>
          <w:szCs w:val="25"/>
        </w:rPr>
        <w:fldChar w:fldCharType="begin"/>
      </w:r>
      <w:r w:rsidRPr="00427F5E">
        <w:rPr>
          <w:rFonts w:cs="Calibri Light"/>
          <w:sz w:val="25"/>
          <w:szCs w:val="25"/>
        </w:rPr>
        <w:instrText xml:space="preserve"> INCLUDEPICTURE "https://sp.yimg.com/ib/th?id=JN.ofy4dDTDd5ZAC2LfJyJrjA&amp;pid=15.1&amp;P=0" \* MERGEFORMATINET </w:instrText>
      </w:r>
      <w:r w:rsidRPr="00427F5E">
        <w:rPr>
          <w:rFonts w:cs="Calibri Light"/>
          <w:sz w:val="25"/>
          <w:szCs w:val="25"/>
        </w:rPr>
        <w:fldChar w:fldCharType="separate"/>
      </w:r>
      <w:r w:rsidR="00182AED" w:rsidRPr="00427F5E">
        <w:rPr>
          <w:rFonts w:cs="Calibri Light"/>
          <w:sz w:val="25"/>
          <w:szCs w:val="25"/>
        </w:rPr>
        <w:fldChar w:fldCharType="begin"/>
      </w:r>
      <w:r w:rsidR="00182AED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182AED" w:rsidRPr="00427F5E">
        <w:rPr>
          <w:rFonts w:cs="Calibri Light"/>
          <w:sz w:val="25"/>
          <w:szCs w:val="25"/>
        </w:rPr>
        <w:fldChar w:fldCharType="separate"/>
      </w:r>
      <w:r w:rsidR="009971BC" w:rsidRPr="00427F5E">
        <w:rPr>
          <w:rFonts w:cs="Calibri Light"/>
          <w:sz w:val="25"/>
          <w:szCs w:val="25"/>
        </w:rPr>
        <w:fldChar w:fldCharType="begin"/>
      </w:r>
      <w:r w:rsidR="009971BC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9971BC" w:rsidRPr="00427F5E">
        <w:rPr>
          <w:rFonts w:cs="Calibri Light"/>
          <w:sz w:val="25"/>
          <w:szCs w:val="25"/>
        </w:rPr>
        <w:fldChar w:fldCharType="separate"/>
      </w:r>
      <w:r w:rsidR="00342863" w:rsidRPr="00427F5E">
        <w:rPr>
          <w:rFonts w:cs="Calibri Light"/>
          <w:sz w:val="25"/>
          <w:szCs w:val="25"/>
        </w:rPr>
        <w:fldChar w:fldCharType="begin"/>
      </w:r>
      <w:r w:rsidR="00342863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342863" w:rsidRPr="00427F5E">
        <w:rPr>
          <w:rFonts w:cs="Calibri Light"/>
          <w:sz w:val="25"/>
          <w:szCs w:val="25"/>
        </w:rPr>
        <w:fldChar w:fldCharType="separate"/>
      </w:r>
      <w:r w:rsidR="00281CBF" w:rsidRPr="00427F5E">
        <w:rPr>
          <w:rFonts w:cs="Calibri Light"/>
          <w:sz w:val="25"/>
          <w:szCs w:val="25"/>
        </w:rPr>
        <w:fldChar w:fldCharType="begin"/>
      </w:r>
      <w:r w:rsidR="00281CBF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281CBF" w:rsidRPr="00427F5E">
        <w:rPr>
          <w:rFonts w:cs="Calibri Light"/>
          <w:sz w:val="25"/>
          <w:szCs w:val="25"/>
        </w:rPr>
        <w:fldChar w:fldCharType="separate"/>
      </w:r>
      <w:r w:rsidR="00E060F3" w:rsidRPr="00427F5E">
        <w:rPr>
          <w:rFonts w:cs="Calibri Light"/>
          <w:sz w:val="25"/>
          <w:szCs w:val="25"/>
        </w:rPr>
        <w:fldChar w:fldCharType="begin"/>
      </w:r>
      <w:r w:rsidR="00E060F3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E060F3" w:rsidRPr="00427F5E">
        <w:rPr>
          <w:rFonts w:cs="Calibri Light"/>
          <w:sz w:val="25"/>
          <w:szCs w:val="25"/>
        </w:rPr>
        <w:fldChar w:fldCharType="separate"/>
      </w:r>
      <w:r w:rsidR="00CA7DC3" w:rsidRPr="00427F5E">
        <w:rPr>
          <w:rFonts w:cs="Calibri Light"/>
          <w:sz w:val="25"/>
          <w:szCs w:val="25"/>
        </w:rPr>
        <w:fldChar w:fldCharType="begin"/>
      </w:r>
      <w:r w:rsidR="00CA7DC3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CA7DC3" w:rsidRPr="00427F5E">
        <w:rPr>
          <w:rFonts w:cs="Calibri Light"/>
          <w:sz w:val="25"/>
          <w:szCs w:val="25"/>
        </w:rPr>
        <w:fldChar w:fldCharType="separate"/>
      </w:r>
      <w:r w:rsidR="00C96A9C" w:rsidRPr="00427F5E">
        <w:rPr>
          <w:rFonts w:cs="Calibri Light"/>
          <w:sz w:val="25"/>
          <w:szCs w:val="25"/>
        </w:rPr>
        <w:fldChar w:fldCharType="begin"/>
      </w:r>
      <w:r w:rsidR="00C96A9C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C96A9C" w:rsidRPr="00427F5E">
        <w:rPr>
          <w:rFonts w:cs="Calibri Light"/>
          <w:sz w:val="25"/>
          <w:szCs w:val="25"/>
        </w:rPr>
        <w:fldChar w:fldCharType="separate"/>
      </w:r>
      <w:r w:rsidR="00CC5D41" w:rsidRPr="00427F5E">
        <w:rPr>
          <w:rFonts w:cs="Calibri Light"/>
          <w:sz w:val="25"/>
          <w:szCs w:val="25"/>
        </w:rPr>
        <w:fldChar w:fldCharType="begin"/>
      </w:r>
      <w:r w:rsidR="00CC5D41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CC5D41" w:rsidRPr="00427F5E">
        <w:rPr>
          <w:rFonts w:cs="Calibri Light"/>
          <w:sz w:val="25"/>
          <w:szCs w:val="25"/>
        </w:rPr>
        <w:fldChar w:fldCharType="separate"/>
      </w:r>
      <w:r w:rsidR="00E8390A" w:rsidRPr="00427F5E">
        <w:rPr>
          <w:rFonts w:cs="Calibri Light"/>
          <w:sz w:val="25"/>
          <w:szCs w:val="25"/>
        </w:rPr>
        <w:fldChar w:fldCharType="begin"/>
      </w:r>
      <w:r w:rsidR="00E8390A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E8390A" w:rsidRPr="00427F5E">
        <w:rPr>
          <w:rFonts w:cs="Calibri Light"/>
          <w:sz w:val="25"/>
          <w:szCs w:val="25"/>
        </w:rPr>
        <w:fldChar w:fldCharType="separate"/>
      </w:r>
      <w:r w:rsidR="002D7DBA" w:rsidRPr="00427F5E">
        <w:rPr>
          <w:rFonts w:cs="Calibri Light"/>
          <w:sz w:val="25"/>
          <w:szCs w:val="25"/>
        </w:rPr>
        <w:fldChar w:fldCharType="begin"/>
      </w:r>
      <w:r w:rsidR="002D7DBA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2D7DBA" w:rsidRPr="00427F5E">
        <w:rPr>
          <w:rFonts w:cs="Calibri Light"/>
          <w:sz w:val="25"/>
          <w:szCs w:val="25"/>
        </w:rPr>
        <w:fldChar w:fldCharType="separate"/>
      </w:r>
      <w:r w:rsidR="00182539" w:rsidRPr="00427F5E">
        <w:rPr>
          <w:rFonts w:cs="Calibri Light"/>
          <w:sz w:val="25"/>
          <w:szCs w:val="25"/>
        </w:rPr>
        <w:fldChar w:fldCharType="begin"/>
      </w:r>
      <w:r w:rsidR="00182539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182539" w:rsidRPr="00427F5E">
        <w:rPr>
          <w:rFonts w:cs="Calibri Light"/>
          <w:sz w:val="25"/>
          <w:szCs w:val="25"/>
        </w:rPr>
        <w:fldChar w:fldCharType="separate"/>
      </w:r>
      <w:r w:rsidR="009A0A0A" w:rsidRPr="00427F5E">
        <w:rPr>
          <w:rFonts w:cs="Calibri Light"/>
          <w:sz w:val="25"/>
          <w:szCs w:val="25"/>
        </w:rPr>
        <w:fldChar w:fldCharType="begin"/>
      </w:r>
      <w:r w:rsidR="009A0A0A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9A0A0A" w:rsidRPr="00427F5E">
        <w:rPr>
          <w:rFonts w:cs="Calibri Light"/>
          <w:sz w:val="25"/>
          <w:szCs w:val="25"/>
        </w:rPr>
        <w:fldChar w:fldCharType="separate"/>
      </w:r>
      <w:r w:rsidR="00AA3D92" w:rsidRPr="00427F5E">
        <w:rPr>
          <w:rFonts w:cs="Calibri Light"/>
          <w:sz w:val="25"/>
          <w:szCs w:val="25"/>
        </w:rPr>
        <w:fldChar w:fldCharType="begin"/>
      </w:r>
      <w:r w:rsidR="00AA3D92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AA3D92" w:rsidRPr="00427F5E">
        <w:rPr>
          <w:rFonts w:cs="Calibri Light"/>
          <w:sz w:val="25"/>
          <w:szCs w:val="25"/>
        </w:rPr>
        <w:fldChar w:fldCharType="separate"/>
      </w:r>
      <w:r w:rsidR="00F05D7B" w:rsidRPr="00427F5E">
        <w:rPr>
          <w:rFonts w:cs="Calibri Light"/>
          <w:sz w:val="25"/>
          <w:szCs w:val="25"/>
        </w:rPr>
        <w:fldChar w:fldCharType="begin"/>
      </w:r>
      <w:r w:rsidR="00F05D7B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F05D7B" w:rsidRPr="00427F5E">
        <w:rPr>
          <w:rFonts w:cs="Calibri Light"/>
          <w:sz w:val="25"/>
          <w:szCs w:val="25"/>
        </w:rPr>
        <w:fldChar w:fldCharType="separate"/>
      </w:r>
      <w:r w:rsidR="000C0FC3" w:rsidRPr="00427F5E">
        <w:rPr>
          <w:rFonts w:cs="Calibri Light"/>
          <w:sz w:val="25"/>
          <w:szCs w:val="25"/>
        </w:rPr>
        <w:fldChar w:fldCharType="begin"/>
      </w:r>
      <w:r w:rsidR="000C0FC3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0C0FC3" w:rsidRPr="00427F5E">
        <w:rPr>
          <w:rFonts w:cs="Calibri Light"/>
          <w:sz w:val="25"/>
          <w:szCs w:val="25"/>
        </w:rPr>
        <w:fldChar w:fldCharType="separate"/>
      </w:r>
      <w:r w:rsidR="005544F8" w:rsidRPr="00427F5E">
        <w:rPr>
          <w:rFonts w:cs="Calibri Light"/>
          <w:sz w:val="25"/>
          <w:szCs w:val="25"/>
        </w:rPr>
        <w:fldChar w:fldCharType="begin"/>
      </w:r>
      <w:r w:rsidR="005544F8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5544F8" w:rsidRPr="00427F5E">
        <w:rPr>
          <w:rFonts w:cs="Calibri Light"/>
          <w:sz w:val="25"/>
          <w:szCs w:val="25"/>
        </w:rPr>
        <w:fldChar w:fldCharType="separate"/>
      </w:r>
      <w:r w:rsidR="00AB6D67" w:rsidRPr="00427F5E">
        <w:rPr>
          <w:rFonts w:cs="Calibri Light"/>
          <w:sz w:val="25"/>
          <w:szCs w:val="25"/>
        </w:rPr>
        <w:fldChar w:fldCharType="begin"/>
      </w:r>
      <w:r w:rsidR="00AB6D67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AB6D67" w:rsidRPr="00427F5E">
        <w:rPr>
          <w:rFonts w:cs="Calibri Light"/>
          <w:sz w:val="25"/>
          <w:szCs w:val="25"/>
        </w:rPr>
        <w:fldChar w:fldCharType="separate"/>
      </w:r>
      <w:r w:rsidR="00734C37" w:rsidRPr="00427F5E">
        <w:rPr>
          <w:rFonts w:cs="Calibri Light"/>
          <w:sz w:val="25"/>
          <w:szCs w:val="25"/>
        </w:rPr>
        <w:fldChar w:fldCharType="begin"/>
      </w:r>
      <w:r w:rsidR="00734C37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734C37" w:rsidRPr="00427F5E">
        <w:rPr>
          <w:rFonts w:cs="Calibri Light"/>
          <w:sz w:val="25"/>
          <w:szCs w:val="25"/>
        </w:rPr>
        <w:fldChar w:fldCharType="separate"/>
      </w:r>
      <w:r w:rsidR="00972F1B" w:rsidRPr="00427F5E">
        <w:rPr>
          <w:rFonts w:cs="Calibri Light"/>
          <w:sz w:val="25"/>
          <w:szCs w:val="25"/>
        </w:rPr>
        <w:fldChar w:fldCharType="begin"/>
      </w:r>
      <w:r w:rsidR="00972F1B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972F1B" w:rsidRPr="00427F5E">
        <w:rPr>
          <w:rFonts w:cs="Calibri Light"/>
          <w:sz w:val="25"/>
          <w:szCs w:val="25"/>
        </w:rPr>
        <w:fldChar w:fldCharType="separate"/>
      </w:r>
      <w:r w:rsidR="00C93D3E" w:rsidRPr="00427F5E">
        <w:rPr>
          <w:rFonts w:cs="Calibri Light"/>
          <w:sz w:val="25"/>
          <w:szCs w:val="25"/>
        </w:rPr>
        <w:fldChar w:fldCharType="begin"/>
      </w:r>
      <w:r w:rsidR="00C93D3E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C93D3E" w:rsidRPr="00427F5E">
        <w:rPr>
          <w:rFonts w:cs="Calibri Light"/>
          <w:sz w:val="25"/>
          <w:szCs w:val="25"/>
        </w:rPr>
        <w:fldChar w:fldCharType="separate"/>
      </w:r>
      <w:r w:rsidR="009D595E" w:rsidRPr="00427F5E">
        <w:rPr>
          <w:rFonts w:cs="Calibri Light"/>
          <w:sz w:val="25"/>
          <w:szCs w:val="25"/>
        </w:rPr>
        <w:fldChar w:fldCharType="begin"/>
      </w:r>
      <w:r w:rsidR="009D595E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9D595E" w:rsidRPr="00427F5E">
        <w:rPr>
          <w:rFonts w:cs="Calibri Light"/>
          <w:sz w:val="25"/>
          <w:szCs w:val="25"/>
        </w:rPr>
        <w:fldChar w:fldCharType="separate"/>
      </w:r>
      <w:r w:rsidR="00992740" w:rsidRPr="00427F5E">
        <w:rPr>
          <w:rFonts w:cs="Calibri Light"/>
          <w:sz w:val="25"/>
          <w:szCs w:val="25"/>
        </w:rPr>
        <w:fldChar w:fldCharType="begin"/>
      </w:r>
      <w:r w:rsidR="00992740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992740" w:rsidRPr="00427F5E">
        <w:rPr>
          <w:rFonts w:cs="Calibri Light"/>
          <w:sz w:val="25"/>
          <w:szCs w:val="25"/>
        </w:rPr>
        <w:fldChar w:fldCharType="separate"/>
      </w:r>
      <w:r w:rsidR="00C842C6" w:rsidRPr="00427F5E">
        <w:rPr>
          <w:rFonts w:cs="Calibri Light"/>
          <w:sz w:val="25"/>
          <w:szCs w:val="25"/>
        </w:rPr>
        <w:fldChar w:fldCharType="begin"/>
      </w:r>
      <w:r w:rsidR="00C842C6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C842C6" w:rsidRPr="00427F5E">
        <w:rPr>
          <w:rFonts w:cs="Calibri Light"/>
          <w:sz w:val="25"/>
          <w:szCs w:val="25"/>
        </w:rPr>
        <w:fldChar w:fldCharType="separate"/>
      </w:r>
      <w:r w:rsidR="006A6715" w:rsidRPr="00427F5E">
        <w:rPr>
          <w:rFonts w:cs="Calibri Light"/>
          <w:sz w:val="25"/>
          <w:szCs w:val="25"/>
        </w:rPr>
        <w:fldChar w:fldCharType="begin"/>
      </w:r>
      <w:r w:rsidR="006A6715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6A6715" w:rsidRPr="00427F5E">
        <w:rPr>
          <w:rFonts w:cs="Calibri Light"/>
          <w:sz w:val="25"/>
          <w:szCs w:val="25"/>
        </w:rPr>
        <w:fldChar w:fldCharType="separate"/>
      </w:r>
      <w:r w:rsidR="002940D4" w:rsidRPr="00427F5E">
        <w:rPr>
          <w:rFonts w:cs="Calibri Light"/>
          <w:sz w:val="25"/>
          <w:szCs w:val="25"/>
        </w:rPr>
        <w:fldChar w:fldCharType="begin"/>
      </w:r>
      <w:r w:rsidR="002940D4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2940D4" w:rsidRPr="00427F5E">
        <w:rPr>
          <w:rFonts w:cs="Calibri Light"/>
          <w:sz w:val="25"/>
          <w:szCs w:val="25"/>
        </w:rPr>
        <w:fldChar w:fldCharType="separate"/>
      </w:r>
      <w:r w:rsidR="00244A7E" w:rsidRPr="00427F5E">
        <w:rPr>
          <w:rFonts w:cs="Calibri Light"/>
          <w:sz w:val="25"/>
          <w:szCs w:val="25"/>
        </w:rPr>
        <w:fldChar w:fldCharType="begin"/>
      </w:r>
      <w:r w:rsidR="00244A7E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244A7E" w:rsidRPr="00427F5E">
        <w:rPr>
          <w:rFonts w:cs="Calibri Light"/>
          <w:sz w:val="25"/>
          <w:szCs w:val="25"/>
        </w:rPr>
        <w:fldChar w:fldCharType="separate"/>
      </w:r>
      <w:r w:rsidR="00BB5894" w:rsidRPr="00427F5E">
        <w:rPr>
          <w:rFonts w:cs="Calibri Light"/>
          <w:sz w:val="25"/>
          <w:szCs w:val="25"/>
        </w:rPr>
        <w:fldChar w:fldCharType="begin"/>
      </w:r>
      <w:r w:rsidR="00BB5894" w:rsidRPr="00427F5E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BB5894" w:rsidRPr="00427F5E">
        <w:rPr>
          <w:rFonts w:cs="Calibri Light"/>
          <w:sz w:val="25"/>
          <w:szCs w:val="25"/>
        </w:rPr>
        <w:fldChar w:fldCharType="separate"/>
      </w:r>
      <w:r w:rsidR="009B1539">
        <w:rPr>
          <w:rFonts w:cs="Calibri Light"/>
          <w:sz w:val="25"/>
          <w:szCs w:val="25"/>
        </w:rPr>
        <w:fldChar w:fldCharType="begin"/>
      </w:r>
      <w:r w:rsidR="009B1539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9B1539">
        <w:rPr>
          <w:rFonts w:cs="Calibri Light"/>
          <w:sz w:val="25"/>
          <w:szCs w:val="25"/>
        </w:rPr>
        <w:fldChar w:fldCharType="separate"/>
      </w:r>
      <w:r w:rsidR="00C92D75">
        <w:rPr>
          <w:rFonts w:cs="Calibri Light"/>
          <w:sz w:val="25"/>
          <w:szCs w:val="25"/>
        </w:rPr>
        <w:fldChar w:fldCharType="begin"/>
      </w:r>
      <w:r w:rsidR="00C92D75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C92D75">
        <w:rPr>
          <w:rFonts w:cs="Calibri Light"/>
          <w:sz w:val="25"/>
          <w:szCs w:val="25"/>
        </w:rPr>
        <w:fldChar w:fldCharType="separate"/>
      </w:r>
      <w:r w:rsidR="00E37CC2">
        <w:rPr>
          <w:rFonts w:cs="Calibri Light"/>
          <w:sz w:val="25"/>
          <w:szCs w:val="25"/>
        </w:rPr>
        <w:fldChar w:fldCharType="begin"/>
      </w:r>
      <w:r w:rsidR="00E37CC2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E37CC2">
        <w:rPr>
          <w:rFonts w:cs="Calibri Light"/>
          <w:sz w:val="25"/>
          <w:szCs w:val="25"/>
        </w:rPr>
        <w:fldChar w:fldCharType="separate"/>
      </w:r>
      <w:r w:rsidR="00C9695F">
        <w:rPr>
          <w:rFonts w:cs="Calibri Light"/>
          <w:sz w:val="25"/>
          <w:szCs w:val="25"/>
        </w:rPr>
        <w:fldChar w:fldCharType="begin"/>
      </w:r>
      <w:r w:rsidR="00C9695F">
        <w:rPr>
          <w:rFonts w:cs="Calibri Light"/>
          <w:sz w:val="25"/>
          <w:szCs w:val="25"/>
        </w:rPr>
        <w:instrText xml:space="preserve"> INCLUDEPICTURE  "https://sp.yimg.com/ib/th?id=JN.ofy4dDTDd5ZAC2LfJyJrjA&amp;pid=15.1&amp;P=0" \* MERGEFORMATINET </w:instrText>
      </w:r>
      <w:r w:rsidR="00C9695F">
        <w:rPr>
          <w:rFonts w:cs="Calibri Light"/>
          <w:sz w:val="25"/>
          <w:szCs w:val="25"/>
        </w:rPr>
        <w:fldChar w:fldCharType="separate"/>
      </w:r>
      <w:r w:rsidR="00E13CB8">
        <w:rPr>
          <w:rFonts w:cs="Calibri Light"/>
          <w:sz w:val="25"/>
          <w:szCs w:val="25"/>
        </w:rPr>
        <w:fldChar w:fldCharType="begin"/>
      </w:r>
      <w:r w:rsidR="00E13CB8">
        <w:rPr>
          <w:rFonts w:cs="Calibri Light"/>
          <w:sz w:val="25"/>
          <w:szCs w:val="25"/>
        </w:rPr>
        <w:instrText xml:space="preserve"> </w:instrText>
      </w:r>
      <w:r w:rsidR="00E13CB8">
        <w:rPr>
          <w:rFonts w:cs="Calibri Light"/>
          <w:sz w:val="25"/>
          <w:szCs w:val="25"/>
        </w:rPr>
        <w:instrText>INCLUDEPICTURE  "https://sp.yimg.com/ib/th?id</w:instrText>
      </w:r>
      <w:r w:rsidR="00E13CB8">
        <w:rPr>
          <w:rFonts w:cs="Calibri Light"/>
          <w:sz w:val="25"/>
          <w:szCs w:val="25"/>
        </w:rPr>
        <w:instrText>=JN.ofy4dDTDd5ZAC2LfJyJrjA&amp;pid=15.1&amp;P=0" \* MERGEFORMATINET</w:instrText>
      </w:r>
      <w:r w:rsidR="00E13CB8">
        <w:rPr>
          <w:rFonts w:cs="Calibri Light"/>
          <w:sz w:val="25"/>
          <w:szCs w:val="25"/>
        </w:rPr>
        <w:instrText xml:space="preserve"> </w:instrText>
      </w:r>
      <w:r w:rsidR="00E13CB8">
        <w:rPr>
          <w:rFonts w:cs="Calibri Light"/>
          <w:sz w:val="25"/>
          <w:szCs w:val="25"/>
        </w:rPr>
        <w:fldChar w:fldCharType="separate"/>
      </w:r>
      <w:r w:rsidR="009E0685">
        <w:rPr>
          <w:rFonts w:cs="Calibri Light"/>
          <w:sz w:val="25"/>
          <w:szCs w:val="25"/>
        </w:rPr>
        <w:pict>
          <v:shape id="_x0000_i1033" type="#_x0000_t75" alt="rainfall over centuries precipitation and wind have taken turns ..." style="width:139.4pt;height:67.4pt;mso-position-horizontal-relative:page;mso-position-vertical-relative:page">
            <v:imagedata r:id="rId64" r:href="rId65" embosscolor="white"/>
          </v:shape>
        </w:pict>
      </w:r>
      <w:r w:rsidR="00E13CB8">
        <w:rPr>
          <w:rFonts w:cs="Calibri Light"/>
          <w:sz w:val="25"/>
          <w:szCs w:val="25"/>
        </w:rPr>
        <w:fldChar w:fldCharType="end"/>
      </w:r>
      <w:r w:rsidR="00C9695F">
        <w:rPr>
          <w:rFonts w:cs="Calibri Light"/>
          <w:sz w:val="25"/>
          <w:szCs w:val="25"/>
        </w:rPr>
        <w:fldChar w:fldCharType="end"/>
      </w:r>
      <w:r w:rsidR="00E37CC2">
        <w:rPr>
          <w:rFonts w:cs="Calibri Light"/>
          <w:sz w:val="25"/>
          <w:szCs w:val="25"/>
        </w:rPr>
        <w:fldChar w:fldCharType="end"/>
      </w:r>
      <w:r w:rsidR="00C92D75">
        <w:rPr>
          <w:rFonts w:cs="Calibri Light"/>
          <w:sz w:val="25"/>
          <w:szCs w:val="25"/>
        </w:rPr>
        <w:fldChar w:fldCharType="end"/>
      </w:r>
      <w:r w:rsidR="009B1539">
        <w:rPr>
          <w:rFonts w:cs="Calibri Light"/>
          <w:sz w:val="25"/>
          <w:szCs w:val="25"/>
        </w:rPr>
        <w:fldChar w:fldCharType="end"/>
      </w:r>
      <w:r w:rsidR="00BB5894" w:rsidRPr="00427F5E">
        <w:rPr>
          <w:rFonts w:cs="Calibri Light"/>
          <w:sz w:val="25"/>
          <w:szCs w:val="25"/>
        </w:rPr>
        <w:fldChar w:fldCharType="end"/>
      </w:r>
      <w:r w:rsidR="00244A7E" w:rsidRPr="00427F5E">
        <w:rPr>
          <w:rFonts w:cs="Calibri Light"/>
          <w:sz w:val="25"/>
          <w:szCs w:val="25"/>
        </w:rPr>
        <w:fldChar w:fldCharType="end"/>
      </w:r>
      <w:r w:rsidR="002940D4" w:rsidRPr="00427F5E">
        <w:rPr>
          <w:rFonts w:cs="Calibri Light"/>
          <w:sz w:val="25"/>
          <w:szCs w:val="25"/>
        </w:rPr>
        <w:fldChar w:fldCharType="end"/>
      </w:r>
      <w:r w:rsidR="006A6715" w:rsidRPr="00427F5E">
        <w:rPr>
          <w:rFonts w:cs="Calibri Light"/>
          <w:sz w:val="25"/>
          <w:szCs w:val="25"/>
        </w:rPr>
        <w:fldChar w:fldCharType="end"/>
      </w:r>
      <w:r w:rsidR="00C842C6" w:rsidRPr="00427F5E">
        <w:rPr>
          <w:rFonts w:cs="Calibri Light"/>
          <w:sz w:val="25"/>
          <w:szCs w:val="25"/>
        </w:rPr>
        <w:fldChar w:fldCharType="end"/>
      </w:r>
      <w:r w:rsidR="00992740" w:rsidRPr="00427F5E">
        <w:rPr>
          <w:rFonts w:cs="Calibri Light"/>
          <w:sz w:val="25"/>
          <w:szCs w:val="25"/>
        </w:rPr>
        <w:fldChar w:fldCharType="end"/>
      </w:r>
      <w:r w:rsidR="009D595E" w:rsidRPr="00427F5E">
        <w:rPr>
          <w:rFonts w:cs="Calibri Light"/>
          <w:sz w:val="25"/>
          <w:szCs w:val="25"/>
        </w:rPr>
        <w:fldChar w:fldCharType="end"/>
      </w:r>
      <w:r w:rsidR="00C93D3E" w:rsidRPr="00427F5E">
        <w:rPr>
          <w:rFonts w:cs="Calibri Light"/>
          <w:sz w:val="25"/>
          <w:szCs w:val="25"/>
        </w:rPr>
        <w:fldChar w:fldCharType="end"/>
      </w:r>
      <w:r w:rsidR="00972F1B" w:rsidRPr="00427F5E">
        <w:rPr>
          <w:rFonts w:cs="Calibri Light"/>
          <w:sz w:val="25"/>
          <w:szCs w:val="25"/>
        </w:rPr>
        <w:fldChar w:fldCharType="end"/>
      </w:r>
      <w:r w:rsidR="00734C37" w:rsidRPr="00427F5E">
        <w:rPr>
          <w:rFonts w:cs="Calibri Light"/>
          <w:sz w:val="25"/>
          <w:szCs w:val="25"/>
        </w:rPr>
        <w:fldChar w:fldCharType="end"/>
      </w:r>
      <w:r w:rsidR="00AB6D67" w:rsidRPr="00427F5E">
        <w:rPr>
          <w:rFonts w:cs="Calibri Light"/>
          <w:sz w:val="25"/>
          <w:szCs w:val="25"/>
        </w:rPr>
        <w:fldChar w:fldCharType="end"/>
      </w:r>
      <w:r w:rsidR="005544F8" w:rsidRPr="00427F5E">
        <w:rPr>
          <w:rFonts w:cs="Calibri Light"/>
          <w:sz w:val="25"/>
          <w:szCs w:val="25"/>
        </w:rPr>
        <w:fldChar w:fldCharType="end"/>
      </w:r>
      <w:r w:rsidR="000C0FC3" w:rsidRPr="00427F5E">
        <w:rPr>
          <w:rFonts w:cs="Calibri Light"/>
          <w:sz w:val="25"/>
          <w:szCs w:val="25"/>
        </w:rPr>
        <w:fldChar w:fldCharType="end"/>
      </w:r>
      <w:r w:rsidR="00F05D7B" w:rsidRPr="00427F5E">
        <w:rPr>
          <w:rFonts w:cs="Calibri Light"/>
          <w:sz w:val="25"/>
          <w:szCs w:val="25"/>
        </w:rPr>
        <w:fldChar w:fldCharType="end"/>
      </w:r>
      <w:r w:rsidR="00AA3D92" w:rsidRPr="00427F5E">
        <w:rPr>
          <w:rFonts w:cs="Calibri Light"/>
          <w:sz w:val="25"/>
          <w:szCs w:val="25"/>
        </w:rPr>
        <w:fldChar w:fldCharType="end"/>
      </w:r>
      <w:r w:rsidR="009A0A0A" w:rsidRPr="00427F5E">
        <w:rPr>
          <w:rFonts w:cs="Calibri Light"/>
          <w:sz w:val="25"/>
          <w:szCs w:val="25"/>
        </w:rPr>
        <w:fldChar w:fldCharType="end"/>
      </w:r>
      <w:r w:rsidR="00182539" w:rsidRPr="00427F5E">
        <w:rPr>
          <w:rFonts w:cs="Calibri Light"/>
          <w:sz w:val="25"/>
          <w:szCs w:val="25"/>
        </w:rPr>
        <w:fldChar w:fldCharType="end"/>
      </w:r>
      <w:r w:rsidR="002D7DBA" w:rsidRPr="00427F5E">
        <w:rPr>
          <w:rFonts w:cs="Calibri Light"/>
          <w:sz w:val="25"/>
          <w:szCs w:val="25"/>
        </w:rPr>
        <w:fldChar w:fldCharType="end"/>
      </w:r>
      <w:r w:rsidR="00E8390A" w:rsidRPr="00427F5E">
        <w:rPr>
          <w:rFonts w:cs="Calibri Light"/>
          <w:sz w:val="25"/>
          <w:szCs w:val="25"/>
        </w:rPr>
        <w:fldChar w:fldCharType="end"/>
      </w:r>
      <w:r w:rsidR="00CC5D41" w:rsidRPr="00427F5E">
        <w:rPr>
          <w:rFonts w:cs="Calibri Light"/>
          <w:sz w:val="25"/>
          <w:szCs w:val="25"/>
        </w:rPr>
        <w:fldChar w:fldCharType="end"/>
      </w:r>
      <w:r w:rsidR="00C96A9C" w:rsidRPr="00427F5E">
        <w:rPr>
          <w:rFonts w:cs="Calibri Light"/>
          <w:sz w:val="25"/>
          <w:szCs w:val="25"/>
        </w:rPr>
        <w:fldChar w:fldCharType="end"/>
      </w:r>
      <w:r w:rsidR="00CA7DC3" w:rsidRPr="00427F5E">
        <w:rPr>
          <w:rFonts w:cs="Calibri Light"/>
          <w:sz w:val="25"/>
          <w:szCs w:val="25"/>
        </w:rPr>
        <w:fldChar w:fldCharType="end"/>
      </w:r>
      <w:r w:rsidR="00E060F3" w:rsidRPr="00427F5E">
        <w:rPr>
          <w:rFonts w:cs="Calibri Light"/>
          <w:sz w:val="25"/>
          <w:szCs w:val="25"/>
        </w:rPr>
        <w:fldChar w:fldCharType="end"/>
      </w:r>
      <w:r w:rsidR="00281CBF" w:rsidRPr="00427F5E">
        <w:rPr>
          <w:rFonts w:cs="Calibri Light"/>
          <w:sz w:val="25"/>
          <w:szCs w:val="25"/>
        </w:rPr>
        <w:fldChar w:fldCharType="end"/>
      </w:r>
      <w:r w:rsidR="00342863" w:rsidRPr="00427F5E">
        <w:rPr>
          <w:rFonts w:cs="Calibri Light"/>
          <w:sz w:val="25"/>
          <w:szCs w:val="25"/>
        </w:rPr>
        <w:fldChar w:fldCharType="end"/>
      </w:r>
      <w:r w:rsidR="009971BC" w:rsidRPr="00427F5E">
        <w:rPr>
          <w:rFonts w:cs="Calibri Light"/>
          <w:sz w:val="25"/>
          <w:szCs w:val="25"/>
        </w:rPr>
        <w:fldChar w:fldCharType="end"/>
      </w:r>
      <w:r w:rsidR="00182AED" w:rsidRPr="00427F5E">
        <w:rPr>
          <w:rFonts w:cs="Calibri Light"/>
          <w:sz w:val="25"/>
          <w:szCs w:val="25"/>
        </w:rPr>
        <w:fldChar w:fldCharType="end"/>
      </w:r>
      <w:r w:rsidRPr="00427F5E">
        <w:rPr>
          <w:rFonts w:cs="Calibri Light"/>
          <w:sz w:val="25"/>
          <w:szCs w:val="25"/>
        </w:rPr>
        <w:fldChar w:fldCharType="end"/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GULLY EROSION</w:t>
      </w:r>
    </w:p>
    <w:p w:rsidR="00316BD1" w:rsidRPr="00427F5E" w:rsidRDefault="00316BD1" w:rsidP="00887D8E">
      <w:pPr>
        <w:numPr>
          <w:ilvl w:val="0"/>
          <w:numId w:val="180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when big channels formed on soil by flowing water</w:t>
      </w:r>
    </w:p>
    <w:p w:rsidR="00316BD1" w:rsidRPr="00427F5E" w:rsidRDefault="00316BD1" w:rsidP="00887D8E">
      <w:pPr>
        <w:numPr>
          <w:ilvl w:val="0"/>
          <w:numId w:val="180"/>
        </w:num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is common on </w:t>
      </w:r>
      <w:r w:rsidRPr="00427F5E">
        <w:rPr>
          <w:rFonts w:cs="Calibri Light"/>
          <w:b/>
          <w:bCs/>
          <w:sz w:val="25"/>
          <w:szCs w:val="25"/>
        </w:rPr>
        <w:t>hilly areas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EFFECTS (DANGERS) OF SOIL EROSION</w:t>
      </w:r>
    </w:p>
    <w:p w:rsidR="00316BD1" w:rsidRPr="00427F5E" w:rsidRDefault="00316BD1" w:rsidP="00887D8E">
      <w:pPr>
        <w:numPr>
          <w:ilvl w:val="0"/>
          <w:numId w:val="179"/>
        </w:numPr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It leads to loss of soil fertility (soil exhaustion)</w:t>
      </w:r>
    </w:p>
    <w:p w:rsidR="00316BD1" w:rsidRPr="00427F5E" w:rsidRDefault="00316BD1" w:rsidP="00887D8E">
      <w:pPr>
        <w:numPr>
          <w:ilvl w:val="0"/>
          <w:numId w:val="179"/>
        </w:numPr>
        <w:rPr>
          <w:sz w:val="25"/>
          <w:szCs w:val="25"/>
        </w:rPr>
      </w:pPr>
      <w:r w:rsidRPr="00427F5E">
        <w:rPr>
          <w:rFonts w:cs="Calibri Light"/>
          <w:sz w:val="25"/>
          <w:szCs w:val="25"/>
        </w:rPr>
        <w:t>It leads to land degradation (makes soil unproductive)</w:t>
      </w:r>
    </w:p>
    <w:p w:rsidR="00316BD1" w:rsidRPr="00427F5E" w:rsidRDefault="00316BD1" w:rsidP="00887D8E">
      <w:pPr>
        <w:numPr>
          <w:ilvl w:val="0"/>
          <w:numId w:val="17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leads to silting</w:t>
      </w:r>
    </w:p>
    <w:p w:rsidR="00316BD1" w:rsidRPr="00427F5E" w:rsidRDefault="00316BD1" w:rsidP="00887D8E">
      <w:pPr>
        <w:numPr>
          <w:ilvl w:val="0"/>
          <w:numId w:val="17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destroys crops</w:t>
      </w:r>
    </w:p>
    <w:p w:rsidR="00316BD1" w:rsidRPr="00427F5E" w:rsidRDefault="00316BD1" w:rsidP="00887D8E">
      <w:pPr>
        <w:numPr>
          <w:ilvl w:val="0"/>
          <w:numId w:val="17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makes soil hard to dig</w:t>
      </w:r>
    </w:p>
    <w:p w:rsidR="003849C4" w:rsidRPr="00427F5E" w:rsidRDefault="00316BD1" w:rsidP="00887D8E">
      <w:pPr>
        <w:numPr>
          <w:ilvl w:val="0"/>
          <w:numId w:val="17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destroys homes of soil organisms</w:t>
      </w:r>
    </w:p>
    <w:p w:rsidR="00316BD1" w:rsidRPr="00427F5E" w:rsidRDefault="00316BD1" w:rsidP="003849C4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caps/>
          <w:sz w:val="25"/>
          <w:szCs w:val="25"/>
          <w:u w:val="single"/>
        </w:rPr>
        <w:t>Silting</w:t>
      </w:r>
    </w:p>
    <w:p w:rsidR="00316BD1" w:rsidRPr="00427F5E" w:rsidRDefault="00316BD1" w:rsidP="00887D8E">
      <w:pPr>
        <w:numPr>
          <w:ilvl w:val="0"/>
          <w:numId w:val="18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This is the deposition of eroded materials into water bodies 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Dangers of silting</w:t>
      </w:r>
    </w:p>
    <w:p w:rsidR="00316BD1" w:rsidRPr="00427F5E" w:rsidRDefault="00316BD1" w:rsidP="00887D8E">
      <w:pPr>
        <w:numPr>
          <w:ilvl w:val="0"/>
          <w:numId w:val="18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leads to water pollution</w:t>
      </w:r>
    </w:p>
    <w:p w:rsidR="00316BD1" w:rsidRPr="00427F5E" w:rsidRDefault="00316BD1" w:rsidP="00887D8E">
      <w:pPr>
        <w:numPr>
          <w:ilvl w:val="0"/>
          <w:numId w:val="18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reduces the depth of water bodies</w:t>
      </w:r>
    </w:p>
    <w:p w:rsidR="00316BD1" w:rsidRPr="00427F5E" w:rsidRDefault="00316BD1" w:rsidP="00887D8E">
      <w:pPr>
        <w:numPr>
          <w:ilvl w:val="0"/>
          <w:numId w:val="18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leads to flooding of water bodies</w:t>
      </w:r>
    </w:p>
    <w:p w:rsidR="00316BD1" w:rsidRPr="00427F5E" w:rsidRDefault="00316BD1" w:rsidP="00887D8E">
      <w:pPr>
        <w:numPr>
          <w:ilvl w:val="0"/>
          <w:numId w:val="18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destroys homes of some marine (aquatic) animals</w:t>
      </w:r>
    </w:p>
    <w:p w:rsidR="00316BD1" w:rsidRPr="00427F5E" w:rsidRDefault="00316BD1" w:rsidP="00887D8E">
      <w:pPr>
        <w:numPr>
          <w:ilvl w:val="0"/>
          <w:numId w:val="18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leads to death of some marine animals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caps/>
          <w:sz w:val="25"/>
          <w:szCs w:val="25"/>
          <w:u w:val="single"/>
        </w:rPr>
      </w:pPr>
      <w:r w:rsidRPr="00427F5E">
        <w:rPr>
          <w:rFonts w:cs="Calibri Light"/>
          <w:b/>
          <w:bCs/>
          <w:caps/>
          <w:sz w:val="25"/>
          <w:szCs w:val="25"/>
          <w:u w:val="single"/>
        </w:rPr>
        <w:t>Soil conservation: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way of maintaining (improving) soil fertility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Soil fertility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ability of soil to support proper plant growth.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Ways of conserving soil (ways of maintaining on soil fertility)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bCs/>
          <w:color w:val="00B0F0"/>
          <w:sz w:val="25"/>
          <w:szCs w:val="25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lastRenderedPageBreak/>
        <w:t xml:space="preserve">Mulching                                    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Contour ploughing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Manuring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 xml:space="preserve">Planting legumes 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 xml:space="preserve">Crop rotation                       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 xml:space="preserve">Strip cropping 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lastRenderedPageBreak/>
        <w:t>Bush fallowing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 xml:space="preserve">Agroforestry                   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Terracing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Afforestation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sz w:val="25"/>
          <w:szCs w:val="25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  <w:r w:rsidRPr="00427F5E">
        <w:rPr>
          <w:rFonts w:cs="Calibri Light"/>
          <w:sz w:val="25"/>
          <w:szCs w:val="25"/>
        </w:rPr>
        <w:t>Inter cropping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Intercropping</w:t>
      </w:r>
    </w:p>
    <w:p w:rsidR="00316BD1" w:rsidRPr="00427F5E" w:rsidRDefault="00316BD1" w:rsidP="00887D8E">
      <w:pPr>
        <w:numPr>
          <w:ilvl w:val="0"/>
          <w:numId w:val="200"/>
        </w:numPr>
        <w:rPr>
          <w:rFonts w:cs="Calibri Light"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This is the growing of different crops on the same piece of land at the same time.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b/>
          <w:bCs/>
          <w:sz w:val="25"/>
          <w:szCs w:val="25"/>
          <w:u w:val="single"/>
        </w:rPr>
        <w:t>MULCHING.</w:t>
      </w:r>
    </w:p>
    <w:p w:rsidR="00316BD1" w:rsidRPr="00427F5E" w:rsidRDefault="00316BD1" w:rsidP="00887D8E">
      <w:pPr>
        <w:numPr>
          <w:ilvl w:val="0"/>
          <w:numId w:val="200"/>
        </w:num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This is the covering of top soil with dry plant materials.</w:t>
      </w:r>
    </w:p>
    <w:p w:rsidR="00316BD1" w:rsidRPr="00427F5E" w:rsidRDefault="00316BD1" w:rsidP="00963FD2">
      <w:pPr>
        <w:rPr>
          <w:rFonts w:cs="Calibri Light"/>
          <w:sz w:val="25"/>
          <w:szCs w:val="25"/>
          <w:u w:val="single"/>
        </w:rPr>
      </w:pPr>
      <w:r w:rsidRPr="00427F5E">
        <w:rPr>
          <w:rFonts w:eastAsia="Arial Unicode MS" w:cs="Calibri Light"/>
          <w:b/>
          <w:bCs/>
          <w:sz w:val="25"/>
          <w:szCs w:val="25"/>
          <w:u w:val="single"/>
        </w:rPr>
        <w:t>Mulches</w:t>
      </w:r>
    </w:p>
    <w:p w:rsidR="00316BD1" w:rsidRPr="00427F5E" w:rsidRDefault="00316BD1" w:rsidP="00887D8E">
      <w:pPr>
        <w:numPr>
          <w:ilvl w:val="0"/>
          <w:numId w:val="200"/>
        </w:numPr>
        <w:rPr>
          <w:rFonts w:eastAsia="Arial Unicode MS"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These are dry plant materials used to cover top soil.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b/>
          <w:bCs/>
          <w:sz w:val="25"/>
          <w:szCs w:val="25"/>
          <w:u w:val="single"/>
        </w:rPr>
        <w:t>Examples of mulches</w:t>
      </w:r>
    </w:p>
    <w:p w:rsidR="00316BD1" w:rsidRPr="00427F5E" w:rsidRDefault="00316BD1" w:rsidP="00887D8E">
      <w:pPr>
        <w:numPr>
          <w:ilvl w:val="0"/>
          <w:numId w:val="200"/>
        </w:numPr>
        <w:rPr>
          <w:rFonts w:eastAsia="Arial Unicode MS" w:cs="Calibri Light"/>
          <w:sz w:val="25"/>
          <w:szCs w:val="25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numPr>
          <w:ilvl w:val="0"/>
          <w:numId w:val="200"/>
        </w:num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lastRenderedPageBreak/>
        <w:t>Dry grass</w:t>
      </w:r>
    </w:p>
    <w:p w:rsidR="00316BD1" w:rsidRPr="00427F5E" w:rsidRDefault="00316BD1" w:rsidP="00887D8E">
      <w:pPr>
        <w:numPr>
          <w:ilvl w:val="0"/>
          <w:numId w:val="200"/>
        </w:num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Dry coffee husks</w:t>
      </w:r>
    </w:p>
    <w:p w:rsidR="00316BD1" w:rsidRPr="00427F5E" w:rsidRDefault="00316BD1" w:rsidP="00887D8E">
      <w:pPr>
        <w:numPr>
          <w:ilvl w:val="0"/>
          <w:numId w:val="200"/>
        </w:num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Dry banana leaves</w:t>
      </w:r>
    </w:p>
    <w:p w:rsidR="00316BD1" w:rsidRPr="00427F5E" w:rsidRDefault="00316BD1" w:rsidP="00887D8E">
      <w:pPr>
        <w:numPr>
          <w:ilvl w:val="0"/>
          <w:numId w:val="200"/>
        </w:num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Chopped banana stems</w:t>
      </w:r>
    </w:p>
    <w:p w:rsidR="00316BD1" w:rsidRPr="00427F5E" w:rsidRDefault="00316BD1" w:rsidP="00887D8E">
      <w:pPr>
        <w:numPr>
          <w:ilvl w:val="0"/>
          <w:numId w:val="200"/>
        </w:num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Maize stalks</w:t>
      </w:r>
    </w:p>
    <w:p w:rsidR="00316BD1" w:rsidRPr="00427F5E" w:rsidRDefault="00316BD1" w:rsidP="00887D8E">
      <w:pPr>
        <w:numPr>
          <w:ilvl w:val="0"/>
          <w:numId w:val="200"/>
        </w:numPr>
        <w:rPr>
          <w:rFonts w:eastAsia="Arial Unicode MS" w:cs="Calibri Light"/>
          <w:b/>
          <w:bCs/>
          <w:sz w:val="25"/>
          <w:szCs w:val="25"/>
          <w:u w:val="single"/>
        </w:rPr>
      </w:pPr>
      <w:r w:rsidRPr="00427F5E">
        <w:rPr>
          <w:rFonts w:eastAsia="Arial Unicode MS" w:cs="Calibri Light"/>
          <w:sz w:val="25"/>
          <w:szCs w:val="25"/>
        </w:rPr>
        <w:t>Bean husks</w:t>
      </w:r>
    </w:p>
    <w:p w:rsidR="00316BD1" w:rsidRPr="00427F5E" w:rsidRDefault="00316BD1" w:rsidP="00963FD2">
      <w:pPr>
        <w:rPr>
          <w:rFonts w:eastAsia="Arial Unicode MS" w:cs="Calibri Light"/>
          <w:b/>
          <w:bCs/>
          <w:sz w:val="25"/>
          <w:szCs w:val="25"/>
          <w:u w:val="single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b/>
          <w:bCs/>
          <w:sz w:val="25"/>
          <w:szCs w:val="25"/>
          <w:u w:val="single"/>
        </w:rPr>
        <w:lastRenderedPageBreak/>
        <w:t>Main reason for mulching</w:t>
      </w:r>
    </w:p>
    <w:p w:rsidR="00316BD1" w:rsidRPr="00427F5E" w:rsidRDefault="00316BD1" w:rsidP="00887D8E">
      <w:pPr>
        <w:numPr>
          <w:ilvl w:val="0"/>
          <w:numId w:val="201"/>
        </w:numPr>
        <w:rPr>
          <w:rFonts w:eastAsia="Arial Unicode MS"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 xml:space="preserve">To conserve moisture in the soil (to keep water in the soil) </w:t>
      </w:r>
    </w:p>
    <w:p w:rsidR="00316BD1" w:rsidRPr="00427F5E" w:rsidRDefault="00316BD1" w:rsidP="00963FD2">
      <w:pPr>
        <w:ind w:left="360" w:hanging="360"/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ind w:left="360" w:hanging="360"/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ADVANTAGES OF MULCHING (REASONS FOR MULCHING)</w:t>
      </w:r>
    </w:p>
    <w:p w:rsidR="00316BD1" w:rsidRPr="00427F5E" w:rsidRDefault="00316BD1" w:rsidP="00887D8E">
      <w:pPr>
        <w:numPr>
          <w:ilvl w:val="0"/>
          <w:numId w:val="20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controls soil erosion (sheet erosion) </w:t>
      </w:r>
    </w:p>
    <w:p w:rsidR="00316BD1" w:rsidRPr="00427F5E" w:rsidRDefault="00316BD1" w:rsidP="00963FD2">
      <w:pPr>
        <w:tabs>
          <w:tab w:val="num" w:pos="360"/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Mulches reduce the speed of flowing water</w:t>
      </w:r>
    </w:p>
    <w:p w:rsidR="00316BD1" w:rsidRPr="00427F5E" w:rsidRDefault="00316BD1" w:rsidP="00963FD2">
      <w:pPr>
        <w:tabs>
          <w:tab w:val="num" w:pos="360"/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Mulches prevent rain drops from hitting the soil directly</w:t>
      </w:r>
    </w:p>
    <w:p w:rsidR="00316BD1" w:rsidRPr="00427F5E" w:rsidRDefault="00316BD1" w:rsidP="00963FD2">
      <w:pPr>
        <w:tabs>
          <w:tab w:val="num" w:pos="360"/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Mulches prevent top soil from being blown away by strong wind</w:t>
      </w:r>
    </w:p>
    <w:p w:rsidR="00316BD1" w:rsidRPr="00427F5E" w:rsidRDefault="00316BD1" w:rsidP="00887D8E">
      <w:pPr>
        <w:numPr>
          <w:ilvl w:val="0"/>
          <w:numId w:val="20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keeps water (moisture) in the soil</w:t>
      </w:r>
    </w:p>
    <w:p w:rsidR="00316BD1" w:rsidRPr="00427F5E" w:rsidRDefault="00316BD1" w:rsidP="00963FD2">
      <w:pPr>
        <w:tabs>
          <w:tab w:val="num" w:pos="360"/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reducing the rate of evaporation of water in the soil</w:t>
      </w:r>
    </w:p>
    <w:p w:rsidR="00316BD1" w:rsidRPr="00427F5E" w:rsidRDefault="00316BD1" w:rsidP="00963FD2">
      <w:pPr>
        <w:tabs>
          <w:tab w:val="num" w:pos="360"/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By preventing direct sunshine from hitting the soil </w:t>
      </w:r>
    </w:p>
    <w:p w:rsidR="00316BD1" w:rsidRPr="00427F5E" w:rsidRDefault="00316BD1" w:rsidP="00887D8E">
      <w:pPr>
        <w:numPr>
          <w:ilvl w:val="0"/>
          <w:numId w:val="20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controls weeds</w:t>
      </w:r>
    </w:p>
    <w:p w:rsidR="00316BD1" w:rsidRPr="00427F5E" w:rsidRDefault="00316BD1" w:rsidP="00887D8E">
      <w:pPr>
        <w:numPr>
          <w:ilvl w:val="0"/>
          <w:numId w:val="20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improves soil fertility</w:t>
      </w:r>
    </w:p>
    <w:p w:rsidR="00316BD1" w:rsidRPr="00427F5E" w:rsidRDefault="00316BD1" w:rsidP="00963FD2">
      <w:pPr>
        <w:tabs>
          <w:tab w:val="num" w:pos="360"/>
          <w:tab w:val="left" w:pos="43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Mulches rot and form humus</w:t>
      </w:r>
    </w:p>
    <w:p w:rsidR="00316BD1" w:rsidRPr="00427F5E" w:rsidRDefault="00316BD1" w:rsidP="00887D8E">
      <w:pPr>
        <w:numPr>
          <w:ilvl w:val="0"/>
          <w:numId w:val="20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moderates soil temperature</w:t>
      </w:r>
    </w:p>
    <w:p w:rsidR="00316BD1" w:rsidRPr="00427F5E" w:rsidRDefault="00316BD1" w:rsidP="00887D8E">
      <w:pPr>
        <w:numPr>
          <w:ilvl w:val="0"/>
          <w:numId w:val="20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increases water infiltration into the soil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Disadvantages of mulching to the farmers</w:t>
      </w:r>
    </w:p>
    <w:p w:rsidR="00316BD1" w:rsidRPr="00427F5E" w:rsidRDefault="00316BD1" w:rsidP="00887D8E">
      <w:pPr>
        <w:numPr>
          <w:ilvl w:val="0"/>
          <w:numId w:val="20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Mulches can be fire hazards (mulches can easily catch fire) </w:t>
      </w:r>
    </w:p>
    <w:p w:rsidR="00316BD1" w:rsidRPr="00427F5E" w:rsidRDefault="00316BD1" w:rsidP="00887D8E">
      <w:pPr>
        <w:numPr>
          <w:ilvl w:val="0"/>
          <w:numId w:val="20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Mulches hide crop pests.</w:t>
      </w:r>
    </w:p>
    <w:p w:rsidR="00316BD1" w:rsidRPr="00427F5E" w:rsidRDefault="00316BD1" w:rsidP="00887D8E">
      <w:pPr>
        <w:numPr>
          <w:ilvl w:val="0"/>
          <w:numId w:val="20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Wet mulches can grow into weeds.</w:t>
      </w:r>
    </w:p>
    <w:p w:rsidR="00316BD1" w:rsidRPr="00427F5E" w:rsidRDefault="00316BD1" w:rsidP="00887D8E">
      <w:pPr>
        <w:numPr>
          <w:ilvl w:val="0"/>
          <w:numId w:val="20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Mulching is tiring</w:t>
      </w: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4335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Crop rotation</w:t>
      </w:r>
    </w:p>
    <w:p w:rsidR="00316BD1" w:rsidRPr="00427F5E" w:rsidRDefault="00316BD1" w:rsidP="00887D8E">
      <w:pPr>
        <w:numPr>
          <w:ilvl w:val="0"/>
          <w:numId w:val="20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growing of different crops on the same piece of land seasonally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Factors to consider when carrying out crop rotation</w:t>
      </w:r>
    </w:p>
    <w:p w:rsidR="00316BD1" w:rsidRPr="00427F5E" w:rsidRDefault="00316BD1" w:rsidP="00887D8E">
      <w:pPr>
        <w:numPr>
          <w:ilvl w:val="0"/>
          <w:numId w:val="20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Legumes alternate with other crops.</w:t>
      </w:r>
    </w:p>
    <w:p w:rsidR="00316BD1" w:rsidRPr="00427F5E" w:rsidRDefault="00316BD1" w:rsidP="00887D8E">
      <w:pPr>
        <w:numPr>
          <w:ilvl w:val="0"/>
          <w:numId w:val="20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Bush fallowing should be included in rotation</w:t>
      </w:r>
    </w:p>
    <w:p w:rsidR="00316BD1" w:rsidRPr="00427F5E" w:rsidRDefault="00316BD1" w:rsidP="00887D8E">
      <w:pPr>
        <w:numPr>
          <w:ilvl w:val="0"/>
          <w:numId w:val="20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Crops with deep roots are alternated with those of shallow roots.</w:t>
      </w:r>
    </w:p>
    <w:p w:rsidR="00316BD1" w:rsidRPr="00427F5E" w:rsidRDefault="00316BD1" w:rsidP="00887D8E">
      <w:pPr>
        <w:numPr>
          <w:ilvl w:val="0"/>
          <w:numId w:val="20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Crops of the same family should not follow each other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Why?</w:t>
      </w:r>
    </w:p>
    <w:p w:rsidR="00316BD1" w:rsidRPr="00427F5E" w:rsidRDefault="00316BD1" w:rsidP="00887D8E">
      <w:pPr>
        <w:numPr>
          <w:ilvl w:val="0"/>
          <w:numId w:val="20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control pests</w:t>
      </w:r>
    </w:p>
    <w:p w:rsidR="00316BD1" w:rsidRPr="00427F5E" w:rsidRDefault="00316BD1" w:rsidP="00887D8E">
      <w:pPr>
        <w:numPr>
          <w:ilvl w:val="0"/>
          <w:numId w:val="20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control parasitic weeds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Bush fallowing</w:t>
      </w:r>
    </w:p>
    <w:p w:rsidR="00316BD1" w:rsidRPr="00427F5E" w:rsidRDefault="00316BD1" w:rsidP="00887D8E">
      <w:pPr>
        <w:numPr>
          <w:ilvl w:val="0"/>
          <w:numId w:val="20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This is the practice of leaving the land to rest for sometime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Importance of bush fallowing</w:t>
      </w:r>
    </w:p>
    <w:p w:rsidR="00316BD1" w:rsidRPr="00427F5E" w:rsidRDefault="00316BD1" w:rsidP="00887D8E">
      <w:pPr>
        <w:numPr>
          <w:ilvl w:val="0"/>
          <w:numId w:val="205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helps the soil to regain its fertility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An illustration of crop rotation on a three year cycle</w:t>
      </w:r>
    </w:p>
    <w:p w:rsidR="00316BD1" w:rsidRPr="00427F5E" w:rsidRDefault="00CC5D4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19BBF9B1" wp14:editId="5B66BEE2">
                <wp:simplePos x="0" y="0"/>
                <wp:positionH relativeFrom="column">
                  <wp:posOffset>457200</wp:posOffset>
                </wp:positionH>
                <wp:positionV relativeFrom="paragraph">
                  <wp:posOffset>133350</wp:posOffset>
                </wp:positionV>
                <wp:extent cx="3597910" cy="622300"/>
                <wp:effectExtent l="0" t="0" r="21590" b="25400"/>
                <wp:wrapNone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7910" cy="622300"/>
                          <a:chOff x="2160" y="820"/>
                          <a:chExt cx="4860" cy="720"/>
                        </a:xfrm>
                      </wpg:grpSpPr>
                      <wps:wsp>
                        <wps:cNvPr id="57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160" y="820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3780" y="820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5400" y="820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22206D5" id="Group 570" o:spid="_x0000_s1026" style="position:absolute;margin-left:36pt;margin-top:10.5pt;width:283.3pt;height:49pt;z-index:-251619328" coordorigin="2160,820" coordsize="486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">
                <v:rect id="Rectangle 111" o:spid="_x0000_s1027" style="position:absolute;left:2160;top:820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oFbcUA&#10;AADcAAAADwAAAGRycy9kb3ducmV2LnhtbESPQWvCQBSE70L/w/IKvelGS1tN3QSxWNpjjBdvz+xr&#10;Es2+DdnVpP31riD0OMzMN8wyHUwjLtS52rKC6SQCQVxYXXOpYJdvxnMQziNrbCyTgl9ykCYPoyXG&#10;2vac0WXrSxEg7GJUUHnfxlK6oiKDbmJb4uD92M6gD7Irpe6wD3DTyFkUvUqDNYeFCltaV1Sctmej&#10;4FDPdviX5Z+RWWye/feQH8/7D6WeHofVOwhPg/8P39tfWsHL2xRuZ8IRkM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agVtxQAAANwAAAAPAAAAAAAAAAAAAAAAAJgCAABkcnMv&#10;ZG93bnJldi54bWxQSwUGAAAAAAQABAD1AAAAigMAAAAA&#10;"/>
                <v:rect id="Rectangle 112" o:spid="_x0000_s1028" style="position:absolute;left:3780;top:820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ibGsUA&#10;AADcAAAADwAAAGRycy9kb3ducmV2LnhtbESPzW7CMBCE70h9B2sr9QYOqfpDiIMQFRU9QnLhtsTb&#10;JCVeR7GBlKfHSJV6HM3MN5p0MZhWnKl3jWUF00kEgri0uuFKQZGvx+8gnEfW2FomBb/kYJE9jFJM&#10;tL3wls47X4kAYZeggtr7LpHSlTUZdBPbEQfv2/YGfZB9JXWPlwA3rYyj6FUabDgs1NjRqqbyuDsZ&#10;BYcmLvC6zT8jM1s/+68h/zntP5R6ehyWcxCeBv8f/mtvtIKXtxjuZ8IR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JsaxQAAANwAAAAPAAAAAAAAAAAAAAAAAJgCAABkcnMv&#10;ZG93bnJldi54bWxQSwUGAAAAAAQABAD1AAAAigMAAAAA&#10;"/>
                <v:rect id="Rectangle 113" o:spid="_x0000_s1029" style="position:absolute;left:5400;top:820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+gcQA&#10;AADcAAAADwAAAGRycy9kb3ducmV2LnhtbESPQYvCMBSE74L/ITzBm6Yq6m41iuyi6FHrZW9vm2db&#10;bV5KE7X66zcLgsdhZr5h5svGlOJGtSssKxj0IxDEqdUFZwqOybr3AcJ5ZI2lZVLwIAfLRbs1x1jb&#10;O+/pdvCZCBB2MSrIva9iKV2ak0HXtxVx8E62NuiDrDOpa7wHuCnlMIom0mDBYSHHir5ySi+Hq1Hw&#10;WwyP+Nwnm8h8rkd+1yTn68+3Ut1Os5qB8NT4d/jV3moF4+kI/s+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0PoHEAAAA3AAAAA8AAAAAAAAAAAAAAAAAmAIAAGRycy9k&#10;b3ducmV2LnhtbFBLBQYAAAAABAAEAPUAAACJAwAAAAA=&#10;"/>
              </v:group>
            </w:pict>
          </mc:Fallback>
        </mc:AlternateConten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      </w:t>
      </w:r>
      <w:r w:rsidR="00CC5D41" w:rsidRPr="00427F5E">
        <w:rPr>
          <w:rFonts w:cs="Calibri Light"/>
          <w:sz w:val="25"/>
          <w:szCs w:val="25"/>
        </w:rPr>
        <w:t xml:space="preserve">                   </w:t>
      </w:r>
      <w:r w:rsidRPr="00427F5E">
        <w:rPr>
          <w:rFonts w:cs="Calibri Light"/>
          <w:sz w:val="25"/>
          <w:szCs w:val="25"/>
        </w:rPr>
        <w:t xml:space="preserve">  Plot I               Plot II          Plot III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        Beans              Maize           sweet potatoes     1</w:t>
      </w:r>
      <w:r w:rsidRPr="00427F5E">
        <w:rPr>
          <w:rFonts w:cs="Calibri Light"/>
          <w:sz w:val="25"/>
          <w:szCs w:val="25"/>
          <w:vertAlign w:val="superscript"/>
        </w:rPr>
        <w:t>st</w:t>
      </w:r>
      <w:r w:rsidRPr="00427F5E">
        <w:rPr>
          <w:rFonts w:cs="Calibri Light"/>
          <w:sz w:val="25"/>
          <w:szCs w:val="25"/>
        </w:rPr>
        <w:t xml:space="preserve"> season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B5DE2A" wp14:editId="4F18A09D">
                <wp:simplePos x="0" y="0"/>
                <wp:positionH relativeFrom="column">
                  <wp:posOffset>2219325</wp:posOffset>
                </wp:positionH>
                <wp:positionV relativeFrom="paragraph">
                  <wp:posOffset>60960</wp:posOffset>
                </wp:positionV>
                <wp:extent cx="0" cy="228600"/>
                <wp:effectExtent l="57150" t="8255" r="57150" b="20320"/>
                <wp:wrapNone/>
                <wp:docPr id="569" name="Straight Connector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BE5E1BA" id="Straight Connector 569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4.75pt,4.8pt" to="174.7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">
                <v:stroke endarrow="block"/>
              </v:lin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D67914" wp14:editId="04EFF080">
                <wp:simplePos x="0" y="0"/>
                <wp:positionH relativeFrom="column">
                  <wp:posOffset>3317875</wp:posOffset>
                </wp:positionH>
                <wp:positionV relativeFrom="paragraph">
                  <wp:posOffset>60960</wp:posOffset>
                </wp:positionV>
                <wp:extent cx="0" cy="228600"/>
                <wp:effectExtent l="60325" t="8255" r="53975" b="20320"/>
                <wp:wrapNone/>
                <wp:docPr id="568" name="Straight Connector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37E86BF" id="Straight Connector 568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.25pt,4.8pt" to="261.2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">
                <v:stroke endarrow="block"/>
              </v:lin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EA1820" wp14:editId="46AC2AE3">
                <wp:simplePos x="0" y="0"/>
                <wp:positionH relativeFrom="column">
                  <wp:posOffset>914400</wp:posOffset>
                </wp:positionH>
                <wp:positionV relativeFrom="paragraph">
                  <wp:posOffset>13335</wp:posOffset>
                </wp:positionV>
                <wp:extent cx="0" cy="228600"/>
                <wp:effectExtent l="57150" t="8255" r="57150" b="20320"/>
                <wp:wrapNone/>
                <wp:docPr id="567" name="Straight Connector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9282761" id="Straight Connector 567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1.05pt" to="1in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">
                <v:stroke endarrow="block"/>
              </v:line>
            </w:pict>
          </mc:Fallback>
        </mc:AlternateConten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702272" behindDoc="1" locked="0" layoutInCell="1" allowOverlap="1" wp14:anchorId="55F62732" wp14:editId="5F4A961C">
                <wp:simplePos x="0" y="0"/>
                <wp:positionH relativeFrom="column">
                  <wp:posOffset>399415</wp:posOffset>
                </wp:positionH>
                <wp:positionV relativeFrom="paragraph">
                  <wp:posOffset>117475</wp:posOffset>
                </wp:positionV>
                <wp:extent cx="3568065" cy="622300"/>
                <wp:effectExtent l="0" t="0" r="13335" b="25400"/>
                <wp:wrapNone/>
                <wp:docPr id="563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68065" cy="622300"/>
                          <a:chOff x="2160" y="820"/>
                          <a:chExt cx="4860" cy="720"/>
                        </a:xfrm>
                      </wpg:grpSpPr>
                      <wps:wsp>
                        <wps:cNvPr id="564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2160" y="820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3780" y="820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400" y="820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E133EA3" id="Group 563" o:spid="_x0000_s1026" style="position:absolute;margin-left:31.45pt;margin-top:9.25pt;width:280.95pt;height:49pt;z-index:-251614208" coordorigin="2160,820" coordsize="486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">
                <v:rect id="Rectangle 119" o:spid="_x0000_s1027" style="position:absolute;left:2160;top:820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QwKMQA&#10;AADcAAAADwAAAGRycy9kb3ducmV2LnhtbESPT4vCMBTE7wt+h/AEb2vqX9yuUURR9Kj1sre3zbOt&#10;Ni+liVr99JsFweMwM79hpvPGlOJGtSssK+h1IxDEqdUFZwqOyfpzAsJ5ZI2lZVLwIAfzWetjirG2&#10;d97T7eAzESDsYlSQe1/FUro0J4Ouayvi4J1sbdAHWWdS13gPcFPKfhSNpcGCw0KOFS1zSi+Hq1Hw&#10;W/SP+Nwnm8h8rQd+1yTn689KqU67WXyD8NT4d/jV3moFo/EQ/s+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EMCjEAAAA3AAAAA8AAAAAAAAAAAAAAAAAmAIAAGRycy9k&#10;b3ducmV2LnhtbFBLBQYAAAAABAAEAPUAAACJAwAAAAA=&#10;"/>
                <v:rect id="Rectangle 120" o:spid="_x0000_s1028" style="position:absolute;left:3780;top:820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iVs8QA&#10;AADcAAAADwAAAGRycy9kb3ducmV2LnhtbESPQYvCMBSE7wv+h/AWvK3pKopWo4iiuEdtL96ezbPt&#10;bvNSmqjVX78RBI/DzHzDzBatqcSVGldaVvDdi0AQZ1aXnCtIk83XGITzyBory6TgTg4W887HDGNt&#10;b7yn68HnIkDYxaig8L6OpXRZQQZdz9bEwTvbxqAPssmlbvAW4KaS/SgaSYMlh4UCa1oVlP0dLkbB&#10;qeyn+Ngn28hMNgP/0ya/l+Naqe5nu5yC8NT6d/jV3mkFw9EQnmfC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IlbPEAAAA3AAAAA8AAAAAAAAAAAAAAAAAmAIAAGRycy9k&#10;b3ducmV2LnhtbFBLBQYAAAAABAAEAPUAAACJAwAAAAA=&#10;"/>
                <v:rect id="Rectangle 121" o:spid="_x0000_s1029" style="position:absolute;left:5400;top:820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LxMUA&#10;AADcAAAADwAAAGRycy9kb3ducmV2LnhtbESPQWvCQBSE7wX/w/IEb81Gi6GmriIWpT1qcvH2mn1N&#10;UrNvQ3ZNUn99t1DocZiZb5j1djSN6KlztWUF8ygGQVxYXXOpIM8Oj88gnEfW2FgmBd/kYLuZPKwx&#10;1XbgE/VnX4oAYZeigsr7NpXSFRUZdJFtiYP3aTuDPsiulLrDIcBNIxdxnEiDNYeFClvaV1Rczzej&#10;4KNe5Hg/ZcfYrA5P/n3Mvm6XV6Vm03H3AsLT6P/Df+03rWCZJP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gvExQAAANwAAAAPAAAAAAAAAAAAAAAAAJgCAABkcnMv&#10;ZG93bnJldi54bWxQSwUGAAAAAAQABAD1AAAAigMAAAAA&#10;"/>
              </v:group>
            </w:pict>
          </mc:Fallback>
        </mc:AlternateConten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       Plot I                       Plot II      Plot III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</w:t>
      </w:r>
      <w:r w:rsidR="00CC5D41" w:rsidRPr="00427F5E">
        <w:rPr>
          <w:rFonts w:cs="Calibri Light"/>
          <w:sz w:val="25"/>
          <w:szCs w:val="25"/>
        </w:rPr>
        <w:t xml:space="preserve">    </w:t>
      </w:r>
      <w:r w:rsidRPr="00427F5E">
        <w:rPr>
          <w:rFonts w:cs="Calibri Light"/>
          <w:sz w:val="25"/>
          <w:szCs w:val="25"/>
        </w:rPr>
        <w:t xml:space="preserve">     Sweet potatoes      Beans              Maize               2</w:t>
      </w:r>
      <w:r w:rsidRPr="00427F5E">
        <w:rPr>
          <w:rFonts w:cs="Calibri Light"/>
          <w:sz w:val="25"/>
          <w:szCs w:val="25"/>
          <w:vertAlign w:val="superscript"/>
        </w:rPr>
        <w:t>nd</w:t>
      </w:r>
      <w:r w:rsidRPr="00427F5E">
        <w:rPr>
          <w:rFonts w:cs="Calibri Light"/>
          <w:sz w:val="25"/>
          <w:szCs w:val="25"/>
        </w:rPr>
        <w:t xml:space="preserve"> season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6D8E0F" wp14:editId="44EF9FC7">
                <wp:simplePos x="0" y="0"/>
                <wp:positionH relativeFrom="column">
                  <wp:posOffset>981075</wp:posOffset>
                </wp:positionH>
                <wp:positionV relativeFrom="paragraph">
                  <wp:posOffset>168275</wp:posOffset>
                </wp:positionV>
                <wp:extent cx="0" cy="228600"/>
                <wp:effectExtent l="57150" t="7620" r="57150" b="20955"/>
                <wp:wrapNone/>
                <wp:docPr id="562" name="Straight Connector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05D3342" id="Straight Connector 562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25pt,13.25pt" to="77.2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">
                <v:stroke endarrow="block"/>
              </v:lin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D17653" wp14:editId="79B5309B">
                <wp:simplePos x="0" y="0"/>
                <wp:positionH relativeFrom="column">
                  <wp:posOffset>3248025</wp:posOffset>
                </wp:positionH>
                <wp:positionV relativeFrom="paragraph">
                  <wp:posOffset>120650</wp:posOffset>
                </wp:positionV>
                <wp:extent cx="0" cy="228600"/>
                <wp:effectExtent l="57150" t="7620" r="57150" b="20955"/>
                <wp:wrapNone/>
                <wp:docPr id="561" name="Straight Connector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DA2BAF9" id="Straight Connector 56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5.75pt,9.5pt" to="255.7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">
                <v:stroke endarrow="block"/>
              </v:lin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169E13" wp14:editId="79BB0ACD">
                <wp:simplePos x="0" y="0"/>
                <wp:positionH relativeFrom="column">
                  <wp:posOffset>2171700</wp:posOffset>
                </wp:positionH>
                <wp:positionV relativeFrom="paragraph">
                  <wp:posOffset>168275</wp:posOffset>
                </wp:positionV>
                <wp:extent cx="0" cy="228600"/>
                <wp:effectExtent l="57150" t="7620" r="57150" b="20955"/>
                <wp:wrapNone/>
                <wp:docPr id="560" name="Straight Connector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A5F0EC4" id="Straight Connector 560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13.25pt" to="171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">
                <v:stroke endarrow="block"/>
              </v:line>
            </w:pict>
          </mc:Fallback>
        </mc:AlternateConten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 wp14:anchorId="179A5AC1" wp14:editId="17985065">
                <wp:simplePos x="0" y="0"/>
                <wp:positionH relativeFrom="column">
                  <wp:posOffset>456565</wp:posOffset>
                </wp:positionH>
                <wp:positionV relativeFrom="paragraph">
                  <wp:posOffset>5080</wp:posOffset>
                </wp:positionV>
                <wp:extent cx="3562350" cy="622300"/>
                <wp:effectExtent l="8890" t="8890" r="10160" b="6985"/>
                <wp:wrapNone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62350" cy="622300"/>
                          <a:chOff x="2160" y="820"/>
                          <a:chExt cx="4860" cy="720"/>
                        </a:xfrm>
                      </wpg:grpSpPr>
                      <wps:wsp>
                        <wps:cNvPr id="557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2160" y="820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3780" y="820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00" y="820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CCA60FF" id="Group 556" o:spid="_x0000_s1026" style="position:absolute;margin-left:35.95pt;margin-top:.4pt;width:280.5pt;height:49pt;z-index:-251613184" coordorigin="2160,820" coordsize="486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">
                <v:rect id="Rectangle 123" o:spid="_x0000_s1027" style="position:absolute;left:2160;top:820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pk4sQA&#10;AADcAAAADwAAAGRycy9kb3ducmV2LnhtbESPQYvCMBSE74L/ITxhb5rqou5Wo4jioketl729bZ5t&#10;tXkpTdSuv94IgsdhZr5hpvPGlOJKtSssK+j3IhDEqdUFZwoOybr7BcJ5ZI2lZVLwTw7ms3ZrirG2&#10;N97Rde8zESDsYlSQe1/FUro0J4OuZyvi4B1tbdAHWWdS13gLcFPKQRSNpMGCw0KOFS1zSs/7i1Hw&#10;VwwOeN8lP5H5Xn/6bZOcLr8rpT46zWICwlPj3+FXe6MVDIdjeJ4JR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6ZOLEAAAA3AAAAA8AAAAAAAAAAAAAAAAAmAIAAGRycy9k&#10;b3ducmV2LnhtbFBLBQYAAAAABAAEAPUAAACJAwAAAAA=&#10;"/>
                <v:rect id="Rectangle 124" o:spid="_x0000_s1028" style="position:absolute;left:3780;top:820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XwkMIA&#10;AADcAAAADwAAAGRycy9kb3ducmV2LnhtbERPPW/CMBDdK/EfrEPq1jhQgdoQByEQVTtCsnS7xkeS&#10;Nj5HtoG0v74ekBif3ne+Hk0vLuR8Z1nBLElBENdWd9woqMr90wsIH5A19pZJwS95WBeThxwzba98&#10;oMsxNCKGsM9QQRvCkEnp65YM+sQOxJE7WWcwROgaqR1eY7jp5TxNl9Jgx7GhxYG2LdU/x7NR8NXN&#10;K/w7lG+ped0/h4+x/D5/7pR6nI6bFYhAY7iLb+53rWCxiGvjmXgEZP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5fCQwgAAANwAAAAPAAAAAAAAAAAAAAAAAJgCAABkcnMvZG93&#10;bnJldi54bWxQSwUGAAAAAAQABAD1AAAAhwMAAAAA&#10;"/>
                <v:rect id="Rectangle 125" o:spid="_x0000_s1029" style="position:absolute;left:5400;top:820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lVC8QA&#10;AADcAAAADwAAAGRycy9kb3ducmV2LnhtbESPQYvCMBSE7wv+h/CEva3pKspajSKKix61vezt2Tzb&#10;us1LaaJWf70RBI/DzHzDTOetqcSFGldaVvDdi0AQZ1aXnCtIk/XXDwjnkTVWlknBjRzMZ52PKcba&#10;XnlHl73PRYCwi1FB4X0dS+myggy6nq2Jg3e0jUEfZJNL3eA1wE0l+1E0kgZLDgsF1rQsKPvfn42C&#10;Q9lP8b5LfiMzXg/8tk1O57+VUp/ddjEB4an17/CrvdEKhsMxPM+E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pVQvEAAAA3AAAAA8AAAAAAAAAAAAAAAAAmAIAAGRycy9k&#10;b3ducmV2LnhtbFBLBQYAAAAABAAEAPUAAACJAwAAAAA=&#10;"/>
              </v:group>
            </w:pict>
          </mc:Fallback>
        </mc:AlternateContent>
      </w:r>
      <w:r w:rsidRPr="00427F5E">
        <w:rPr>
          <w:rFonts w:cs="Calibri Light"/>
          <w:sz w:val="25"/>
          <w:szCs w:val="25"/>
        </w:rPr>
        <w:t xml:space="preserve">                Plot I           Plot II               Plot III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   Bush fallowing   Bush fallowing Bush fallowing       3</w:t>
      </w:r>
      <w:r w:rsidRPr="00427F5E">
        <w:rPr>
          <w:rFonts w:cs="Calibri Light"/>
          <w:sz w:val="25"/>
          <w:szCs w:val="25"/>
          <w:vertAlign w:val="superscript"/>
        </w:rPr>
        <w:t>rd</w:t>
      </w:r>
      <w:r w:rsidRPr="00427F5E">
        <w:rPr>
          <w:rFonts w:cs="Calibri Light"/>
          <w:sz w:val="25"/>
          <w:szCs w:val="25"/>
        </w:rPr>
        <w:t xml:space="preserve"> season</w:t>
      </w:r>
    </w:p>
    <w:p w:rsidR="00CC5D41" w:rsidRPr="00427F5E" w:rsidRDefault="00CC5D4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CC5D41" w:rsidRPr="00427F5E" w:rsidRDefault="00CC5D4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Advantages of crop rotation</w:t>
      </w:r>
    </w:p>
    <w:p w:rsidR="00316BD1" w:rsidRPr="00427F5E" w:rsidRDefault="00316BD1" w:rsidP="009B0FC6">
      <w:pPr>
        <w:pStyle w:val="ListParagraph"/>
        <w:numPr>
          <w:ilvl w:val="0"/>
          <w:numId w:val="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controls crop pests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By starving pests to death </w:t>
      </w:r>
    </w:p>
    <w:p w:rsidR="00316BD1" w:rsidRPr="00427F5E" w:rsidRDefault="00316BD1" w:rsidP="009B0FC6">
      <w:pPr>
        <w:pStyle w:val="ListParagraph"/>
        <w:numPr>
          <w:ilvl w:val="0"/>
          <w:numId w:val="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controls parasitic weeds</w:t>
      </w:r>
    </w:p>
    <w:p w:rsidR="00316BD1" w:rsidRPr="00427F5E" w:rsidRDefault="00316BD1" w:rsidP="009B0FC6">
      <w:pPr>
        <w:pStyle w:val="ListParagraph"/>
        <w:numPr>
          <w:ilvl w:val="0"/>
          <w:numId w:val="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improves soil fertility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involves legumes which add nitrates to the soil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involves bush fallowing which help the soil to rest and regain its fertili6</w:t>
      </w:r>
    </w:p>
    <w:p w:rsidR="00316BD1" w:rsidRPr="00427F5E" w:rsidRDefault="00316BD1" w:rsidP="009B0FC6">
      <w:pPr>
        <w:pStyle w:val="ListParagraph"/>
        <w:numPr>
          <w:ilvl w:val="0"/>
          <w:numId w:val="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improves crop yields</w:t>
      </w:r>
    </w:p>
    <w:p w:rsidR="00316BD1" w:rsidRPr="00427F5E" w:rsidRDefault="00316BD1" w:rsidP="009B0FC6">
      <w:pPr>
        <w:pStyle w:val="ListParagraph"/>
        <w:numPr>
          <w:ilvl w:val="0"/>
          <w:numId w:val="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controls soil erosion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involves growing of cover crops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caps/>
          <w:sz w:val="25"/>
          <w:szCs w:val="25"/>
          <w:u w:val="single"/>
        </w:rPr>
      </w:pPr>
      <w:r w:rsidRPr="00427F5E">
        <w:rPr>
          <w:rFonts w:cs="Calibri Light"/>
          <w:b/>
          <w:bCs/>
          <w:caps/>
          <w:sz w:val="25"/>
          <w:szCs w:val="25"/>
          <w:u w:val="single"/>
        </w:rPr>
        <w:t>Fertilizers</w:t>
      </w:r>
    </w:p>
    <w:p w:rsidR="00316BD1" w:rsidRPr="00427F5E" w:rsidRDefault="00316BD1" w:rsidP="00887D8E">
      <w:pPr>
        <w:numPr>
          <w:ilvl w:val="0"/>
          <w:numId w:val="18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substances that are added to the soil to improve its fertility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Methods of applying fertilizers</w:t>
      </w:r>
    </w:p>
    <w:p w:rsidR="00316BD1" w:rsidRPr="00427F5E" w:rsidRDefault="00316BD1" w:rsidP="009B0FC6">
      <w:pPr>
        <w:pStyle w:val="ListParagraph"/>
        <w:numPr>
          <w:ilvl w:val="0"/>
          <w:numId w:val="1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Top dressing (foliar spraying) </w:t>
      </w:r>
    </w:p>
    <w:p w:rsidR="00316BD1" w:rsidRPr="00427F5E" w:rsidRDefault="00316BD1" w:rsidP="009B0FC6">
      <w:pPr>
        <w:pStyle w:val="ListParagraph"/>
        <w:numPr>
          <w:ilvl w:val="0"/>
          <w:numId w:val="1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Broadcasting method</w:t>
      </w:r>
    </w:p>
    <w:p w:rsidR="00316BD1" w:rsidRPr="00427F5E" w:rsidRDefault="00316BD1" w:rsidP="009B0FC6">
      <w:pPr>
        <w:pStyle w:val="ListParagraph"/>
        <w:numPr>
          <w:ilvl w:val="0"/>
          <w:numId w:val="1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Placement method (side dressing or band or ring method) </w:t>
      </w:r>
    </w:p>
    <w:p w:rsidR="00316BD1" w:rsidRPr="00427F5E" w:rsidRDefault="00316BD1" w:rsidP="009B0FC6">
      <w:pPr>
        <w:pStyle w:val="ListParagraph"/>
        <w:numPr>
          <w:ilvl w:val="0"/>
          <w:numId w:val="1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Injection method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TYPES OF FERTILIZERS</w:t>
      </w:r>
    </w:p>
    <w:p w:rsidR="00316BD1" w:rsidRPr="00427F5E" w:rsidRDefault="00316BD1" w:rsidP="00887D8E">
      <w:pPr>
        <w:numPr>
          <w:ilvl w:val="0"/>
          <w:numId w:val="79"/>
        </w:num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Cs/>
          <w:sz w:val="25"/>
          <w:szCs w:val="25"/>
        </w:rPr>
        <w:t xml:space="preserve">Natural fertilizers (manure/organic fertilizers) </w:t>
      </w:r>
    </w:p>
    <w:p w:rsidR="00316BD1" w:rsidRPr="00427F5E" w:rsidRDefault="00316BD1" w:rsidP="00887D8E">
      <w:pPr>
        <w:numPr>
          <w:ilvl w:val="0"/>
          <w:numId w:val="79"/>
        </w:numPr>
        <w:tabs>
          <w:tab w:val="left" w:pos="360"/>
        </w:tabs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 xml:space="preserve">Artificial fertilizers (inorganic fertilizers)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Natural fertilizers (manure or organic fertilizers)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fertilizers got from plant and animal remains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They are called organic fertilizers </w:t>
      </w:r>
      <w:r w:rsidRPr="00427F5E">
        <w:rPr>
          <w:rFonts w:cs="Calibri Light"/>
          <w:b/>
          <w:bCs/>
          <w:sz w:val="25"/>
          <w:szCs w:val="25"/>
        </w:rPr>
        <w:t>because</w:t>
      </w:r>
      <w:r w:rsidRPr="00427F5E">
        <w:rPr>
          <w:rFonts w:cs="Calibri Light"/>
          <w:sz w:val="25"/>
          <w:szCs w:val="25"/>
        </w:rPr>
        <w:t xml:space="preserve"> they are made from plants and animals remains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Examples (types) of manure</w:t>
      </w:r>
      <w:r w:rsidRPr="00427F5E">
        <w:rPr>
          <w:rFonts w:cs="Calibri Light"/>
          <w:sz w:val="25"/>
          <w:szCs w:val="25"/>
        </w:rPr>
        <w:t>:</w:t>
      </w:r>
    </w:p>
    <w:p w:rsidR="00316BD1" w:rsidRPr="00427F5E" w:rsidRDefault="00316BD1" w:rsidP="009B0FC6">
      <w:pPr>
        <w:pStyle w:val="ListParagraph"/>
        <w:numPr>
          <w:ilvl w:val="0"/>
          <w:numId w:val="2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Farm yard manure (FYM) </w:t>
      </w:r>
    </w:p>
    <w:p w:rsidR="00316BD1" w:rsidRPr="00427F5E" w:rsidRDefault="00316BD1" w:rsidP="009B0FC6">
      <w:pPr>
        <w:pStyle w:val="ListParagraph"/>
        <w:numPr>
          <w:ilvl w:val="0"/>
          <w:numId w:val="2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Compost manure</w:t>
      </w:r>
    </w:p>
    <w:p w:rsidR="00316BD1" w:rsidRPr="00427F5E" w:rsidRDefault="00316BD1" w:rsidP="009B0FC6">
      <w:pPr>
        <w:pStyle w:val="ListParagraph"/>
        <w:numPr>
          <w:ilvl w:val="0"/>
          <w:numId w:val="24"/>
        </w:numPr>
        <w:rPr>
          <w:rFonts w:ascii="Cambria" w:hAnsi="Cambria" w:cs="Calibri Light"/>
          <w:b/>
          <w:bCs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</w:rPr>
        <w:t>Green manure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Farm yard manure: (FYM)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This is the manure got from animal wastes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Materials from which Farmyard manure is made</w:t>
      </w:r>
    </w:p>
    <w:p w:rsidR="00316BD1" w:rsidRPr="00427F5E" w:rsidRDefault="00316BD1" w:rsidP="009B0FC6">
      <w:pPr>
        <w:pStyle w:val="ListParagraph"/>
        <w:numPr>
          <w:ilvl w:val="0"/>
          <w:numId w:val="1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Animal dung</w:t>
      </w:r>
    </w:p>
    <w:p w:rsidR="00316BD1" w:rsidRPr="00427F5E" w:rsidRDefault="00316BD1" w:rsidP="009B0FC6">
      <w:pPr>
        <w:pStyle w:val="ListParagraph"/>
        <w:numPr>
          <w:ilvl w:val="0"/>
          <w:numId w:val="1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Animal droppings</w:t>
      </w:r>
    </w:p>
    <w:p w:rsidR="00316BD1" w:rsidRPr="00427F5E" w:rsidRDefault="00316BD1" w:rsidP="009B0FC6">
      <w:pPr>
        <w:pStyle w:val="ListParagraph"/>
        <w:numPr>
          <w:ilvl w:val="0"/>
          <w:numId w:val="1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Urine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Green manure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manure got from decomposed crops and dry grass (e.g maize, beans and cow peas)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Crops are cut before flowering and ploughed back into the garden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Compost manure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manure got from plant remains and animal wastes after decomposition e.g kitchen refuse, weeds, plant remains and left over food.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Methods of making compost manure</w:t>
      </w:r>
    </w:p>
    <w:p w:rsidR="00316BD1" w:rsidRPr="00427F5E" w:rsidRDefault="00316BD1" w:rsidP="009B0FC6">
      <w:pPr>
        <w:pStyle w:val="ListParagraph"/>
        <w:numPr>
          <w:ilvl w:val="0"/>
          <w:numId w:val="3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Pit method</w:t>
      </w:r>
    </w:p>
    <w:p w:rsidR="00316BD1" w:rsidRPr="00427F5E" w:rsidRDefault="00316BD1" w:rsidP="009B0FC6">
      <w:pPr>
        <w:pStyle w:val="ListParagraph"/>
        <w:numPr>
          <w:ilvl w:val="0"/>
          <w:numId w:val="3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Heap method </w:t>
      </w:r>
    </w:p>
    <w:p w:rsidR="00316BD1" w:rsidRPr="00427F5E" w:rsidRDefault="00316BD1" w:rsidP="00963FD2">
      <w:pPr>
        <w:tabs>
          <w:tab w:val="left" w:pos="5640"/>
        </w:tabs>
        <w:rPr>
          <w:rFonts w:cs="Calibri Light"/>
          <w:b/>
          <w:bCs/>
          <w:noProof/>
          <w:sz w:val="25"/>
          <w:szCs w:val="25"/>
        </w:rPr>
      </w:pPr>
      <w:r w:rsidRPr="00427F5E">
        <w:rPr>
          <w:rFonts w:cs="Calibri Light"/>
          <w:b/>
          <w:bCs/>
          <w:noProof/>
          <w:sz w:val="25"/>
          <w:szCs w:val="25"/>
        </w:rPr>
        <w:t>A diagram showing a compost pit</w:t>
      </w:r>
    </w:p>
    <w:p w:rsidR="00316BD1" w:rsidRPr="00427F5E" w:rsidRDefault="00316BD1" w:rsidP="00963FD2">
      <w:pPr>
        <w:tabs>
          <w:tab w:val="left" w:pos="564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950E199" wp14:editId="3EEB792F">
                <wp:simplePos x="0" y="0"/>
                <wp:positionH relativeFrom="column">
                  <wp:posOffset>1028700</wp:posOffset>
                </wp:positionH>
                <wp:positionV relativeFrom="paragraph">
                  <wp:posOffset>17145</wp:posOffset>
                </wp:positionV>
                <wp:extent cx="2400300" cy="1051560"/>
                <wp:effectExtent l="9525" t="12700" r="9525" b="12065"/>
                <wp:wrapNone/>
                <wp:docPr id="547" name="Group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0300" cy="1051560"/>
                          <a:chOff x="3060" y="13140"/>
                          <a:chExt cx="3780" cy="1656"/>
                        </a:xfrm>
                      </wpg:grpSpPr>
                      <wpg:grpSp>
                        <wpg:cNvPr id="548" name="Group 130"/>
                        <wpg:cNvGrpSpPr>
                          <a:grpSpLocks/>
                        </wpg:cNvGrpSpPr>
                        <wpg:grpSpPr bwMode="auto">
                          <a:xfrm>
                            <a:off x="3060" y="13140"/>
                            <a:ext cx="3780" cy="1620"/>
                            <a:chOff x="3060" y="13320"/>
                            <a:chExt cx="3780" cy="1620"/>
                          </a:xfrm>
                        </wpg:grpSpPr>
                        <wps:wsp>
                          <wps:cNvPr id="549" name="Rectangle 131" descr="Wide upward diagonal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0" y="13320"/>
                              <a:ext cx="2340" cy="180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66"/>
                              <a:srcRect/>
                              <a:tile tx="0" ty="0" sx="100000" sy="100000" flip="none" algn="tl"/>
                            </a:blip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" name="Rectangl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0" y="13500"/>
                              <a:ext cx="162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1" name="Line 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60" y="13500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2" name="Line 1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80" y="14220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3" name="Line 1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60" y="14580"/>
                              <a:ext cx="12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54" name="Freeform 136"/>
                        <wps:cNvSpPr>
                          <a:spLocks/>
                        </wps:cNvSpPr>
                        <wps:spPr bwMode="auto">
                          <a:xfrm>
                            <a:off x="3960" y="13890"/>
                            <a:ext cx="1590" cy="870"/>
                          </a:xfrm>
                          <a:custGeom>
                            <a:avLst/>
                            <a:gdLst>
                              <a:gd name="T0" fmla="*/ 255 w 1590"/>
                              <a:gd name="T1" fmla="*/ 330 h 1215"/>
                              <a:gd name="T2" fmla="*/ 495 w 1590"/>
                              <a:gd name="T3" fmla="*/ 135 h 1215"/>
                              <a:gd name="T4" fmla="*/ 750 w 1590"/>
                              <a:gd name="T5" fmla="*/ 180 h 1215"/>
                              <a:gd name="T6" fmla="*/ 900 w 1590"/>
                              <a:gd name="T7" fmla="*/ 30 h 1215"/>
                              <a:gd name="T8" fmla="*/ 1080 w 1590"/>
                              <a:gd name="T9" fmla="*/ 135 h 1215"/>
                              <a:gd name="T10" fmla="*/ 1260 w 1590"/>
                              <a:gd name="T11" fmla="*/ 195 h 1215"/>
                              <a:gd name="T12" fmla="*/ 1260 w 1590"/>
                              <a:gd name="T13" fmla="*/ 435 h 1215"/>
                              <a:gd name="T14" fmla="*/ 1485 w 1590"/>
                              <a:gd name="T15" fmla="*/ 390 h 1215"/>
                              <a:gd name="T16" fmla="*/ 1530 w 1590"/>
                              <a:gd name="T17" fmla="*/ 555 h 1215"/>
                              <a:gd name="T18" fmla="*/ 1455 w 1590"/>
                              <a:gd name="T19" fmla="*/ 330 h 1215"/>
                              <a:gd name="T20" fmla="*/ 1590 w 1590"/>
                              <a:gd name="T21" fmla="*/ 570 h 1215"/>
                              <a:gd name="T22" fmla="*/ 1485 w 1590"/>
                              <a:gd name="T23" fmla="*/ 780 h 1215"/>
                              <a:gd name="T24" fmla="*/ 1200 w 1590"/>
                              <a:gd name="T25" fmla="*/ 840 h 1215"/>
                              <a:gd name="T26" fmla="*/ 1095 w 1590"/>
                              <a:gd name="T27" fmla="*/ 1215 h 1215"/>
                              <a:gd name="T28" fmla="*/ 945 w 1590"/>
                              <a:gd name="T29" fmla="*/ 1035 h 1215"/>
                              <a:gd name="T30" fmla="*/ 1035 w 1590"/>
                              <a:gd name="T31" fmla="*/ 765 h 1215"/>
                              <a:gd name="T32" fmla="*/ 855 w 1590"/>
                              <a:gd name="T33" fmla="*/ 870 h 1215"/>
                              <a:gd name="T34" fmla="*/ 900 w 1590"/>
                              <a:gd name="T35" fmla="*/ 585 h 1215"/>
                              <a:gd name="T36" fmla="*/ 570 w 1590"/>
                              <a:gd name="T37" fmla="*/ 840 h 1215"/>
                              <a:gd name="T38" fmla="*/ 840 w 1590"/>
                              <a:gd name="T39" fmla="*/ 570 h 1215"/>
                              <a:gd name="T40" fmla="*/ 675 w 1590"/>
                              <a:gd name="T41" fmla="*/ 975 h 1215"/>
                              <a:gd name="T42" fmla="*/ 420 w 1590"/>
                              <a:gd name="T43" fmla="*/ 765 h 1215"/>
                              <a:gd name="T44" fmla="*/ 480 w 1590"/>
                              <a:gd name="T45" fmla="*/ 495 h 1215"/>
                              <a:gd name="T46" fmla="*/ 750 w 1590"/>
                              <a:gd name="T47" fmla="*/ 735 h 1215"/>
                              <a:gd name="T48" fmla="*/ 330 w 1590"/>
                              <a:gd name="T49" fmla="*/ 795 h 1215"/>
                              <a:gd name="T50" fmla="*/ 405 w 1590"/>
                              <a:gd name="T51" fmla="*/ 615 h 1215"/>
                              <a:gd name="T52" fmla="*/ 705 w 1590"/>
                              <a:gd name="T53" fmla="*/ 600 h 1215"/>
                              <a:gd name="T54" fmla="*/ 780 w 1590"/>
                              <a:gd name="T55" fmla="*/ 675 h 1215"/>
                              <a:gd name="T56" fmla="*/ 720 w 1590"/>
                              <a:gd name="T57" fmla="*/ 900 h 1215"/>
                              <a:gd name="T58" fmla="*/ 435 w 1590"/>
                              <a:gd name="T59" fmla="*/ 840 h 1215"/>
                              <a:gd name="T60" fmla="*/ 675 w 1590"/>
                              <a:gd name="T61" fmla="*/ 675 h 1215"/>
                              <a:gd name="T62" fmla="*/ 1080 w 1590"/>
                              <a:gd name="T63" fmla="*/ 510 h 12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590" h="1215">
                                <a:moveTo>
                                  <a:pt x="0" y="405"/>
                                </a:moveTo>
                                <a:cubicBezTo>
                                  <a:pt x="47" y="264"/>
                                  <a:pt x="64" y="316"/>
                                  <a:pt x="255" y="330"/>
                                </a:cubicBezTo>
                                <a:cubicBezTo>
                                  <a:pt x="336" y="357"/>
                                  <a:pt x="416" y="341"/>
                                  <a:pt x="495" y="315"/>
                                </a:cubicBezTo>
                                <a:cubicBezTo>
                                  <a:pt x="484" y="270"/>
                                  <a:pt x="451" y="169"/>
                                  <a:pt x="495" y="135"/>
                                </a:cubicBezTo>
                                <a:cubicBezTo>
                                  <a:pt x="527" y="110"/>
                                  <a:pt x="575" y="145"/>
                                  <a:pt x="615" y="150"/>
                                </a:cubicBezTo>
                                <a:cubicBezTo>
                                  <a:pt x="628" y="189"/>
                                  <a:pt x="652" y="310"/>
                                  <a:pt x="750" y="180"/>
                                </a:cubicBezTo>
                                <a:cubicBezTo>
                                  <a:pt x="783" y="136"/>
                                  <a:pt x="760" y="70"/>
                                  <a:pt x="765" y="15"/>
                                </a:cubicBezTo>
                                <a:cubicBezTo>
                                  <a:pt x="810" y="20"/>
                                  <a:pt x="866" y="0"/>
                                  <a:pt x="900" y="30"/>
                                </a:cubicBezTo>
                                <a:cubicBezTo>
                                  <a:pt x="930" y="57"/>
                                  <a:pt x="880" y="130"/>
                                  <a:pt x="915" y="150"/>
                                </a:cubicBezTo>
                                <a:cubicBezTo>
                                  <a:pt x="963" y="178"/>
                                  <a:pt x="1025" y="140"/>
                                  <a:pt x="1080" y="135"/>
                                </a:cubicBezTo>
                                <a:cubicBezTo>
                                  <a:pt x="1135" y="140"/>
                                  <a:pt x="1193" y="133"/>
                                  <a:pt x="1245" y="150"/>
                                </a:cubicBezTo>
                                <a:cubicBezTo>
                                  <a:pt x="1260" y="155"/>
                                  <a:pt x="1260" y="179"/>
                                  <a:pt x="1260" y="195"/>
                                </a:cubicBezTo>
                                <a:cubicBezTo>
                                  <a:pt x="1260" y="250"/>
                                  <a:pt x="1250" y="305"/>
                                  <a:pt x="1245" y="360"/>
                                </a:cubicBezTo>
                                <a:cubicBezTo>
                                  <a:pt x="1250" y="385"/>
                                  <a:pt x="1236" y="426"/>
                                  <a:pt x="1260" y="435"/>
                                </a:cubicBezTo>
                                <a:cubicBezTo>
                                  <a:pt x="1302" y="452"/>
                                  <a:pt x="1351" y="429"/>
                                  <a:pt x="1395" y="420"/>
                                </a:cubicBezTo>
                                <a:cubicBezTo>
                                  <a:pt x="1426" y="414"/>
                                  <a:pt x="1485" y="390"/>
                                  <a:pt x="1485" y="390"/>
                                </a:cubicBezTo>
                                <a:cubicBezTo>
                                  <a:pt x="1519" y="493"/>
                                  <a:pt x="1479" y="365"/>
                                  <a:pt x="1515" y="510"/>
                                </a:cubicBezTo>
                                <a:cubicBezTo>
                                  <a:pt x="1519" y="525"/>
                                  <a:pt x="1544" y="548"/>
                                  <a:pt x="1530" y="555"/>
                                </a:cubicBezTo>
                                <a:cubicBezTo>
                                  <a:pt x="1514" y="563"/>
                                  <a:pt x="1500" y="535"/>
                                  <a:pt x="1485" y="525"/>
                                </a:cubicBezTo>
                                <a:cubicBezTo>
                                  <a:pt x="1432" y="446"/>
                                  <a:pt x="1440" y="433"/>
                                  <a:pt x="1455" y="330"/>
                                </a:cubicBezTo>
                                <a:cubicBezTo>
                                  <a:pt x="1561" y="401"/>
                                  <a:pt x="1502" y="418"/>
                                  <a:pt x="1545" y="525"/>
                                </a:cubicBezTo>
                                <a:cubicBezTo>
                                  <a:pt x="1553" y="545"/>
                                  <a:pt x="1575" y="555"/>
                                  <a:pt x="1590" y="570"/>
                                </a:cubicBezTo>
                                <a:cubicBezTo>
                                  <a:pt x="1571" y="628"/>
                                  <a:pt x="1534" y="669"/>
                                  <a:pt x="1500" y="720"/>
                                </a:cubicBezTo>
                                <a:cubicBezTo>
                                  <a:pt x="1495" y="740"/>
                                  <a:pt x="1498" y="764"/>
                                  <a:pt x="1485" y="780"/>
                                </a:cubicBezTo>
                                <a:cubicBezTo>
                                  <a:pt x="1469" y="800"/>
                                  <a:pt x="1327" y="846"/>
                                  <a:pt x="1305" y="855"/>
                                </a:cubicBezTo>
                                <a:cubicBezTo>
                                  <a:pt x="1270" y="850"/>
                                  <a:pt x="1218" y="810"/>
                                  <a:pt x="1200" y="840"/>
                                </a:cubicBezTo>
                                <a:cubicBezTo>
                                  <a:pt x="1159" y="909"/>
                                  <a:pt x="1185" y="1001"/>
                                  <a:pt x="1170" y="1080"/>
                                </a:cubicBezTo>
                                <a:cubicBezTo>
                                  <a:pt x="1158" y="1141"/>
                                  <a:pt x="1131" y="1168"/>
                                  <a:pt x="1095" y="1215"/>
                                </a:cubicBezTo>
                                <a:cubicBezTo>
                                  <a:pt x="1042" y="1197"/>
                                  <a:pt x="999" y="1180"/>
                                  <a:pt x="975" y="1125"/>
                                </a:cubicBezTo>
                                <a:cubicBezTo>
                                  <a:pt x="962" y="1096"/>
                                  <a:pt x="955" y="1065"/>
                                  <a:pt x="945" y="1035"/>
                                </a:cubicBezTo>
                                <a:cubicBezTo>
                                  <a:pt x="940" y="1020"/>
                                  <a:pt x="930" y="990"/>
                                  <a:pt x="930" y="990"/>
                                </a:cubicBezTo>
                                <a:cubicBezTo>
                                  <a:pt x="937" y="905"/>
                                  <a:pt x="898" y="719"/>
                                  <a:pt x="1035" y="765"/>
                                </a:cubicBezTo>
                                <a:cubicBezTo>
                                  <a:pt x="1017" y="836"/>
                                  <a:pt x="1000" y="862"/>
                                  <a:pt x="930" y="885"/>
                                </a:cubicBezTo>
                                <a:cubicBezTo>
                                  <a:pt x="905" y="880"/>
                                  <a:pt x="877" y="883"/>
                                  <a:pt x="855" y="870"/>
                                </a:cubicBezTo>
                                <a:cubicBezTo>
                                  <a:pt x="840" y="862"/>
                                  <a:pt x="799" y="773"/>
                                  <a:pt x="795" y="765"/>
                                </a:cubicBezTo>
                                <a:cubicBezTo>
                                  <a:pt x="805" y="658"/>
                                  <a:pt x="770" y="542"/>
                                  <a:pt x="900" y="585"/>
                                </a:cubicBezTo>
                                <a:cubicBezTo>
                                  <a:pt x="882" y="736"/>
                                  <a:pt x="901" y="869"/>
                                  <a:pt x="795" y="975"/>
                                </a:cubicBezTo>
                                <a:cubicBezTo>
                                  <a:pt x="712" y="947"/>
                                  <a:pt x="638" y="895"/>
                                  <a:pt x="570" y="840"/>
                                </a:cubicBezTo>
                                <a:cubicBezTo>
                                  <a:pt x="518" y="683"/>
                                  <a:pt x="556" y="620"/>
                                  <a:pt x="675" y="540"/>
                                </a:cubicBezTo>
                                <a:cubicBezTo>
                                  <a:pt x="730" y="550"/>
                                  <a:pt x="791" y="543"/>
                                  <a:pt x="840" y="570"/>
                                </a:cubicBezTo>
                                <a:cubicBezTo>
                                  <a:pt x="864" y="583"/>
                                  <a:pt x="870" y="618"/>
                                  <a:pt x="870" y="645"/>
                                </a:cubicBezTo>
                                <a:cubicBezTo>
                                  <a:pt x="870" y="818"/>
                                  <a:pt x="818" y="904"/>
                                  <a:pt x="675" y="975"/>
                                </a:cubicBezTo>
                                <a:cubicBezTo>
                                  <a:pt x="558" y="956"/>
                                  <a:pt x="514" y="928"/>
                                  <a:pt x="450" y="825"/>
                                </a:cubicBezTo>
                                <a:cubicBezTo>
                                  <a:pt x="438" y="806"/>
                                  <a:pt x="428" y="786"/>
                                  <a:pt x="420" y="765"/>
                                </a:cubicBezTo>
                                <a:cubicBezTo>
                                  <a:pt x="408" y="736"/>
                                  <a:pt x="390" y="675"/>
                                  <a:pt x="390" y="675"/>
                                </a:cubicBezTo>
                                <a:cubicBezTo>
                                  <a:pt x="424" y="503"/>
                                  <a:pt x="374" y="548"/>
                                  <a:pt x="480" y="495"/>
                                </a:cubicBezTo>
                                <a:cubicBezTo>
                                  <a:pt x="560" y="500"/>
                                  <a:pt x="642" y="493"/>
                                  <a:pt x="720" y="510"/>
                                </a:cubicBezTo>
                                <a:cubicBezTo>
                                  <a:pt x="813" y="530"/>
                                  <a:pt x="752" y="727"/>
                                  <a:pt x="750" y="735"/>
                                </a:cubicBezTo>
                                <a:cubicBezTo>
                                  <a:pt x="727" y="858"/>
                                  <a:pt x="560" y="869"/>
                                  <a:pt x="465" y="885"/>
                                </a:cubicBezTo>
                                <a:cubicBezTo>
                                  <a:pt x="397" y="862"/>
                                  <a:pt x="371" y="856"/>
                                  <a:pt x="330" y="795"/>
                                </a:cubicBezTo>
                                <a:cubicBezTo>
                                  <a:pt x="335" y="740"/>
                                  <a:pt x="324" y="681"/>
                                  <a:pt x="345" y="630"/>
                                </a:cubicBezTo>
                                <a:cubicBezTo>
                                  <a:pt x="353" y="611"/>
                                  <a:pt x="385" y="620"/>
                                  <a:pt x="405" y="615"/>
                                </a:cubicBezTo>
                                <a:cubicBezTo>
                                  <a:pt x="440" y="605"/>
                                  <a:pt x="475" y="595"/>
                                  <a:pt x="510" y="585"/>
                                </a:cubicBezTo>
                                <a:cubicBezTo>
                                  <a:pt x="575" y="590"/>
                                  <a:pt x="640" y="592"/>
                                  <a:pt x="705" y="600"/>
                                </a:cubicBezTo>
                                <a:cubicBezTo>
                                  <a:pt x="725" y="602"/>
                                  <a:pt x="750" y="600"/>
                                  <a:pt x="765" y="615"/>
                                </a:cubicBezTo>
                                <a:cubicBezTo>
                                  <a:pt x="780" y="630"/>
                                  <a:pt x="775" y="655"/>
                                  <a:pt x="780" y="675"/>
                                </a:cubicBezTo>
                                <a:cubicBezTo>
                                  <a:pt x="775" y="730"/>
                                  <a:pt x="779" y="787"/>
                                  <a:pt x="765" y="840"/>
                                </a:cubicBezTo>
                                <a:cubicBezTo>
                                  <a:pt x="759" y="864"/>
                                  <a:pt x="745" y="899"/>
                                  <a:pt x="720" y="900"/>
                                </a:cubicBezTo>
                                <a:cubicBezTo>
                                  <a:pt x="644" y="904"/>
                                  <a:pt x="570" y="871"/>
                                  <a:pt x="495" y="855"/>
                                </a:cubicBezTo>
                                <a:cubicBezTo>
                                  <a:pt x="475" y="851"/>
                                  <a:pt x="455" y="845"/>
                                  <a:pt x="435" y="840"/>
                                </a:cubicBezTo>
                                <a:cubicBezTo>
                                  <a:pt x="369" y="796"/>
                                  <a:pt x="343" y="741"/>
                                  <a:pt x="435" y="690"/>
                                </a:cubicBezTo>
                                <a:cubicBezTo>
                                  <a:pt x="481" y="664"/>
                                  <a:pt x="663" y="675"/>
                                  <a:pt x="675" y="675"/>
                                </a:cubicBezTo>
                                <a:lnTo>
                                  <a:pt x="1260" y="690"/>
                                </a:lnTo>
                                <a:lnTo>
                                  <a:pt x="1080" y="51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reeform 137"/>
                        <wps:cNvSpPr>
                          <a:spLocks/>
                        </wps:cNvSpPr>
                        <wps:spPr bwMode="auto">
                          <a:xfrm>
                            <a:off x="4000" y="13973"/>
                            <a:ext cx="1535" cy="823"/>
                          </a:xfrm>
                          <a:custGeom>
                            <a:avLst/>
                            <a:gdLst>
                              <a:gd name="T0" fmla="*/ 875 w 1535"/>
                              <a:gd name="T1" fmla="*/ 352 h 823"/>
                              <a:gd name="T2" fmla="*/ 725 w 1535"/>
                              <a:gd name="T3" fmla="*/ 217 h 823"/>
                              <a:gd name="T4" fmla="*/ 680 w 1535"/>
                              <a:gd name="T5" fmla="*/ 187 h 823"/>
                              <a:gd name="T6" fmla="*/ 350 w 1535"/>
                              <a:gd name="T7" fmla="*/ 322 h 823"/>
                              <a:gd name="T8" fmla="*/ 80 w 1535"/>
                              <a:gd name="T9" fmla="*/ 277 h 823"/>
                              <a:gd name="T10" fmla="*/ 155 w 1535"/>
                              <a:gd name="T11" fmla="*/ 352 h 823"/>
                              <a:gd name="T12" fmla="*/ 80 w 1535"/>
                              <a:gd name="T13" fmla="*/ 592 h 823"/>
                              <a:gd name="T14" fmla="*/ 110 w 1535"/>
                              <a:gd name="T15" fmla="*/ 697 h 823"/>
                              <a:gd name="T16" fmla="*/ 260 w 1535"/>
                              <a:gd name="T17" fmla="*/ 682 h 823"/>
                              <a:gd name="T18" fmla="*/ 440 w 1535"/>
                              <a:gd name="T19" fmla="*/ 727 h 823"/>
                              <a:gd name="T20" fmla="*/ 620 w 1535"/>
                              <a:gd name="T21" fmla="*/ 637 h 823"/>
                              <a:gd name="T22" fmla="*/ 905 w 1535"/>
                              <a:gd name="T23" fmla="*/ 727 h 823"/>
                              <a:gd name="T24" fmla="*/ 995 w 1535"/>
                              <a:gd name="T25" fmla="*/ 682 h 823"/>
                              <a:gd name="T26" fmla="*/ 1070 w 1535"/>
                              <a:gd name="T27" fmla="*/ 697 h 823"/>
                              <a:gd name="T28" fmla="*/ 1220 w 1535"/>
                              <a:gd name="T29" fmla="*/ 697 h 823"/>
                              <a:gd name="T30" fmla="*/ 1235 w 1535"/>
                              <a:gd name="T31" fmla="*/ 667 h 823"/>
                              <a:gd name="T32" fmla="*/ 1370 w 1535"/>
                              <a:gd name="T33" fmla="*/ 652 h 823"/>
                              <a:gd name="T34" fmla="*/ 1505 w 1535"/>
                              <a:gd name="T35" fmla="*/ 502 h 823"/>
                              <a:gd name="T36" fmla="*/ 1475 w 1535"/>
                              <a:gd name="T37" fmla="*/ 652 h 823"/>
                              <a:gd name="T38" fmla="*/ 1115 w 1535"/>
                              <a:gd name="T39" fmla="*/ 517 h 823"/>
                              <a:gd name="T40" fmla="*/ 1010 w 1535"/>
                              <a:gd name="T41" fmla="*/ 532 h 823"/>
                              <a:gd name="T42" fmla="*/ 1175 w 1535"/>
                              <a:gd name="T43" fmla="*/ 517 h 823"/>
                              <a:gd name="T44" fmla="*/ 1175 w 1535"/>
                              <a:gd name="T45" fmla="*/ 487 h 823"/>
                              <a:gd name="T46" fmla="*/ 1400 w 1535"/>
                              <a:gd name="T47" fmla="*/ 442 h 823"/>
                              <a:gd name="T48" fmla="*/ 1220 w 1535"/>
                              <a:gd name="T49" fmla="*/ 337 h 823"/>
                              <a:gd name="T50" fmla="*/ 1400 w 1535"/>
                              <a:gd name="T51" fmla="*/ 292 h 823"/>
                              <a:gd name="T52" fmla="*/ 1295 w 1535"/>
                              <a:gd name="T53" fmla="*/ 277 h 823"/>
                              <a:gd name="T54" fmla="*/ 920 w 1535"/>
                              <a:gd name="T55" fmla="*/ 277 h 823"/>
                              <a:gd name="T56" fmla="*/ 1070 w 1535"/>
                              <a:gd name="T57" fmla="*/ 172 h 823"/>
                              <a:gd name="T58" fmla="*/ 905 w 1535"/>
                              <a:gd name="T59" fmla="*/ 142 h 823"/>
                              <a:gd name="T60" fmla="*/ 860 w 1535"/>
                              <a:gd name="T61" fmla="*/ 187 h 823"/>
                              <a:gd name="T62" fmla="*/ 785 w 1535"/>
                              <a:gd name="T63" fmla="*/ 157 h 823"/>
                              <a:gd name="T64" fmla="*/ 665 w 1535"/>
                              <a:gd name="T65" fmla="*/ 172 h 823"/>
                              <a:gd name="T66" fmla="*/ 65 w 1535"/>
                              <a:gd name="T67" fmla="*/ 262 h 823"/>
                              <a:gd name="T68" fmla="*/ 20 w 1535"/>
                              <a:gd name="T69" fmla="*/ 202 h 823"/>
                              <a:gd name="T70" fmla="*/ 185 w 1535"/>
                              <a:gd name="T71" fmla="*/ 682 h 823"/>
                              <a:gd name="T72" fmla="*/ 110 w 1535"/>
                              <a:gd name="T73" fmla="*/ 697 h 823"/>
                              <a:gd name="T74" fmla="*/ 125 w 1535"/>
                              <a:gd name="T75" fmla="*/ 577 h 823"/>
                              <a:gd name="T76" fmla="*/ 575 w 1535"/>
                              <a:gd name="T77" fmla="*/ 682 h 823"/>
                              <a:gd name="T78" fmla="*/ 590 w 1535"/>
                              <a:gd name="T79" fmla="*/ 547 h 823"/>
                              <a:gd name="T80" fmla="*/ 860 w 1535"/>
                              <a:gd name="T81" fmla="*/ 457 h 823"/>
                              <a:gd name="T82" fmla="*/ 1130 w 1535"/>
                              <a:gd name="T83" fmla="*/ 652 h 823"/>
                              <a:gd name="T84" fmla="*/ 845 w 1535"/>
                              <a:gd name="T85" fmla="*/ 502 h 823"/>
                              <a:gd name="T86" fmla="*/ 890 w 1535"/>
                              <a:gd name="T87" fmla="*/ 337 h 823"/>
                              <a:gd name="T88" fmla="*/ 1115 w 1535"/>
                              <a:gd name="T89" fmla="*/ 337 h 823"/>
                              <a:gd name="T90" fmla="*/ 950 w 1535"/>
                              <a:gd name="T91" fmla="*/ 352 h 823"/>
                              <a:gd name="T92" fmla="*/ 605 w 1535"/>
                              <a:gd name="T93" fmla="*/ 337 h 823"/>
                              <a:gd name="T94" fmla="*/ 605 w 1535"/>
                              <a:gd name="T95" fmla="*/ 322 h 823"/>
                              <a:gd name="T96" fmla="*/ 965 w 1535"/>
                              <a:gd name="T97" fmla="*/ 262 h 823"/>
                              <a:gd name="T98" fmla="*/ 635 w 1535"/>
                              <a:gd name="T99" fmla="*/ 232 h 823"/>
                              <a:gd name="T100" fmla="*/ 395 w 1535"/>
                              <a:gd name="T101" fmla="*/ 202 h 8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1535" h="823">
                                <a:moveTo>
                                  <a:pt x="770" y="217"/>
                                </a:moveTo>
                                <a:cubicBezTo>
                                  <a:pt x="809" y="197"/>
                                  <a:pt x="890" y="143"/>
                                  <a:pt x="935" y="202"/>
                                </a:cubicBezTo>
                                <a:cubicBezTo>
                                  <a:pt x="956" y="230"/>
                                  <a:pt x="933" y="274"/>
                                  <a:pt x="920" y="307"/>
                                </a:cubicBezTo>
                                <a:cubicBezTo>
                                  <a:pt x="912" y="327"/>
                                  <a:pt x="890" y="337"/>
                                  <a:pt x="875" y="352"/>
                                </a:cubicBezTo>
                                <a:cubicBezTo>
                                  <a:pt x="791" y="324"/>
                                  <a:pt x="814" y="298"/>
                                  <a:pt x="830" y="217"/>
                                </a:cubicBezTo>
                                <a:cubicBezTo>
                                  <a:pt x="845" y="232"/>
                                  <a:pt x="870" y="241"/>
                                  <a:pt x="875" y="262"/>
                                </a:cubicBezTo>
                                <a:cubicBezTo>
                                  <a:pt x="892" y="330"/>
                                  <a:pt x="831" y="381"/>
                                  <a:pt x="785" y="412"/>
                                </a:cubicBezTo>
                                <a:cubicBezTo>
                                  <a:pt x="695" y="382"/>
                                  <a:pt x="685" y="318"/>
                                  <a:pt x="725" y="217"/>
                                </a:cubicBezTo>
                                <a:cubicBezTo>
                                  <a:pt x="731" y="202"/>
                                  <a:pt x="755" y="207"/>
                                  <a:pt x="770" y="202"/>
                                </a:cubicBezTo>
                                <a:cubicBezTo>
                                  <a:pt x="752" y="327"/>
                                  <a:pt x="771" y="337"/>
                                  <a:pt x="650" y="307"/>
                                </a:cubicBezTo>
                                <a:cubicBezTo>
                                  <a:pt x="631" y="251"/>
                                  <a:pt x="610" y="209"/>
                                  <a:pt x="650" y="142"/>
                                </a:cubicBezTo>
                                <a:cubicBezTo>
                                  <a:pt x="659" y="127"/>
                                  <a:pt x="670" y="172"/>
                                  <a:pt x="680" y="187"/>
                                </a:cubicBezTo>
                                <a:cubicBezTo>
                                  <a:pt x="644" y="241"/>
                                  <a:pt x="607" y="267"/>
                                  <a:pt x="545" y="292"/>
                                </a:cubicBezTo>
                                <a:cubicBezTo>
                                  <a:pt x="516" y="304"/>
                                  <a:pt x="455" y="322"/>
                                  <a:pt x="455" y="322"/>
                                </a:cubicBezTo>
                                <a:cubicBezTo>
                                  <a:pt x="355" y="305"/>
                                  <a:pt x="331" y="319"/>
                                  <a:pt x="365" y="217"/>
                                </a:cubicBezTo>
                                <a:cubicBezTo>
                                  <a:pt x="360" y="252"/>
                                  <a:pt x="360" y="288"/>
                                  <a:pt x="350" y="322"/>
                                </a:cubicBezTo>
                                <a:cubicBezTo>
                                  <a:pt x="345" y="339"/>
                                  <a:pt x="338" y="363"/>
                                  <a:pt x="320" y="367"/>
                                </a:cubicBezTo>
                                <a:cubicBezTo>
                                  <a:pt x="285" y="375"/>
                                  <a:pt x="250" y="357"/>
                                  <a:pt x="215" y="352"/>
                                </a:cubicBezTo>
                                <a:cubicBezTo>
                                  <a:pt x="182" y="483"/>
                                  <a:pt x="195" y="460"/>
                                  <a:pt x="50" y="442"/>
                                </a:cubicBezTo>
                                <a:cubicBezTo>
                                  <a:pt x="0" y="366"/>
                                  <a:pt x="3" y="328"/>
                                  <a:pt x="80" y="277"/>
                                </a:cubicBezTo>
                                <a:cubicBezTo>
                                  <a:pt x="115" y="282"/>
                                  <a:pt x="168" y="261"/>
                                  <a:pt x="185" y="292"/>
                                </a:cubicBezTo>
                                <a:cubicBezTo>
                                  <a:pt x="209" y="336"/>
                                  <a:pt x="190" y="396"/>
                                  <a:pt x="170" y="442"/>
                                </a:cubicBezTo>
                                <a:cubicBezTo>
                                  <a:pt x="163" y="459"/>
                                  <a:pt x="150" y="412"/>
                                  <a:pt x="140" y="397"/>
                                </a:cubicBezTo>
                                <a:cubicBezTo>
                                  <a:pt x="145" y="382"/>
                                  <a:pt x="140" y="356"/>
                                  <a:pt x="155" y="352"/>
                                </a:cubicBezTo>
                                <a:cubicBezTo>
                                  <a:pt x="238" y="328"/>
                                  <a:pt x="253" y="378"/>
                                  <a:pt x="290" y="427"/>
                                </a:cubicBezTo>
                                <a:cubicBezTo>
                                  <a:pt x="307" y="514"/>
                                  <a:pt x="357" y="615"/>
                                  <a:pt x="245" y="652"/>
                                </a:cubicBezTo>
                                <a:cubicBezTo>
                                  <a:pt x="185" y="647"/>
                                  <a:pt x="122" y="658"/>
                                  <a:pt x="65" y="637"/>
                                </a:cubicBezTo>
                                <a:cubicBezTo>
                                  <a:pt x="50" y="632"/>
                                  <a:pt x="70" y="604"/>
                                  <a:pt x="80" y="592"/>
                                </a:cubicBezTo>
                                <a:cubicBezTo>
                                  <a:pt x="111" y="554"/>
                                  <a:pt x="215" y="532"/>
                                  <a:pt x="215" y="532"/>
                                </a:cubicBezTo>
                                <a:cubicBezTo>
                                  <a:pt x="269" y="568"/>
                                  <a:pt x="301" y="611"/>
                                  <a:pt x="260" y="682"/>
                                </a:cubicBezTo>
                                <a:cubicBezTo>
                                  <a:pt x="251" y="698"/>
                                  <a:pt x="230" y="702"/>
                                  <a:pt x="215" y="712"/>
                                </a:cubicBezTo>
                                <a:cubicBezTo>
                                  <a:pt x="180" y="707"/>
                                  <a:pt x="133" y="724"/>
                                  <a:pt x="110" y="697"/>
                                </a:cubicBezTo>
                                <a:cubicBezTo>
                                  <a:pt x="35" y="610"/>
                                  <a:pt x="159" y="599"/>
                                  <a:pt x="185" y="592"/>
                                </a:cubicBezTo>
                                <a:cubicBezTo>
                                  <a:pt x="377" y="608"/>
                                  <a:pt x="398" y="563"/>
                                  <a:pt x="365" y="727"/>
                                </a:cubicBezTo>
                                <a:cubicBezTo>
                                  <a:pt x="315" y="722"/>
                                  <a:pt x="261" y="732"/>
                                  <a:pt x="215" y="712"/>
                                </a:cubicBezTo>
                                <a:cubicBezTo>
                                  <a:pt x="198" y="705"/>
                                  <a:pt x="243" y="689"/>
                                  <a:pt x="260" y="682"/>
                                </a:cubicBezTo>
                                <a:cubicBezTo>
                                  <a:pt x="279" y="674"/>
                                  <a:pt x="300" y="672"/>
                                  <a:pt x="320" y="667"/>
                                </a:cubicBezTo>
                                <a:cubicBezTo>
                                  <a:pt x="424" y="677"/>
                                  <a:pt x="493" y="693"/>
                                  <a:pt x="590" y="712"/>
                                </a:cubicBezTo>
                                <a:cubicBezTo>
                                  <a:pt x="575" y="722"/>
                                  <a:pt x="563" y="740"/>
                                  <a:pt x="545" y="742"/>
                                </a:cubicBezTo>
                                <a:cubicBezTo>
                                  <a:pt x="510" y="746"/>
                                  <a:pt x="467" y="750"/>
                                  <a:pt x="440" y="727"/>
                                </a:cubicBezTo>
                                <a:cubicBezTo>
                                  <a:pt x="381" y="678"/>
                                  <a:pt x="495" y="654"/>
                                  <a:pt x="500" y="652"/>
                                </a:cubicBezTo>
                                <a:cubicBezTo>
                                  <a:pt x="550" y="657"/>
                                  <a:pt x="602" y="653"/>
                                  <a:pt x="650" y="667"/>
                                </a:cubicBezTo>
                                <a:cubicBezTo>
                                  <a:pt x="665" y="671"/>
                                  <a:pt x="616" y="693"/>
                                  <a:pt x="605" y="682"/>
                                </a:cubicBezTo>
                                <a:cubicBezTo>
                                  <a:pt x="594" y="671"/>
                                  <a:pt x="615" y="652"/>
                                  <a:pt x="620" y="637"/>
                                </a:cubicBezTo>
                                <a:cubicBezTo>
                                  <a:pt x="700" y="657"/>
                                  <a:pt x="782" y="671"/>
                                  <a:pt x="860" y="697"/>
                                </a:cubicBezTo>
                                <a:cubicBezTo>
                                  <a:pt x="805" y="779"/>
                                  <a:pt x="794" y="758"/>
                                  <a:pt x="695" y="742"/>
                                </a:cubicBezTo>
                                <a:cubicBezTo>
                                  <a:pt x="732" y="631"/>
                                  <a:pt x="840" y="689"/>
                                  <a:pt x="950" y="697"/>
                                </a:cubicBezTo>
                                <a:cubicBezTo>
                                  <a:pt x="957" y="708"/>
                                  <a:pt x="1050" y="823"/>
                                  <a:pt x="905" y="727"/>
                                </a:cubicBezTo>
                                <a:cubicBezTo>
                                  <a:pt x="892" y="718"/>
                                  <a:pt x="895" y="697"/>
                                  <a:pt x="890" y="682"/>
                                </a:cubicBezTo>
                                <a:cubicBezTo>
                                  <a:pt x="920" y="591"/>
                                  <a:pt x="919" y="546"/>
                                  <a:pt x="1115" y="652"/>
                                </a:cubicBezTo>
                                <a:cubicBezTo>
                                  <a:pt x="1142" y="666"/>
                                  <a:pt x="1105" y="712"/>
                                  <a:pt x="1100" y="742"/>
                                </a:cubicBezTo>
                                <a:cubicBezTo>
                                  <a:pt x="1083" y="739"/>
                                  <a:pt x="986" y="738"/>
                                  <a:pt x="995" y="682"/>
                                </a:cubicBezTo>
                                <a:cubicBezTo>
                                  <a:pt x="998" y="661"/>
                                  <a:pt x="1025" y="652"/>
                                  <a:pt x="1040" y="637"/>
                                </a:cubicBezTo>
                                <a:cubicBezTo>
                                  <a:pt x="1075" y="642"/>
                                  <a:pt x="1118" y="629"/>
                                  <a:pt x="1145" y="652"/>
                                </a:cubicBezTo>
                                <a:cubicBezTo>
                                  <a:pt x="1161" y="665"/>
                                  <a:pt x="1148" y="701"/>
                                  <a:pt x="1130" y="712"/>
                                </a:cubicBezTo>
                                <a:cubicBezTo>
                                  <a:pt x="1112" y="723"/>
                                  <a:pt x="1090" y="702"/>
                                  <a:pt x="1070" y="697"/>
                                </a:cubicBezTo>
                                <a:cubicBezTo>
                                  <a:pt x="1110" y="539"/>
                                  <a:pt x="1235" y="618"/>
                                  <a:pt x="1385" y="637"/>
                                </a:cubicBezTo>
                                <a:cubicBezTo>
                                  <a:pt x="1400" y="642"/>
                                  <a:pt x="1424" y="637"/>
                                  <a:pt x="1430" y="652"/>
                                </a:cubicBezTo>
                                <a:cubicBezTo>
                                  <a:pt x="1438" y="671"/>
                                  <a:pt x="1435" y="708"/>
                                  <a:pt x="1415" y="712"/>
                                </a:cubicBezTo>
                                <a:cubicBezTo>
                                  <a:pt x="1351" y="726"/>
                                  <a:pt x="1285" y="702"/>
                                  <a:pt x="1220" y="697"/>
                                </a:cubicBezTo>
                                <a:cubicBezTo>
                                  <a:pt x="1215" y="682"/>
                                  <a:pt x="1200" y="667"/>
                                  <a:pt x="1205" y="652"/>
                                </a:cubicBezTo>
                                <a:cubicBezTo>
                                  <a:pt x="1231" y="573"/>
                                  <a:pt x="1318" y="616"/>
                                  <a:pt x="1370" y="622"/>
                                </a:cubicBezTo>
                                <a:cubicBezTo>
                                  <a:pt x="1365" y="647"/>
                                  <a:pt x="1376" y="683"/>
                                  <a:pt x="1355" y="697"/>
                                </a:cubicBezTo>
                                <a:cubicBezTo>
                                  <a:pt x="1343" y="705"/>
                                  <a:pt x="1256" y="674"/>
                                  <a:pt x="1235" y="667"/>
                                </a:cubicBezTo>
                                <a:cubicBezTo>
                                  <a:pt x="1230" y="646"/>
                                  <a:pt x="1203" y="585"/>
                                  <a:pt x="1235" y="562"/>
                                </a:cubicBezTo>
                                <a:cubicBezTo>
                                  <a:pt x="1261" y="544"/>
                                  <a:pt x="1325" y="532"/>
                                  <a:pt x="1325" y="532"/>
                                </a:cubicBezTo>
                                <a:cubicBezTo>
                                  <a:pt x="1360" y="537"/>
                                  <a:pt x="1405" y="522"/>
                                  <a:pt x="1430" y="547"/>
                                </a:cubicBezTo>
                                <a:cubicBezTo>
                                  <a:pt x="1478" y="595"/>
                                  <a:pt x="1389" y="639"/>
                                  <a:pt x="1370" y="652"/>
                                </a:cubicBezTo>
                                <a:cubicBezTo>
                                  <a:pt x="1354" y="628"/>
                                  <a:pt x="1314" y="594"/>
                                  <a:pt x="1355" y="562"/>
                                </a:cubicBezTo>
                                <a:cubicBezTo>
                                  <a:pt x="1371" y="549"/>
                                  <a:pt x="1395" y="552"/>
                                  <a:pt x="1415" y="547"/>
                                </a:cubicBezTo>
                                <a:cubicBezTo>
                                  <a:pt x="1430" y="537"/>
                                  <a:pt x="1444" y="525"/>
                                  <a:pt x="1460" y="517"/>
                                </a:cubicBezTo>
                                <a:cubicBezTo>
                                  <a:pt x="1474" y="510"/>
                                  <a:pt x="1502" y="486"/>
                                  <a:pt x="1505" y="502"/>
                                </a:cubicBezTo>
                                <a:cubicBezTo>
                                  <a:pt x="1535" y="654"/>
                                  <a:pt x="1521" y="647"/>
                                  <a:pt x="1445" y="697"/>
                                </a:cubicBezTo>
                                <a:cubicBezTo>
                                  <a:pt x="1405" y="692"/>
                                  <a:pt x="1360" y="702"/>
                                  <a:pt x="1325" y="682"/>
                                </a:cubicBezTo>
                                <a:cubicBezTo>
                                  <a:pt x="1311" y="674"/>
                                  <a:pt x="1324" y="640"/>
                                  <a:pt x="1340" y="637"/>
                                </a:cubicBezTo>
                                <a:cubicBezTo>
                                  <a:pt x="1384" y="628"/>
                                  <a:pt x="1430" y="647"/>
                                  <a:pt x="1475" y="652"/>
                                </a:cubicBezTo>
                                <a:cubicBezTo>
                                  <a:pt x="1490" y="657"/>
                                  <a:pt x="1515" y="652"/>
                                  <a:pt x="1520" y="667"/>
                                </a:cubicBezTo>
                                <a:cubicBezTo>
                                  <a:pt x="1528" y="691"/>
                                  <a:pt x="1530" y="738"/>
                                  <a:pt x="1505" y="742"/>
                                </a:cubicBezTo>
                                <a:cubicBezTo>
                                  <a:pt x="1381" y="761"/>
                                  <a:pt x="1255" y="732"/>
                                  <a:pt x="1130" y="727"/>
                                </a:cubicBezTo>
                                <a:cubicBezTo>
                                  <a:pt x="1109" y="664"/>
                                  <a:pt x="1078" y="582"/>
                                  <a:pt x="1115" y="517"/>
                                </a:cubicBezTo>
                                <a:cubicBezTo>
                                  <a:pt x="1123" y="503"/>
                                  <a:pt x="1145" y="507"/>
                                  <a:pt x="1160" y="502"/>
                                </a:cubicBezTo>
                                <a:cubicBezTo>
                                  <a:pt x="1175" y="507"/>
                                  <a:pt x="1198" y="503"/>
                                  <a:pt x="1205" y="517"/>
                                </a:cubicBezTo>
                                <a:cubicBezTo>
                                  <a:pt x="1224" y="554"/>
                                  <a:pt x="1137" y="602"/>
                                  <a:pt x="1130" y="607"/>
                                </a:cubicBezTo>
                                <a:cubicBezTo>
                                  <a:pt x="1054" y="588"/>
                                  <a:pt x="1035" y="607"/>
                                  <a:pt x="1010" y="532"/>
                                </a:cubicBezTo>
                                <a:cubicBezTo>
                                  <a:pt x="1013" y="511"/>
                                  <a:pt x="998" y="382"/>
                                  <a:pt x="1070" y="382"/>
                                </a:cubicBezTo>
                                <a:cubicBezTo>
                                  <a:pt x="1106" y="382"/>
                                  <a:pt x="1140" y="402"/>
                                  <a:pt x="1175" y="412"/>
                                </a:cubicBezTo>
                                <a:cubicBezTo>
                                  <a:pt x="1180" y="420"/>
                                  <a:pt x="1229" y="484"/>
                                  <a:pt x="1220" y="502"/>
                                </a:cubicBezTo>
                                <a:cubicBezTo>
                                  <a:pt x="1213" y="516"/>
                                  <a:pt x="1190" y="512"/>
                                  <a:pt x="1175" y="517"/>
                                </a:cubicBezTo>
                                <a:cubicBezTo>
                                  <a:pt x="1024" y="487"/>
                                  <a:pt x="1070" y="455"/>
                                  <a:pt x="1085" y="292"/>
                                </a:cubicBezTo>
                                <a:cubicBezTo>
                                  <a:pt x="1120" y="297"/>
                                  <a:pt x="1155" y="300"/>
                                  <a:pt x="1190" y="307"/>
                                </a:cubicBezTo>
                                <a:cubicBezTo>
                                  <a:pt x="1206" y="310"/>
                                  <a:pt x="1232" y="306"/>
                                  <a:pt x="1235" y="322"/>
                                </a:cubicBezTo>
                                <a:cubicBezTo>
                                  <a:pt x="1262" y="473"/>
                                  <a:pt x="1254" y="461"/>
                                  <a:pt x="1175" y="487"/>
                                </a:cubicBezTo>
                                <a:cubicBezTo>
                                  <a:pt x="1165" y="472"/>
                                  <a:pt x="1142" y="460"/>
                                  <a:pt x="1145" y="442"/>
                                </a:cubicBezTo>
                                <a:cubicBezTo>
                                  <a:pt x="1152" y="402"/>
                                  <a:pt x="1207" y="391"/>
                                  <a:pt x="1235" y="382"/>
                                </a:cubicBezTo>
                                <a:cubicBezTo>
                                  <a:pt x="1295" y="387"/>
                                  <a:pt x="1358" y="376"/>
                                  <a:pt x="1415" y="397"/>
                                </a:cubicBezTo>
                                <a:cubicBezTo>
                                  <a:pt x="1430" y="402"/>
                                  <a:pt x="1410" y="430"/>
                                  <a:pt x="1400" y="442"/>
                                </a:cubicBezTo>
                                <a:cubicBezTo>
                                  <a:pt x="1389" y="456"/>
                                  <a:pt x="1370" y="462"/>
                                  <a:pt x="1355" y="472"/>
                                </a:cubicBezTo>
                                <a:cubicBezTo>
                                  <a:pt x="1240" y="453"/>
                                  <a:pt x="1213" y="466"/>
                                  <a:pt x="1175" y="352"/>
                                </a:cubicBezTo>
                                <a:cubicBezTo>
                                  <a:pt x="1180" y="332"/>
                                  <a:pt x="1170" y="299"/>
                                  <a:pt x="1190" y="292"/>
                                </a:cubicBezTo>
                                <a:cubicBezTo>
                                  <a:pt x="1207" y="286"/>
                                  <a:pt x="1224" y="319"/>
                                  <a:pt x="1220" y="337"/>
                                </a:cubicBezTo>
                                <a:cubicBezTo>
                                  <a:pt x="1216" y="355"/>
                                  <a:pt x="1190" y="357"/>
                                  <a:pt x="1175" y="367"/>
                                </a:cubicBezTo>
                                <a:cubicBezTo>
                                  <a:pt x="1150" y="362"/>
                                  <a:pt x="1114" y="373"/>
                                  <a:pt x="1100" y="352"/>
                                </a:cubicBezTo>
                                <a:cubicBezTo>
                                  <a:pt x="1086" y="331"/>
                                  <a:pt x="1090" y="282"/>
                                  <a:pt x="1115" y="277"/>
                                </a:cubicBezTo>
                                <a:cubicBezTo>
                                  <a:pt x="1208" y="258"/>
                                  <a:pt x="1305" y="287"/>
                                  <a:pt x="1400" y="292"/>
                                </a:cubicBezTo>
                                <a:cubicBezTo>
                                  <a:pt x="1415" y="297"/>
                                  <a:pt x="1439" y="292"/>
                                  <a:pt x="1445" y="307"/>
                                </a:cubicBezTo>
                                <a:cubicBezTo>
                                  <a:pt x="1465" y="358"/>
                                  <a:pt x="1412" y="379"/>
                                  <a:pt x="1385" y="397"/>
                                </a:cubicBezTo>
                                <a:cubicBezTo>
                                  <a:pt x="1335" y="392"/>
                                  <a:pt x="1275" y="413"/>
                                  <a:pt x="1235" y="382"/>
                                </a:cubicBezTo>
                                <a:cubicBezTo>
                                  <a:pt x="1145" y="312"/>
                                  <a:pt x="1277" y="283"/>
                                  <a:pt x="1295" y="277"/>
                                </a:cubicBezTo>
                                <a:cubicBezTo>
                                  <a:pt x="1290" y="297"/>
                                  <a:pt x="1300" y="333"/>
                                  <a:pt x="1280" y="337"/>
                                </a:cubicBezTo>
                                <a:cubicBezTo>
                                  <a:pt x="1095" y="370"/>
                                  <a:pt x="1090" y="355"/>
                                  <a:pt x="995" y="292"/>
                                </a:cubicBezTo>
                                <a:cubicBezTo>
                                  <a:pt x="990" y="277"/>
                                  <a:pt x="996" y="250"/>
                                  <a:pt x="980" y="247"/>
                                </a:cubicBezTo>
                                <a:cubicBezTo>
                                  <a:pt x="958" y="243"/>
                                  <a:pt x="942" y="275"/>
                                  <a:pt x="920" y="277"/>
                                </a:cubicBezTo>
                                <a:cubicBezTo>
                                  <a:pt x="870" y="281"/>
                                  <a:pt x="820" y="267"/>
                                  <a:pt x="770" y="262"/>
                                </a:cubicBezTo>
                                <a:cubicBezTo>
                                  <a:pt x="755" y="257"/>
                                  <a:pt x="732" y="261"/>
                                  <a:pt x="725" y="247"/>
                                </a:cubicBezTo>
                                <a:cubicBezTo>
                                  <a:pt x="701" y="199"/>
                                  <a:pt x="805" y="165"/>
                                  <a:pt x="830" y="157"/>
                                </a:cubicBezTo>
                                <a:cubicBezTo>
                                  <a:pt x="910" y="162"/>
                                  <a:pt x="999" y="134"/>
                                  <a:pt x="1070" y="172"/>
                                </a:cubicBezTo>
                                <a:cubicBezTo>
                                  <a:pt x="1101" y="189"/>
                                  <a:pt x="1071" y="245"/>
                                  <a:pt x="1055" y="277"/>
                                </a:cubicBezTo>
                                <a:cubicBezTo>
                                  <a:pt x="1050" y="286"/>
                                  <a:pt x="956" y="303"/>
                                  <a:pt x="935" y="307"/>
                                </a:cubicBezTo>
                                <a:cubicBezTo>
                                  <a:pt x="900" y="302"/>
                                  <a:pt x="851" y="320"/>
                                  <a:pt x="830" y="292"/>
                                </a:cubicBezTo>
                                <a:cubicBezTo>
                                  <a:pt x="774" y="218"/>
                                  <a:pt x="869" y="169"/>
                                  <a:pt x="905" y="142"/>
                                </a:cubicBezTo>
                                <a:cubicBezTo>
                                  <a:pt x="985" y="147"/>
                                  <a:pt x="1068" y="136"/>
                                  <a:pt x="1145" y="157"/>
                                </a:cubicBezTo>
                                <a:cubicBezTo>
                                  <a:pt x="1160" y="161"/>
                                  <a:pt x="1137" y="188"/>
                                  <a:pt x="1130" y="202"/>
                                </a:cubicBezTo>
                                <a:cubicBezTo>
                                  <a:pt x="1100" y="261"/>
                                  <a:pt x="1104" y="246"/>
                                  <a:pt x="1040" y="262"/>
                                </a:cubicBezTo>
                                <a:cubicBezTo>
                                  <a:pt x="941" y="248"/>
                                  <a:pt x="912" y="265"/>
                                  <a:pt x="860" y="187"/>
                                </a:cubicBezTo>
                                <a:cubicBezTo>
                                  <a:pt x="865" y="157"/>
                                  <a:pt x="855" y="120"/>
                                  <a:pt x="875" y="97"/>
                                </a:cubicBezTo>
                                <a:cubicBezTo>
                                  <a:pt x="896" y="73"/>
                                  <a:pt x="965" y="67"/>
                                  <a:pt x="965" y="67"/>
                                </a:cubicBezTo>
                                <a:cubicBezTo>
                                  <a:pt x="960" y="92"/>
                                  <a:pt x="965" y="121"/>
                                  <a:pt x="950" y="142"/>
                                </a:cubicBezTo>
                                <a:cubicBezTo>
                                  <a:pt x="912" y="195"/>
                                  <a:pt x="828" y="163"/>
                                  <a:pt x="785" y="157"/>
                                </a:cubicBezTo>
                                <a:cubicBezTo>
                                  <a:pt x="764" y="150"/>
                                  <a:pt x="706" y="144"/>
                                  <a:pt x="725" y="97"/>
                                </a:cubicBezTo>
                                <a:cubicBezTo>
                                  <a:pt x="732" y="80"/>
                                  <a:pt x="755" y="77"/>
                                  <a:pt x="770" y="67"/>
                                </a:cubicBezTo>
                                <a:cubicBezTo>
                                  <a:pt x="775" y="82"/>
                                  <a:pt x="792" y="98"/>
                                  <a:pt x="785" y="112"/>
                                </a:cubicBezTo>
                                <a:cubicBezTo>
                                  <a:pt x="763" y="156"/>
                                  <a:pt x="704" y="162"/>
                                  <a:pt x="665" y="172"/>
                                </a:cubicBezTo>
                                <a:cubicBezTo>
                                  <a:pt x="615" y="167"/>
                                  <a:pt x="563" y="171"/>
                                  <a:pt x="515" y="157"/>
                                </a:cubicBezTo>
                                <a:cubicBezTo>
                                  <a:pt x="500" y="153"/>
                                  <a:pt x="551" y="129"/>
                                  <a:pt x="560" y="142"/>
                                </a:cubicBezTo>
                                <a:cubicBezTo>
                                  <a:pt x="584" y="178"/>
                                  <a:pt x="514" y="233"/>
                                  <a:pt x="500" y="247"/>
                                </a:cubicBezTo>
                                <a:cubicBezTo>
                                  <a:pt x="353" y="226"/>
                                  <a:pt x="221" y="254"/>
                                  <a:pt x="65" y="262"/>
                                </a:cubicBezTo>
                                <a:cubicBezTo>
                                  <a:pt x="146" y="316"/>
                                  <a:pt x="159" y="338"/>
                                  <a:pt x="305" y="277"/>
                                </a:cubicBezTo>
                                <a:cubicBezTo>
                                  <a:pt x="324" y="269"/>
                                  <a:pt x="306" y="230"/>
                                  <a:pt x="290" y="217"/>
                                </a:cubicBezTo>
                                <a:cubicBezTo>
                                  <a:pt x="266" y="196"/>
                                  <a:pt x="200" y="187"/>
                                  <a:pt x="200" y="187"/>
                                </a:cubicBezTo>
                                <a:cubicBezTo>
                                  <a:pt x="140" y="192"/>
                                  <a:pt x="78" y="184"/>
                                  <a:pt x="20" y="202"/>
                                </a:cubicBezTo>
                                <a:cubicBezTo>
                                  <a:pt x="5" y="207"/>
                                  <a:pt x="5" y="231"/>
                                  <a:pt x="5" y="247"/>
                                </a:cubicBezTo>
                                <a:cubicBezTo>
                                  <a:pt x="5" y="402"/>
                                  <a:pt x="15" y="557"/>
                                  <a:pt x="20" y="712"/>
                                </a:cubicBezTo>
                                <a:cubicBezTo>
                                  <a:pt x="60" y="707"/>
                                  <a:pt x="100" y="704"/>
                                  <a:pt x="140" y="697"/>
                                </a:cubicBezTo>
                                <a:cubicBezTo>
                                  <a:pt x="156" y="694"/>
                                  <a:pt x="174" y="693"/>
                                  <a:pt x="185" y="682"/>
                                </a:cubicBezTo>
                                <a:cubicBezTo>
                                  <a:pt x="196" y="671"/>
                                  <a:pt x="195" y="652"/>
                                  <a:pt x="200" y="637"/>
                                </a:cubicBezTo>
                                <a:cubicBezTo>
                                  <a:pt x="195" y="617"/>
                                  <a:pt x="203" y="586"/>
                                  <a:pt x="185" y="577"/>
                                </a:cubicBezTo>
                                <a:cubicBezTo>
                                  <a:pt x="113" y="541"/>
                                  <a:pt x="107" y="601"/>
                                  <a:pt x="95" y="637"/>
                                </a:cubicBezTo>
                                <a:cubicBezTo>
                                  <a:pt x="100" y="657"/>
                                  <a:pt x="97" y="681"/>
                                  <a:pt x="110" y="697"/>
                                </a:cubicBezTo>
                                <a:cubicBezTo>
                                  <a:pt x="158" y="755"/>
                                  <a:pt x="275" y="717"/>
                                  <a:pt x="320" y="712"/>
                                </a:cubicBezTo>
                                <a:cubicBezTo>
                                  <a:pt x="359" y="634"/>
                                  <a:pt x="375" y="628"/>
                                  <a:pt x="335" y="517"/>
                                </a:cubicBezTo>
                                <a:cubicBezTo>
                                  <a:pt x="327" y="495"/>
                                  <a:pt x="263" y="478"/>
                                  <a:pt x="245" y="472"/>
                                </a:cubicBezTo>
                                <a:cubicBezTo>
                                  <a:pt x="149" y="491"/>
                                  <a:pt x="155" y="488"/>
                                  <a:pt x="125" y="577"/>
                                </a:cubicBezTo>
                                <a:cubicBezTo>
                                  <a:pt x="140" y="582"/>
                                  <a:pt x="154" y="592"/>
                                  <a:pt x="170" y="592"/>
                                </a:cubicBezTo>
                                <a:cubicBezTo>
                                  <a:pt x="230" y="592"/>
                                  <a:pt x="291" y="563"/>
                                  <a:pt x="350" y="577"/>
                                </a:cubicBezTo>
                                <a:cubicBezTo>
                                  <a:pt x="370" y="582"/>
                                  <a:pt x="345" y="630"/>
                                  <a:pt x="365" y="637"/>
                                </a:cubicBezTo>
                                <a:cubicBezTo>
                                  <a:pt x="434" y="660"/>
                                  <a:pt x="505" y="664"/>
                                  <a:pt x="575" y="682"/>
                                </a:cubicBezTo>
                                <a:cubicBezTo>
                                  <a:pt x="626" y="695"/>
                                  <a:pt x="674" y="714"/>
                                  <a:pt x="725" y="727"/>
                                </a:cubicBezTo>
                                <a:cubicBezTo>
                                  <a:pt x="775" y="722"/>
                                  <a:pt x="845" y="752"/>
                                  <a:pt x="875" y="712"/>
                                </a:cubicBezTo>
                                <a:cubicBezTo>
                                  <a:pt x="980" y="572"/>
                                  <a:pt x="878" y="553"/>
                                  <a:pt x="815" y="532"/>
                                </a:cubicBezTo>
                                <a:cubicBezTo>
                                  <a:pt x="740" y="537"/>
                                  <a:pt x="662" y="526"/>
                                  <a:pt x="590" y="547"/>
                                </a:cubicBezTo>
                                <a:cubicBezTo>
                                  <a:pt x="575" y="551"/>
                                  <a:pt x="589" y="589"/>
                                  <a:pt x="605" y="592"/>
                                </a:cubicBezTo>
                                <a:cubicBezTo>
                                  <a:pt x="659" y="601"/>
                                  <a:pt x="715" y="582"/>
                                  <a:pt x="770" y="577"/>
                                </a:cubicBezTo>
                                <a:cubicBezTo>
                                  <a:pt x="785" y="567"/>
                                  <a:pt x="870" y="511"/>
                                  <a:pt x="875" y="502"/>
                                </a:cubicBezTo>
                                <a:cubicBezTo>
                                  <a:pt x="882" y="488"/>
                                  <a:pt x="865" y="472"/>
                                  <a:pt x="860" y="457"/>
                                </a:cubicBezTo>
                                <a:cubicBezTo>
                                  <a:pt x="825" y="462"/>
                                  <a:pt x="789" y="462"/>
                                  <a:pt x="755" y="472"/>
                                </a:cubicBezTo>
                                <a:cubicBezTo>
                                  <a:pt x="738" y="477"/>
                                  <a:pt x="713" y="484"/>
                                  <a:pt x="710" y="502"/>
                                </a:cubicBezTo>
                                <a:cubicBezTo>
                                  <a:pt x="700" y="564"/>
                                  <a:pt x="844" y="612"/>
                                  <a:pt x="875" y="622"/>
                                </a:cubicBezTo>
                                <a:cubicBezTo>
                                  <a:pt x="920" y="637"/>
                                  <a:pt x="1115" y="651"/>
                                  <a:pt x="1130" y="652"/>
                                </a:cubicBezTo>
                                <a:cubicBezTo>
                                  <a:pt x="1120" y="602"/>
                                  <a:pt x="1111" y="552"/>
                                  <a:pt x="1100" y="502"/>
                                </a:cubicBezTo>
                                <a:cubicBezTo>
                                  <a:pt x="1096" y="487"/>
                                  <a:pt x="1101" y="458"/>
                                  <a:pt x="1085" y="457"/>
                                </a:cubicBezTo>
                                <a:cubicBezTo>
                                  <a:pt x="1019" y="452"/>
                                  <a:pt x="955" y="477"/>
                                  <a:pt x="890" y="487"/>
                                </a:cubicBezTo>
                                <a:cubicBezTo>
                                  <a:pt x="875" y="492"/>
                                  <a:pt x="860" y="499"/>
                                  <a:pt x="845" y="502"/>
                                </a:cubicBezTo>
                                <a:cubicBezTo>
                                  <a:pt x="815" y="509"/>
                                  <a:pt x="725" y="520"/>
                                  <a:pt x="755" y="517"/>
                                </a:cubicBezTo>
                                <a:cubicBezTo>
                                  <a:pt x="835" y="509"/>
                                  <a:pt x="915" y="497"/>
                                  <a:pt x="995" y="487"/>
                                </a:cubicBezTo>
                                <a:cubicBezTo>
                                  <a:pt x="1014" y="450"/>
                                  <a:pt x="1071" y="363"/>
                                  <a:pt x="1010" y="322"/>
                                </a:cubicBezTo>
                                <a:cubicBezTo>
                                  <a:pt x="976" y="300"/>
                                  <a:pt x="930" y="332"/>
                                  <a:pt x="890" y="337"/>
                                </a:cubicBezTo>
                                <a:cubicBezTo>
                                  <a:pt x="875" y="352"/>
                                  <a:pt x="848" y="361"/>
                                  <a:pt x="845" y="382"/>
                                </a:cubicBezTo>
                                <a:cubicBezTo>
                                  <a:pt x="829" y="512"/>
                                  <a:pt x="1019" y="468"/>
                                  <a:pt x="1070" y="472"/>
                                </a:cubicBezTo>
                                <a:cubicBezTo>
                                  <a:pt x="1105" y="467"/>
                                  <a:pt x="1152" y="484"/>
                                  <a:pt x="1175" y="457"/>
                                </a:cubicBezTo>
                                <a:cubicBezTo>
                                  <a:pt x="1227" y="396"/>
                                  <a:pt x="1144" y="356"/>
                                  <a:pt x="1115" y="337"/>
                                </a:cubicBezTo>
                                <a:cubicBezTo>
                                  <a:pt x="967" y="353"/>
                                  <a:pt x="824" y="376"/>
                                  <a:pt x="680" y="412"/>
                                </a:cubicBezTo>
                                <a:cubicBezTo>
                                  <a:pt x="690" y="432"/>
                                  <a:pt x="690" y="461"/>
                                  <a:pt x="710" y="472"/>
                                </a:cubicBezTo>
                                <a:cubicBezTo>
                                  <a:pt x="767" y="504"/>
                                  <a:pt x="918" y="477"/>
                                  <a:pt x="965" y="472"/>
                                </a:cubicBezTo>
                                <a:cubicBezTo>
                                  <a:pt x="960" y="432"/>
                                  <a:pt x="957" y="392"/>
                                  <a:pt x="950" y="352"/>
                                </a:cubicBezTo>
                                <a:cubicBezTo>
                                  <a:pt x="947" y="336"/>
                                  <a:pt x="947" y="317"/>
                                  <a:pt x="935" y="307"/>
                                </a:cubicBezTo>
                                <a:cubicBezTo>
                                  <a:pt x="919" y="294"/>
                                  <a:pt x="895" y="297"/>
                                  <a:pt x="875" y="292"/>
                                </a:cubicBezTo>
                                <a:cubicBezTo>
                                  <a:pt x="805" y="302"/>
                                  <a:pt x="735" y="310"/>
                                  <a:pt x="665" y="322"/>
                                </a:cubicBezTo>
                                <a:cubicBezTo>
                                  <a:pt x="645" y="325"/>
                                  <a:pt x="621" y="324"/>
                                  <a:pt x="605" y="337"/>
                                </a:cubicBezTo>
                                <a:cubicBezTo>
                                  <a:pt x="593" y="347"/>
                                  <a:pt x="574" y="380"/>
                                  <a:pt x="590" y="382"/>
                                </a:cubicBezTo>
                                <a:cubicBezTo>
                                  <a:pt x="685" y="393"/>
                                  <a:pt x="780" y="372"/>
                                  <a:pt x="875" y="367"/>
                                </a:cubicBezTo>
                                <a:cubicBezTo>
                                  <a:pt x="870" y="332"/>
                                  <a:pt x="893" y="274"/>
                                  <a:pt x="860" y="262"/>
                                </a:cubicBezTo>
                                <a:cubicBezTo>
                                  <a:pt x="674" y="192"/>
                                  <a:pt x="663" y="235"/>
                                  <a:pt x="605" y="322"/>
                                </a:cubicBezTo>
                                <a:cubicBezTo>
                                  <a:pt x="662" y="360"/>
                                  <a:pt x="701" y="368"/>
                                  <a:pt x="770" y="382"/>
                                </a:cubicBezTo>
                                <a:cubicBezTo>
                                  <a:pt x="800" y="377"/>
                                  <a:pt x="831" y="377"/>
                                  <a:pt x="860" y="367"/>
                                </a:cubicBezTo>
                                <a:cubicBezTo>
                                  <a:pt x="942" y="340"/>
                                  <a:pt x="878" y="344"/>
                                  <a:pt x="920" y="292"/>
                                </a:cubicBezTo>
                                <a:cubicBezTo>
                                  <a:pt x="931" y="278"/>
                                  <a:pt x="950" y="272"/>
                                  <a:pt x="965" y="262"/>
                                </a:cubicBezTo>
                                <a:cubicBezTo>
                                  <a:pt x="975" y="247"/>
                                  <a:pt x="989" y="234"/>
                                  <a:pt x="995" y="217"/>
                                </a:cubicBezTo>
                                <a:cubicBezTo>
                                  <a:pt x="1037" y="104"/>
                                  <a:pt x="968" y="75"/>
                                  <a:pt x="875" y="52"/>
                                </a:cubicBezTo>
                                <a:cubicBezTo>
                                  <a:pt x="595" y="74"/>
                                  <a:pt x="716" y="0"/>
                                  <a:pt x="665" y="187"/>
                                </a:cubicBezTo>
                                <a:cubicBezTo>
                                  <a:pt x="660" y="204"/>
                                  <a:pt x="645" y="217"/>
                                  <a:pt x="635" y="232"/>
                                </a:cubicBezTo>
                                <a:cubicBezTo>
                                  <a:pt x="506" y="189"/>
                                  <a:pt x="698" y="268"/>
                                  <a:pt x="575" y="127"/>
                                </a:cubicBezTo>
                                <a:cubicBezTo>
                                  <a:pt x="554" y="103"/>
                                  <a:pt x="485" y="97"/>
                                  <a:pt x="485" y="97"/>
                                </a:cubicBezTo>
                                <a:cubicBezTo>
                                  <a:pt x="433" y="114"/>
                                  <a:pt x="437" y="103"/>
                                  <a:pt x="410" y="157"/>
                                </a:cubicBezTo>
                                <a:cubicBezTo>
                                  <a:pt x="403" y="171"/>
                                  <a:pt x="410" y="198"/>
                                  <a:pt x="395" y="202"/>
                                </a:cubicBezTo>
                                <a:cubicBezTo>
                                  <a:pt x="197" y="252"/>
                                  <a:pt x="114" y="161"/>
                                  <a:pt x="185" y="232"/>
                                </a:cubicBezTo>
                                <a:lnTo>
                                  <a:pt x="320" y="42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57E41DE" id="Group 547" o:spid="_x0000_s1026" style="position:absolute;margin-left:81pt;margin-top:1.35pt;width:189pt;height:82.8pt;z-index:251707392" coordorigin="3060,13140" coordsize="3780,1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">
                <v:group id="Group 130" o:spid="_x0000_s1027" style="position:absolute;left:3060;top:13140;width:3780;height:1620" coordorigin="3060,13320" coordsize="3780,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<v:rect id="Rectangle 131" o:spid="_x0000_s1028" alt="Wide upward diagonal" style="position:absolute;left:3600;top:13320;width:23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JoM8UA&#10;AADcAAAADwAAAGRycy9kb3ducmV2LnhtbESP0WoCMRRE3wv9h3CFvtWsUquuRiktCwWp6OoHXDbX&#10;zeLmZkmirn/fCIU+DjNzhlmue9uKK/nQOFYwGmYgiCunG64VHA/F6wxEiMgaW8ek4E4B1qvnpyXm&#10;2t14T9cy1iJBOOSowMTY5VKGypDFMHQdcfJOzluMSfpaao+3BLetHGfZu7TYcFow2NGnoepcXqyC&#10;wuzGl8lo+7X/qcrNnYvz1E+PSr0M+o8FiEh9/A//tb+1gsnbHB5n0hG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wmgzxQAAANwAAAAPAAAAAAAAAAAAAAAAAJgCAABkcnMv&#10;ZG93bnJldi54bWxQSwUGAAAAAAQABAD1AAAAigMAAAAA&#10;">
                    <v:fill r:id="rId67" o:title="Wide upward diagonal" recolor="t" type="tile"/>
                  </v:rect>
                  <v:rect id="Rectangle 132" o:spid="_x0000_s1029" style="position:absolute;left:3960;top:13500;width:162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P8lsIA&#10;AADcAAAADwAAAGRycy9kb3ducmV2LnhtbERPPW/CMBDdK/EfrEPq1jhQgdoQByEQVTtCsnS7xkeS&#10;Nj5HtoG0v74ekBif3ne+Hk0vLuR8Z1nBLElBENdWd9woqMr90wsIH5A19pZJwS95WBeThxwzba98&#10;oMsxNCKGsM9QQRvCkEnp65YM+sQOxJE7WWcwROgaqR1eY7jp5TxNl9Jgx7GhxYG2LdU/x7NR8NXN&#10;K/w7lG+ped0/h4+x/D5/7pR6nI6bFYhAY7iLb+53rWCxiPPjmXgEZP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k/yWwgAAANwAAAAPAAAAAAAAAAAAAAAAAJgCAABkcnMvZG93&#10;bnJldi54bWxQSwUGAAAAAAQABAD1AAAAhwMAAAAA&#10;"/>
                  <v:line id="Line 133" o:spid="_x0000_s1030" style="position:absolute;visibility:visible;mso-wrap-style:square" from="5760,13500" to="684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kmQcYAAADcAAAADwAAAGRycy9kb3ducmV2LnhtbESPQWvCQBSE70L/w/IKvelGi0FSVxGl&#10;oD1I1UJ7fGZfk9Ts27C7TdJ/3xUEj8PMfMPMl72pRUvOV5YVjEcJCOLc6ooLBR+n1+EMhA/IGmvL&#10;pOCPPCwXD4M5Ztp2fKD2GAoRIewzVFCG0GRS+rwkg35kG+LofVtnMETpCqkddhFuajlJklQarDgu&#10;lNjQuqT8cvw1CvbP72m72r1t+89des43h/PXT+eUenrsVy8gAvXhHr61t1rBdDqG65l4BOTi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JJkHGAAAA3AAAAA8AAAAAAAAA&#10;AAAAAAAAoQIAAGRycy9kb3ducmV2LnhtbFBLBQYAAAAABAAEAPkAAACUAwAAAAA=&#10;"/>
                  <v:line id="Line 134" o:spid="_x0000_s1031" style="position:absolute;visibility:visible;mso-wrap-style:square" from="5580,14220" to="6660,14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u4NscAAADc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TCZj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W7g2xwAAANwAAAAPAAAAAAAA&#10;AAAAAAAAAKECAABkcnMvZG93bnJldi54bWxQSwUGAAAAAAQABAD5AAAAlQMAAAAA&#10;"/>
                  <v:line id="Line 135" o:spid="_x0000_s1032" style="position:absolute;visibility:visible;mso-wrap-style:square" from="3060,14580" to="4320,14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cdrccAAADcAAAADwAAAGRycy9kb3ducmV2LnhtbESPT2vCQBTE74V+h+UJvdWNFYNEV5GW&#10;gvYg9Q/o8Zl9TdJm34bdbZJ++64geBxm5jfMfNmbWrTkfGVZwWiYgCDOra64UHA8vD9PQfiArLG2&#10;TAr+yMNy8fgwx0zbjnfU7kMhIoR9hgrKEJpMSp+XZNAPbUMcvS/rDIYoXSG1wy7CTS1fkiSVBiuO&#10;CyU29FpS/rP/NQq248+0XW0+1v1pk17yt93l/N05pZ4G/WoGIlAf7uFbe60VTCZj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Fx2txwAAANwAAAAPAAAAAAAA&#10;AAAAAAAAAKECAABkcnMvZG93bnJldi54bWxQSwUGAAAAAAQABAD5AAAAlQMAAAAA&#10;"/>
                </v:group>
                <v:shape id="Freeform 136" o:spid="_x0000_s1033" style="position:absolute;left:3960;top:13890;width:1590;height:870;visibility:visible;mso-wrap-style:square;v-text-anchor:top" coordsize="1590,12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32ecIA&#10;AADcAAAADwAAAGRycy9kb3ducmV2LnhtbESP0YrCMBRE3xf8h3CFfVk0ta4i1ShFEGXfVv2AS3Nt&#10;i81NSWJb/34jCPs4zMwZZrMbTCM6cr62rGA2TUAQF1bXXCq4Xg6TFQgfkDU2lknBkzzstqOPDWba&#10;9vxL3TmUIkLYZ6igCqHNpPRFRQb91LbE0btZZzBE6UqpHfYRbhqZJslSGqw5LlTY0r6i4n5+GAVf&#10;6Tx1s5X5aXx3z/Wx658nlyv1OR7yNYhAQ/gPv9snrWCx+IbXmX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ffZ5wgAAANwAAAAPAAAAAAAAAAAAAAAAAJgCAABkcnMvZG93&#10;bnJldi54bWxQSwUGAAAAAAQABAD1AAAAhwMAAAAA&#10;" path="m,405c47,264,64,316,255,330v81,27,161,11,240,-15c484,270,451,169,495,135v32,-25,80,10,120,15c628,189,652,310,750,180,783,136,760,70,765,15,810,20,866,,900,30v30,27,-20,100,15,120c963,178,1025,140,1080,135v55,5,113,-2,165,15c1260,155,1260,179,1260,195v,55,-10,110,-15,165c1250,385,1236,426,1260,435v42,17,91,-6,135,-15c1426,414,1485,390,1485,390v34,103,-6,-25,30,120c1519,525,1544,548,1530,555v-16,8,-30,-20,-45,-30c1432,446,1440,433,1455,330v106,71,47,88,90,195c1553,545,1575,555,1590,570v-19,58,-56,99,-90,150c1495,740,1498,764,1485,780v-16,20,-158,66,-180,75c1270,850,1218,810,1200,840v-41,69,-15,161,-30,240c1158,1141,1131,1168,1095,1215v-53,-18,-96,-35,-120,-90c962,1096,955,1065,945,1035v-5,-15,-15,-45,-15,-45c937,905,898,719,1035,765v-18,71,-35,97,-105,120c905,880,877,883,855,870,840,862,799,773,795,765,805,658,770,542,900,585v-18,151,1,284,-105,390c712,947,638,895,570,840,518,683,556,620,675,540v55,10,116,3,165,30c864,583,870,618,870,645v,173,-52,259,-195,330c558,956,514,928,450,825,438,806,428,786,420,765,408,736,390,675,390,675,424,503,374,548,480,495v80,5,162,-2,240,15c813,530,752,727,750,735,727,858,560,869,465,885,397,862,371,856,330,795v5,-55,-6,-114,15,-165c353,611,385,620,405,615v35,-10,70,-20,105,-30c575,590,640,592,705,600v20,2,45,,60,15c780,630,775,655,780,675v-5,55,-1,112,-15,165c759,864,745,899,720,900,644,904,570,871,495,855v-20,-4,-40,-10,-60,-15c369,796,343,741,435,690v46,-26,228,-15,240,-15l1260,690,1080,510e" filled="f">
                  <v:path arrowok="t" o:connecttype="custom" o:connectlocs="255,236;495,97;750,129;900,21;1080,97;1260,140;1260,311;1485,279;1530,397;1455,236;1590,408;1485,559;1200,601;1095,870;945,741;1035,548;855,623;900,419;570,601;840,408;675,698;420,548;480,354;750,526;330,569;405,440;705,430;780,483;720,644;435,601;675,483;1080,365" o:connectangles="0,0,0,0,0,0,0,0,0,0,0,0,0,0,0,0,0,0,0,0,0,0,0,0,0,0,0,0,0,0,0,0"/>
                </v:shape>
                <v:shape id="Freeform 137" o:spid="_x0000_s1034" style="position:absolute;left:4000;top:13973;width:1535;height:823;visibility:visible;mso-wrap-style:square;v-text-anchor:top" coordsize="1535,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oqcMQA&#10;AADcAAAADwAAAGRycy9kb3ducmV2LnhtbESPQYvCMBSE78L+h/AW9qapCxXpGkVcdAt6sQpeH83b&#10;tti8lCba6q83guBxmJlvmNmiN7W4UusqywrGowgEcW51xYWC42E9nIJwHlljbZkU3MjBYv4xmGGi&#10;bcd7uma+EAHCLkEFpfdNIqXLSzLoRrYhDt6/bQ36INtC6ha7ADe1/I6iiTRYcVgosaFVSfk5uxgF&#10;9Xa9lc3fsbP339VpuivS8WaXKvX12S9/QHjq/Tv8aqdaQRzH8DwTj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6KnDEAAAA3AAAAA8AAAAAAAAAAAAAAAAAmAIAAGRycy9k&#10;b3ducmV2LnhtbFBLBQYAAAAABAAEAPUAAACJAwAAAAA=&#10;" path="m770,217v39,-20,120,-74,165,-15c956,230,933,274,920,307v-8,20,-30,30,-45,45c791,324,814,298,830,217v15,15,40,24,45,45c892,330,831,381,785,412,695,382,685,318,725,217v6,-15,30,-10,45,-15c752,327,771,337,650,307v-19,-56,-40,-98,,-165c659,127,670,172,680,187v-36,54,-73,80,-135,105c516,304,455,322,455,322,355,305,331,319,365,217v-5,35,-5,71,-15,105c345,339,338,363,320,367v-35,8,-70,-10,-105,-15c182,483,195,460,50,442,,366,3,328,80,277v35,5,88,-16,105,15c209,336,190,396,170,442v-7,17,-20,-30,-30,-45c145,382,140,356,155,352v83,-24,98,26,135,75c307,514,357,615,245,652,185,647,122,658,65,637v-15,-5,5,-33,15,-45c111,554,215,532,215,532v54,36,86,79,45,150c251,698,230,702,215,712v-35,-5,-82,12,-105,-15c35,610,159,599,185,592v192,16,213,-29,180,135c315,722,261,732,215,712v-17,-7,28,-23,45,-30c279,674,300,672,320,667v104,10,173,26,270,45c575,722,563,740,545,742v-35,4,-78,8,-105,-15c381,678,495,654,500,652v50,5,102,1,150,15c665,671,616,693,605,682v-11,-11,10,-30,15,-45c700,657,782,671,860,697v-55,82,-66,61,-165,45c732,631,840,689,950,697v7,11,100,126,-45,30c892,718,895,697,890,682v30,-91,29,-136,225,-30c1142,666,1105,712,1100,742v-17,-3,-114,-4,-105,-60c998,661,1025,652,1040,637v35,5,78,-8,105,15c1161,665,1148,701,1130,712v-18,11,-40,-10,-60,-15c1110,539,1235,618,1385,637v15,5,39,,45,15c1438,671,1435,708,1415,712v-64,14,-130,-10,-195,-15c1215,682,1200,667,1205,652v26,-79,113,-36,165,-30c1365,647,1376,683,1355,697v-12,8,-99,-23,-120,-30c1230,646,1203,585,1235,562v26,-18,90,-30,90,-30c1360,537,1405,522,1430,547v48,48,-41,92,-60,105c1354,628,1314,594,1355,562v16,-13,40,-10,60,-15c1430,537,1444,525,1460,517v14,-7,42,-31,45,-15c1535,654,1521,647,1445,697v-40,-5,-85,5,-120,-15c1311,674,1324,640,1340,637v44,-9,90,10,135,15c1490,657,1515,652,1520,667v8,24,10,71,-15,75c1381,761,1255,732,1130,727v-21,-63,-52,-145,-15,-210c1123,503,1145,507,1160,502v15,5,38,1,45,15c1224,554,1137,602,1130,607v-76,-19,-95,,-120,-75c1013,511,998,382,1070,382v36,,70,20,105,30c1180,420,1229,484,1220,502v-7,14,-30,10,-45,15c1024,487,1070,455,1085,292v35,5,70,8,105,15c1206,310,1232,306,1235,322v27,151,19,139,-60,165c1165,472,1142,460,1145,442v7,-40,62,-51,90,-60c1295,387,1358,376,1415,397v15,5,-5,33,-15,45c1389,456,1370,462,1355,472,1240,453,1213,466,1175,352v5,-20,-5,-53,15,-60c1207,286,1224,319,1220,337v-4,18,-30,20,-45,30c1150,362,1114,373,1100,352v-14,-21,-10,-70,15,-75c1208,258,1305,287,1400,292v15,5,39,,45,15c1465,358,1412,379,1385,397v-50,-5,-110,16,-150,-15c1145,312,1277,283,1295,277v-5,20,5,56,-15,60c1095,370,1090,355,995,292v-5,-15,1,-42,-15,-45c958,243,942,275,920,277,870,281,820,267,770,262v-15,-5,-38,-1,-45,-15c701,199,805,165,830,157v80,5,169,-23,240,15c1101,189,1071,245,1055,277v-5,9,-99,26,-120,30c900,302,851,320,830,292,774,218,869,169,905,142v80,5,163,-6,240,15c1160,161,1137,188,1130,202v-30,59,-26,44,-90,60c941,248,912,265,860,187v5,-30,-5,-67,15,-90c896,73,965,67,965,67v-5,25,,54,-15,75c912,195,828,163,785,157,764,150,706,144,725,97v7,-17,30,-20,45,-30c775,82,792,98,785,112v-22,44,-81,50,-120,60c615,167,563,171,515,157v-15,-4,36,-28,45,-15c584,178,514,233,500,247,353,226,221,254,65,262v81,54,94,76,240,15c324,269,306,230,290,217,266,196,200,187,200,187,140,192,78,184,20,202,5,207,5,231,5,247v,155,10,310,15,465c60,707,100,704,140,697v16,-3,34,-4,45,-15c196,671,195,652,200,637v-5,-20,3,-51,-15,-60c113,541,107,601,95,637v5,20,2,44,15,60c158,755,275,717,320,712v39,-78,55,-84,15,-195c327,495,263,478,245,472v-96,19,-90,16,-120,105c140,582,154,592,170,592v60,,121,-29,180,-15c370,582,345,630,365,637v69,23,140,27,210,45c626,695,674,714,725,727v50,-5,120,25,150,-15c980,572,878,553,815,532v-75,5,-153,-6,-225,15c575,551,589,589,605,592v54,9,110,-10,165,-15c785,567,870,511,875,502v7,-14,-10,-30,-15,-45c825,462,789,462,755,472v-17,5,-42,12,-45,30c700,564,844,612,875,622v45,15,240,29,255,30c1120,602,1111,552,1100,502v-4,-15,1,-44,-15,-45c1019,452,955,477,890,487v-15,5,-30,12,-45,15c815,509,725,520,755,517v80,-8,160,-20,240,-30c1014,450,1071,363,1010,322v-34,-22,-80,10,-120,15c875,352,848,361,845,382v-16,130,174,86,225,90c1105,467,1152,484,1175,457v52,-61,-31,-101,-60,-120c967,353,824,376,680,412v10,20,10,49,30,60c767,504,918,477,965,472v-5,-40,-8,-80,-15,-120c947,336,947,317,935,307,919,294,895,297,875,292v-70,10,-140,18,-210,30c645,325,621,324,605,337v-12,10,-31,43,-15,45c685,393,780,372,875,367v-5,-35,18,-93,-15,-105c674,192,663,235,605,322v57,38,96,46,165,60c800,377,831,377,860,367v82,-27,18,-23,60,-75c931,278,950,272,965,262v10,-15,24,-28,30,-45c1037,104,968,75,875,52,595,74,716,,665,187v-5,17,-20,30,-30,45c506,189,698,268,575,127,554,103,485,97,485,97v-52,17,-48,6,-75,60c403,171,410,198,395,202,197,252,114,161,185,232l320,427e" filled="f">
                  <v:path arrowok="t" o:connecttype="custom" o:connectlocs="875,352;725,217;680,187;350,322;80,277;155,352;80,592;110,697;260,682;440,727;620,637;905,727;995,682;1070,697;1220,697;1235,667;1370,652;1505,502;1475,652;1115,517;1010,532;1175,517;1175,487;1400,442;1220,337;1400,292;1295,277;920,277;1070,172;905,142;860,187;785,157;665,172;65,262;20,202;185,682;110,697;125,577;575,682;590,547;860,457;1130,652;845,502;890,337;1115,337;950,352;605,337;605,322;965,262;635,232;395,202" o:connectangles="0,0,0,0,0,0,0,0,0,0,0,0,0,0,0,0,0,0,0,0,0,0,0,0,0,0,0,0,0,0,0,0,0,0,0,0,0,0,0,0,0,0,0,0,0,0,0,0,0,0,0"/>
                </v:shape>
              </v:group>
            </w:pict>
          </mc:Fallback>
        </mc:AlternateContent>
      </w:r>
      <w:r w:rsidRPr="00427F5E">
        <w:rPr>
          <w:rFonts w:cs="Calibri Light"/>
          <w:sz w:val="25"/>
          <w:szCs w:val="25"/>
        </w:rPr>
        <w:tab/>
        <w:t>Compost pit cover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532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Compost manure                                                                 Compost pit</w:t>
      </w:r>
      <w:r w:rsidRPr="00427F5E">
        <w:rPr>
          <w:rFonts w:cs="Calibri Light"/>
          <w:sz w:val="25"/>
          <w:szCs w:val="25"/>
        </w:rPr>
        <w:tab/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</w:p>
    <w:p w:rsidR="00CC5D41" w:rsidRPr="00427F5E" w:rsidRDefault="00CC5D41" w:rsidP="00963FD2">
      <w:pPr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A compost pit </w:t>
      </w:r>
      <w:r w:rsidRPr="00427F5E">
        <w:rPr>
          <w:rFonts w:cs="Calibri Light"/>
          <w:sz w:val="25"/>
          <w:szCs w:val="25"/>
        </w:rPr>
        <w:t>is a pit where household refuse and left over food are put to rot and form compost manure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Compost cover</w:t>
      </w:r>
      <w:r w:rsidRPr="00427F5E">
        <w:rPr>
          <w:rFonts w:cs="Calibri Light"/>
          <w:sz w:val="25"/>
          <w:szCs w:val="25"/>
        </w:rPr>
        <w:t xml:space="preserve"> prevents bad smell from going out of the pit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 are faeces not always used as manure? </w:t>
      </w:r>
    </w:p>
    <w:p w:rsidR="00316BD1" w:rsidRPr="00427F5E" w:rsidRDefault="00316BD1" w:rsidP="009B0FC6">
      <w:pPr>
        <w:pStyle w:val="ListParagraph"/>
        <w:numPr>
          <w:ilvl w:val="0"/>
          <w:numId w:val="3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Faeces can lead to easy spread of faecal (diarrhoeal) diseases.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Advantages of natural fertilizers</w:t>
      </w:r>
    </w:p>
    <w:p w:rsidR="00316BD1" w:rsidRPr="00427F5E" w:rsidRDefault="00316BD1" w:rsidP="009B0FC6">
      <w:pPr>
        <w:pStyle w:val="ListParagraph"/>
        <w:numPr>
          <w:ilvl w:val="0"/>
          <w:numId w:val="13"/>
        </w:numPr>
        <w:tabs>
          <w:tab w:val="num" w:pos="27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cheap</w:t>
      </w:r>
    </w:p>
    <w:p w:rsidR="00316BD1" w:rsidRPr="00427F5E" w:rsidRDefault="00316BD1" w:rsidP="009B0FC6">
      <w:pPr>
        <w:pStyle w:val="ListParagraph"/>
        <w:numPr>
          <w:ilvl w:val="0"/>
          <w:numId w:val="13"/>
        </w:numPr>
        <w:tabs>
          <w:tab w:val="num" w:pos="27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last longer in the soil</w:t>
      </w:r>
    </w:p>
    <w:p w:rsidR="00316BD1" w:rsidRPr="00427F5E" w:rsidRDefault="00316BD1" w:rsidP="009B0FC6">
      <w:pPr>
        <w:pStyle w:val="ListParagraph"/>
        <w:numPr>
          <w:ilvl w:val="0"/>
          <w:numId w:val="13"/>
        </w:numPr>
        <w:tabs>
          <w:tab w:val="num" w:pos="270"/>
        </w:tabs>
        <w:rPr>
          <w:rFonts w:ascii="Cambria" w:hAnsi="Cambria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improve soil texture</w:t>
      </w:r>
    </w:p>
    <w:p w:rsidR="00316BD1" w:rsidRPr="00427F5E" w:rsidRDefault="00316BD1" w:rsidP="009B0FC6">
      <w:pPr>
        <w:pStyle w:val="ListParagraph"/>
        <w:numPr>
          <w:ilvl w:val="0"/>
          <w:numId w:val="13"/>
        </w:numPr>
        <w:tabs>
          <w:tab w:val="num" w:pos="270"/>
        </w:tabs>
        <w:rPr>
          <w:rFonts w:ascii="Cambria" w:hAnsi="Cambria"/>
          <w:sz w:val="25"/>
          <w:szCs w:val="25"/>
        </w:rPr>
      </w:pPr>
      <w:r w:rsidRPr="00427F5E">
        <w:rPr>
          <w:rFonts w:ascii="Cambria" w:hAnsi="Cambria"/>
          <w:sz w:val="25"/>
          <w:szCs w:val="25"/>
        </w:rPr>
        <w:t>They do not need skilled labour to apply</w:t>
      </w:r>
    </w:p>
    <w:p w:rsidR="00316BD1" w:rsidRPr="00427F5E" w:rsidRDefault="00316BD1" w:rsidP="009B0FC6">
      <w:pPr>
        <w:pStyle w:val="ListParagraph"/>
        <w:numPr>
          <w:ilvl w:val="0"/>
          <w:numId w:val="13"/>
        </w:numPr>
        <w:tabs>
          <w:tab w:val="left" w:pos="260"/>
        </w:tabs>
        <w:rPr>
          <w:rFonts w:ascii="Cambria" w:hAnsi="Cambria" w:cs="Calibri Light"/>
          <w:b/>
          <w:bCs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</w:rPr>
        <w:t>They improve water holding capacity of the soil</w:t>
      </w:r>
    </w:p>
    <w:p w:rsidR="00316BD1" w:rsidRPr="00427F5E" w:rsidRDefault="00316BD1" w:rsidP="009B0FC6">
      <w:pPr>
        <w:pStyle w:val="ListParagraph"/>
        <w:numPr>
          <w:ilvl w:val="0"/>
          <w:numId w:val="13"/>
        </w:numPr>
        <w:tabs>
          <w:tab w:val="num" w:pos="27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do not pollute the soil</w:t>
      </w:r>
    </w:p>
    <w:p w:rsidR="00316BD1" w:rsidRPr="00427F5E" w:rsidRDefault="00316BD1" w:rsidP="009B0FC6">
      <w:pPr>
        <w:pStyle w:val="ListParagraph"/>
        <w:numPr>
          <w:ilvl w:val="0"/>
          <w:numId w:val="13"/>
        </w:numPr>
        <w:tabs>
          <w:tab w:val="num" w:pos="27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They do not leach easily </w:t>
      </w:r>
    </w:p>
    <w:p w:rsidR="00316BD1" w:rsidRPr="00427F5E" w:rsidRDefault="00316BD1" w:rsidP="00963FD2">
      <w:pPr>
        <w:tabs>
          <w:tab w:val="left" w:pos="2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Disadvantages of natural fertilizers</w:t>
      </w:r>
    </w:p>
    <w:p w:rsidR="00316BD1" w:rsidRPr="00427F5E" w:rsidRDefault="00316BD1" w:rsidP="00764725">
      <w:pPr>
        <w:pStyle w:val="ListParagraph"/>
        <w:numPr>
          <w:ilvl w:val="0"/>
          <w:numId w:val="4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dirty to handle</w:t>
      </w:r>
    </w:p>
    <w:p w:rsidR="00316BD1" w:rsidRPr="00427F5E" w:rsidRDefault="00316BD1" w:rsidP="00764725">
      <w:pPr>
        <w:pStyle w:val="ListParagraph"/>
        <w:numPr>
          <w:ilvl w:val="0"/>
          <w:numId w:val="4"/>
        </w:numPr>
        <w:tabs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bulky</w:t>
      </w:r>
    </w:p>
    <w:p w:rsidR="00316BD1" w:rsidRPr="00427F5E" w:rsidRDefault="00316BD1" w:rsidP="00764725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take long to decompose (nutrients take long to enter the soil)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Artificial fertilizers (inorganic fertilizers)</w:t>
      </w:r>
    </w:p>
    <w:p w:rsidR="00316BD1" w:rsidRPr="00427F5E" w:rsidRDefault="00316BD1" w:rsidP="00887D8E">
      <w:pPr>
        <w:numPr>
          <w:ilvl w:val="0"/>
          <w:numId w:val="18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fertilizers made in factories (industries)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849C4" w:rsidRPr="00427F5E" w:rsidRDefault="003849C4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Types (groups) of artificial fertilizers </w:t>
      </w:r>
    </w:p>
    <w:p w:rsidR="00316BD1" w:rsidRPr="00427F5E" w:rsidRDefault="00316BD1" w:rsidP="00887D8E">
      <w:pPr>
        <w:numPr>
          <w:ilvl w:val="0"/>
          <w:numId w:val="18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Straight fertilizers</w:t>
      </w:r>
    </w:p>
    <w:p w:rsidR="00316BD1" w:rsidRPr="00427F5E" w:rsidRDefault="00316BD1" w:rsidP="00887D8E">
      <w:pPr>
        <w:numPr>
          <w:ilvl w:val="0"/>
          <w:numId w:val="181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Compound fertilizers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Straight artificial fertilizers</w:t>
      </w:r>
    </w:p>
    <w:p w:rsidR="00316BD1" w:rsidRPr="00427F5E" w:rsidRDefault="00316BD1" w:rsidP="00887D8E">
      <w:pPr>
        <w:numPr>
          <w:ilvl w:val="0"/>
          <w:numId w:val="20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fertilizers made up of one element</w:t>
      </w:r>
    </w:p>
    <w:p w:rsidR="00316BD1" w:rsidRPr="00427F5E" w:rsidRDefault="00316BD1" w:rsidP="00963FD2">
      <w:pPr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Examples of straight fertilizers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SSP (Single super phosphate)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DSP (Double super phosphate)</w:t>
      </w:r>
    </w:p>
    <w:p w:rsidR="00316BD1" w:rsidRPr="00427F5E" w:rsidRDefault="00316BD1" w:rsidP="00887D8E">
      <w:pPr>
        <w:numPr>
          <w:ilvl w:val="0"/>
          <w:numId w:val="18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TSP (Triple super phosphate)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Compound fertilizers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These are fertilizers made up of two or more elements.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compound fertilizers</w:t>
      </w:r>
    </w:p>
    <w:p w:rsidR="00316BD1" w:rsidRPr="00427F5E" w:rsidRDefault="00316BD1" w:rsidP="00887D8E">
      <w:pPr>
        <w:pStyle w:val="ListParagraph"/>
        <w:numPr>
          <w:ilvl w:val="0"/>
          <w:numId w:val="26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NPK – Nitrogen, phosphorous and Potassium </w:t>
      </w:r>
    </w:p>
    <w:p w:rsidR="00316BD1" w:rsidRPr="00427F5E" w:rsidRDefault="00316BD1" w:rsidP="00887D8E">
      <w:pPr>
        <w:pStyle w:val="ListParagraph"/>
        <w:numPr>
          <w:ilvl w:val="0"/>
          <w:numId w:val="26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CAN – Calcium Ammonium Nitrates</w:t>
      </w:r>
    </w:p>
    <w:p w:rsidR="00316BD1" w:rsidRPr="00427F5E" w:rsidRDefault="00316BD1" w:rsidP="00887D8E">
      <w:pPr>
        <w:pStyle w:val="ListParagraph"/>
        <w:numPr>
          <w:ilvl w:val="0"/>
          <w:numId w:val="26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DAP - Di Ammonium Phosphate </w:t>
      </w:r>
    </w:p>
    <w:p w:rsidR="00316BD1" w:rsidRPr="00427F5E" w:rsidRDefault="00316BD1" w:rsidP="00887D8E">
      <w:pPr>
        <w:pStyle w:val="ListParagraph"/>
        <w:numPr>
          <w:ilvl w:val="0"/>
          <w:numId w:val="26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Sodium nitrate</w:t>
      </w:r>
    </w:p>
    <w:p w:rsidR="00316BD1" w:rsidRPr="00427F5E" w:rsidRDefault="00316BD1" w:rsidP="00887D8E">
      <w:pPr>
        <w:pStyle w:val="ListParagraph"/>
        <w:numPr>
          <w:ilvl w:val="0"/>
          <w:numId w:val="26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Ammonium sulphate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Advantages of using artificial fertilizers</w:t>
      </w:r>
    </w:p>
    <w:p w:rsidR="00316BD1" w:rsidRPr="00427F5E" w:rsidRDefault="00316BD1" w:rsidP="00887D8E">
      <w:pPr>
        <w:pStyle w:val="ListParagraph"/>
        <w:numPr>
          <w:ilvl w:val="0"/>
          <w:numId w:val="26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very effective</w:t>
      </w:r>
    </w:p>
    <w:p w:rsidR="00316BD1" w:rsidRPr="00427F5E" w:rsidRDefault="00316BD1" w:rsidP="00887D8E">
      <w:pPr>
        <w:pStyle w:val="ListParagraph"/>
        <w:numPr>
          <w:ilvl w:val="0"/>
          <w:numId w:val="26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easy to apply</w:t>
      </w:r>
    </w:p>
    <w:p w:rsidR="00316BD1" w:rsidRPr="00427F5E" w:rsidRDefault="00316BD1" w:rsidP="00887D8E">
      <w:pPr>
        <w:pStyle w:val="ListParagraph"/>
        <w:numPr>
          <w:ilvl w:val="0"/>
          <w:numId w:val="26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not bulky</w:t>
      </w:r>
    </w:p>
    <w:p w:rsidR="00316BD1" w:rsidRPr="00427F5E" w:rsidRDefault="00316BD1" w:rsidP="00887D8E">
      <w:pPr>
        <w:pStyle w:val="ListParagraph"/>
        <w:numPr>
          <w:ilvl w:val="0"/>
          <w:numId w:val="26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Their side effects are known </w:t>
      </w:r>
    </w:p>
    <w:p w:rsidR="00316BD1" w:rsidRPr="00427F5E" w:rsidRDefault="00316BD1" w:rsidP="00887D8E">
      <w:pPr>
        <w:pStyle w:val="ListParagraph"/>
        <w:numPr>
          <w:ilvl w:val="0"/>
          <w:numId w:val="26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contain known amount of chemical elements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Disadvantages of artificial fertilizers</w:t>
      </w:r>
    </w:p>
    <w:p w:rsidR="00316BD1" w:rsidRPr="00427F5E" w:rsidRDefault="00316BD1" w:rsidP="00887D8E">
      <w:pPr>
        <w:pStyle w:val="ListParagraph"/>
        <w:numPr>
          <w:ilvl w:val="0"/>
          <w:numId w:val="26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expensive</w:t>
      </w:r>
    </w:p>
    <w:p w:rsidR="00316BD1" w:rsidRPr="00427F5E" w:rsidRDefault="00316BD1" w:rsidP="00887D8E">
      <w:pPr>
        <w:pStyle w:val="ListParagraph"/>
        <w:numPr>
          <w:ilvl w:val="0"/>
          <w:numId w:val="26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stay in the soil for a short time</w:t>
      </w:r>
    </w:p>
    <w:p w:rsidR="00316BD1" w:rsidRPr="00427F5E" w:rsidRDefault="00316BD1" w:rsidP="00887D8E">
      <w:pPr>
        <w:pStyle w:val="ListParagraph"/>
        <w:numPr>
          <w:ilvl w:val="0"/>
          <w:numId w:val="26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need skill and care</w:t>
      </w:r>
    </w:p>
    <w:p w:rsidR="00316BD1" w:rsidRPr="00427F5E" w:rsidRDefault="00316BD1" w:rsidP="00887D8E">
      <w:pPr>
        <w:pStyle w:val="ListParagraph"/>
        <w:numPr>
          <w:ilvl w:val="0"/>
          <w:numId w:val="26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leach easily</w:t>
      </w:r>
    </w:p>
    <w:p w:rsidR="00316BD1" w:rsidRPr="00427F5E" w:rsidRDefault="00316BD1" w:rsidP="00887D8E">
      <w:pPr>
        <w:pStyle w:val="ListParagraph"/>
        <w:numPr>
          <w:ilvl w:val="0"/>
          <w:numId w:val="26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destroy soil texture if used for a long time</w:t>
      </w:r>
    </w:p>
    <w:p w:rsidR="00316BD1" w:rsidRPr="00427F5E" w:rsidRDefault="00316BD1" w:rsidP="00887D8E">
      <w:pPr>
        <w:pStyle w:val="ListParagraph"/>
        <w:numPr>
          <w:ilvl w:val="0"/>
          <w:numId w:val="26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cause poisoning to children and poultry</w:t>
      </w:r>
    </w:p>
    <w:p w:rsidR="00316BD1" w:rsidRPr="00427F5E" w:rsidRDefault="00316BD1" w:rsidP="00963FD2">
      <w:pPr>
        <w:rPr>
          <w:rFonts w:eastAsia="Arial Unicode MS"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b/>
          <w:bCs/>
          <w:sz w:val="25"/>
          <w:szCs w:val="25"/>
          <w:u w:val="single"/>
        </w:rPr>
        <w:t xml:space="preserve">AGROFORESTRY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This is the growing of crops and trees together in the same garden</w:t>
      </w:r>
    </w:p>
    <w:p w:rsidR="00316BD1" w:rsidRPr="00427F5E" w:rsidRDefault="00316BD1" w:rsidP="00963FD2">
      <w:pPr>
        <w:rPr>
          <w:rFonts w:eastAsia="Arial Unicode MS" w:cs="Calibri Light"/>
          <w:b/>
          <w:bCs/>
          <w:sz w:val="25"/>
          <w:szCs w:val="25"/>
          <w:u w:val="single"/>
        </w:rPr>
      </w:pPr>
      <w:r w:rsidRPr="00427F5E">
        <w:rPr>
          <w:rFonts w:eastAsia="Arial Unicode MS" w:cs="Calibri Light"/>
          <w:b/>
          <w:bCs/>
          <w:sz w:val="25"/>
          <w:szCs w:val="25"/>
          <w:u w:val="single"/>
        </w:rPr>
        <w:t>Importance of agroforestry</w:t>
      </w:r>
    </w:p>
    <w:p w:rsidR="00316BD1" w:rsidRPr="00427F5E" w:rsidRDefault="00316BD1" w:rsidP="00963FD2">
      <w:pPr>
        <w:rPr>
          <w:rFonts w:eastAsia="Arial Unicode MS"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Trees provide shades to the crops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Tree leaves form manure when they rot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Trees help in water cycle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Trees help to control soil erosion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Some trees act as fences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Trees reduce global warming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Trees purify air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Trees provide wood fuel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Trees provide wood for timber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Fruit trees provide fruits to the farmer.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 xml:space="preserve">Trees are sources of herbal medicine.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Shady trees prevent growth of some weeds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eastAsia="Arial Unicode MS" w:cs="Calibri Light"/>
          <w:sz w:val="25"/>
          <w:szCs w:val="25"/>
        </w:rPr>
        <w:t>Trees provide extra support to weak stems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eastAsia="Arial Unicode MS" w:cs="Calibri Light"/>
          <w:sz w:val="25"/>
          <w:szCs w:val="25"/>
        </w:rPr>
        <w:t>Tree leaves form manure when they rot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Soil pollution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releasing of harmful substances to the soil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Soil pollutants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substances that are harmful to the soil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substances that can make soil infertile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soil pollutants (harmful substance to soil)</w:t>
      </w:r>
    </w:p>
    <w:p w:rsidR="00CC5D41" w:rsidRPr="00427F5E" w:rsidRDefault="00CC5D41" w:rsidP="00887D8E">
      <w:pPr>
        <w:pStyle w:val="ListParagraph"/>
        <w:numPr>
          <w:ilvl w:val="0"/>
          <w:numId w:val="72"/>
        </w:numPr>
        <w:rPr>
          <w:rFonts w:ascii="Cambria" w:hAnsi="Cambria" w:cs="Calibri Light"/>
          <w:sz w:val="25"/>
          <w:szCs w:val="25"/>
        </w:rPr>
        <w:sectPr w:rsidR="00CC5D4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7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Waste engine oil</w:t>
      </w:r>
    </w:p>
    <w:p w:rsidR="00316BD1" w:rsidRPr="00427F5E" w:rsidRDefault="00316BD1" w:rsidP="00887D8E">
      <w:pPr>
        <w:pStyle w:val="ListParagraph"/>
        <w:numPr>
          <w:ilvl w:val="0"/>
          <w:numId w:val="7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Polythene papers</w:t>
      </w:r>
    </w:p>
    <w:p w:rsidR="00316BD1" w:rsidRPr="00427F5E" w:rsidRDefault="00316BD1" w:rsidP="00887D8E">
      <w:pPr>
        <w:pStyle w:val="ListParagraph"/>
        <w:numPr>
          <w:ilvl w:val="0"/>
          <w:numId w:val="7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Plastics</w:t>
      </w:r>
    </w:p>
    <w:p w:rsidR="00316BD1" w:rsidRPr="00427F5E" w:rsidRDefault="00316BD1" w:rsidP="00887D8E">
      <w:pPr>
        <w:pStyle w:val="ListParagraph"/>
        <w:numPr>
          <w:ilvl w:val="0"/>
          <w:numId w:val="7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Metallic scrap</w:t>
      </w:r>
    </w:p>
    <w:p w:rsidR="00316BD1" w:rsidRPr="00427F5E" w:rsidRDefault="00316BD1" w:rsidP="00887D8E">
      <w:pPr>
        <w:pStyle w:val="ListParagraph"/>
        <w:numPr>
          <w:ilvl w:val="0"/>
          <w:numId w:val="7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Pesticides</w:t>
      </w:r>
    </w:p>
    <w:p w:rsidR="00316BD1" w:rsidRPr="00427F5E" w:rsidRDefault="00316BD1" w:rsidP="00887D8E">
      <w:pPr>
        <w:pStyle w:val="ListParagraph"/>
        <w:numPr>
          <w:ilvl w:val="0"/>
          <w:numId w:val="7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Herbicides</w:t>
      </w:r>
    </w:p>
    <w:p w:rsidR="00316BD1" w:rsidRPr="00427F5E" w:rsidRDefault="00316BD1" w:rsidP="00887D8E">
      <w:pPr>
        <w:pStyle w:val="ListParagraph"/>
        <w:numPr>
          <w:ilvl w:val="0"/>
          <w:numId w:val="7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Broken glasses</w:t>
      </w:r>
    </w:p>
    <w:p w:rsidR="00316BD1" w:rsidRPr="00427F5E" w:rsidRDefault="00316BD1" w:rsidP="00887D8E">
      <w:pPr>
        <w:pStyle w:val="ListParagraph"/>
        <w:numPr>
          <w:ilvl w:val="0"/>
          <w:numId w:val="7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Garbage</w:t>
      </w:r>
    </w:p>
    <w:p w:rsidR="00CC5D41" w:rsidRPr="00427F5E" w:rsidRDefault="00CC5D41" w:rsidP="00963FD2">
      <w:pPr>
        <w:rPr>
          <w:rFonts w:cs="Calibri Light"/>
          <w:b/>
          <w:sz w:val="25"/>
          <w:szCs w:val="25"/>
          <w:u w:val="single"/>
        </w:rPr>
        <w:sectPr w:rsidR="00CC5D4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Ways of polluting the soil (causes of soil pollution)</w:t>
      </w:r>
    </w:p>
    <w:p w:rsidR="00316BD1" w:rsidRPr="00427F5E" w:rsidRDefault="00316BD1" w:rsidP="00887D8E">
      <w:pPr>
        <w:numPr>
          <w:ilvl w:val="0"/>
          <w:numId w:val="26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Pouring waste engine oil to the soil</w:t>
      </w:r>
    </w:p>
    <w:p w:rsidR="00316BD1" w:rsidRPr="00427F5E" w:rsidRDefault="00316BD1" w:rsidP="00887D8E">
      <w:pPr>
        <w:numPr>
          <w:ilvl w:val="0"/>
          <w:numId w:val="26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Dumping polythene papers and plastics on the soil</w:t>
      </w:r>
    </w:p>
    <w:p w:rsidR="00316BD1" w:rsidRPr="00427F5E" w:rsidRDefault="00316BD1" w:rsidP="00887D8E">
      <w:pPr>
        <w:numPr>
          <w:ilvl w:val="0"/>
          <w:numId w:val="263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Dumping metallic scrap on the soil</w:t>
      </w:r>
    </w:p>
    <w:p w:rsidR="00316BD1" w:rsidRPr="00427F5E" w:rsidRDefault="00316BD1" w:rsidP="00887D8E">
      <w:pPr>
        <w:numPr>
          <w:ilvl w:val="0"/>
          <w:numId w:val="263"/>
        </w:num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>Regular use of pesticides in the garden</w:t>
      </w:r>
    </w:p>
    <w:p w:rsidR="00316BD1" w:rsidRPr="00427F5E" w:rsidRDefault="00316BD1" w:rsidP="00887D8E">
      <w:pPr>
        <w:numPr>
          <w:ilvl w:val="0"/>
          <w:numId w:val="263"/>
        </w:num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 xml:space="preserve">Regular use of artificial fertilizers 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Dangers (effects) of harmful materials on the soil</w:t>
      </w:r>
    </w:p>
    <w:p w:rsidR="00316BD1" w:rsidRPr="00427F5E" w:rsidRDefault="00316BD1" w:rsidP="00887D8E">
      <w:pPr>
        <w:pStyle w:val="ListParagraph"/>
        <w:numPr>
          <w:ilvl w:val="0"/>
          <w:numId w:val="26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lead to soil infertility</w:t>
      </w:r>
    </w:p>
    <w:p w:rsidR="00316BD1" w:rsidRPr="00427F5E" w:rsidRDefault="00316BD1" w:rsidP="00887D8E">
      <w:pPr>
        <w:pStyle w:val="ListParagraph"/>
        <w:numPr>
          <w:ilvl w:val="0"/>
          <w:numId w:val="26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Waste engine oil kills the soil organisms</w:t>
      </w:r>
    </w:p>
    <w:p w:rsidR="00316BD1" w:rsidRPr="00427F5E" w:rsidRDefault="00316BD1" w:rsidP="00887D8E">
      <w:pPr>
        <w:pStyle w:val="ListParagraph"/>
        <w:numPr>
          <w:ilvl w:val="0"/>
          <w:numId w:val="26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Waste engine oil prevent air from entering the soil</w:t>
      </w:r>
    </w:p>
    <w:p w:rsidR="00316BD1" w:rsidRPr="00427F5E" w:rsidRDefault="00316BD1" w:rsidP="00887D8E">
      <w:pPr>
        <w:pStyle w:val="ListParagraph"/>
        <w:numPr>
          <w:ilvl w:val="0"/>
          <w:numId w:val="26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Polythene papers and plastics prevent water and air from entering the soil</w:t>
      </w:r>
    </w:p>
    <w:p w:rsidR="00316BD1" w:rsidRPr="00427F5E" w:rsidRDefault="00316BD1" w:rsidP="00887D8E">
      <w:pPr>
        <w:pStyle w:val="ListParagraph"/>
        <w:numPr>
          <w:ilvl w:val="0"/>
          <w:numId w:val="26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Artificial fertilizers spoil soil texture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Control of soil pollution </w:t>
      </w:r>
    </w:p>
    <w:p w:rsidR="00316BD1" w:rsidRPr="00427F5E" w:rsidRDefault="00316BD1" w:rsidP="00887D8E">
      <w:pPr>
        <w:pStyle w:val="ListParagraph"/>
        <w:numPr>
          <w:ilvl w:val="0"/>
          <w:numId w:val="26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Avoid dumping plastics and polythene papers into the soil</w:t>
      </w:r>
    </w:p>
    <w:p w:rsidR="00316BD1" w:rsidRPr="00427F5E" w:rsidRDefault="00316BD1" w:rsidP="00887D8E">
      <w:pPr>
        <w:pStyle w:val="ListParagraph"/>
        <w:numPr>
          <w:ilvl w:val="0"/>
          <w:numId w:val="26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Using manure instead of artificial fertilizers</w:t>
      </w:r>
    </w:p>
    <w:p w:rsidR="00316BD1" w:rsidRPr="00427F5E" w:rsidRDefault="00316BD1" w:rsidP="00887D8E">
      <w:pPr>
        <w:pStyle w:val="ListParagraph"/>
        <w:numPr>
          <w:ilvl w:val="0"/>
          <w:numId w:val="26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Using 5Rs of waste management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Mention the 5Rs</w:t>
      </w:r>
    </w:p>
    <w:p w:rsidR="00316BD1" w:rsidRPr="00427F5E" w:rsidRDefault="00316BD1" w:rsidP="00887D8E">
      <w:pPr>
        <w:pStyle w:val="ListParagraph"/>
        <w:numPr>
          <w:ilvl w:val="0"/>
          <w:numId w:val="26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Recycling </w:t>
      </w:r>
    </w:p>
    <w:p w:rsidR="00316BD1" w:rsidRPr="00427F5E" w:rsidRDefault="00316BD1" w:rsidP="00887D8E">
      <w:pPr>
        <w:pStyle w:val="ListParagraph"/>
        <w:numPr>
          <w:ilvl w:val="0"/>
          <w:numId w:val="26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Return </w:t>
      </w:r>
    </w:p>
    <w:p w:rsidR="00316BD1" w:rsidRPr="00427F5E" w:rsidRDefault="00316BD1" w:rsidP="00887D8E">
      <w:pPr>
        <w:pStyle w:val="ListParagraph"/>
        <w:numPr>
          <w:ilvl w:val="0"/>
          <w:numId w:val="26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Reuse</w:t>
      </w:r>
    </w:p>
    <w:p w:rsidR="00316BD1" w:rsidRPr="00427F5E" w:rsidRDefault="00316BD1" w:rsidP="00887D8E">
      <w:pPr>
        <w:pStyle w:val="ListParagraph"/>
        <w:numPr>
          <w:ilvl w:val="0"/>
          <w:numId w:val="26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Refuse</w:t>
      </w:r>
    </w:p>
    <w:p w:rsidR="00316BD1" w:rsidRPr="00427F5E" w:rsidRDefault="00316BD1" w:rsidP="00887D8E">
      <w:pPr>
        <w:pStyle w:val="ListParagraph"/>
        <w:numPr>
          <w:ilvl w:val="0"/>
          <w:numId w:val="26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Reduce</w:t>
      </w:r>
    </w:p>
    <w:p w:rsidR="00182AED" w:rsidRPr="00427F5E" w:rsidRDefault="00182AED" w:rsidP="00963FD2">
      <w:pPr>
        <w:rPr>
          <w:rFonts w:cs="Calibri Light"/>
          <w:b/>
          <w:sz w:val="25"/>
          <w:szCs w:val="25"/>
        </w:rPr>
      </w:pPr>
    </w:p>
    <w:p w:rsidR="00182AED" w:rsidRPr="00427F5E" w:rsidRDefault="00182AED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MATTER AND ENERGY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Terms used in matter and energy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Cohesion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force of attraction between molecules of the same kind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Adhesion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force of attraction between molecules of different kinds e.g water and glass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Viscosity 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friction found in liquids and gases</w:t>
      </w:r>
    </w:p>
    <w:p w:rsidR="00316BD1" w:rsidRPr="00427F5E" w:rsidRDefault="00316BD1" w:rsidP="00963FD2">
      <w:pPr>
        <w:rPr>
          <w:rFonts w:cs="Calibri Light"/>
          <w:b/>
          <w:bCs/>
          <w:caps/>
          <w:sz w:val="25"/>
          <w:szCs w:val="25"/>
          <w:u w:val="single"/>
        </w:rPr>
      </w:pPr>
      <w:r w:rsidRPr="00427F5E">
        <w:rPr>
          <w:rFonts w:cs="Calibri Light"/>
          <w:b/>
          <w:bCs/>
          <w:caps/>
          <w:sz w:val="25"/>
          <w:szCs w:val="25"/>
          <w:u w:val="single"/>
        </w:rPr>
        <w:t>Matter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Matter is anything that occupies space and has weight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matter</w:t>
      </w:r>
    </w:p>
    <w:p w:rsidR="00CC5D41" w:rsidRPr="00427F5E" w:rsidRDefault="00CC5D41" w:rsidP="00887D8E">
      <w:pPr>
        <w:numPr>
          <w:ilvl w:val="0"/>
          <w:numId w:val="77"/>
        </w:numPr>
        <w:rPr>
          <w:rFonts w:cs="Calibri Light"/>
          <w:sz w:val="25"/>
          <w:szCs w:val="25"/>
        </w:rPr>
        <w:sectPr w:rsidR="00CC5D4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numPr>
          <w:ilvl w:val="0"/>
          <w:numId w:val="7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Stones</w:t>
      </w:r>
    </w:p>
    <w:p w:rsidR="00316BD1" w:rsidRPr="00427F5E" w:rsidRDefault="00316BD1" w:rsidP="00887D8E">
      <w:pPr>
        <w:numPr>
          <w:ilvl w:val="0"/>
          <w:numId w:val="7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</w:t>
      </w:r>
    </w:p>
    <w:p w:rsidR="00316BD1" w:rsidRPr="00427F5E" w:rsidRDefault="00316BD1" w:rsidP="00887D8E">
      <w:pPr>
        <w:numPr>
          <w:ilvl w:val="0"/>
          <w:numId w:val="7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Air</w:t>
      </w:r>
    </w:p>
    <w:p w:rsidR="00316BD1" w:rsidRPr="00427F5E" w:rsidRDefault="00316BD1" w:rsidP="00887D8E">
      <w:pPr>
        <w:numPr>
          <w:ilvl w:val="0"/>
          <w:numId w:val="7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Human beings</w:t>
      </w:r>
    </w:p>
    <w:p w:rsidR="00316BD1" w:rsidRPr="00427F5E" w:rsidRDefault="00316BD1" w:rsidP="00887D8E">
      <w:pPr>
        <w:numPr>
          <w:ilvl w:val="0"/>
          <w:numId w:val="7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Soil</w:t>
      </w:r>
    </w:p>
    <w:p w:rsidR="00316BD1" w:rsidRPr="00427F5E" w:rsidRDefault="00316BD1" w:rsidP="00887D8E">
      <w:pPr>
        <w:numPr>
          <w:ilvl w:val="0"/>
          <w:numId w:val="77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Chalk</w:t>
      </w:r>
    </w:p>
    <w:p w:rsidR="00CC5D41" w:rsidRPr="00427F5E" w:rsidRDefault="00CC5D41" w:rsidP="00963FD2">
      <w:pPr>
        <w:rPr>
          <w:rFonts w:cs="Calibri Light"/>
          <w:b/>
          <w:sz w:val="25"/>
          <w:szCs w:val="25"/>
          <w:u w:val="single"/>
        </w:rPr>
        <w:sectPr w:rsidR="00CC5D4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Things that are not regarded as matter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Radio waves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Memories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Ideas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Dreams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neither occupy space nor have weight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Properties of matter</w:t>
      </w:r>
    </w:p>
    <w:p w:rsidR="00316BD1" w:rsidRPr="00427F5E" w:rsidRDefault="00316BD1" w:rsidP="00887D8E">
      <w:pPr>
        <w:pStyle w:val="ListParagraph"/>
        <w:numPr>
          <w:ilvl w:val="0"/>
          <w:numId w:val="7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Matter occupies space (matter has volume) </w:t>
      </w:r>
    </w:p>
    <w:p w:rsidR="00316BD1" w:rsidRPr="00427F5E" w:rsidRDefault="00316BD1" w:rsidP="00887D8E">
      <w:pPr>
        <w:pStyle w:val="ListParagraph"/>
        <w:numPr>
          <w:ilvl w:val="0"/>
          <w:numId w:val="7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Matter has weight</w:t>
      </w:r>
    </w:p>
    <w:p w:rsidR="00316BD1" w:rsidRPr="00427F5E" w:rsidRDefault="00316BD1" w:rsidP="00887D8E">
      <w:pPr>
        <w:pStyle w:val="ListParagraph"/>
        <w:numPr>
          <w:ilvl w:val="0"/>
          <w:numId w:val="7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Matter exerts pressure</w:t>
      </w:r>
    </w:p>
    <w:p w:rsidR="00316BD1" w:rsidRPr="00427F5E" w:rsidRDefault="00316BD1" w:rsidP="00887D8E">
      <w:pPr>
        <w:pStyle w:val="ListParagraph"/>
        <w:numPr>
          <w:ilvl w:val="0"/>
          <w:numId w:val="7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Matter is made up of molecules</w:t>
      </w:r>
    </w:p>
    <w:p w:rsidR="00316BD1" w:rsidRPr="00427F5E" w:rsidRDefault="00316BD1" w:rsidP="00887D8E">
      <w:pPr>
        <w:pStyle w:val="ListParagraph"/>
        <w:numPr>
          <w:ilvl w:val="0"/>
          <w:numId w:val="7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Matter can neither created nor destroyed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Note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 molecule is a small particle that makes matter.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Atom is the smallest particle of matter that can take part in chemical reactions.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States of matter</w:t>
      </w:r>
    </w:p>
    <w:p w:rsidR="00316BD1" w:rsidRPr="00427F5E" w:rsidRDefault="00316BD1" w:rsidP="00887D8E">
      <w:pPr>
        <w:pStyle w:val="ListParagraph"/>
        <w:numPr>
          <w:ilvl w:val="0"/>
          <w:numId w:val="70"/>
        </w:numPr>
        <w:tabs>
          <w:tab w:val="clear" w:pos="720"/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Gaseous state (gas) </w:t>
      </w:r>
    </w:p>
    <w:p w:rsidR="00316BD1" w:rsidRPr="00427F5E" w:rsidRDefault="00316BD1" w:rsidP="00887D8E">
      <w:pPr>
        <w:pStyle w:val="ListParagraph"/>
        <w:numPr>
          <w:ilvl w:val="0"/>
          <w:numId w:val="70"/>
        </w:numPr>
        <w:tabs>
          <w:tab w:val="clear" w:pos="720"/>
          <w:tab w:val="num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Liquid state (liquid) </w:t>
      </w:r>
    </w:p>
    <w:p w:rsidR="00316BD1" w:rsidRPr="00427F5E" w:rsidRDefault="00316BD1" w:rsidP="00887D8E">
      <w:pPr>
        <w:pStyle w:val="ListParagraph"/>
        <w:numPr>
          <w:ilvl w:val="0"/>
          <w:numId w:val="70"/>
        </w:numPr>
        <w:tabs>
          <w:tab w:val="clear" w:pos="720"/>
          <w:tab w:val="num" w:pos="360"/>
        </w:tabs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Solid state (solid)</w:t>
      </w:r>
    </w:p>
    <w:p w:rsidR="00316BD1" w:rsidRPr="00427F5E" w:rsidRDefault="00316BD1" w:rsidP="00963FD2">
      <w:pPr>
        <w:tabs>
          <w:tab w:val="num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NOTE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 can exist in all the three states of matter.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GASEOUS STATE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Properties of gaseous state</w:t>
      </w:r>
    </w:p>
    <w:p w:rsidR="00316BD1" w:rsidRPr="00427F5E" w:rsidRDefault="00316BD1" w:rsidP="00887D8E">
      <w:pPr>
        <w:numPr>
          <w:ilvl w:val="0"/>
          <w:numId w:val="6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do not have definite shape.</w:t>
      </w:r>
    </w:p>
    <w:p w:rsidR="00316BD1" w:rsidRPr="00427F5E" w:rsidRDefault="00316BD1" w:rsidP="00887D8E">
      <w:pPr>
        <w:numPr>
          <w:ilvl w:val="0"/>
          <w:numId w:val="6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Molecules in gases are farthest apart</w:t>
      </w:r>
    </w:p>
    <w:p w:rsidR="00316BD1" w:rsidRPr="00427F5E" w:rsidRDefault="00316BD1" w:rsidP="00887D8E">
      <w:pPr>
        <w:numPr>
          <w:ilvl w:val="0"/>
          <w:numId w:val="6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Heat travels in gases by </w:t>
      </w:r>
      <w:r w:rsidRPr="00427F5E">
        <w:rPr>
          <w:rFonts w:cs="Calibri Light"/>
          <w:b/>
          <w:bCs/>
          <w:sz w:val="25"/>
          <w:szCs w:val="25"/>
        </w:rPr>
        <w:t>convection</w:t>
      </w:r>
      <w:r w:rsidRPr="00427F5E">
        <w:rPr>
          <w:rFonts w:cs="Calibri Light"/>
          <w:sz w:val="25"/>
          <w:szCs w:val="25"/>
        </w:rPr>
        <w:t>.</w:t>
      </w:r>
    </w:p>
    <w:p w:rsidR="00316BD1" w:rsidRPr="00427F5E" w:rsidRDefault="00316BD1" w:rsidP="00887D8E">
      <w:pPr>
        <w:numPr>
          <w:ilvl w:val="0"/>
          <w:numId w:val="6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Gaseous state has the smallest density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Why?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Molecules in gases are mobile (molecules in gas move freely) </w:t>
      </w:r>
    </w:p>
    <w:p w:rsidR="00316BD1" w:rsidRPr="00427F5E" w:rsidRDefault="00316BD1" w:rsidP="00887D8E">
      <w:pPr>
        <w:numPr>
          <w:ilvl w:val="0"/>
          <w:numId w:val="6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Gases do not have cohesion forces.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Note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Heat travels </w:t>
      </w:r>
      <w:r w:rsidRPr="00427F5E">
        <w:rPr>
          <w:rFonts w:cs="Calibri Light"/>
          <w:b/>
          <w:sz w:val="25"/>
          <w:szCs w:val="25"/>
        </w:rPr>
        <w:t>fastest</w:t>
      </w:r>
      <w:r w:rsidRPr="00427F5E">
        <w:rPr>
          <w:rFonts w:cs="Calibri Light"/>
          <w:sz w:val="25"/>
          <w:szCs w:val="25"/>
        </w:rPr>
        <w:t xml:space="preserve"> in gaseous state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Sound travels </w:t>
      </w:r>
      <w:r w:rsidRPr="00427F5E">
        <w:rPr>
          <w:rFonts w:cs="Calibri Light"/>
          <w:b/>
          <w:bCs/>
          <w:sz w:val="25"/>
          <w:szCs w:val="25"/>
        </w:rPr>
        <w:t>slowest</w:t>
      </w:r>
      <w:r w:rsidRPr="00427F5E">
        <w:rPr>
          <w:rFonts w:cs="Calibri Light"/>
          <w:sz w:val="25"/>
          <w:szCs w:val="25"/>
        </w:rPr>
        <w:t xml:space="preserve"> in gaseous state 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Gases turn into liquid by </w:t>
      </w:r>
      <w:r w:rsidRPr="00427F5E">
        <w:rPr>
          <w:rFonts w:cs="Calibri Light"/>
          <w:b/>
          <w:bCs/>
          <w:sz w:val="25"/>
          <w:szCs w:val="25"/>
        </w:rPr>
        <w:t>condensation</w:t>
      </w:r>
    </w:p>
    <w:p w:rsidR="00CC5D41" w:rsidRPr="00427F5E" w:rsidRDefault="00CC5D41" w:rsidP="00963FD2">
      <w:pPr>
        <w:rPr>
          <w:rFonts w:cs="Calibri Light"/>
          <w:b/>
          <w:sz w:val="25"/>
          <w:szCs w:val="25"/>
          <w:u w:val="single"/>
        </w:rPr>
      </w:pPr>
    </w:p>
    <w:p w:rsidR="00CC5D41" w:rsidRPr="00427F5E" w:rsidRDefault="00CC5D41" w:rsidP="00963FD2">
      <w:pPr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Examples of matter in gaseous state</w:t>
      </w:r>
    </w:p>
    <w:p w:rsidR="00316BD1" w:rsidRPr="00427F5E" w:rsidRDefault="00316BD1" w:rsidP="00887D8E">
      <w:pPr>
        <w:pStyle w:val="ListParagraph"/>
        <w:numPr>
          <w:ilvl w:val="0"/>
          <w:numId w:val="2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Smoke</w:t>
      </w:r>
    </w:p>
    <w:p w:rsidR="00316BD1" w:rsidRPr="00427F5E" w:rsidRDefault="00316BD1" w:rsidP="00887D8E">
      <w:pPr>
        <w:pStyle w:val="ListParagraph"/>
        <w:numPr>
          <w:ilvl w:val="0"/>
          <w:numId w:val="2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Water vapour (steam) </w:t>
      </w:r>
    </w:p>
    <w:p w:rsidR="00316BD1" w:rsidRPr="00427F5E" w:rsidRDefault="00316BD1" w:rsidP="00887D8E">
      <w:pPr>
        <w:pStyle w:val="ListParagraph"/>
        <w:numPr>
          <w:ilvl w:val="0"/>
          <w:numId w:val="2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Air</w:t>
      </w:r>
    </w:p>
    <w:p w:rsidR="00316BD1" w:rsidRPr="00427F5E" w:rsidRDefault="00316BD1" w:rsidP="00887D8E">
      <w:pPr>
        <w:pStyle w:val="ListParagraph"/>
        <w:numPr>
          <w:ilvl w:val="0"/>
          <w:numId w:val="2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Exhaust fumes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Nature of molecules in gaseous state of matter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Molecules are mobile (molecules are farthest apart)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94C84E" wp14:editId="68D53612">
                <wp:simplePos x="0" y="0"/>
                <wp:positionH relativeFrom="column">
                  <wp:posOffset>114300</wp:posOffset>
                </wp:positionH>
                <wp:positionV relativeFrom="paragraph">
                  <wp:posOffset>233045</wp:posOffset>
                </wp:positionV>
                <wp:extent cx="1485900" cy="1028700"/>
                <wp:effectExtent l="9525" t="6985" r="9525" b="12065"/>
                <wp:wrapNone/>
                <wp:docPr id="546" name="Rectangle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F92D324" id="Rectangle 546" o:spid="_x0000_s1026" style="position:absolute;margin-left:9pt;margin-top:18.35pt;width:117pt;height:8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"/>
            </w:pict>
          </mc:Fallback>
        </mc:AlternateContent>
      </w:r>
      <w:r w:rsidRPr="00427F5E">
        <w:rPr>
          <w:rFonts w:cs="Calibri Light"/>
          <w:b/>
          <w:sz w:val="25"/>
          <w:szCs w:val="25"/>
        </w:rPr>
        <w:t>Simple diagram to illustrate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88334B" wp14:editId="4224AD85">
                <wp:simplePos x="0" y="0"/>
                <wp:positionH relativeFrom="column">
                  <wp:posOffset>1257300</wp:posOffset>
                </wp:positionH>
                <wp:positionV relativeFrom="paragraph">
                  <wp:posOffset>199390</wp:posOffset>
                </wp:positionV>
                <wp:extent cx="1028700" cy="342900"/>
                <wp:effectExtent l="9525" t="12700" r="9525" b="6350"/>
                <wp:wrapNone/>
                <wp:docPr id="545" name="Straight Connector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F253B7E" id="Straight Connector 545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15.7pt" to="180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421A907" wp14:editId="6A5E1F9F">
                <wp:simplePos x="0" y="0"/>
                <wp:positionH relativeFrom="column">
                  <wp:posOffset>1600200</wp:posOffset>
                </wp:positionH>
                <wp:positionV relativeFrom="paragraph">
                  <wp:posOffset>199390</wp:posOffset>
                </wp:positionV>
                <wp:extent cx="0" cy="0"/>
                <wp:effectExtent l="9525" t="12700" r="9525" b="6350"/>
                <wp:wrapNone/>
                <wp:docPr id="544" name="Straight Connector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5E8F227" id="Straight Connector 544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pt,15.7pt" to="126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7F00BCD" wp14:editId="0F0186AD">
                <wp:simplePos x="0" y="0"/>
                <wp:positionH relativeFrom="column">
                  <wp:posOffset>1143000</wp:posOffset>
                </wp:positionH>
                <wp:positionV relativeFrom="paragraph">
                  <wp:posOffset>199390</wp:posOffset>
                </wp:positionV>
                <wp:extent cx="228600" cy="114300"/>
                <wp:effectExtent l="38100" t="60325" r="9525" b="635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H="1">
                          <a:off x="0" y="0"/>
                          <a:ext cx="228600" cy="114300"/>
                          <a:chOff x="6660" y="13860"/>
                          <a:chExt cx="720" cy="360"/>
                        </a:xfrm>
                      </wpg:grpSpPr>
                      <wps:wsp>
                        <wps:cNvPr id="542" name="Oval 229"/>
                        <wps:cNvSpPr>
                          <a:spLocks noChangeArrowheads="1"/>
                        </wps:cNvSpPr>
                        <wps:spPr bwMode="auto">
                          <a:xfrm>
                            <a:off x="6660" y="13860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230"/>
                        <wps:cNvCnPr>
                          <a:cxnSpLocks noChangeShapeType="1"/>
                        </wps:cNvCnPr>
                        <wps:spPr bwMode="auto">
                          <a:xfrm flipV="1">
                            <a:off x="7020" y="13860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4BAF2B8" id="Group 541" o:spid="_x0000_s1026" style="position:absolute;margin-left:90pt;margin-top:15.7pt;width:18pt;height:9pt;flip:x;z-index:251722752" coordorigin="6660,13860" coordsize="72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">
                <v:oval id="Oval 229" o:spid="_x0000_s1027" style="position:absolute;left:6660;top:13860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pH28QA&#10;AADcAAAADwAAAGRycy9kb3ducmV2LnhtbESPQWvCQBSE70L/w/IKvelG00hJXUUqBT30YLT3R/aZ&#10;BLNvQ/Y1pv/eLRQ8DjPzDbPajK5VA/Wh8WxgPktAEZfeNlwZOJ8+p2+ggiBbbD2TgV8KsFk/TVaY&#10;W3/jIw2FVCpCOORooBbpcq1DWZPDMPMdcfQuvncoUfaVtj3eIty1epEkS+2w4bhQY0cfNZXX4scZ&#10;2FXbYjnoVLL0sttLdv3+OqRzY16ex+07KKFRHuH/9t4ayF4X8HcmHgG9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aR9vEAAAA3AAAAA8AAAAAAAAAAAAAAAAAmAIAAGRycy9k&#10;b3ducmV2LnhtbFBLBQYAAAAABAAEAPUAAACJAwAAAAA=&#10;"/>
                <v:line id="Line 230" o:spid="_x0000_s1028" style="position:absolute;flip:y;visibility:visible;mso-wrap-style:square" from="7020,13860" to="7380,14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kcd8YAAADcAAAADwAAAGRycy9kb3ducmV2LnhtbESPQWvCQBCF7wX/wzJCL0E3Na3Y1FWq&#10;VhBKD1UPHofsmASzsyE71fTfdwuFHh9v3vfmzZe9a9SVulB7NvAwTkERF97WXBo4HrajGaggyBYb&#10;z2TgmwIsF4O7OebW3/iTrnspVYRwyNFAJdLmWoeiIodh7Fvi6J1951Ci7EptO7xFuGv0JE2n2mHN&#10;saHCltYVFZf9l4tvbD94k2XJyukkeaa3k7ynWoy5H/avL6CEevk//kvvrIGnxwx+x0QC6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JHHfGAAAA3AAAAA8AAAAAAAAA&#10;AAAAAAAAoQIAAGRycy9kb3ducmV2LnhtbFBLBQYAAAAABAAEAPkAAACUAwAAAAA=&#10;">
                  <v:stroke endarrow="block"/>
                </v:line>
              </v:group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48984E19" wp14:editId="15F8F837">
                <wp:simplePos x="0" y="0"/>
                <wp:positionH relativeFrom="column">
                  <wp:posOffset>342900</wp:posOffset>
                </wp:positionH>
                <wp:positionV relativeFrom="paragraph">
                  <wp:posOffset>199390</wp:posOffset>
                </wp:positionV>
                <wp:extent cx="228600" cy="114300"/>
                <wp:effectExtent l="9525" t="60325" r="38100" b="6350"/>
                <wp:wrapNone/>
                <wp:docPr id="538" name="Group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" cy="114300"/>
                          <a:chOff x="6660" y="13860"/>
                          <a:chExt cx="720" cy="360"/>
                        </a:xfrm>
                      </wpg:grpSpPr>
                      <wps:wsp>
                        <wps:cNvPr id="539" name="Oval 226"/>
                        <wps:cNvSpPr>
                          <a:spLocks noChangeArrowheads="1"/>
                        </wps:cNvSpPr>
                        <wps:spPr bwMode="auto">
                          <a:xfrm>
                            <a:off x="6660" y="13860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Line 227"/>
                        <wps:cNvCnPr>
                          <a:cxnSpLocks noChangeShapeType="1"/>
                        </wps:cNvCnPr>
                        <wps:spPr bwMode="auto">
                          <a:xfrm flipV="1">
                            <a:off x="7020" y="13860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4C90C6E" id="Group 538" o:spid="_x0000_s1026" style="position:absolute;margin-left:27pt;margin-top:15.7pt;width:18pt;height:9pt;z-index:251721728" coordorigin="6660,13860" coordsize="72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">
                <v:oval id="Oval 226" o:spid="_x0000_s1027" style="position:absolute;left:6660;top:13860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im18QA&#10;AADcAAAADwAAAGRycy9kb3ducmV2LnhtbESPQWvCQBSE74X+h+UVvNWNDRFNXUUqgj300Kj3R/aZ&#10;BLNvQ/Y1xn/vFgo9DjPzDbPajK5VA/Wh8WxgNk1AEZfeNlwZOB33rwtQQZAttp7JwJ0CbNbPTyvM&#10;rb/xNw2FVCpCOORooBbpcq1DWZPDMPUdcfQuvncoUfaVtj3eIty1+i1J5tphw3Ghxo4+aiqvxY8z&#10;sKu2xXzQqWTpZXeQ7Hr++kxnxkxexu07KKFR/sN/7YM1kKVL+D0Tj4Be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4ptfEAAAA3AAAAA8AAAAAAAAAAAAAAAAAmAIAAGRycy9k&#10;b3ducmV2LnhtbFBLBQYAAAAABAAEAPUAAACJAwAAAAA=&#10;"/>
                <v:line id="Line 227" o:spid="_x0000_s1028" style="position:absolute;flip:y;visibility:visible;mso-wrap-style:square" from="7020,13860" to="7380,14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uCAMUAAADcAAAADwAAAGRycy9kb3ducmV2LnhtbESPwUrDQBCG74LvsIzgJbQbrYrGbova&#10;FgrFg6kHj0N2TILZ2ZAd2/TtOwfB4/DP/8038+UYOnOgIbWRHdxMczDEVfQt1w4+95vJI5gkyB67&#10;yOTgRAmWi8uLORY+HvmDDqXURiGcCnTQiPSFtalqKGCaxp5Ys+84BBQdh9r6AY8KD529zfMHG7Bl&#10;vdBgT28NVT/lb1CNzTuvZrPsNdgse6L1l+xyK85dX40vz2CERvlf/mtvvYP7O9XXZ5QAdnE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uCAMUAAADcAAAADwAAAAAAAAAA&#10;AAAAAAChAgAAZHJzL2Rvd25yZXYueG1sUEsFBgAAAAAEAAQA+QAAAJMDAAAAAA==&#10;">
                  <v:stroke endarrow="block"/>
                </v:line>
              </v:group>
            </w:pict>
          </mc:Fallback>
        </mc:AlternateContent>
      </w:r>
    </w:p>
    <w:p w:rsidR="00316BD1" w:rsidRPr="00427F5E" w:rsidRDefault="00316BD1" w:rsidP="00963FD2">
      <w:pPr>
        <w:tabs>
          <w:tab w:val="left" w:pos="3735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0B571560" wp14:editId="26DBAA9D">
                <wp:simplePos x="0" y="0"/>
                <wp:positionH relativeFrom="column">
                  <wp:posOffset>685800</wp:posOffset>
                </wp:positionH>
                <wp:positionV relativeFrom="paragraph">
                  <wp:posOffset>165735</wp:posOffset>
                </wp:positionV>
                <wp:extent cx="342900" cy="114300"/>
                <wp:effectExtent l="9525" t="57150" r="38100" b="9525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0" cy="114300"/>
                          <a:chOff x="6660" y="13860"/>
                          <a:chExt cx="720" cy="360"/>
                        </a:xfrm>
                      </wpg:grpSpPr>
                      <wps:wsp>
                        <wps:cNvPr id="536" name="Oval 232"/>
                        <wps:cNvSpPr>
                          <a:spLocks noChangeArrowheads="1"/>
                        </wps:cNvSpPr>
                        <wps:spPr bwMode="auto">
                          <a:xfrm>
                            <a:off x="6660" y="13860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Line 233"/>
                        <wps:cNvCnPr>
                          <a:cxnSpLocks noChangeShapeType="1"/>
                        </wps:cNvCnPr>
                        <wps:spPr bwMode="auto">
                          <a:xfrm flipV="1">
                            <a:off x="7020" y="13860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F21D461" id="Group 535" o:spid="_x0000_s1026" style="position:absolute;margin-left:54pt;margin-top:13.05pt;width:27pt;height:9pt;z-index:251723776" coordorigin="6660,13860" coordsize="72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">
                <v:oval id="Oval 232" o:spid="_x0000_s1027" style="position:absolute;left:6660;top:13860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cypcQA&#10;AADcAAAADwAAAGRycy9kb3ducmV2LnhtbESPwWrDMBBE74H+g9hCb7GcGpviRgmhoZAccqjb3hdr&#10;Y5tYK2NtHffvq0Cgx2Fm3jDr7ex6NdEYOs8GVkkKirj2tuPGwNfn+/IFVBBki71nMvBLAbabh8Ua&#10;S+uv/EFTJY2KEA4lGmhFhlLrULfkMCR+II7e2Y8OJcqx0XbEa4S7Xj+naaEddhwXWhzoraX6Uv04&#10;A/tmVxWTziTPzvuD5Jfv0zFbGfP0OO9eQQnN8h++tw/WQJ4VcDsTj4D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nMqXEAAAA3AAAAA8AAAAAAAAAAAAAAAAAmAIAAGRycy9k&#10;b3ducmV2LnhtbFBLBQYAAAAABAAEAPUAAACJAwAAAAA=&#10;"/>
                <v:line id="Line 233" o:spid="_x0000_s1028" style="position:absolute;flip:y;visibility:visible;mso-wrap-style:square" from="7020,13860" to="7380,14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RpCcYAAADcAAAADwAAAGRycy9kb3ducmV2LnhtbESPQWvCQBCF7wX/wzJCL0E3NbTa1FWq&#10;VhBKD1UPHofsmASzsyE71fTfdwuFHh9v3vfmzZe9a9SVulB7NvAwTkERF97WXBo4HrajGaggyBYb&#10;z2TgmwIsF4O7OebW3/iTrnspVYRwyNFAJdLmWoeiIodh7Fvi6J1951Ci7EptO7xFuGv0JE2ftMOa&#10;Y0OFLa0rKi77Lxff2H7wJsuSldNJ8kxvJ3lPtRhzP+xfX0AJ9fJ//JfeWQOP2RR+x0QC6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0aQnGAAAA3AAAAA8AAAAAAAAA&#10;AAAAAAAAoQIAAGRycy9kb3ducmV2LnhtbFBLBQYAAAAABAAEAPkAAACUAwAAAAA=&#10;">
                  <v:stroke endarrow="block"/>
                </v:line>
              </v:group>
            </w:pict>
          </mc:Fallback>
        </mc:AlternateContent>
      </w:r>
      <w:r w:rsidRPr="00427F5E">
        <w:rPr>
          <w:rFonts w:cs="Calibri Light"/>
          <w:sz w:val="25"/>
          <w:szCs w:val="25"/>
        </w:rPr>
        <w:tab/>
        <w:t>Molecules are mobile.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42D1F5A" wp14:editId="6218A320">
                <wp:simplePos x="0" y="0"/>
                <wp:positionH relativeFrom="column">
                  <wp:posOffset>1371600</wp:posOffset>
                </wp:positionH>
                <wp:positionV relativeFrom="paragraph">
                  <wp:posOffset>17145</wp:posOffset>
                </wp:positionV>
                <wp:extent cx="914400" cy="228600"/>
                <wp:effectExtent l="9525" t="5080" r="9525" b="13970"/>
                <wp:wrapNone/>
                <wp:docPr id="534" name="Straight Connector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144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50012B1" id="Straight Connector 534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1.35pt" to="180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6636DDE3" wp14:editId="61EB3072">
                <wp:simplePos x="0" y="0"/>
                <wp:positionH relativeFrom="column">
                  <wp:posOffset>1143000</wp:posOffset>
                </wp:positionH>
                <wp:positionV relativeFrom="paragraph">
                  <wp:posOffset>245745</wp:posOffset>
                </wp:positionV>
                <wp:extent cx="228600" cy="114300"/>
                <wp:effectExtent l="38100" t="52705" r="9525" b="13970"/>
                <wp:wrapNone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H="1">
                          <a:off x="0" y="0"/>
                          <a:ext cx="228600" cy="114300"/>
                          <a:chOff x="6660" y="13860"/>
                          <a:chExt cx="720" cy="360"/>
                        </a:xfrm>
                      </wpg:grpSpPr>
                      <wps:wsp>
                        <wps:cNvPr id="532" name="Oval 238"/>
                        <wps:cNvSpPr>
                          <a:spLocks noChangeArrowheads="1"/>
                        </wps:cNvSpPr>
                        <wps:spPr bwMode="auto">
                          <a:xfrm>
                            <a:off x="6660" y="13860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Line 239"/>
                        <wps:cNvCnPr>
                          <a:cxnSpLocks noChangeShapeType="1"/>
                        </wps:cNvCnPr>
                        <wps:spPr bwMode="auto">
                          <a:xfrm flipV="1">
                            <a:off x="7020" y="13860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7DE861F" id="Group 531" o:spid="_x0000_s1026" style="position:absolute;margin-left:90pt;margin-top:19.35pt;width:18pt;height:9pt;flip:x;z-index:251725824" coordorigin="6660,13860" coordsize="72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">
                <v:oval id="Oval 238" o:spid="_x0000_s1027" style="position:absolute;left:6660;top:13860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w0psMA&#10;AADcAAAADwAAAGRycy9kb3ducmV2LnhtbESPQWvCQBSE74L/YXlCb7rRECmpq0iloIceGtv7I/tM&#10;gtm3Ifsa4793hUKPw8x8w2x2o2vVQH1oPBtYLhJQxKW3DVcGvs8f81dQQZAttp7JwJ0C7LbTyQZz&#10;62/8RUMhlYoQDjkaqEW6XOtQ1uQwLHxHHL2L7x1KlH2lbY+3CHetXiXJWjtsOC7U2NF7TeW1+HUG&#10;DtW+WA86lSy9HI6SXX8+T+nSmJfZuH8DJTTKf/ivfbQGsnQFzzPxCO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w0psMAAADcAAAADwAAAAAAAAAAAAAAAACYAgAAZHJzL2Rv&#10;d25yZXYueG1sUEsFBgAAAAAEAAQA9QAAAIgDAAAAAA==&#10;"/>
                <v:line id="Line 239" o:spid="_x0000_s1028" style="position:absolute;flip:y;visibility:visible;mso-wrap-style:square" from="7020,13860" to="7380,14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9vCsUAAADcAAAADwAAAGRycy9kb3ducmV2LnhtbESPQWvCQBCF70L/wzIFL0E3Nlhs6iq1&#10;rVAQD1UPPQ7ZaRKanQ3ZUeO/dwuCx8eb971582XvGnWiLtSeDUzGKSjiwtuaSwOH/Xo0AxUE2WLj&#10;mQxcKMBy8TCYY279mb/ptJNSRQiHHA1UIm2udSgqchjGviWO3q/vHEqUXalth+cId41+StNn7bDm&#10;2FBhS+8VFX+7o4tvrLf8kWXJyukkeaHPH9mkWowZPvZvr6CEerkf39Jf1sA0y+B/TCSAXl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9vCsUAAADcAAAADwAAAAAAAAAA&#10;AAAAAAChAgAAZHJzL2Rvd25yZXYueG1sUEsFBgAAAAAEAAQA+QAAAJMDAAAAAA==&#10;">
                  <v:stroke endarrow="block"/>
                </v:line>
              </v:group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6AE5D3C" wp14:editId="3A3B75C7">
                <wp:simplePos x="0" y="0"/>
                <wp:positionH relativeFrom="column">
                  <wp:posOffset>228600</wp:posOffset>
                </wp:positionH>
                <wp:positionV relativeFrom="paragraph">
                  <wp:posOffset>74295</wp:posOffset>
                </wp:positionV>
                <wp:extent cx="228600" cy="285750"/>
                <wp:effectExtent l="9525" t="14605" r="9525" b="13970"/>
                <wp:wrapNone/>
                <wp:docPr id="528" name="Group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" cy="285750"/>
                          <a:chOff x="1620" y="13230"/>
                          <a:chExt cx="360" cy="450"/>
                        </a:xfrm>
                      </wpg:grpSpPr>
                      <wps:wsp>
                        <wps:cNvPr id="529" name="Oval 235"/>
                        <wps:cNvSpPr>
                          <a:spLocks noChangeArrowheads="1"/>
                        </wps:cNvSpPr>
                        <wps:spPr bwMode="auto">
                          <a:xfrm>
                            <a:off x="1620" y="13500"/>
                            <a:ext cx="36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Line 236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0" y="13230"/>
                            <a:ext cx="0" cy="2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79AE58C" id="Group 528" o:spid="_x0000_s1026" style="position:absolute;margin-left:18pt;margin-top:5.85pt;width:18pt;height:22.5pt;z-index:251724800" coordorigin="1620,13230" coordsize="360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">
                <v:oval id="Oval 235" o:spid="_x0000_s1027" style="position:absolute;left:1620;top:13500;width:36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EwCsQA&#10;AADcAAAADwAAAGRycy9kb3ducmV2LnhtbESPQWvCQBSE74X+h+UVvNWNhkibuooogj300FTvj+wz&#10;CWbfhuwzxn/vFgo9DjPzDbNcj65VA/Wh8WxgNk1AEZfeNlwZOP7sX99ABUG22HomA3cKsF49Py0x&#10;t/7G3zQUUqkI4ZCjgVqky7UOZU0Ow9R3xNE7+96hRNlX2vZ4i3DX6nmSLLTDhuNCjR1tayovxdUZ&#10;2FWbYjHoVLL0vDtIdjl9faYzYyYv4+YDlNAo/+G/9sEayObv8HsmHgG9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hMArEAAAA3AAAAA8AAAAAAAAAAAAAAAAAmAIAAGRycy9k&#10;b3ducmV2LnhtbFBLBQYAAAAABAAEAPUAAACJAwAAAAA=&#10;"/>
                <v:line id="Line 236" o:spid="_x0000_s1028" style="position:absolute;flip:y;visibility:visible;mso-wrap-style:square" from="1800,13230" to="180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xfcUAAADcAAAADwAAAGRycy9kb3ducmV2LnhtbESPTUvDQBCG74L/YRnBS2g3GhQbuy1+&#10;tCAUD6Y9eByyYxLMzobs2Kb/3jkIHod33meeWa6n0JsjjamL7OBmnoMhrqPvuHFw2G9nD2CSIHvs&#10;I5ODMyVYry4vllj6eOIPOlbSGIVwKtFBKzKU1qa6pYBpHgdizb7iGFB0HBvrRzwpPPT2Ns/vbcCO&#10;9UKLA720VH9XP0E1tu/8WhTZc7BZtqDNp+xyK85dX01Pj2CEJvlf/mu/eQd3herrM0oAu/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F3xfcUAAADcAAAADwAAAAAAAAAA&#10;AAAAAAChAgAAZHJzL2Rvd25yZXYueG1sUEsFBgAAAAAEAAQA+QAAAJMDAAAAAA==&#10;">
                  <v:stroke endarrow="block"/>
                </v:line>
              </v:group>
            </w:pict>
          </mc:Fallback>
        </mc:AlternateConten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 xml:space="preserve"> 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</w:p>
    <w:p w:rsidR="00CC5D41" w:rsidRPr="00427F5E" w:rsidRDefault="00CC5D41" w:rsidP="00963FD2">
      <w:pPr>
        <w:rPr>
          <w:rFonts w:cs="Calibri Light"/>
          <w:sz w:val="25"/>
          <w:szCs w:val="25"/>
        </w:rPr>
      </w:pPr>
    </w:p>
    <w:p w:rsidR="00CC5D41" w:rsidRPr="00427F5E" w:rsidRDefault="00CC5D41" w:rsidP="00963FD2">
      <w:pPr>
        <w:rPr>
          <w:rFonts w:cs="Calibri Light"/>
          <w:sz w:val="25"/>
          <w:szCs w:val="25"/>
        </w:rPr>
      </w:pPr>
    </w:p>
    <w:p w:rsidR="00CC5D41" w:rsidRPr="00427F5E" w:rsidRDefault="00CC5D41" w:rsidP="00963FD2">
      <w:pPr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LIQUID STATE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lastRenderedPageBreak/>
        <w:t>Properties of solid state</w:t>
      </w:r>
    </w:p>
    <w:p w:rsidR="00316BD1" w:rsidRPr="00427F5E" w:rsidRDefault="00316BD1" w:rsidP="009B0FC6">
      <w:pPr>
        <w:numPr>
          <w:ilvl w:val="0"/>
          <w:numId w:val="38"/>
        </w:numPr>
        <w:tabs>
          <w:tab w:val="clear" w:pos="7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do not have definite shape.</w:t>
      </w:r>
    </w:p>
    <w:p w:rsidR="00316BD1" w:rsidRPr="00427F5E" w:rsidRDefault="00316BD1" w:rsidP="009B0FC6">
      <w:pPr>
        <w:numPr>
          <w:ilvl w:val="0"/>
          <w:numId w:val="38"/>
        </w:numPr>
        <w:tabs>
          <w:tab w:val="clear" w:pos="7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take up the shape of the container in which they are put.</w:t>
      </w:r>
    </w:p>
    <w:p w:rsidR="00316BD1" w:rsidRPr="00427F5E" w:rsidRDefault="00316BD1" w:rsidP="009B0FC6">
      <w:pPr>
        <w:numPr>
          <w:ilvl w:val="0"/>
          <w:numId w:val="38"/>
        </w:numPr>
        <w:tabs>
          <w:tab w:val="clear" w:pos="7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Liquids flow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Why?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have weak cohesion forces</w:t>
      </w:r>
    </w:p>
    <w:p w:rsidR="00316BD1" w:rsidRPr="00427F5E" w:rsidRDefault="00316BD1" w:rsidP="009B0FC6">
      <w:pPr>
        <w:numPr>
          <w:ilvl w:val="0"/>
          <w:numId w:val="38"/>
        </w:numPr>
        <w:tabs>
          <w:tab w:val="clear" w:pos="7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Heat travels in liquid state by </w:t>
      </w:r>
      <w:r w:rsidRPr="00427F5E">
        <w:rPr>
          <w:rFonts w:cs="Calibri Light"/>
          <w:b/>
          <w:bCs/>
          <w:sz w:val="25"/>
          <w:szCs w:val="25"/>
        </w:rPr>
        <w:t>convection</w:t>
      </w:r>
      <w:r w:rsidRPr="00427F5E">
        <w:rPr>
          <w:rFonts w:cs="Calibri Light"/>
          <w:sz w:val="25"/>
          <w:szCs w:val="25"/>
        </w:rPr>
        <w:t>.</w:t>
      </w:r>
    </w:p>
    <w:p w:rsidR="00316BD1" w:rsidRPr="00427F5E" w:rsidRDefault="00316BD1" w:rsidP="009B0FC6">
      <w:pPr>
        <w:numPr>
          <w:ilvl w:val="0"/>
          <w:numId w:val="38"/>
        </w:numPr>
        <w:tabs>
          <w:tab w:val="clear" w:pos="7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Molecules in liquids are farther apart</w:t>
      </w:r>
    </w:p>
    <w:p w:rsidR="00316BD1" w:rsidRPr="00427F5E" w:rsidRDefault="00316BD1" w:rsidP="009B0FC6">
      <w:pPr>
        <w:numPr>
          <w:ilvl w:val="0"/>
          <w:numId w:val="38"/>
        </w:numPr>
        <w:tabs>
          <w:tab w:val="clear" w:pos="7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Liquids find their own level</w:t>
      </w:r>
    </w:p>
    <w:p w:rsidR="00316BD1" w:rsidRPr="00427F5E" w:rsidRDefault="00316BD1" w:rsidP="009B0FC6">
      <w:pPr>
        <w:numPr>
          <w:ilvl w:val="0"/>
          <w:numId w:val="38"/>
        </w:numPr>
        <w:tabs>
          <w:tab w:val="clear" w:pos="7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Pressure in liquids increases with depth</w:t>
      </w:r>
    </w:p>
    <w:p w:rsidR="00316BD1" w:rsidRPr="00427F5E" w:rsidRDefault="00316BD1" w:rsidP="009B0FC6">
      <w:pPr>
        <w:numPr>
          <w:ilvl w:val="0"/>
          <w:numId w:val="38"/>
        </w:numPr>
        <w:tabs>
          <w:tab w:val="clear" w:pos="72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Pressure in liquids act equally in all directions at the same level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Note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Liquids turn into gases by </w:t>
      </w:r>
      <w:r w:rsidRPr="00427F5E">
        <w:rPr>
          <w:rFonts w:cs="Calibri Light"/>
          <w:b/>
          <w:bCs/>
          <w:sz w:val="25"/>
          <w:szCs w:val="25"/>
        </w:rPr>
        <w:t>evaporation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Liquids turn into solids by </w:t>
      </w:r>
      <w:r w:rsidRPr="00427F5E">
        <w:rPr>
          <w:rFonts w:cs="Calibri Light"/>
          <w:b/>
          <w:bCs/>
          <w:sz w:val="25"/>
          <w:szCs w:val="25"/>
        </w:rPr>
        <w:t>freezing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matter in liquid state</w:t>
      </w:r>
    </w:p>
    <w:p w:rsidR="00CC5D41" w:rsidRPr="00427F5E" w:rsidRDefault="00CC5D41" w:rsidP="00887D8E">
      <w:pPr>
        <w:pStyle w:val="ListParagraph"/>
        <w:numPr>
          <w:ilvl w:val="0"/>
          <w:numId w:val="73"/>
        </w:numPr>
        <w:rPr>
          <w:rFonts w:ascii="Cambria" w:hAnsi="Cambria" w:cs="Calibri Light"/>
          <w:sz w:val="25"/>
          <w:szCs w:val="25"/>
        </w:rPr>
        <w:sectPr w:rsidR="00CC5D4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 xml:space="preserve">Water </w:t>
      </w:r>
    </w:p>
    <w:p w:rsidR="00316BD1" w:rsidRPr="00427F5E" w:rsidRDefault="00316BD1" w:rsidP="00887D8E">
      <w:pPr>
        <w:pStyle w:val="ListParagraph"/>
        <w:numPr>
          <w:ilvl w:val="0"/>
          <w:numId w:val="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Alcohol</w:t>
      </w:r>
    </w:p>
    <w:p w:rsidR="00316BD1" w:rsidRPr="00427F5E" w:rsidRDefault="00316BD1" w:rsidP="00887D8E">
      <w:pPr>
        <w:pStyle w:val="ListParagraph"/>
        <w:numPr>
          <w:ilvl w:val="0"/>
          <w:numId w:val="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Syrup</w:t>
      </w:r>
    </w:p>
    <w:p w:rsidR="00316BD1" w:rsidRPr="00427F5E" w:rsidRDefault="00316BD1" w:rsidP="00887D8E">
      <w:pPr>
        <w:pStyle w:val="ListParagraph"/>
        <w:numPr>
          <w:ilvl w:val="0"/>
          <w:numId w:val="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Soda</w:t>
      </w:r>
    </w:p>
    <w:p w:rsidR="00316BD1" w:rsidRPr="00427F5E" w:rsidRDefault="00316BD1" w:rsidP="00887D8E">
      <w:pPr>
        <w:pStyle w:val="ListParagraph"/>
        <w:numPr>
          <w:ilvl w:val="0"/>
          <w:numId w:val="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Milk</w:t>
      </w:r>
    </w:p>
    <w:p w:rsidR="00316BD1" w:rsidRPr="00427F5E" w:rsidRDefault="00316BD1" w:rsidP="00887D8E">
      <w:pPr>
        <w:pStyle w:val="ListParagraph"/>
        <w:numPr>
          <w:ilvl w:val="0"/>
          <w:numId w:val="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Petrol </w:t>
      </w:r>
    </w:p>
    <w:p w:rsidR="00316BD1" w:rsidRPr="00427F5E" w:rsidRDefault="00316BD1" w:rsidP="00887D8E">
      <w:pPr>
        <w:pStyle w:val="ListParagraph"/>
        <w:numPr>
          <w:ilvl w:val="0"/>
          <w:numId w:val="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Kerosene </w:t>
      </w:r>
    </w:p>
    <w:p w:rsidR="00316BD1" w:rsidRPr="00427F5E" w:rsidRDefault="00316BD1" w:rsidP="00887D8E">
      <w:pPr>
        <w:pStyle w:val="ListParagraph"/>
        <w:numPr>
          <w:ilvl w:val="0"/>
          <w:numId w:val="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Porridge</w:t>
      </w:r>
    </w:p>
    <w:p w:rsidR="00316BD1" w:rsidRPr="00427F5E" w:rsidRDefault="00316BD1" w:rsidP="00887D8E">
      <w:pPr>
        <w:pStyle w:val="ListParagraph"/>
        <w:numPr>
          <w:ilvl w:val="0"/>
          <w:numId w:val="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Honey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</w:p>
    <w:p w:rsidR="00CC5D41" w:rsidRPr="00427F5E" w:rsidRDefault="00CC5D41" w:rsidP="00963FD2">
      <w:pPr>
        <w:rPr>
          <w:rFonts w:cs="Calibri Light"/>
          <w:b/>
          <w:sz w:val="25"/>
          <w:szCs w:val="25"/>
        </w:rPr>
        <w:sectPr w:rsidR="00CC5D4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lastRenderedPageBreak/>
        <w:t>Viscosity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friction in liquids and gases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Viscous liquids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liquids that cannot flow easily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liquids with great viscosity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viscous liquids</w:t>
      </w:r>
    </w:p>
    <w:p w:rsidR="00316BD1" w:rsidRPr="00427F5E" w:rsidRDefault="00316BD1" w:rsidP="00887D8E">
      <w:pPr>
        <w:pStyle w:val="ListParagraph"/>
        <w:numPr>
          <w:ilvl w:val="0"/>
          <w:numId w:val="7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Porridge</w:t>
      </w:r>
    </w:p>
    <w:p w:rsidR="00316BD1" w:rsidRPr="00427F5E" w:rsidRDefault="00316BD1" w:rsidP="00887D8E">
      <w:pPr>
        <w:pStyle w:val="ListParagraph"/>
        <w:numPr>
          <w:ilvl w:val="0"/>
          <w:numId w:val="7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Syrup</w:t>
      </w:r>
    </w:p>
    <w:p w:rsidR="00316BD1" w:rsidRPr="00427F5E" w:rsidRDefault="00316BD1" w:rsidP="00887D8E">
      <w:pPr>
        <w:pStyle w:val="ListParagraph"/>
        <w:numPr>
          <w:ilvl w:val="0"/>
          <w:numId w:val="7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Honey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Nature of molecules in liquid state of matter</w:t>
      </w:r>
    </w:p>
    <w:p w:rsidR="00316BD1" w:rsidRPr="00427F5E" w:rsidRDefault="00316BD1" w:rsidP="00963FD2">
      <w:pPr>
        <w:tabs>
          <w:tab w:val="left" w:pos="27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Molecules are farther apart.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62228DD" wp14:editId="37866A65">
                <wp:simplePos x="0" y="0"/>
                <wp:positionH relativeFrom="column">
                  <wp:posOffset>462280</wp:posOffset>
                </wp:positionH>
                <wp:positionV relativeFrom="paragraph">
                  <wp:posOffset>255270</wp:posOffset>
                </wp:positionV>
                <wp:extent cx="90805" cy="90805"/>
                <wp:effectExtent l="5080" t="6350" r="8890" b="7620"/>
                <wp:wrapNone/>
                <wp:docPr id="527" name="Oval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553463D" id="Oval 527" o:spid="_x0000_s1026" style="position:absolute;margin-left:36.4pt;margin-top:20.1pt;width:7.15pt;height:7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AAC82CD" wp14:editId="0722D1B6">
                <wp:simplePos x="0" y="0"/>
                <wp:positionH relativeFrom="column">
                  <wp:posOffset>628650</wp:posOffset>
                </wp:positionH>
                <wp:positionV relativeFrom="paragraph">
                  <wp:posOffset>255270</wp:posOffset>
                </wp:positionV>
                <wp:extent cx="90805" cy="90805"/>
                <wp:effectExtent l="9525" t="6350" r="13970" b="7620"/>
                <wp:wrapNone/>
                <wp:docPr id="526" name="Oval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4202C31" id="Oval 526" o:spid="_x0000_s1026" style="position:absolute;margin-left:49.5pt;margin-top:20.1pt;width:7.15pt;height:7.1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DD3E16C" wp14:editId="247BCFD1">
                <wp:simplePos x="0" y="0"/>
                <wp:positionH relativeFrom="column">
                  <wp:posOffset>309245</wp:posOffset>
                </wp:positionH>
                <wp:positionV relativeFrom="paragraph">
                  <wp:posOffset>255270</wp:posOffset>
                </wp:positionV>
                <wp:extent cx="90805" cy="90805"/>
                <wp:effectExtent l="13970" t="6350" r="9525" b="7620"/>
                <wp:wrapNone/>
                <wp:docPr id="525" name="Oval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62EB7D7" id="Oval 525" o:spid="_x0000_s1026" style="position:absolute;margin-left:24.35pt;margin-top:20.1pt;width:7.15pt;height:7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CE047C3" wp14:editId="032DDE95">
                <wp:simplePos x="0" y="0"/>
                <wp:positionH relativeFrom="column">
                  <wp:posOffset>147320</wp:posOffset>
                </wp:positionH>
                <wp:positionV relativeFrom="paragraph">
                  <wp:posOffset>255270</wp:posOffset>
                </wp:positionV>
                <wp:extent cx="90805" cy="90805"/>
                <wp:effectExtent l="13970" t="6350" r="9525" b="7620"/>
                <wp:wrapNone/>
                <wp:docPr id="524" name="Oval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ADCC319" id="Oval 524" o:spid="_x0000_s1026" style="position:absolute;margin-left:11.6pt;margin-top:20.1pt;width:7.15pt;height:7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C0AC56" wp14:editId="27A0072F">
                <wp:simplePos x="0" y="0"/>
                <wp:positionH relativeFrom="column">
                  <wp:posOffset>775970</wp:posOffset>
                </wp:positionH>
                <wp:positionV relativeFrom="paragraph">
                  <wp:posOffset>222250</wp:posOffset>
                </wp:positionV>
                <wp:extent cx="90805" cy="90805"/>
                <wp:effectExtent l="13970" t="11430" r="9525" b="12065"/>
                <wp:wrapNone/>
                <wp:docPr id="523" name="Oval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E2F0137" id="Oval 523" o:spid="_x0000_s1026" style="position:absolute;margin-left:61.1pt;margin-top:17.5pt;width:7.15pt;height:7.1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140596F" wp14:editId="5CB3DC7A">
                <wp:simplePos x="0" y="0"/>
                <wp:positionH relativeFrom="column">
                  <wp:posOffset>775970</wp:posOffset>
                </wp:positionH>
                <wp:positionV relativeFrom="paragraph">
                  <wp:posOffset>346075</wp:posOffset>
                </wp:positionV>
                <wp:extent cx="90805" cy="90805"/>
                <wp:effectExtent l="13970" t="11430" r="9525" b="12065"/>
                <wp:wrapNone/>
                <wp:docPr id="522" name="Oval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6747F92" id="Oval 522" o:spid="_x0000_s1026" style="position:absolute;margin-left:61.1pt;margin-top:27.25pt;width:7.15pt;height:7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B1E1666" wp14:editId="4C4E3E57">
                <wp:simplePos x="0" y="0"/>
                <wp:positionH relativeFrom="column">
                  <wp:posOffset>775970</wp:posOffset>
                </wp:positionH>
                <wp:positionV relativeFrom="paragraph">
                  <wp:posOffset>531495</wp:posOffset>
                </wp:positionV>
                <wp:extent cx="90805" cy="90805"/>
                <wp:effectExtent l="13970" t="6350" r="9525" b="7620"/>
                <wp:wrapNone/>
                <wp:docPr id="521" name="Oval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9AB469C" id="Oval 521" o:spid="_x0000_s1026" style="position:absolute;margin-left:61.1pt;margin-top:41.85pt;width:7.15pt;height:7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0BA7009" wp14:editId="3B6900B5">
                <wp:simplePos x="0" y="0"/>
                <wp:positionH relativeFrom="column">
                  <wp:posOffset>775970</wp:posOffset>
                </wp:positionH>
                <wp:positionV relativeFrom="paragraph">
                  <wp:posOffset>698500</wp:posOffset>
                </wp:positionV>
                <wp:extent cx="90805" cy="90805"/>
                <wp:effectExtent l="13970" t="11430" r="9525" b="12065"/>
                <wp:wrapNone/>
                <wp:docPr id="520" name="Oval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10C294B" id="Oval 520" o:spid="_x0000_s1026" style="position:absolute;margin-left:61.1pt;margin-top:55pt;width:7.15pt;height:7.1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64CE7C3" wp14:editId="0F63ECAC">
                <wp:simplePos x="0" y="0"/>
                <wp:positionH relativeFrom="column">
                  <wp:posOffset>952500</wp:posOffset>
                </wp:positionH>
                <wp:positionV relativeFrom="paragraph">
                  <wp:posOffset>698500</wp:posOffset>
                </wp:positionV>
                <wp:extent cx="90805" cy="90805"/>
                <wp:effectExtent l="9525" t="11430" r="13970" b="12065"/>
                <wp:wrapNone/>
                <wp:docPr id="519" name="Oval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821EA6C" id="Oval 519" o:spid="_x0000_s1026" style="position:absolute;margin-left:75pt;margin-top:55pt;width:7.15pt;height:7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77B4B3E" wp14:editId="20024B50">
                <wp:simplePos x="0" y="0"/>
                <wp:positionH relativeFrom="column">
                  <wp:posOffset>952500</wp:posOffset>
                </wp:positionH>
                <wp:positionV relativeFrom="paragraph">
                  <wp:posOffset>531495</wp:posOffset>
                </wp:positionV>
                <wp:extent cx="90805" cy="90805"/>
                <wp:effectExtent l="9525" t="6350" r="13970" b="7620"/>
                <wp:wrapNone/>
                <wp:docPr id="518" name="Oval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4C62A05" id="Oval 518" o:spid="_x0000_s1026" style="position:absolute;margin-left:75pt;margin-top:41.85pt;width:7.15pt;height:7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1001F9" wp14:editId="682872FD">
                <wp:simplePos x="0" y="0"/>
                <wp:positionH relativeFrom="column">
                  <wp:posOffset>952500</wp:posOffset>
                </wp:positionH>
                <wp:positionV relativeFrom="paragraph">
                  <wp:posOffset>346075</wp:posOffset>
                </wp:positionV>
                <wp:extent cx="90805" cy="90805"/>
                <wp:effectExtent l="9525" t="11430" r="13970" b="12065"/>
                <wp:wrapNone/>
                <wp:docPr id="517" name="Oval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0716B234" id="Oval 517" o:spid="_x0000_s1026" style="position:absolute;margin-left:75pt;margin-top:27.25pt;width:7.15pt;height:7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D04353" wp14:editId="3AB3CB2D">
                <wp:simplePos x="0" y="0"/>
                <wp:positionH relativeFrom="column">
                  <wp:posOffset>952500</wp:posOffset>
                </wp:positionH>
                <wp:positionV relativeFrom="paragraph">
                  <wp:posOffset>222250</wp:posOffset>
                </wp:positionV>
                <wp:extent cx="90805" cy="90805"/>
                <wp:effectExtent l="9525" t="11430" r="13970" b="12065"/>
                <wp:wrapNone/>
                <wp:docPr id="516" name="Oval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069B8467" id="Oval 516" o:spid="_x0000_s1026" style="position:absolute;margin-left:75pt;margin-top:17.5pt;width:7.15pt;height:7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"/>
            </w:pict>
          </mc:Fallback>
        </mc:AlternateContent>
      </w:r>
      <w:r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E865923" wp14:editId="23165AC0">
                <wp:simplePos x="0" y="0"/>
                <wp:positionH relativeFrom="column">
                  <wp:posOffset>123825</wp:posOffset>
                </wp:positionH>
                <wp:positionV relativeFrom="paragraph">
                  <wp:posOffset>222250</wp:posOffset>
                </wp:positionV>
                <wp:extent cx="952500" cy="628650"/>
                <wp:effectExtent l="9525" t="11430" r="9525" b="7620"/>
                <wp:wrapNone/>
                <wp:docPr id="515" name="Rectangle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CBCCDCA" id="Rectangle 515" o:spid="_x0000_s1026" style="position:absolute;margin-left:9.75pt;margin-top:17.5pt;width:75pt;height:49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" filled="f"/>
            </w:pict>
          </mc:Fallback>
        </mc:AlternateContent>
      </w:r>
      <w:r w:rsidRPr="00427F5E">
        <w:rPr>
          <w:rFonts w:cs="Calibri Light"/>
          <w:b/>
          <w:sz w:val="25"/>
          <w:szCs w:val="25"/>
        </w:rPr>
        <w:t>Simple diagram to illustrate</w:t>
      </w:r>
    </w:p>
    <w:p w:rsidR="00316BD1" w:rsidRPr="00427F5E" w:rsidRDefault="00316BD1" w:rsidP="00963FD2">
      <w:pPr>
        <w:tabs>
          <w:tab w:val="left" w:pos="183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BA432B8" wp14:editId="553A94CF">
                <wp:simplePos x="0" y="0"/>
                <wp:positionH relativeFrom="column">
                  <wp:posOffset>123825</wp:posOffset>
                </wp:positionH>
                <wp:positionV relativeFrom="paragraph">
                  <wp:posOffset>268605</wp:posOffset>
                </wp:positionV>
                <wp:extent cx="90805" cy="90805"/>
                <wp:effectExtent l="9525" t="12065" r="13970" b="11430"/>
                <wp:wrapNone/>
                <wp:docPr id="514" name="Oval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0FCA640B" id="Oval 514" o:spid="_x0000_s1026" style="position:absolute;margin-left:9.75pt;margin-top:21.15pt;width:7.15pt;height: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36BAC7B" wp14:editId="14C4B803">
                <wp:simplePos x="0" y="0"/>
                <wp:positionH relativeFrom="column">
                  <wp:posOffset>147320</wp:posOffset>
                </wp:positionH>
                <wp:positionV relativeFrom="paragraph">
                  <wp:posOffset>435610</wp:posOffset>
                </wp:positionV>
                <wp:extent cx="90805" cy="90805"/>
                <wp:effectExtent l="13970" t="7620" r="9525" b="6350"/>
                <wp:wrapNone/>
                <wp:docPr id="513" name="Oval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3BEC83B" id="Oval 513" o:spid="_x0000_s1026" style="position:absolute;margin-left:11.6pt;margin-top:34.3pt;width:7.15pt;height:7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9D40FF3" wp14:editId="3774B458">
                <wp:simplePos x="0" y="0"/>
                <wp:positionH relativeFrom="column">
                  <wp:posOffset>309245</wp:posOffset>
                </wp:positionH>
                <wp:positionV relativeFrom="paragraph">
                  <wp:posOffset>435610</wp:posOffset>
                </wp:positionV>
                <wp:extent cx="90805" cy="90805"/>
                <wp:effectExtent l="13970" t="7620" r="9525" b="6350"/>
                <wp:wrapNone/>
                <wp:docPr id="512" name="Oval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0DCDF0C6" id="Oval 512" o:spid="_x0000_s1026" style="position:absolute;margin-left:24.35pt;margin-top:34.3pt;width:7.15pt;height:7.1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337705C" wp14:editId="50DE2B79">
                <wp:simplePos x="0" y="0"/>
                <wp:positionH relativeFrom="column">
                  <wp:posOffset>628650</wp:posOffset>
                </wp:positionH>
                <wp:positionV relativeFrom="paragraph">
                  <wp:posOffset>435610</wp:posOffset>
                </wp:positionV>
                <wp:extent cx="90805" cy="90805"/>
                <wp:effectExtent l="9525" t="7620" r="13970" b="6350"/>
                <wp:wrapNone/>
                <wp:docPr id="511" name="Oval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541CE70" id="Oval 511" o:spid="_x0000_s1026" style="position:absolute;margin-left:49.5pt;margin-top:34.3pt;width:7.15pt;height:7.1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636A7AE" wp14:editId="29CBBF8A">
                <wp:simplePos x="0" y="0"/>
                <wp:positionH relativeFrom="column">
                  <wp:posOffset>462280</wp:posOffset>
                </wp:positionH>
                <wp:positionV relativeFrom="paragraph">
                  <wp:posOffset>435610</wp:posOffset>
                </wp:positionV>
                <wp:extent cx="90805" cy="90805"/>
                <wp:effectExtent l="5080" t="7620" r="8890" b="6350"/>
                <wp:wrapNone/>
                <wp:docPr id="510" name="Oval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7DAA623" id="Oval 510" o:spid="_x0000_s1026" style="position:absolute;margin-left:36.4pt;margin-top:34.3pt;width:7.15pt;height:7.1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87FD83E" wp14:editId="2B978476">
                <wp:simplePos x="0" y="0"/>
                <wp:positionH relativeFrom="column">
                  <wp:posOffset>452755</wp:posOffset>
                </wp:positionH>
                <wp:positionV relativeFrom="paragraph">
                  <wp:posOffset>268605</wp:posOffset>
                </wp:positionV>
                <wp:extent cx="90805" cy="90805"/>
                <wp:effectExtent l="5080" t="12065" r="8890" b="11430"/>
                <wp:wrapNone/>
                <wp:docPr id="509" name="Oval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27BFA0A" id="Oval 509" o:spid="_x0000_s1026" style="position:absolute;margin-left:35.65pt;margin-top:21.15pt;width:7.15pt;height:7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C176B6" wp14:editId="0EF407C6">
                <wp:simplePos x="0" y="0"/>
                <wp:positionH relativeFrom="column">
                  <wp:posOffset>452755</wp:posOffset>
                </wp:positionH>
                <wp:positionV relativeFrom="paragraph">
                  <wp:posOffset>111760</wp:posOffset>
                </wp:positionV>
                <wp:extent cx="90805" cy="90805"/>
                <wp:effectExtent l="5080" t="7620" r="8890" b="6350"/>
                <wp:wrapNone/>
                <wp:docPr id="508" name="Oval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96930B6" id="Oval 508" o:spid="_x0000_s1026" style="position:absolute;margin-left:35.65pt;margin-top:8.8pt;width:7.15pt;height:7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2DB00BC" wp14:editId="66B802E9">
                <wp:simplePos x="0" y="0"/>
                <wp:positionH relativeFrom="column">
                  <wp:posOffset>628650</wp:posOffset>
                </wp:positionH>
                <wp:positionV relativeFrom="paragraph">
                  <wp:posOffset>268605</wp:posOffset>
                </wp:positionV>
                <wp:extent cx="90805" cy="90805"/>
                <wp:effectExtent l="9525" t="12065" r="13970" b="11430"/>
                <wp:wrapNone/>
                <wp:docPr id="507" name="Oval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786194B" id="Oval 507" o:spid="_x0000_s1026" style="position:absolute;margin-left:49.5pt;margin-top:21.15pt;width:7.15pt;height:7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C54A3F3" wp14:editId="16226C0F">
                <wp:simplePos x="0" y="0"/>
                <wp:positionH relativeFrom="column">
                  <wp:posOffset>628650</wp:posOffset>
                </wp:positionH>
                <wp:positionV relativeFrom="paragraph">
                  <wp:posOffset>111760</wp:posOffset>
                </wp:positionV>
                <wp:extent cx="90805" cy="90805"/>
                <wp:effectExtent l="9525" t="7620" r="13970" b="6350"/>
                <wp:wrapNone/>
                <wp:docPr id="506" name="Oval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CE6C8B4" id="Oval 506" o:spid="_x0000_s1026" style="position:absolute;margin-left:49.5pt;margin-top:8.8pt;width:7.15pt;height:7.1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1983991" wp14:editId="07E53969">
                <wp:simplePos x="0" y="0"/>
                <wp:positionH relativeFrom="column">
                  <wp:posOffset>952500</wp:posOffset>
                </wp:positionH>
                <wp:positionV relativeFrom="paragraph">
                  <wp:posOffset>83185</wp:posOffset>
                </wp:positionV>
                <wp:extent cx="314325" cy="276225"/>
                <wp:effectExtent l="9525" t="7620" r="9525" b="11430"/>
                <wp:wrapNone/>
                <wp:docPr id="505" name="Straight Arrow Connector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276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C0DBBEC" id="Straight Arrow Connector 505" o:spid="_x0000_s1026" type="#_x0000_t32" style="position:absolute;margin-left:75pt;margin-top:6.55pt;width:24.75pt;height:21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"/>
            </w:pict>
          </mc:Fallback>
        </mc:AlternateContent>
      </w:r>
      <w:r w:rsidRPr="00427F5E">
        <w:rPr>
          <w:rFonts w:cs="Calibri Light"/>
          <w:sz w:val="25"/>
          <w:szCs w:val="25"/>
        </w:rPr>
        <w:tab/>
      </w:r>
    </w:p>
    <w:p w:rsidR="00316BD1" w:rsidRPr="00427F5E" w:rsidRDefault="00316BD1" w:rsidP="00963FD2">
      <w:pPr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FD81A6D" wp14:editId="207ACB06">
                <wp:simplePos x="0" y="0"/>
                <wp:positionH relativeFrom="column">
                  <wp:posOffset>147320</wp:posOffset>
                </wp:positionH>
                <wp:positionV relativeFrom="paragraph">
                  <wp:posOffset>-149860</wp:posOffset>
                </wp:positionV>
                <wp:extent cx="91440" cy="90170"/>
                <wp:effectExtent l="13970" t="13970" r="8890" b="10160"/>
                <wp:wrapNone/>
                <wp:docPr id="504" name="Oval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91440" cy="901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5153011" id="Oval 504" o:spid="_x0000_s1026" style="position:absolute;margin-left:11.6pt;margin-top:-11.8pt;width:7.2pt;height:7.1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1CB6F96" wp14:editId="14848F22">
                <wp:simplePos x="0" y="0"/>
                <wp:positionH relativeFrom="column">
                  <wp:posOffset>308610</wp:posOffset>
                </wp:positionH>
                <wp:positionV relativeFrom="paragraph">
                  <wp:posOffset>-149860</wp:posOffset>
                </wp:positionV>
                <wp:extent cx="91440" cy="90170"/>
                <wp:effectExtent l="13335" t="13970" r="9525" b="10160"/>
                <wp:wrapNone/>
                <wp:docPr id="503" name="Oval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91440" cy="901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D6FE0A4" id="Oval 503" o:spid="_x0000_s1026" style="position:absolute;margin-left:24.3pt;margin-top:-11.8pt;width:7.2pt;height:7.1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C73C353" wp14:editId="401914EE">
                <wp:simplePos x="0" y="0"/>
                <wp:positionH relativeFrom="column">
                  <wp:posOffset>308610</wp:posOffset>
                </wp:positionH>
                <wp:positionV relativeFrom="paragraph">
                  <wp:posOffset>6350</wp:posOffset>
                </wp:positionV>
                <wp:extent cx="91440" cy="90170"/>
                <wp:effectExtent l="13335" t="8255" r="9525" b="6350"/>
                <wp:wrapNone/>
                <wp:docPr id="502" name="Oval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91440" cy="901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083CDFEF" id="Oval 502" o:spid="_x0000_s1026" style="position:absolute;margin-left:24.3pt;margin-top:.5pt;width:7.2pt;height:7.1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44B6C5" wp14:editId="702461E7">
                <wp:simplePos x="0" y="0"/>
                <wp:positionH relativeFrom="column">
                  <wp:posOffset>866775</wp:posOffset>
                </wp:positionH>
                <wp:positionV relativeFrom="paragraph">
                  <wp:posOffset>97155</wp:posOffset>
                </wp:positionV>
                <wp:extent cx="400050" cy="76200"/>
                <wp:effectExtent l="9525" t="13335" r="9525" b="5715"/>
                <wp:wrapNone/>
                <wp:docPr id="501" name="Straight Arrow Connector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00050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37D258" id="Straight Arrow Connector 501" o:spid="_x0000_s1026" type="#_x0000_t32" style="position:absolute;margin-left:68.25pt;margin-top:7.65pt;width:31.5pt;height:6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"/>
            </w:pict>
          </mc:Fallback>
        </mc:AlternateContent>
      </w:r>
      <w:r w:rsidRPr="00427F5E">
        <w:rPr>
          <w:rFonts w:cs="Calibri Light"/>
          <w:sz w:val="25"/>
          <w:szCs w:val="25"/>
        </w:rPr>
        <w:t xml:space="preserve">                               Molecules are farther apart</w:t>
      </w:r>
    </w:p>
    <w:p w:rsidR="00CC5D41" w:rsidRPr="00427F5E" w:rsidRDefault="00CC5D41" w:rsidP="00963FD2">
      <w:pPr>
        <w:rPr>
          <w:rFonts w:cs="Calibri Light"/>
          <w:b/>
          <w:sz w:val="25"/>
          <w:szCs w:val="25"/>
        </w:rPr>
      </w:pPr>
    </w:p>
    <w:p w:rsidR="00CC5D41" w:rsidRPr="00427F5E" w:rsidRDefault="00CC5D41" w:rsidP="00963FD2">
      <w:pPr>
        <w:rPr>
          <w:rFonts w:cs="Calibri Light"/>
          <w:b/>
          <w:sz w:val="25"/>
          <w:szCs w:val="25"/>
        </w:rPr>
      </w:pPr>
    </w:p>
    <w:p w:rsidR="00CC5D41" w:rsidRPr="00427F5E" w:rsidRDefault="00CC5D41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SOLID STATE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Properties of solid state</w:t>
      </w:r>
    </w:p>
    <w:p w:rsidR="00316BD1" w:rsidRPr="00427F5E" w:rsidRDefault="00316BD1" w:rsidP="009B0FC6">
      <w:pPr>
        <w:numPr>
          <w:ilvl w:val="0"/>
          <w:numId w:val="3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have shape.</w:t>
      </w:r>
    </w:p>
    <w:p w:rsidR="00316BD1" w:rsidRPr="00427F5E" w:rsidRDefault="00316BD1" w:rsidP="009B0FC6">
      <w:pPr>
        <w:numPr>
          <w:ilvl w:val="0"/>
          <w:numId w:val="3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have compact molecules (molecules are closely packed)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Why?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have strong cohesion forces.</w:t>
      </w:r>
    </w:p>
    <w:p w:rsidR="00316BD1" w:rsidRPr="00427F5E" w:rsidRDefault="00316BD1" w:rsidP="009B0FC6">
      <w:pPr>
        <w:numPr>
          <w:ilvl w:val="0"/>
          <w:numId w:val="3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Heat travels in solids by </w:t>
      </w:r>
      <w:r w:rsidRPr="00427F5E">
        <w:rPr>
          <w:rFonts w:cs="Calibri Light"/>
          <w:b/>
          <w:bCs/>
          <w:sz w:val="25"/>
          <w:szCs w:val="25"/>
        </w:rPr>
        <w:t>conduction</w:t>
      </w:r>
      <w:r w:rsidRPr="00427F5E">
        <w:rPr>
          <w:rFonts w:cs="Calibri Light"/>
          <w:sz w:val="25"/>
          <w:szCs w:val="25"/>
        </w:rPr>
        <w:t>.</w:t>
      </w:r>
    </w:p>
    <w:p w:rsidR="00316BD1" w:rsidRPr="00427F5E" w:rsidRDefault="00316BD1" w:rsidP="009B0FC6">
      <w:pPr>
        <w:numPr>
          <w:ilvl w:val="0"/>
          <w:numId w:val="3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Solids have the greatest density</w:t>
      </w:r>
    </w:p>
    <w:p w:rsidR="00316BD1" w:rsidRPr="00427F5E" w:rsidRDefault="00316BD1" w:rsidP="009B0FC6">
      <w:pPr>
        <w:numPr>
          <w:ilvl w:val="0"/>
          <w:numId w:val="39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Solids cannot be reduced by compression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Note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Heat travels </w:t>
      </w:r>
      <w:r w:rsidRPr="00427F5E">
        <w:rPr>
          <w:rFonts w:cs="Calibri Light"/>
          <w:b/>
          <w:bCs/>
          <w:sz w:val="25"/>
          <w:szCs w:val="25"/>
        </w:rPr>
        <w:t>slowest</w:t>
      </w:r>
      <w:r w:rsidRPr="00427F5E">
        <w:rPr>
          <w:rFonts w:cs="Calibri Light"/>
          <w:sz w:val="25"/>
          <w:szCs w:val="25"/>
        </w:rPr>
        <w:t xml:space="preserve"> in solids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Sound travels </w:t>
      </w:r>
      <w:r w:rsidRPr="00427F5E">
        <w:rPr>
          <w:rFonts w:cs="Calibri Light"/>
          <w:b/>
          <w:bCs/>
          <w:sz w:val="25"/>
          <w:szCs w:val="25"/>
        </w:rPr>
        <w:t>fastest</w:t>
      </w:r>
      <w:r w:rsidRPr="00427F5E">
        <w:rPr>
          <w:rFonts w:cs="Calibri Light"/>
          <w:sz w:val="25"/>
          <w:szCs w:val="25"/>
        </w:rPr>
        <w:t xml:space="preserve"> in solids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Solids turn into liquids by </w:t>
      </w:r>
      <w:r w:rsidRPr="00427F5E">
        <w:rPr>
          <w:rFonts w:cs="Calibri Light"/>
          <w:b/>
          <w:bCs/>
          <w:sz w:val="25"/>
          <w:szCs w:val="25"/>
        </w:rPr>
        <w:t>melting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Solids turn into gases by </w:t>
      </w:r>
      <w:r w:rsidRPr="00427F5E">
        <w:rPr>
          <w:rFonts w:cs="Calibri Light"/>
          <w:b/>
          <w:bCs/>
          <w:sz w:val="25"/>
          <w:szCs w:val="25"/>
        </w:rPr>
        <w:t>sublimation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 solid state of water is </w:t>
      </w:r>
      <w:r w:rsidRPr="00427F5E">
        <w:rPr>
          <w:rFonts w:cs="Calibri Light"/>
          <w:b/>
          <w:bCs/>
          <w:sz w:val="25"/>
          <w:szCs w:val="25"/>
        </w:rPr>
        <w:t>ice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Nature (characteristics) of molecules in solid state of matter</w:t>
      </w:r>
      <w:r w:rsidRPr="00427F5E">
        <w:rPr>
          <w:rFonts w:cs="Calibri Light"/>
          <w:sz w:val="25"/>
          <w:szCs w:val="25"/>
        </w:rPr>
        <w:t>.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Molecules are compact (molecules are closely packed)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Simple diagram to illustrate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ECCDFEB" wp14:editId="54B6FDBB">
                <wp:simplePos x="0" y="0"/>
                <wp:positionH relativeFrom="column">
                  <wp:posOffset>890270</wp:posOffset>
                </wp:positionH>
                <wp:positionV relativeFrom="paragraph">
                  <wp:posOffset>213360</wp:posOffset>
                </wp:positionV>
                <wp:extent cx="335915" cy="196215"/>
                <wp:effectExtent l="13970" t="6350" r="12065" b="6985"/>
                <wp:wrapNone/>
                <wp:docPr id="500" name="Straight Arrow Connector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915" cy="1962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A2A7BAC" id="Straight Arrow Connector 500" o:spid="_x0000_s1026" type="#_x0000_t32" style="position:absolute;margin-left:70.1pt;margin-top:16.8pt;width:26.45pt;height:15.4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"/>
            </w:pict>
          </mc:Fallback>
        </mc:AlternateContent>
      </w:r>
      <w:r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B30D417" wp14:editId="6B453212">
                <wp:simplePos x="0" y="0"/>
                <wp:positionH relativeFrom="column">
                  <wp:posOffset>20955</wp:posOffset>
                </wp:positionH>
                <wp:positionV relativeFrom="paragraph">
                  <wp:posOffset>8255</wp:posOffset>
                </wp:positionV>
                <wp:extent cx="882650" cy="628650"/>
                <wp:effectExtent l="11430" t="10795" r="10795" b="8255"/>
                <wp:wrapNone/>
                <wp:docPr id="499" name="Rectangle 499" descr="Spher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628650"/>
                        </a:xfrm>
                        <a:prstGeom prst="rect">
                          <a:avLst/>
                        </a:prstGeom>
                        <a:blipFill dpi="0" rotWithShape="0">
                          <a:blip r:embed="rId68"/>
                          <a:srcRect/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36A2683" id="Rectangle 499" o:spid="_x0000_s1026" alt="Sphere" style="position:absolute;margin-left:1.65pt;margin-top:.65pt;width:69.5pt;height:49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">
                <v:fill r:id="rId69" o:title="Sphere" recolor="t" type="tile"/>
              </v:rect>
            </w:pict>
          </mc:Fallback>
        </mc:AlternateContent>
      </w:r>
    </w:p>
    <w:p w:rsidR="00316BD1" w:rsidRPr="00427F5E" w:rsidRDefault="00316BD1" w:rsidP="00963FD2">
      <w:pPr>
        <w:tabs>
          <w:tab w:val="left" w:pos="213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89ED3D3" wp14:editId="60312615">
                <wp:simplePos x="0" y="0"/>
                <wp:positionH relativeFrom="column">
                  <wp:posOffset>890270</wp:posOffset>
                </wp:positionH>
                <wp:positionV relativeFrom="paragraph">
                  <wp:posOffset>73025</wp:posOffset>
                </wp:positionV>
                <wp:extent cx="378460" cy="154940"/>
                <wp:effectExtent l="13970" t="10160" r="7620" b="6350"/>
                <wp:wrapNone/>
                <wp:docPr id="498" name="Straight Arrow Connector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8460" cy="154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B400160" id="Straight Arrow Connector 498" o:spid="_x0000_s1026" type="#_x0000_t32" style="position:absolute;margin-left:70.1pt;margin-top:5.75pt;width:29.8pt;height:12.2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"/>
            </w:pict>
          </mc:Fallback>
        </mc:AlternateContent>
      </w:r>
      <w:r w:rsidRPr="00427F5E">
        <w:rPr>
          <w:rFonts w:cs="Calibri Light"/>
          <w:sz w:val="25"/>
          <w:szCs w:val="25"/>
        </w:rPr>
        <w:tab/>
        <w:t>Molecules are compact (molecules closely packed)</w:t>
      </w:r>
    </w:p>
    <w:p w:rsidR="00316BD1" w:rsidRPr="00427F5E" w:rsidRDefault="00316BD1" w:rsidP="00963FD2">
      <w:pPr>
        <w:tabs>
          <w:tab w:val="left" w:pos="2130"/>
        </w:tabs>
        <w:rPr>
          <w:rFonts w:cs="Calibri Light"/>
          <w:b/>
          <w:sz w:val="25"/>
          <w:szCs w:val="25"/>
          <w:u w:val="single"/>
        </w:rPr>
      </w:pPr>
    </w:p>
    <w:p w:rsidR="003849C4" w:rsidRPr="00427F5E" w:rsidRDefault="003849C4" w:rsidP="00963FD2">
      <w:pPr>
        <w:tabs>
          <w:tab w:val="left" w:pos="2130"/>
        </w:tabs>
        <w:rPr>
          <w:rFonts w:cs="Calibri Light"/>
          <w:b/>
          <w:cap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2130"/>
        </w:tabs>
        <w:rPr>
          <w:rFonts w:cs="Calibri Light"/>
          <w:b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Physical changes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These are changes that do not form new permanent substances.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Changes in the states of matter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All changes in the states of matter are </w:t>
      </w:r>
      <w:r w:rsidRPr="00427F5E">
        <w:rPr>
          <w:rFonts w:cs="Calibri Light"/>
          <w:b/>
          <w:bCs/>
          <w:sz w:val="25"/>
          <w:szCs w:val="25"/>
        </w:rPr>
        <w:t>physical processes</w:t>
      </w:r>
      <w:r w:rsidRPr="00427F5E">
        <w:rPr>
          <w:rFonts w:cs="Calibri Light"/>
          <w:sz w:val="25"/>
          <w:szCs w:val="25"/>
        </w:rPr>
        <w:t xml:space="preserve">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reversible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No new permanent substance is formed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physical processes</w:t>
      </w:r>
    </w:p>
    <w:p w:rsidR="00316BD1" w:rsidRPr="00427F5E" w:rsidRDefault="00316BD1" w:rsidP="009B0FC6">
      <w:pPr>
        <w:pStyle w:val="ListParagraph"/>
        <w:numPr>
          <w:ilvl w:val="0"/>
          <w:numId w:val="15"/>
        </w:numPr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Melting</w:t>
      </w:r>
    </w:p>
    <w:p w:rsidR="00316BD1" w:rsidRPr="00427F5E" w:rsidRDefault="00316BD1" w:rsidP="009B0FC6">
      <w:pPr>
        <w:pStyle w:val="ListParagraph"/>
        <w:numPr>
          <w:ilvl w:val="0"/>
          <w:numId w:val="1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>C</w:t>
      </w:r>
      <w:r w:rsidRPr="00427F5E">
        <w:rPr>
          <w:rFonts w:ascii="Cambria" w:hAnsi="Cambria" w:cs="Calibri Light"/>
          <w:sz w:val="25"/>
          <w:szCs w:val="25"/>
        </w:rPr>
        <w:t>ondensation</w:t>
      </w:r>
      <w:r w:rsidRPr="00427F5E">
        <w:rPr>
          <w:rFonts w:ascii="Cambria" w:hAnsi="Cambria" w:cs="Calibri Light"/>
          <w:sz w:val="25"/>
          <w:szCs w:val="25"/>
        </w:rPr>
        <w:tab/>
      </w:r>
      <w:r w:rsidRPr="00427F5E">
        <w:rPr>
          <w:rFonts w:ascii="Cambria" w:hAnsi="Cambria" w:cs="Calibri Light"/>
          <w:sz w:val="25"/>
          <w:szCs w:val="25"/>
        </w:rPr>
        <w:tab/>
      </w:r>
    </w:p>
    <w:p w:rsidR="00316BD1" w:rsidRPr="00427F5E" w:rsidRDefault="00316BD1" w:rsidP="009B0FC6">
      <w:pPr>
        <w:pStyle w:val="ListParagraph"/>
        <w:numPr>
          <w:ilvl w:val="0"/>
          <w:numId w:val="1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Evaporation</w:t>
      </w:r>
      <w:r w:rsidRPr="00427F5E">
        <w:rPr>
          <w:rFonts w:ascii="Cambria" w:hAnsi="Cambria" w:cs="Calibri Light"/>
          <w:sz w:val="25"/>
          <w:szCs w:val="25"/>
        </w:rPr>
        <w:tab/>
      </w:r>
      <w:r w:rsidRPr="00427F5E">
        <w:rPr>
          <w:rFonts w:ascii="Cambria" w:hAnsi="Cambria" w:cs="Calibri Light"/>
          <w:sz w:val="25"/>
          <w:szCs w:val="25"/>
        </w:rPr>
        <w:tab/>
      </w:r>
    </w:p>
    <w:p w:rsidR="00316BD1" w:rsidRPr="00427F5E" w:rsidRDefault="00316BD1" w:rsidP="009B0FC6">
      <w:pPr>
        <w:pStyle w:val="ListParagraph"/>
        <w:numPr>
          <w:ilvl w:val="0"/>
          <w:numId w:val="1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Freezing (solidification) </w:t>
      </w:r>
      <w:r w:rsidRPr="00427F5E">
        <w:rPr>
          <w:rFonts w:ascii="Cambria" w:hAnsi="Cambria" w:cs="Calibri Light"/>
          <w:sz w:val="25"/>
          <w:szCs w:val="25"/>
        </w:rPr>
        <w:tab/>
      </w:r>
    </w:p>
    <w:p w:rsidR="00316BD1" w:rsidRPr="00427F5E" w:rsidRDefault="00316BD1" w:rsidP="009B0FC6">
      <w:pPr>
        <w:pStyle w:val="ListParagraph"/>
        <w:numPr>
          <w:ilvl w:val="0"/>
          <w:numId w:val="1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Sublimation </w:t>
      </w:r>
    </w:p>
    <w:p w:rsidR="00316BD1" w:rsidRPr="00427F5E" w:rsidRDefault="00F66A72" w:rsidP="009B0FC6">
      <w:pPr>
        <w:pStyle w:val="ListParagraph"/>
        <w:numPr>
          <w:ilvl w:val="0"/>
          <w:numId w:val="15"/>
        </w:numPr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Deposition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Evaporation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physical change of a liquid to a gas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Importance of evaporation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us to separate salt from a mixture of salt and sand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us to obtain salt from seas and lakes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in the formation of rainfall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Condensation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This is the physical change of a gas to  a liquid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Dew</w:t>
      </w:r>
      <w:r w:rsidRPr="00427F5E">
        <w:rPr>
          <w:rFonts w:cs="Calibri Light"/>
          <w:sz w:val="25"/>
          <w:szCs w:val="25"/>
        </w:rPr>
        <w:t xml:space="preserve"> is formed by condensation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Why is dew formed at night?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At night, there are very low temperatures leading to condensation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Melting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physical change of a solid to a liquid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is caused by heat energy </w:t>
      </w:r>
    </w:p>
    <w:p w:rsidR="00CC5D41" w:rsidRPr="00427F5E" w:rsidRDefault="00CC5D4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Examples of substances that can melt when heated</w:t>
      </w:r>
    </w:p>
    <w:p w:rsidR="00316BD1" w:rsidRPr="00427F5E" w:rsidRDefault="00316BD1" w:rsidP="00887D8E">
      <w:pPr>
        <w:pStyle w:val="ListParagraph"/>
        <w:numPr>
          <w:ilvl w:val="0"/>
          <w:numId w:val="27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Butter</w:t>
      </w:r>
    </w:p>
    <w:p w:rsidR="00316BD1" w:rsidRPr="00427F5E" w:rsidRDefault="00316BD1" w:rsidP="00887D8E">
      <w:pPr>
        <w:pStyle w:val="ListParagraph"/>
        <w:numPr>
          <w:ilvl w:val="0"/>
          <w:numId w:val="27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Ice</w:t>
      </w:r>
    </w:p>
    <w:p w:rsidR="00316BD1" w:rsidRPr="00427F5E" w:rsidRDefault="00316BD1" w:rsidP="00887D8E">
      <w:pPr>
        <w:pStyle w:val="ListParagraph"/>
        <w:numPr>
          <w:ilvl w:val="0"/>
          <w:numId w:val="27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Blueband</w:t>
      </w:r>
    </w:p>
    <w:p w:rsidR="00316BD1" w:rsidRPr="00427F5E" w:rsidRDefault="00316BD1" w:rsidP="00887D8E">
      <w:pPr>
        <w:pStyle w:val="ListParagraph"/>
        <w:numPr>
          <w:ilvl w:val="0"/>
          <w:numId w:val="27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Candle wax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lastRenderedPageBreak/>
        <w:t xml:space="preserve">Freezing (solidification)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physical change of a liquid to a solid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Sublimation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direct physical change of a solid to a gas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Examples of sublimates (substances that can sublime)</w:t>
      </w:r>
    </w:p>
    <w:p w:rsidR="00316BD1" w:rsidRPr="00427F5E" w:rsidRDefault="00316BD1" w:rsidP="00887D8E">
      <w:pPr>
        <w:numPr>
          <w:ilvl w:val="0"/>
          <w:numId w:val="185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Iodine</w:t>
      </w:r>
    </w:p>
    <w:p w:rsidR="00316BD1" w:rsidRPr="00427F5E" w:rsidRDefault="00316BD1" w:rsidP="00887D8E">
      <w:pPr>
        <w:numPr>
          <w:ilvl w:val="0"/>
          <w:numId w:val="185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Naphthalene (mothballs)</w:t>
      </w:r>
    </w:p>
    <w:p w:rsidR="00316BD1" w:rsidRPr="00427F5E" w:rsidRDefault="00316BD1" w:rsidP="00887D8E">
      <w:pPr>
        <w:numPr>
          <w:ilvl w:val="0"/>
          <w:numId w:val="185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Potassium permanganate</w:t>
      </w:r>
    </w:p>
    <w:p w:rsidR="00316BD1" w:rsidRPr="00427F5E" w:rsidRDefault="00316BD1" w:rsidP="00887D8E">
      <w:pPr>
        <w:numPr>
          <w:ilvl w:val="0"/>
          <w:numId w:val="18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Dry ice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Uses of sublimates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Mothballs are used as pesticides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used as air fresheners (deodorants)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used as perfumes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Deposition (desublimation)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direct physical change of a gas to a solid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Snow</w:t>
      </w:r>
      <w:r w:rsidRPr="00427F5E">
        <w:rPr>
          <w:rFonts w:cs="Calibri Light"/>
          <w:sz w:val="25"/>
          <w:szCs w:val="25"/>
        </w:rPr>
        <w:t xml:space="preserve"> is formed by deposition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Physical processes are involved in water cycle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Evaporation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Condensation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A summary of changes in the states of matter</w:t>
      </w:r>
    </w:p>
    <w:p w:rsidR="00316BD1" w:rsidRPr="00427F5E" w:rsidRDefault="00316BD1" w:rsidP="00963FD2">
      <w:pPr>
        <w:tabs>
          <w:tab w:val="left" w:pos="3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88EEB10" wp14:editId="7DDCB32E">
                <wp:simplePos x="0" y="0"/>
                <wp:positionH relativeFrom="column">
                  <wp:posOffset>4076700</wp:posOffset>
                </wp:positionH>
                <wp:positionV relativeFrom="paragraph">
                  <wp:posOffset>336550</wp:posOffset>
                </wp:positionV>
                <wp:extent cx="635" cy="200025"/>
                <wp:effectExtent l="9525" t="6985" r="8890" b="12065"/>
                <wp:wrapNone/>
                <wp:docPr id="497" name="Straight Arrow Connector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E10064F" id="Straight Arrow Connector 497" o:spid="_x0000_s1026" type="#_x0000_t32" style="position:absolute;margin-left:321pt;margin-top:26.5pt;width:.05pt;height:15.75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6D2DAE8" wp14:editId="3224BF0A">
                <wp:simplePos x="0" y="0"/>
                <wp:positionH relativeFrom="column">
                  <wp:posOffset>667385</wp:posOffset>
                </wp:positionH>
                <wp:positionV relativeFrom="paragraph">
                  <wp:posOffset>318770</wp:posOffset>
                </wp:positionV>
                <wp:extent cx="3409315" cy="0"/>
                <wp:effectExtent l="10160" t="8255" r="9525" b="10795"/>
                <wp:wrapNone/>
                <wp:docPr id="496" name="Straight Arrow Connector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093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BB4012D" id="Straight Arrow Connector 496" o:spid="_x0000_s1026" type="#_x0000_t32" style="position:absolute;margin-left:52.55pt;margin-top:25.1pt;width:268.45pt;height: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6C1A46B" wp14:editId="0DCD8925">
                <wp:simplePos x="0" y="0"/>
                <wp:positionH relativeFrom="column">
                  <wp:posOffset>666750</wp:posOffset>
                </wp:positionH>
                <wp:positionV relativeFrom="paragraph">
                  <wp:posOffset>318770</wp:posOffset>
                </wp:positionV>
                <wp:extent cx="635" cy="332740"/>
                <wp:effectExtent l="57150" t="8255" r="56515" b="20955"/>
                <wp:wrapNone/>
                <wp:docPr id="495" name="Straight Arrow Connector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32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B00C58D" id="Straight Arrow Connector 495" o:spid="_x0000_s1026" type="#_x0000_t32" style="position:absolute;margin-left:52.5pt;margin-top:25.1pt;width:.05pt;height:26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">
                <v:stroke endarrow="block"/>
              </v:shape>
            </w:pict>
          </mc:Fallback>
        </mc:AlternateContent>
      </w:r>
      <w:r w:rsidRPr="00427F5E">
        <w:rPr>
          <w:rFonts w:cs="Calibri Light"/>
          <w:sz w:val="25"/>
          <w:szCs w:val="25"/>
        </w:rPr>
        <w:tab/>
        <w:t>F</w:t>
      </w:r>
    </w:p>
    <w:p w:rsidR="00316BD1" w:rsidRPr="00427F5E" w:rsidRDefault="00316BD1" w:rsidP="00963FD2">
      <w:pPr>
        <w:tabs>
          <w:tab w:val="left" w:pos="3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11315FA" wp14:editId="743EE0DF">
                <wp:simplePos x="0" y="0"/>
                <wp:positionH relativeFrom="column">
                  <wp:posOffset>3886200</wp:posOffset>
                </wp:positionH>
                <wp:positionV relativeFrom="paragraph">
                  <wp:posOffset>189230</wp:posOffset>
                </wp:positionV>
                <wp:extent cx="0" cy="200025"/>
                <wp:effectExtent l="57150" t="13335" r="57150" b="15240"/>
                <wp:wrapNone/>
                <wp:docPr id="494" name="Straight Arrow Connector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E9F3FD3" id="Straight Arrow Connector 494" o:spid="_x0000_s1026" type="#_x0000_t32" style="position:absolute;margin-left:306pt;margin-top:14.9pt;width:0;height:15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">
                <v:stroke endarrow="block"/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B45CF09" wp14:editId="3024680F">
                <wp:simplePos x="0" y="0"/>
                <wp:positionH relativeFrom="column">
                  <wp:posOffset>3886200</wp:posOffset>
                </wp:positionH>
                <wp:positionV relativeFrom="paragraph">
                  <wp:posOffset>189230</wp:posOffset>
                </wp:positionV>
                <wp:extent cx="0" cy="200025"/>
                <wp:effectExtent l="9525" t="13335" r="9525" b="5715"/>
                <wp:wrapNone/>
                <wp:docPr id="493" name="Straight Arrow Connector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0195434" id="Straight Arrow Connector 493" o:spid="_x0000_s1026" type="#_x0000_t32" style="position:absolute;margin-left:306pt;margin-top:14.9pt;width:0;height:15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FB8CE7A" wp14:editId="6FD62603">
                <wp:simplePos x="0" y="0"/>
                <wp:positionH relativeFrom="column">
                  <wp:posOffset>819150</wp:posOffset>
                </wp:positionH>
                <wp:positionV relativeFrom="paragraph">
                  <wp:posOffset>189230</wp:posOffset>
                </wp:positionV>
                <wp:extent cx="3067050" cy="0"/>
                <wp:effectExtent l="9525" t="13335" r="9525" b="5715"/>
                <wp:wrapNone/>
                <wp:docPr id="492" name="Straight Arrow Connector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67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5AFD8EE" id="Straight Arrow Connector 492" o:spid="_x0000_s1026" type="#_x0000_t32" style="position:absolute;margin-left:64.5pt;margin-top:14.9pt;width:241.5pt;height: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57D3F7F" wp14:editId="30F9AF19">
                <wp:simplePos x="0" y="0"/>
                <wp:positionH relativeFrom="column">
                  <wp:posOffset>819150</wp:posOffset>
                </wp:positionH>
                <wp:positionV relativeFrom="paragraph">
                  <wp:posOffset>189230</wp:posOffset>
                </wp:positionV>
                <wp:extent cx="0" cy="200025"/>
                <wp:effectExtent l="9525" t="13335" r="9525" b="5715"/>
                <wp:wrapNone/>
                <wp:docPr id="491" name="Straight Arrow Connector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5F04B5C" id="Straight Arrow Connector 491" o:spid="_x0000_s1026" type="#_x0000_t32" style="position:absolute;margin-left:64.5pt;margin-top:14.9pt;width:0;height:15.75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BF2241" wp14:editId="4091FF17">
                <wp:simplePos x="0" y="0"/>
                <wp:positionH relativeFrom="column">
                  <wp:posOffset>1768475</wp:posOffset>
                </wp:positionH>
                <wp:positionV relativeFrom="paragraph">
                  <wp:posOffset>389255</wp:posOffset>
                </wp:positionV>
                <wp:extent cx="783590" cy="419100"/>
                <wp:effectExtent l="6350" t="13335" r="10160" b="5715"/>
                <wp:wrapNone/>
                <wp:docPr id="490" name="Rectangle 490" descr="Small confett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83590" cy="419100"/>
                        </a:xfrm>
                        <a:prstGeom prst="rect">
                          <a:avLst/>
                        </a:prstGeom>
                        <a:blipFill dpi="0" rotWithShape="0">
                          <a:blip r:embed="rId70"/>
                          <a:srcRect/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5BDB126" id="Rectangle 490" o:spid="_x0000_s1026" alt="Small confetti" style="position:absolute;margin-left:139.25pt;margin-top:30.65pt;width:61.7pt;height:33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">
                <v:fill r:id="rId71" o:title="Small confetti" recolor="t" type="tile"/>
              </v:rect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BF3E95A" wp14:editId="174BECED">
                <wp:simplePos x="0" y="0"/>
                <wp:positionH relativeFrom="column">
                  <wp:posOffset>3200400</wp:posOffset>
                </wp:positionH>
                <wp:positionV relativeFrom="paragraph">
                  <wp:posOffset>389255</wp:posOffset>
                </wp:positionV>
                <wp:extent cx="1133475" cy="419100"/>
                <wp:effectExtent l="9525" t="13335" r="9525" b="5715"/>
                <wp:wrapNone/>
                <wp:docPr id="489" name="Rectangle 489" descr="5%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419100"/>
                        </a:xfrm>
                        <a:prstGeom prst="rect">
                          <a:avLst/>
                        </a:prstGeom>
                        <a:blipFill dpi="0" rotWithShape="0">
                          <a:blip r:embed="rId72"/>
                          <a:srcRect/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3D452AC" id="Rectangle 489" o:spid="_x0000_s1026" alt="5%" style="position:absolute;margin-left:252pt;margin-top:30.65pt;width:89.25pt;height:3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">
                <v:fill r:id="rId73" o:title="5%" recolor="t" type="tile"/>
              </v:rect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6CD01A9" wp14:editId="11C587C4">
                <wp:simplePos x="0" y="0"/>
                <wp:positionH relativeFrom="column">
                  <wp:posOffset>390525</wp:posOffset>
                </wp:positionH>
                <wp:positionV relativeFrom="paragraph">
                  <wp:posOffset>389255</wp:posOffset>
                </wp:positionV>
                <wp:extent cx="787400" cy="371475"/>
                <wp:effectExtent l="9525" t="13335" r="12700" b="5715"/>
                <wp:wrapNone/>
                <wp:docPr id="488" name="Rectangle 488" descr="Large confett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7400" cy="371475"/>
                        </a:xfrm>
                        <a:prstGeom prst="rect">
                          <a:avLst/>
                        </a:prstGeom>
                        <a:blipFill dpi="0" rotWithShape="0">
                          <a:blip r:embed="rId74"/>
                          <a:srcRect/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13AEA43" id="Rectangle 488" o:spid="_x0000_s1026" alt="Large confetti" style="position:absolute;margin-left:30.75pt;margin-top:30.65pt;width:62pt;height:2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">
                <v:fill r:id="rId75" o:title="Large confetti" recolor="t" type="tile"/>
              </v:rect>
            </w:pict>
          </mc:Fallback>
        </mc:AlternateContent>
      </w:r>
      <w:r w:rsidRPr="00427F5E">
        <w:rPr>
          <w:rFonts w:cs="Calibri Light"/>
          <w:sz w:val="25"/>
          <w:szCs w:val="25"/>
        </w:rPr>
        <w:tab/>
        <w:t>E</w:t>
      </w:r>
    </w:p>
    <w:p w:rsidR="00316BD1" w:rsidRPr="00427F5E" w:rsidRDefault="00316BD1" w:rsidP="00963FD2">
      <w:pPr>
        <w:tabs>
          <w:tab w:val="left" w:pos="2020"/>
          <w:tab w:val="center" w:pos="46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1F615BC" wp14:editId="38ACBB98">
                <wp:simplePos x="0" y="0"/>
                <wp:positionH relativeFrom="column">
                  <wp:posOffset>2639695</wp:posOffset>
                </wp:positionH>
                <wp:positionV relativeFrom="paragraph">
                  <wp:posOffset>358775</wp:posOffset>
                </wp:positionV>
                <wp:extent cx="513080" cy="17145"/>
                <wp:effectExtent l="10795" t="41910" r="19050" b="55245"/>
                <wp:wrapNone/>
                <wp:docPr id="487" name="Straight Arrow Connector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3080" cy="171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A0A19C" id="Straight Arrow Connector 487" o:spid="_x0000_s1026" type="#_x0000_t32" style="position:absolute;margin-left:207.85pt;margin-top:28.25pt;width:40.4pt;height:1.3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">
                <v:stroke endarrow="block"/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5A57814" wp14:editId="47FC8A81">
                <wp:simplePos x="0" y="0"/>
                <wp:positionH relativeFrom="column">
                  <wp:posOffset>1268095</wp:posOffset>
                </wp:positionH>
                <wp:positionV relativeFrom="paragraph">
                  <wp:posOffset>374650</wp:posOffset>
                </wp:positionV>
                <wp:extent cx="389255" cy="1270"/>
                <wp:effectExtent l="10795" t="57785" r="19050" b="55245"/>
                <wp:wrapNone/>
                <wp:docPr id="486" name="Straight Arrow Connector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9255" cy="1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8C4ACDA" id="Straight Arrow Connector 486" o:spid="_x0000_s1026" type="#_x0000_t32" style="position:absolute;margin-left:99.85pt;margin-top:29.5pt;width:30.65pt;height: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">
                <v:stroke endarrow="block"/>
              </v:shape>
            </w:pict>
          </mc:Fallback>
        </mc:AlternateContent>
      </w:r>
      <w:r w:rsidRPr="00427F5E">
        <w:rPr>
          <w:rFonts w:cs="Calibri Light"/>
          <w:sz w:val="25"/>
          <w:szCs w:val="25"/>
        </w:rPr>
        <w:tab/>
        <w:t>Solid                          Liquid                                    Gas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E5A5EA4" wp14:editId="2BED8302">
                <wp:simplePos x="0" y="0"/>
                <wp:positionH relativeFrom="column">
                  <wp:posOffset>2457450</wp:posOffset>
                </wp:positionH>
                <wp:positionV relativeFrom="paragraph">
                  <wp:posOffset>283210</wp:posOffset>
                </wp:positionV>
                <wp:extent cx="0" cy="180975"/>
                <wp:effectExtent l="57150" t="15240" r="57150" b="13335"/>
                <wp:wrapNone/>
                <wp:docPr id="485" name="Straight Arrow Connector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33EF86C" id="Straight Arrow Connector 485" o:spid="_x0000_s1026" type="#_x0000_t32" style="position:absolute;margin-left:193.5pt;margin-top:22.3pt;width:0;height:14.25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">
                <v:stroke endarrow="block"/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C7BDDD" wp14:editId="76CBB4D4">
                <wp:simplePos x="0" y="0"/>
                <wp:positionH relativeFrom="column">
                  <wp:posOffset>3886200</wp:posOffset>
                </wp:positionH>
                <wp:positionV relativeFrom="paragraph">
                  <wp:posOffset>283210</wp:posOffset>
                </wp:positionV>
                <wp:extent cx="0" cy="180975"/>
                <wp:effectExtent l="9525" t="5715" r="9525" b="13335"/>
                <wp:wrapNone/>
                <wp:docPr id="484" name="Straight Arrow Connector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3ADACD2" id="Straight Arrow Connector 484" o:spid="_x0000_s1026" type="#_x0000_t32" style="position:absolute;margin-left:306pt;margin-top:22.3pt;width:0;height:14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FE51848" wp14:editId="12E17852">
                <wp:simplePos x="0" y="0"/>
                <wp:positionH relativeFrom="column">
                  <wp:posOffset>819150</wp:posOffset>
                </wp:positionH>
                <wp:positionV relativeFrom="paragraph">
                  <wp:posOffset>235585</wp:posOffset>
                </wp:positionV>
                <wp:extent cx="0" cy="228600"/>
                <wp:effectExtent l="57150" t="15240" r="57150" b="13335"/>
                <wp:wrapNone/>
                <wp:docPr id="483" name="Straight Arrow Connector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0BD129C" id="Straight Arrow Connector 483" o:spid="_x0000_s1026" type="#_x0000_t32" style="position:absolute;margin-left:64.5pt;margin-top:18.55pt;width:0;height:18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">
                <v:stroke endarrow="block"/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ED1A67F" wp14:editId="7BED45A0">
                <wp:simplePos x="0" y="0"/>
                <wp:positionH relativeFrom="column">
                  <wp:posOffset>2114550</wp:posOffset>
                </wp:positionH>
                <wp:positionV relativeFrom="paragraph">
                  <wp:posOffset>283210</wp:posOffset>
                </wp:positionV>
                <wp:extent cx="0" cy="180975"/>
                <wp:effectExtent l="9525" t="5715" r="9525" b="13335"/>
                <wp:wrapNone/>
                <wp:docPr id="482" name="Straight Arrow Connector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1A30F4F" id="Straight Arrow Connector 482" o:spid="_x0000_s1026" type="#_x0000_t32" style="position:absolute;margin-left:166.5pt;margin-top:22.3pt;width:0;height:14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"/>
            </w:pict>
          </mc:Fallback>
        </mc:AlternateContent>
      </w:r>
    </w:p>
    <w:p w:rsidR="00316BD1" w:rsidRPr="00427F5E" w:rsidRDefault="00316BD1" w:rsidP="00963FD2">
      <w:pPr>
        <w:tabs>
          <w:tab w:val="left" w:pos="1560"/>
          <w:tab w:val="center" w:pos="46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895161E" wp14:editId="6A7E54A3">
                <wp:simplePos x="0" y="0"/>
                <wp:positionH relativeFrom="column">
                  <wp:posOffset>2457450</wp:posOffset>
                </wp:positionH>
                <wp:positionV relativeFrom="paragraph">
                  <wp:posOffset>201930</wp:posOffset>
                </wp:positionV>
                <wp:extent cx="1428750" cy="0"/>
                <wp:effectExtent l="9525" t="11430" r="9525" b="7620"/>
                <wp:wrapNone/>
                <wp:docPr id="481" name="Straight Arrow Connector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2B7DA4A" id="Straight Arrow Connector 481" o:spid="_x0000_s1026" type="#_x0000_t32" style="position:absolute;margin-left:193.5pt;margin-top:15.9pt;width:112.5pt;height: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B81E5F5" wp14:editId="115F9B55">
                <wp:simplePos x="0" y="0"/>
                <wp:positionH relativeFrom="column">
                  <wp:posOffset>819150</wp:posOffset>
                </wp:positionH>
                <wp:positionV relativeFrom="paragraph">
                  <wp:posOffset>201930</wp:posOffset>
                </wp:positionV>
                <wp:extent cx="1295400" cy="0"/>
                <wp:effectExtent l="9525" t="11430" r="9525" b="7620"/>
                <wp:wrapNone/>
                <wp:docPr id="480" name="Straight Arrow Connector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95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C406710" id="Straight Arrow Connector 480" o:spid="_x0000_s1026" type="#_x0000_t32" style="position:absolute;margin-left:64.5pt;margin-top:15.9pt;width:102pt;height:0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w:t xml:space="preserve">                      </w:t>
      </w:r>
      <w:r w:rsidRPr="00427F5E">
        <w:rPr>
          <w:rFonts w:cs="Calibri Light"/>
          <w:sz w:val="25"/>
          <w:szCs w:val="25"/>
        </w:rPr>
        <w:tab/>
        <w:t>D</w:t>
      </w:r>
      <w:r w:rsidRPr="00427F5E">
        <w:rPr>
          <w:rFonts w:cs="Calibri Light"/>
          <w:sz w:val="25"/>
          <w:szCs w:val="25"/>
        </w:rPr>
        <w:tab/>
        <w:t xml:space="preserve"> C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                                    A                                         B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Name the process at A - F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A</w:t>
      </w:r>
      <w:r w:rsidRPr="00427F5E">
        <w:rPr>
          <w:rFonts w:cs="Calibri Light"/>
          <w:sz w:val="25"/>
          <w:szCs w:val="25"/>
        </w:rPr>
        <w:t xml:space="preserve"> is melting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B</w:t>
      </w:r>
      <w:r w:rsidRPr="00427F5E">
        <w:rPr>
          <w:rFonts w:cs="Calibri Light"/>
          <w:sz w:val="25"/>
          <w:szCs w:val="25"/>
        </w:rPr>
        <w:t xml:space="preserve"> is condensation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C</w:t>
      </w:r>
      <w:r w:rsidRPr="00427F5E">
        <w:rPr>
          <w:rFonts w:cs="Calibri Light"/>
          <w:sz w:val="25"/>
          <w:szCs w:val="25"/>
        </w:rPr>
        <w:t xml:space="preserve"> is evaporation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D</w:t>
      </w:r>
      <w:r w:rsidRPr="00427F5E">
        <w:rPr>
          <w:rFonts w:cs="Calibri Light"/>
          <w:sz w:val="25"/>
          <w:szCs w:val="25"/>
        </w:rPr>
        <w:t xml:space="preserve"> is freezing (solidification) </w:t>
      </w:r>
      <w:r w:rsidRPr="00427F5E">
        <w:rPr>
          <w:rFonts w:cs="Calibri Light"/>
          <w:sz w:val="25"/>
          <w:szCs w:val="25"/>
        </w:rPr>
        <w:tab/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E</w:t>
      </w:r>
      <w:r w:rsidRPr="00427F5E">
        <w:rPr>
          <w:rFonts w:cs="Calibri Light"/>
          <w:sz w:val="25"/>
          <w:szCs w:val="25"/>
        </w:rPr>
        <w:t xml:space="preserve"> is sublimation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F</w:t>
      </w:r>
      <w:r w:rsidRPr="00427F5E">
        <w:rPr>
          <w:rFonts w:cs="Calibri Light"/>
          <w:sz w:val="25"/>
          <w:szCs w:val="25"/>
        </w:rPr>
        <w:t xml:space="preserve"> is deposition (desublimation)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Physical processes caused by heat loss </w:t>
      </w:r>
    </w:p>
    <w:p w:rsidR="00316BD1" w:rsidRPr="00427F5E" w:rsidRDefault="00316BD1" w:rsidP="00887D8E">
      <w:pPr>
        <w:pStyle w:val="ListParagraph"/>
        <w:numPr>
          <w:ilvl w:val="0"/>
          <w:numId w:val="8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Freezing (solidification) </w:t>
      </w:r>
      <w:r w:rsidRPr="00427F5E">
        <w:rPr>
          <w:rFonts w:ascii="Cambria" w:hAnsi="Cambria" w:cs="Calibri Light"/>
          <w:sz w:val="25"/>
          <w:szCs w:val="25"/>
        </w:rPr>
        <w:tab/>
      </w:r>
    </w:p>
    <w:p w:rsidR="00316BD1" w:rsidRPr="00427F5E" w:rsidRDefault="00316BD1" w:rsidP="00887D8E">
      <w:pPr>
        <w:pStyle w:val="ListParagraph"/>
        <w:numPr>
          <w:ilvl w:val="0"/>
          <w:numId w:val="83"/>
        </w:numPr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Deposition (desublimation) </w:t>
      </w:r>
    </w:p>
    <w:p w:rsidR="00316BD1" w:rsidRPr="00427F5E" w:rsidRDefault="00316BD1" w:rsidP="00887D8E">
      <w:pPr>
        <w:pStyle w:val="ListParagraph"/>
        <w:numPr>
          <w:ilvl w:val="0"/>
          <w:numId w:val="8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Condensation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Physical processes caused by heat gain</w:t>
      </w:r>
    </w:p>
    <w:p w:rsidR="00316BD1" w:rsidRPr="00427F5E" w:rsidRDefault="00316BD1" w:rsidP="00887D8E">
      <w:pPr>
        <w:pStyle w:val="ListParagraph"/>
        <w:numPr>
          <w:ilvl w:val="0"/>
          <w:numId w:val="9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Melting</w:t>
      </w:r>
    </w:p>
    <w:p w:rsidR="00316BD1" w:rsidRPr="00427F5E" w:rsidRDefault="00316BD1" w:rsidP="00887D8E">
      <w:pPr>
        <w:pStyle w:val="ListParagraph"/>
        <w:numPr>
          <w:ilvl w:val="0"/>
          <w:numId w:val="9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Evaporation</w:t>
      </w:r>
    </w:p>
    <w:p w:rsidR="00316BD1" w:rsidRPr="00427F5E" w:rsidRDefault="00316BD1" w:rsidP="00887D8E">
      <w:pPr>
        <w:pStyle w:val="ListParagraph"/>
        <w:numPr>
          <w:ilvl w:val="0"/>
          <w:numId w:val="90"/>
        </w:numPr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Sublimation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MIXTURE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a combination of two or more substances.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mixtures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Concrete: (cement + sand + stone)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Porridge: (maize flour + water)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ORS: (Sugar + salt + water)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caps/>
          <w:sz w:val="25"/>
          <w:szCs w:val="25"/>
          <w:u w:val="single"/>
        </w:rPr>
      </w:pPr>
      <w:r w:rsidRPr="00427F5E">
        <w:rPr>
          <w:rFonts w:cs="Calibri Light"/>
          <w:b/>
          <w:bCs/>
          <w:caps/>
          <w:sz w:val="25"/>
          <w:szCs w:val="25"/>
          <w:u w:val="single"/>
        </w:rPr>
        <w:t>Types of mixtures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Solution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Suspension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Solution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 the mixture of a solute and solvent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</w:t>
      </w:r>
      <w:r w:rsidRPr="00427F5E">
        <w:rPr>
          <w:rFonts w:cs="Calibri Light"/>
          <w:b/>
          <w:sz w:val="25"/>
          <w:szCs w:val="25"/>
        </w:rPr>
        <w:t xml:space="preserve"> i</w:t>
      </w:r>
      <w:r w:rsidRPr="00427F5E">
        <w:rPr>
          <w:rFonts w:cs="Calibri Light"/>
          <w:sz w:val="25"/>
          <w:szCs w:val="25"/>
        </w:rPr>
        <w:t>s a uniform mixture of two or more substances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Types of solutions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Saturated solution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</w:t>
      </w:r>
      <w:r w:rsidRPr="00427F5E">
        <w:rPr>
          <w:rFonts w:cs="Calibri Light"/>
          <w:b/>
          <w:sz w:val="25"/>
          <w:szCs w:val="25"/>
        </w:rPr>
        <w:t xml:space="preserve"> i</w:t>
      </w:r>
      <w:r w:rsidRPr="00427F5E">
        <w:rPr>
          <w:rFonts w:cs="Calibri Light"/>
          <w:sz w:val="25"/>
          <w:szCs w:val="25"/>
        </w:rPr>
        <w:t>s a solution which cannot dissolve any more solute at that temperature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Super saturated solution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</w:t>
      </w:r>
      <w:r w:rsidRPr="00427F5E">
        <w:rPr>
          <w:rFonts w:cs="Calibri Light"/>
          <w:b/>
          <w:sz w:val="25"/>
          <w:szCs w:val="25"/>
        </w:rPr>
        <w:t xml:space="preserve"> i</w:t>
      </w:r>
      <w:r w:rsidRPr="00427F5E">
        <w:rPr>
          <w:rFonts w:cs="Calibri Light"/>
          <w:sz w:val="25"/>
          <w:szCs w:val="25"/>
        </w:rPr>
        <w:t>s a solution which cannot dissolve any more solute even after heating.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Unsaturated solution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This is the solution that can dissolve more solutes.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Solute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a substance that dissolves in a liquid (solvent)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solutes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Salt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Sugar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Glucose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Note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Soluble substances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</w:t>
      </w:r>
      <w:r w:rsidRPr="00427F5E">
        <w:rPr>
          <w:rFonts w:cs="Calibri Light"/>
          <w:b/>
          <w:sz w:val="25"/>
          <w:szCs w:val="25"/>
        </w:rPr>
        <w:t xml:space="preserve"> </w:t>
      </w:r>
      <w:r w:rsidRPr="00427F5E">
        <w:rPr>
          <w:rFonts w:cs="Calibri Light"/>
          <w:sz w:val="25"/>
          <w:szCs w:val="25"/>
        </w:rPr>
        <w:t>are substances that dissolve in a liquid easily.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Sugar and salt crystals dissolve in water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Why?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soluble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Insoluble substances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substances that cannot dissolve in a liquid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Why?</w:t>
      </w:r>
      <w:r w:rsidRPr="00427F5E">
        <w:rPr>
          <w:rFonts w:cs="Calibri Light"/>
          <w:sz w:val="25"/>
          <w:szCs w:val="25"/>
        </w:rPr>
        <w:t xml:space="preserve">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insoluble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Stones and sand particles cannot dissolve in a liquid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Why?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insoluble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Solvent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a substance that dissolves a solute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solvents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Milk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Water is called a </w:t>
      </w:r>
      <w:r w:rsidRPr="00427F5E">
        <w:rPr>
          <w:rFonts w:cs="Calibri Light"/>
          <w:b/>
          <w:sz w:val="25"/>
          <w:szCs w:val="25"/>
        </w:rPr>
        <w:t>universal solvent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Why?</w:t>
      </w:r>
      <w:r w:rsidRPr="00427F5E">
        <w:rPr>
          <w:rFonts w:cs="Calibri Light"/>
          <w:sz w:val="25"/>
          <w:szCs w:val="25"/>
        </w:rPr>
        <w:t xml:space="preserve">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dissolves most solutes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481B7C" w:rsidRPr="00427F5E" w:rsidRDefault="00481B7C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Suspension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a substance that does not completely dissolve in a liquid (e.g maize flour in water)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Methods of separating mixtures</w:t>
      </w:r>
    </w:p>
    <w:p w:rsidR="00316BD1" w:rsidRPr="00427F5E" w:rsidRDefault="00316BD1" w:rsidP="00887D8E">
      <w:pPr>
        <w:numPr>
          <w:ilvl w:val="0"/>
          <w:numId w:val="18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Decantation (decanting) </w:t>
      </w:r>
    </w:p>
    <w:p w:rsidR="00316BD1" w:rsidRPr="00427F5E" w:rsidRDefault="00316BD1" w:rsidP="00887D8E">
      <w:pPr>
        <w:numPr>
          <w:ilvl w:val="0"/>
          <w:numId w:val="18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Filtration method (filtering) </w:t>
      </w:r>
    </w:p>
    <w:p w:rsidR="00316BD1" w:rsidRPr="00427F5E" w:rsidRDefault="00316BD1" w:rsidP="00887D8E">
      <w:pPr>
        <w:numPr>
          <w:ilvl w:val="0"/>
          <w:numId w:val="18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Evaporation to dryness (crystallization) </w:t>
      </w:r>
    </w:p>
    <w:p w:rsidR="00316BD1" w:rsidRPr="00427F5E" w:rsidRDefault="00316BD1" w:rsidP="00887D8E">
      <w:pPr>
        <w:numPr>
          <w:ilvl w:val="0"/>
          <w:numId w:val="18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Using a magnet</w:t>
      </w:r>
    </w:p>
    <w:p w:rsidR="00316BD1" w:rsidRPr="00427F5E" w:rsidRDefault="00316BD1" w:rsidP="00887D8E">
      <w:pPr>
        <w:numPr>
          <w:ilvl w:val="0"/>
          <w:numId w:val="18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Hand picking or sorting</w:t>
      </w:r>
    </w:p>
    <w:p w:rsidR="00316BD1" w:rsidRPr="00427F5E" w:rsidRDefault="00316BD1" w:rsidP="00887D8E">
      <w:pPr>
        <w:numPr>
          <w:ilvl w:val="0"/>
          <w:numId w:val="18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Flotation (floating)</w:t>
      </w:r>
    </w:p>
    <w:p w:rsidR="00316BD1" w:rsidRPr="00427F5E" w:rsidRDefault="00316BD1" w:rsidP="00887D8E">
      <w:pPr>
        <w:numPr>
          <w:ilvl w:val="0"/>
          <w:numId w:val="18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Distillation (distilling) </w:t>
      </w:r>
    </w:p>
    <w:p w:rsidR="00316BD1" w:rsidRPr="00427F5E" w:rsidRDefault="00316BD1" w:rsidP="00887D8E">
      <w:pPr>
        <w:numPr>
          <w:ilvl w:val="0"/>
          <w:numId w:val="18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Sieving</w:t>
      </w:r>
    </w:p>
    <w:p w:rsidR="00316BD1" w:rsidRPr="00427F5E" w:rsidRDefault="00316BD1" w:rsidP="00887D8E">
      <w:pPr>
        <w:numPr>
          <w:ilvl w:val="0"/>
          <w:numId w:val="18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Using a separating funnel</w:t>
      </w:r>
    </w:p>
    <w:p w:rsidR="00316BD1" w:rsidRPr="00427F5E" w:rsidRDefault="00316BD1" w:rsidP="00887D8E">
      <w:pPr>
        <w:numPr>
          <w:ilvl w:val="0"/>
          <w:numId w:val="18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Winnowing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</w:rPr>
      </w:pPr>
      <w:r w:rsidRPr="00427F5E">
        <w:rPr>
          <w:rFonts w:cs="Calibri Light"/>
          <w:b/>
          <w:caps/>
          <w:sz w:val="25"/>
          <w:szCs w:val="25"/>
        </w:rPr>
        <w:t>Separating mixtures of solids and liquids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Filtration method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removal of solid particles from a liquid using a filter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 solid particles are called </w:t>
      </w:r>
      <w:r w:rsidRPr="00427F5E">
        <w:rPr>
          <w:rFonts w:cs="Calibri Light"/>
          <w:b/>
          <w:sz w:val="25"/>
          <w:szCs w:val="25"/>
        </w:rPr>
        <w:t>residue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 clear liquid is called </w:t>
      </w:r>
      <w:r w:rsidRPr="00427F5E">
        <w:rPr>
          <w:rFonts w:cs="Calibri Light"/>
          <w:b/>
          <w:sz w:val="25"/>
          <w:szCs w:val="25"/>
        </w:rPr>
        <w:t>filtrate</w:t>
      </w:r>
    </w:p>
    <w:p w:rsidR="003849C4" w:rsidRPr="00427F5E" w:rsidRDefault="003849C4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Materials that can be used as filter (used for filtering)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Clean thick cloth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Sieve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Filter paper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Porcelain filter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Application (uses) of filtration at home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prepare passion fruit juice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obtain clean water from dirty water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 obtained by filtration is not good for drinking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Filtration does not kill germs.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Diagram showing filtration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Decantation method</w:t>
      </w:r>
      <w:r w:rsidRPr="00427F5E">
        <w:rPr>
          <w:rFonts w:cs="Calibri Light"/>
          <w:b/>
          <w:bCs/>
          <w:sz w:val="25"/>
          <w:szCs w:val="25"/>
        </w:rPr>
        <w:t xml:space="preserve">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removal of solid particles from a liquid by allowing them to settle at bottom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Importance of decantation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to obtain clean water from muddy water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Steps for decanting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Put dirty (muddy) water in a container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Allow solid particles to settle at the bottom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>Carefully pour off the clear liquid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Diagram illustrating decantation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 obtained by decanting is not good for drinking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Decanting does not kill germs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Ways of making water collected by decantation and filtration safe for drinking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boiling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Using UV light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Adding chemicals (like chlorine and fluorine)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Uses of water collected by decantation and filtration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For washing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For cooking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For irrigation (watering crops)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For mopping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>For cooling machines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Evaporation to dryness (crystallization)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method of separating solid particles from a liquid by boiling to dryness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Importance of evaporation to dryness (crystallization)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to obtain salt from a mixture of salt and sand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to obtain salt from lake and sea water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How is evaporation important in the environment?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in the formation of rainfall through water cyclr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Steps to obtain salt from a mixture of salt and sand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Put the mixture in a container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Add water and stir (to dissolve salt in water)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Filter to obtain the filtrate (filter to remove sand)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Boil the salt solution (filtrate) to dryness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How can you obtain salt that has dissolved in water</w:t>
      </w:r>
      <w:r w:rsidRPr="00427F5E">
        <w:rPr>
          <w:rFonts w:cs="Calibri Light"/>
          <w:sz w:val="25"/>
          <w:szCs w:val="25"/>
        </w:rPr>
        <w:t>?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evaporation to dryness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Distillation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process of evaporating impure liquid to obtain pure liquid from condensed vapour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 pure liquid obtain is called </w:t>
      </w:r>
      <w:r w:rsidRPr="00427F5E">
        <w:rPr>
          <w:rFonts w:cs="Calibri Light"/>
          <w:b/>
          <w:bCs/>
          <w:sz w:val="25"/>
          <w:szCs w:val="25"/>
        </w:rPr>
        <w:t>distillate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Distilled water (distillate) is not good for drinking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Why?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lacks minerals salts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Uses of distilled water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to mix drugs in injections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in car radiators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Application of distillation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is used to obtain pure alcohol from crude alcohol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to obtain distilled water from impure water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Dangers of distillation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can lead to burns and scalds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can lead to fire outbreak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Physical processes in distillation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Evaporation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Condensation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Simple diagram to show distillation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BD6CF9E" wp14:editId="1AE79BAB">
                <wp:simplePos x="0" y="0"/>
                <wp:positionH relativeFrom="column">
                  <wp:posOffset>2543175</wp:posOffset>
                </wp:positionH>
                <wp:positionV relativeFrom="paragraph">
                  <wp:posOffset>1223645</wp:posOffset>
                </wp:positionV>
                <wp:extent cx="476250" cy="161925"/>
                <wp:effectExtent l="0" t="0" r="0" b="1270"/>
                <wp:wrapNone/>
                <wp:docPr id="479" name="Text 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Default="00E37CC2" w:rsidP="00316B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479" o:spid="_x0000_s1034" type="#_x0000_t202" style="position:absolute;margin-left:200.25pt;margin-top:96.35pt;width:37.5pt;height:12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" stroked="f">
                <v:textbox>
                  <w:txbxContent>
                    <w:p w:rsidR="00E37CC2" w:rsidRDefault="00E37CC2" w:rsidP="00316BD1"/>
                  </w:txbxContent>
                </v:textbox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w:drawing>
          <wp:inline distT="0" distB="0" distL="0" distR="0" wp14:anchorId="424BBC99" wp14:editId="6E8F0C60">
            <wp:extent cx="3592830" cy="1497330"/>
            <wp:effectExtent l="0" t="0" r="7620" b="7620"/>
            <wp:docPr id="131" name="Picture 131" descr="Distil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istill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83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Copper delivery tubes </w:t>
      </w:r>
      <w:r w:rsidRPr="00427F5E">
        <w:rPr>
          <w:rFonts w:cs="Calibri Light"/>
          <w:b/>
          <w:bCs/>
          <w:sz w:val="25"/>
          <w:szCs w:val="25"/>
        </w:rPr>
        <w:t>do not rust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 delivery tube is coiled as it passes in cold water </w:t>
      </w:r>
      <w:r w:rsidRPr="00427F5E">
        <w:rPr>
          <w:rFonts w:cs="Calibri Light"/>
          <w:b/>
          <w:bCs/>
          <w:sz w:val="25"/>
          <w:szCs w:val="25"/>
        </w:rPr>
        <w:t xml:space="preserve">to increases surface area for condensation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</w:rPr>
      </w:pPr>
      <w:r w:rsidRPr="00427F5E">
        <w:rPr>
          <w:rFonts w:cs="Calibri Light"/>
          <w:b/>
          <w:caps/>
          <w:sz w:val="25"/>
          <w:szCs w:val="25"/>
        </w:rPr>
        <w:t>Separating mixtures of solids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Flotation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method of separating solid substances where one sinks and the other float on water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mixtures separated by flotation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Saw dust and sand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Bad beans and good ones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Using a magnet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method of separating a magnetic substance from a non magnetic substance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Application of using a magnet in separating mixtures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Searching iron pins from grass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Separating iron wires from copper wires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Separating iron bits and maize flour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Application of hand picking (sorting)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Separating stones from rice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Separating bad beans from good ones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Sieving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a method used to separate large solid particles from small ones using a sieve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Winnowing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removal of husks from seeds by help of wind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Application of winnowing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Separating husks from bean seeds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Separating hulls from rice grains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Separating mixtures of liquids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fractional distillation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using a separating funnel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Note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Dilution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This is the process of making a concentrated solution weak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When a substance is in its original form, </w:t>
      </w:r>
      <w:r w:rsidRPr="00427F5E">
        <w:rPr>
          <w:rFonts w:cs="Calibri Light"/>
          <w:b/>
          <w:bCs/>
          <w:sz w:val="25"/>
          <w:szCs w:val="25"/>
        </w:rPr>
        <w:t>it is concentrated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When water has been added to a substance, </w:t>
      </w:r>
      <w:r w:rsidRPr="00427F5E">
        <w:rPr>
          <w:rFonts w:cs="Calibri Light"/>
          <w:b/>
          <w:bCs/>
          <w:sz w:val="25"/>
          <w:szCs w:val="25"/>
        </w:rPr>
        <w:t>it is diluted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dilution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Adding water to milk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Adding water to an acid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Diffusion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This is movement of molecules from an area of high concentration to an area of low concentration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Examples of diffusion </w:t>
      </w:r>
    </w:p>
    <w:p w:rsidR="00316BD1" w:rsidRPr="00427F5E" w:rsidRDefault="00316BD1" w:rsidP="00887D8E">
      <w:pPr>
        <w:numPr>
          <w:ilvl w:val="0"/>
          <w:numId w:val="65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Smoke diffuses into air</w:t>
      </w:r>
    </w:p>
    <w:p w:rsidR="00316BD1" w:rsidRPr="00427F5E" w:rsidRDefault="00316BD1" w:rsidP="00887D8E">
      <w:pPr>
        <w:numPr>
          <w:ilvl w:val="0"/>
          <w:numId w:val="65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Milk diffuses into water</w:t>
      </w:r>
    </w:p>
    <w:p w:rsidR="00481B7C" w:rsidRPr="00427F5E" w:rsidRDefault="00316BD1" w:rsidP="00887D8E">
      <w:pPr>
        <w:numPr>
          <w:ilvl w:val="0"/>
          <w:numId w:val="65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Salt diffuses in water </w:t>
      </w:r>
    </w:p>
    <w:p w:rsidR="00481B7C" w:rsidRPr="00427F5E" w:rsidRDefault="00481B7C" w:rsidP="00963FD2">
      <w:pPr>
        <w:tabs>
          <w:tab w:val="left" w:pos="360"/>
        </w:tabs>
        <w:rPr>
          <w:rFonts w:cs="Calibri Light"/>
          <w:b/>
          <w:bCs/>
          <w:cap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caps/>
          <w:sz w:val="25"/>
          <w:szCs w:val="25"/>
          <w:u w:val="single"/>
        </w:rPr>
        <w:t>Energy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Cs/>
          <w:sz w:val="25"/>
          <w:szCs w:val="25"/>
        </w:rPr>
      </w:pPr>
      <w:r w:rsidRPr="00427F5E">
        <w:rPr>
          <w:rFonts w:cs="Calibri Light"/>
          <w:bCs/>
          <w:sz w:val="25"/>
          <w:szCs w:val="25"/>
        </w:rPr>
        <w:t>Energy is the ability to do work.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Sources of energy</w:t>
      </w:r>
    </w:p>
    <w:p w:rsidR="00481B7C" w:rsidRPr="00427F5E" w:rsidRDefault="00481B7C" w:rsidP="00887D8E">
      <w:pPr>
        <w:pStyle w:val="ListParagraph"/>
        <w:numPr>
          <w:ilvl w:val="0"/>
          <w:numId w:val="275"/>
        </w:numPr>
        <w:tabs>
          <w:tab w:val="left" w:pos="360"/>
        </w:tabs>
        <w:rPr>
          <w:rFonts w:ascii="Cambria" w:hAnsi="Cambria" w:cs="Calibri Light"/>
          <w:bCs/>
          <w:sz w:val="25"/>
          <w:szCs w:val="25"/>
        </w:rPr>
        <w:sectPr w:rsidR="00481B7C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275"/>
        </w:numPr>
        <w:tabs>
          <w:tab w:val="left" w:pos="36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lastRenderedPageBreak/>
        <w:t>Sun (it is the main source of energy)</w:t>
      </w:r>
    </w:p>
    <w:p w:rsidR="00316BD1" w:rsidRPr="00427F5E" w:rsidRDefault="00316BD1" w:rsidP="00887D8E">
      <w:pPr>
        <w:pStyle w:val="ListParagraph"/>
        <w:numPr>
          <w:ilvl w:val="0"/>
          <w:numId w:val="275"/>
        </w:numPr>
        <w:tabs>
          <w:tab w:val="left" w:pos="36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Fuels</w:t>
      </w:r>
    </w:p>
    <w:p w:rsidR="00316BD1" w:rsidRPr="00427F5E" w:rsidRDefault="00316BD1" w:rsidP="00887D8E">
      <w:pPr>
        <w:pStyle w:val="ListParagraph"/>
        <w:numPr>
          <w:ilvl w:val="0"/>
          <w:numId w:val="275"/>
        </w:numPr>
        <w:tabs>
          <w:tab w:val="left" w:pos="36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Plants</w:t>
      </w:r>
    </w:p>
    <w:p w:rsidR="00316BD1" w:rsidRPr="00427F5E" w:rsidRDefault="00316BD1" w:rsidP="00887D8E">
      <w:pPr>
        <w:pStyle w:val="ListParagraph"/>
        <w:numPr>
          <w:ilvl w:val="0"/>
          <w:numId w:val="275"/>
        </w:numPr>
        <w:tabs>
          <w:tab w:val="left" w:pos="36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Running water</w:t>
      </w:r>
    </w:p>
    <w:p w:rsidR="00316BD1" w:rsidRPr="00427F5E" w:rsidRDefault="00316BD1" w:rsidP="00887D8E">
      <w:pPr>
        <w:pStyle w:val="ListParagraph"/>
        <w:numPr>
          <w:ilvl w:val="0"/>
          <w:numId w:val="275"/>
        </w:numPr>
        <w:tabs>
          <w:tab w:val="left" w:pos="36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Uranium</w:t>
      </w:r>
    </w:p>
    <w:p w:rsidR="00316BD1" w:rsidRPr="00427F5E" w:rsidRDefault="00316BD1" w:rsidP="00887D8E">
      <w:pPr>
        <w:pStyle w:val="ListParagraph"/>
        <w:numPr>
          <w:ilvl w:val="0"/>
          <w:numId w:val="275"/>
        </w:numPr>
        <w:tabs>
          <w:tab w:val="left" w:pos="360"/>
        </w:tabs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Electric cells</w:t>
      </w:r>
    </w:p>
    <w:p w:rsidR="00481B7C" w:rsidRPr="00427F5E" w:rsidRDefault="00481B7C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  <w:sectPr w:rsidR="00481B7C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lastRenderedPageBreak/>
        <w:t>Forms of energy</w:t>
      </w:r>
    </w:p>
    <w:p w:rsidR="00481B7C" w:rsidRPr="00427F5E" w:rsidRDefault="00481B7C" w:rsidP="00887D8E">
      <w:pPr>
        <w:pStyle w:val="ListParagraph"/>
        <w:numPr>
          <w:ilvl w:val="0"/>
          <w:numId w:val="276"/>
        </w:numPr>
        <w:rPr>
          <w:rFonts w:ascii="Cambria" w:hAnsi="Cambria" w:cs="Calibri Light"/>
          <w:bCs/>
          <w:sz w:val="25"/>
          <w:szCs w:val="25"/>
        </w:rPr>
        <w:sectPr w:rsidR="00481B7C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276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lastRenderedPageBreak/>
        <w:t>Mechanical energy</w:t>
      </w:r>
    </w:p>
    <w:p w:rsidR="00316BD1" w:rsidRPr="00427F5E" w:rsidRDefault="00316BD1" w:rsidP="00887D8E">
      <w:pPr>
        <w:pStyle w:val="ListParagraph"/>
        <w:numPr>
          <w:ilvl w:val="0"/>
          <w:numId w:val="276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Heat energy</w:t>
      </w:r>
    </w:p>
    <w:p w:rsidR="00316BD1" w:rsidRPr="00427F5E" w:rsidRDefault="00316BD1" w:rsidP="00887D8E">
      <w:pPr>
        <w:pStyle w:val="ListParagraph"/>
        <w:numPr>
          <w:ilvl w:val="0"/>
          <w:numId w:val="276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 xml:space="preserve">Sound energy </w:t>
      </w:r>
    </w:p>
    <w:p w:rsidR="00316BD1" w:rsidRPr="00427F5E" w:rsidRDefault="00316BD1" w:rsidP="00887D8E">
      <w:pPr>
        <w:pStyle w:val="ListParagraph"/>
        <w:numPr>
          <w:ilvl w:val="0"/>
          <w:numId w:val="276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Light energy</w:t>
      </w:r>
    </w:p>
    <w:p w:rsidR="00316BD1" w:rsidRPr="00427F5E" w:rsidRDefault="00316BD1" w:rsidP="00887D8E">
      <w:pPr>
        <w:pStyle w:val="ListParagraph"/>
        <w:numPr>
          <w:ilvl w:val="0"/>
          <w:numId w:val="276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Magnetism</w:t>
      </w:r>
    </w:p>
    <w:p w:rsidR="00316BD1" w:rsidRPr="00427F5E" w:rsidRDefault="00316BD1" w:rsidP="00887D8E">
      <w:pPr>
        <w:pStyle w:val="ListParagraph"/>
        <w:numPr>
          <w:ilvl w:val="0"/>
          <w:numId w:val="276"/>
        </w:numPr>
        <w:rPr>
          <w:rFonts w:ascii="Cambria" w:hAnsi="Cambria" w:cs="Calibri Light"/>
          <w:bCs/>
          <w:sz w:val="25"/>
          <w:szCs w:val="25"/>
        </w:rPr>
      </w:pPr>
      <w:r w:rsidRPr="00427F5E">
        <w:rPr>
          <w:rFonts w:ascii="Cambria" w:hAnsi="Cambria" w:cs="Calibri Light"/>
          <w:bCs/>
          <w:sz w:val="25"/>
          <w:szCs w:val="25"/>
        </w:rPr>
        <w:t>Electricity</w:t>
      </w:r>
    </w:p>
    <w:p w:rsidR="00481B7C" w:rsidRPr="00427F5E" w:rsidRDefault="00481B7C" w:rsidP="00963FD2">
      <w:pPr>
        <w:rPr>
          <w:rFonts w:cs="Calibri Light"/>
          <w:b/>
          <w:sz w:val="25"/>
          <w:szCs w:val="25"/>
        </w:rPr>
        <w:sectPr w:rsidR="00481B7C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Types of energy (mechanical energy)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Potential energy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Kinetic energy 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Potential energy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a type of energy possessed by an object at rest (stationary object)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Examples of objects with potential energy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A stone resting on ground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A book placed on table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 car parking in a garage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 baby on the mother's back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Kinetic energy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a type of energy possessed by an object in motion (moving object)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Examples of objects with kinetic energy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A child running along the road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 stone thrown up in air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 car moving on the road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 leaf falling from a tree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Experiments about kinetic and potential energy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HEAT ENERGY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Heat is a form of energy that changes the temperature of matter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 xml:space="preserve">Heat is measured by an instrument called </w:t>
      </w:r>
      <w:r w:rsidRPr="00427F5E">
        <w:rPr>
          <w:rFonts w:cs="Calibri Light"/>
          <w:b/>
          <w:bCs/>
          <w:sz w:val="25"/>
          <w:szCs w:val="25"/>
        </w:rPr>
        <w:t>calorimeter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 xml:space="preserve">Heat energy is measured in units called </w:t>
      </w:r>
      <w:r w:rsidRPr="00427F5E">
        <w:rPr>
          <w:rFonts w:cs="Calibri Light"/>
          <w:b/>
          <w:bCs/>
          <w:sz w:val="25"/>
          <w:szCs w:val="25"/>
          <w:u w:val="single"/>
        </w:rPr>
        <w:t>Joules (J)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Sources of heat energy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objects which produce heat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Types of sources of heat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Natural source of heat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Artificial source of heat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Natural source of heat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These are sources of heat made by God </w:t>
      </w:r>
    </w:p>
    <w:p w:rsidR="00481B7C" w:rsidRPr="00427F5E" w:rsidRDefault="00481B7C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natural sources of heat</w:t>
      </w:r>
    </w:p>
    <w:p w:rsidR="00316BD1" w:rsidRPr="00427F5E" w:rsidRDefault="00316BD1" w:rsidP="00887D8E">
      <w:pPr>
        <w:pStyle w:val="ListParagraph"/>
        <w:numPr>
          <w:ilvl w:val="0"/>
          <w:numId w:val="2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Sun (it is the main natural source of heat)</w:t>
      </w:r>
    </w:p>
    <w:p w:rsidR="00316BD1" w:rsidRPr="00427F5E" w:rsidRDefault="00316BD1" w:rsidP="00887D8E">
      <w:pPr>
        <w:pStyle w:val="ListParagraph"/>
        <w:numPr>
          <w:ilvl w:val="0"/>
          <w:numId w:val="2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Erupting volcanoes</w:t>
      </w:r>
    </w:p>
    <w:p w:rsidR="00316BD1" w:rsidRPr="00427F5E" w:rsidRDefault="00316BD1" w:rsidP="00887D8E">
      <w:pPr>
        <w:pStyle w:val="ListParagraph"/>
        <w:numPr>
          <w:ilvl w:val="0"/>
          <w:numId w:val="2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Lightning</w:t>
      </w:r>
    </w:p>
    <w:p w:rsidR="00316BD1" w:rsidRPr="00427F5E" w:rsidRDefault="00316BD1" w:rsidP="00887D8E">
      <w:pPr>
        <w:pStyle w:val="ListParagraph"/>
        <w:numPr>
          <w:ilvl w:val="0"/>
          <w:numId w:val="2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Natural gas</w:t>
      </w:r>
    </w:p>
    <w:p w:rsidR="00316BD1" w:rsidRPr="00427F5E" w:rsidRDefault="00316BD1" w:rsidP="00887D8E">
      <w:pPr>
        <w:pStyle w:val="ListParagraph"/>
        <w:numPr>
          <w:ilvl w:val="0"/>
          <w:numId w:val="2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Food during respiration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Artificial source of heat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These are sources of heat made by man </w:t>
      </w:r>
    </w:p>
    <w:p w:rsidR="00481B7C" w:rsidRPr="00427F5E" w:rsidRDefault="00481B7C" w:rsidP="00963FD2">
      <w:pPr>
        <w:rPr>
          <w:rFonts w:cs="Calibri Light"/>
          <w:b/>
          <w:sz w:val="25"/>
          <w:szCs w:val="25"/>
        </w:rPr>
      </w:pPr>
    </w:p>
    <w:p w:rsidR="00481B7C" w:rsidRPr="00427F5E" w:rsidRDefault="00481B7C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artificial sources of heat</w:t>
      </w:r>
    </w:p>
    <w:p w:rsidR="00481B7C" w:rsidRPr="00427F5E" w:rsidRDefault="00481B7C" w:rsidP="00887D8E">
      <w:pPr>
        <w:pStyle w:val="ListParagraph"/>
        <w:numPr>
          <w:ilvl w:val="0"/>
          <w:numId w:val="278"/>
        </w:numPr>
        <w:rPr>
          <w:rFonts w:ascii="Cambria" w:hAnsi="Cambria" w:cs="Calibri Light"/>
          <w:sz w:val="25"/>
          <w:szCs w:val="25"/>
        </w:rPr>
        <w:sectPr w:rsidR="00481B7C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27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 xml:space="preserve">Electricity </w:t>
      </w:r>
    </w:p>
    <w:p w:rsidR="00316BD1" w:rsidRPr="00427F5E" w:rsidRDefault="00316BD1" w:rsidP="00887D8E">
      <w:pPr>
        <w:pStyle w:val="ListParagraph"/>
        <w:numPr>
          <w:ilvl w:val="0"/>
          <w:numId w:val="27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Fire</w:t>
      </w:r>
    </w:p>
    <w:p w:rsidR="00316BD1" w:rsidRPr="00427F5E" w:rsidRDefault="00316BD1" w:rsidP="00887D8E">
      <w:pPr>
        <w:pStyle w:val="ListParagraph"/>
        <w:numPr>
          <w:ilvl w:val="0"/>
          <w:numId w:val="27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Hot electric bulbs</w:t>
      </w:r>
    </w:p>
    <w:p w:rsidR="00316BD1" w:rsidRPr="00427F5E" w:rsidRDefault="00316BD1" w:rsidP="00887D8E">
      <w:pPr>
        <w:pStyle w:val="ListParagraph"/>
        <w:numPr>
          <w:ilvl w:val="0"/>
          <w:numId w:val="27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Burning charcoal</w:t>
      </w:r>
    </w:p>
    <w:p w:rsidR="00316BD1" w:rsidRPr="00427F5E" w:rsidRDefault="00316BD1" w:rsidP="00887D8E">
      <w:pPr>
        <w:pStyle w:val="ListParagraph"/>
        <w:numPr>
          <w:ilvl w:val="0"/>
          <w:numId w:val="27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Burning fuels</w:t>
      </w:r>
    </w:p>
    <w:p w:rsidR="00316BD1" w:rsidRPr="00427F5E" w:rsidRDefault="00316BD1" w:rsidP="00887D8E">
      <w:pPr>
        <w:pStyle w:val="ListParagraph"/>
        <w:numPr>
          <w:ilvl w:val="0"/>
          <w:numId w:val="27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Biogas</w:t>
      </w:r>
    </w:p>
    <w:p w:rsidR="00316BD1" w:rsidRPr="00427F5E" w:rsidRDefault="00316BD1" w:rsidP="00887D8E">
      <w:pPr>
        <w:pStyle w:val="ListParagraph"/>
        <w:numPr>
          <w:ilvl w:val="0"/>
          <w:numId w:val="27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Friction</w:t>
      </w:r>
    </w:p>
    <w:p w:rsidR="00481B7C" w:rsidRPr="00427F5E" w:rsidRDefault="00481B7C" w:rsidP="00963FD2">
      <w:pPr>
        <w:rPr>
          <w:rFonts w:cs="Calibri Light"/>
          <w:b/>
          <w:bCs/>
          <w:sz w:val="25"/>
          <w:szCs w:val="25"/>
          <w:u w:val="single"/>
        </w:rPr>
        <w:sectPr w:rsidR="00481B7C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Uses of heat in our environment</w:t>
      </w:r>
    </w:p>
    <w:p w:rsidR="00316BD1" w:rsidRPr="00427F5E" w:rsidRDefault="00316BD1" w:rsidP="009B0FC6">
      <w:pPr>
        <w:pStyle w:val="ListParagraph"/>
        <w:numPr>
          <w:ilvl w:val="0"/>
          <w:numId w:val="1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keeps our bodies warm</w:t>
      </w:r>
    </w:p>
    <w:p w:rsidR="00316BD1" w:rsidRPr="00427F5E" w:rsidRDefault="00316BD1" w:rsidP="009B0FC6">
      <w:pPr>
        <w:pStyle w:val="ListParagraph"/>
        <w:numPr>
          <w:ilvl w:val="0"/>
          <w:numId w:val="1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Sun's heat helps to dry harvested crops</w:t>
      </w:r>
    </w:p>
    <w:p w:rsidR="00316BD1" w:rsidRPr="00427F5E" w:rsidRDefault="00316BD1" w:rsidP="009B0FC6">
      <w:pPr>
        <w:pStyle w:val="ListParagraph"/>
        <w:numPr>
          <w:ilvl w:val="0"/>
          <w:numId w:val="1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Sun's heat helps to dry wet clothes</w:t>
      </w:r>
    </w:p>
    <w:p w:rsidR="00316BD1" w:rsidRPr="00427F5E" w:rsidRDefault="00316BD1" w:rsidP="009B0FC6">
      <w:pPr>
        <w:pStyle w:val="ListParagraph"/>
        <w:numPr>
          <w:ilvl w:val="0"/>
          <w:numId w:val="1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Sun's heat helps in water cycle</w:t>
      </w:r>
    </w:p>
    <w:p w:rsidR="00316BD1" w:rsidRPr="00427F5E" w:rsidRDefault="00316BD1" w:rsidP="009B0FC6">
      <w:pPr>
        <w:pStyle w:val="ListParagraph"/>
        <w:numPr>
          <w:ilvl w:val="0"/>
          <w:numId w:val="1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kills some germs (heat is a disinfectant)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Disinfectants</w:t>
      </w:r>
      <w:r w:rsidRPr="00427F5E">
        <w:rPr>
          <w:rFonts w:cs="Calibri Light"/>
          <w:sz w:val="25"/>
          <w:szCs w:val="25"/>
        </w:rPr>
        <w:t xml:space="preserve"> are substances that kill germs</w:t>
      </w:r>
    </w:p>
    <w:p w:rsidR="00316BD1" w:rsidRPr="00427F5E" w:rsidRDefault="00316BD1" w:rsidP="009B0FC6">
      <w:pPr>
        <w:pStyle w:val="ListParagraph"/>
        <w:numPr>
          <w:ilvl w:val="0"/>
          <w:numId w:val="1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helps us to cook food</w:t>
      </w:r>
    </w:p>
    <w:p w:rsidR="00316BD1" w:rsidRPr="00427F5E" w:rsidRDefault="00316BD1" w:rsidP="009B0FC6">
      <w:pPr>
        <w:pStyle w:val="ListParagraph"/>
        <w:numPr>
          <w:ilvl w:val="0"/>
          <w:numId w:val="1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is used during preserving of food (e.g sundrying and smoking) </w:t>
      </w:r>
    </w:p>
    <w:p w:rsidR="00316BD1" w:rsidRPr="00427F5E" w:rsidRDefault="00316BD1" w:rsidP="009B0FC6">
      <w:pPr>
        <w:pStyle w:val="ListParagraph"/>
        <w:numPr>
          <w:ilvl w:val="0"/>
          <w:numId w:val="1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is used to iron our clothes </w:t>
      </w:r>
    </w:p>
    <w:p w:rsidR="00316BD1" w:rsidRPr="00427F5E" w:rsidRDefault="00316BD1" w:rsidP="009B0FC6">
      <w:pPr>
        <w:pStyle w:val="ListParagraph"/>
        <w:numPr>
          <w:ilvl w:val="0"/>
          <w:numId w:val="1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used in welding of metals</w:t>
      </w:r>
    </w:p>
    <w:p w:rsidR="00316BD1" w:rsidRPr="00427F5E" w:rsidRDefault="00316BD1" w:rsidP="009B0FC6">
      <w:pPr>
        <w:pStyle w:val="ListParagraph"/>
        <w:numPr>
          <w:ilvl w:val="0"/>
          <w:numId w:val="1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used to melt metals in factories</w:t>
      </w:r>
    </w:p>
    <w:p w:rsidR="00316BD1" w:rsidRPr="00427F5E" w:rsidRDefault="00316BD1" w:rsidP="009B0FC6">
      <w:pPr>
        <w:pStyle w:val="ListParagraph"/>
        <w:numPr>
          <w:ilvl w:val="0"/>
          <w:numId w:val="1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Heated objects produce light (e.g electric bulbs and candles) </w:t>
      </w:r>
    </w:p>
    <w:p w:rsidR="00316BD1" w:rsidRPr="00427F5E" w:rsidRDefault="00316BD1" w:rsidP="009B0FC6">
      <w:pPr>
        <w:pStyle w:val="ListParagraph"/>
        <w:numPr>
          <w:ilvl w:val="0"/>
          <w:numId w:val="1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used in science experiments</w:t>
      </w:r>
    </w:p>
    <w:p w:rsidR="003849C4" w:rsidRPr="00427F5E" w:rsidRDefault="003849C4" w:rsidP="00963FD2">
      <w:pPr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Dangers of heat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can cause fire accidents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can cause burns (e.g sunburn)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Effects of heat on matter</w:t>
      </w:r>
    </w:p>
    <w:p w:rsidR="002D782D" w:rsidRPr="00427F5E" w:rsidRDefault="002D782D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increases the temperature of matter.</w:t>
      </w:r>
    </w:p>
    <w:p w:rsidR="00316BD1" w:rsidRPr="00427F5E" w:rsidRDefault="002D782D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c</w:t>
      </w:r>
      <w:r w:rsidR="00316BD1" w:rsidRPr="00427F5E">
        <w:rPr>
          <w:rFonts w:cs="Calibri Light"/>
          <w:sz w:val="25"/>
          <w:szCs w:val="25"/>
        </w:rPr>
        <w:t>hange</w:t>
      </w:r>
      <w:r w:rsidRPr="00427F5E">
        <w:rPr>
          <w:rFonts w:cs="Calibri Light"/>
          <w:sz w:val="25"/>
          <w:szCs w:val="25"/>
        </w:rPr>
        <w:t>s the</w:t>
      </w:r>
      <w:r w:rsidR="00316BD1" w:rsidRPr="00427F5E">
        <w:rPr>
          <w:rFonts w:cs="Calibri Light"/>
          <w:sz w:val="25"/>
          <w:szCs w:val="25"/>
        </w:rPr>
        <w:t xml:space="preserve"> state</w:t>
      </w:r>
      <w:r w:rsidRPr="00427F5E">
        <w:rPr>
          <w:rFonts w:cs="Calibri Light"/>
          <w:sz w:val="25"/>
          <w:szCs w:val="25"/>
        </w:rPr>
        <w:t xml:space="preserve"> of matter.</w:t>
      </w:r>
    </w:p>
    <w:p w:rsidR="00316BD1" w:rsidRPr="00427F5E" w:rsidRDefault="002D782D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causes expansion of matter.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lastRenderedPageBreak/>
        <w:t>NOTE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Mass </w:t>
      </w:r>
      <w:r w:rsidRPr="00427F5E">
        <w:rPr>
          <w:rFonts w:cs="Calibri Light"/>
          <w:sz w:val="25"/>
          <w:szCs w:val="25"/>
        </w:rPr>
        <w:t>does</w:t>
      </w:r>
      <w:r w:rsidR="003A5192" w:rsidRPr="00427F5E">
        <w:rPr>
          <w:rFonts w:cs="Calibri Light"/>
          <w:sz w:val="25"/>
          <w:szCs w:val="25"/>
        </w:rPr>
        <w:t xml:space="preserve"> not change (remains constant) </w:t>
      </w:r>
      <w:r w:rsidRPr="00427F5E">
        <w:rPr>
          <w:rFonts w:cs="Calibri Light"/>
          <w:sz w:val="25"/>
          <w:szCs w:val="25"/>
        </w:rPr>
        <w:t>when an object is heated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Heating (heat gain) on metals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When a metal is heated, 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becomes hot (its temperature increases) 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expands (expansion) 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It's volume increases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Its density reduces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Its weight reduces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Cooling (heat loss) on metals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When a metal is cooled,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contracts (contraction)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becomes cool (its temperature reduces)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Its volume decreases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Its density increases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When water is frozen,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Its mass does not change (mass remains constant)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Its volume increases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Its density reduces</w:t>
      </w:r>
    </w:p>
    <w:p w:rsidR="00481B7C" w:rsidRPr="00427F5E" w:rsidRDefault="00481B7C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EXPANSION</w:t>
      </w:r>
    </w:p>
    <w:p w:rsidR="00316BD1" w:rsidRPr="00427F5E" w:rsidRDefault="00316BD1" w:rsidP="00887D8E">
      <w:pPr>
        <w:pStyle w:val="ListParagraph"/>
        <w:numPr>
          <w:ilvl w:val="0"/>
          <w:numId w:val="21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the increase in size or length of matter</w:t>
      </w:r>
      <w:r w:rsidR="00361AC3" w:rsidRPr="00427F5E">
        <w:rPr>
          <w:rFonts w:ascii="Cambria" w:hAnsi="Cambria" w:cs="Calibri Light"/>
          <w:sz w:val="25"/>
          <w:szCs w:val="25"/>
        </w:rPr>
        <w:t xml:space="preserve"> when heated</w:t>
      </w:r>
    </w:p>
    <w:p w:rsidR="00361AC3" w:rsidRPr="00427F5E" w:rsidRDefault="00361AC3" w:rsidP="00887D8E">
      <w:pPr>
        <w:pStyle w:val="ListParagraph"/>
        <w:numPr>
          <w:ilvl w:val="0"/>
          <w:numId w:val="21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Expansion occurs in all the states of matter</w:t>
      </w:r>
    </w:p>
    <w:p w:rsidR="00316BD1" w:rsidRPr="00427F5E" w:rsidRDefault="00316BD1" w:rsidP="00887D8E">
      <w:pPr>
        <w:pStyle w:val="ListParagraph"/>
        <w:numPr>
          <w:ilvl w:val="0"/>
          <w:numId w:val="21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Gases have greatest expansion </w:t>
      </w:r>
      <w:r w:rsidRPr="00427F5E">
        <w:rPr>
          <w:rFonts w:ascii="Cambria" w:hAnsi="Cambria" w:cs="Calibri Light"/>
          <w:b/>
          <w:sz w:val="25"/>
          <w:szCs w:val="25"/>
        </w:rPr>
        <w:t>because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="00361AC3" w:rsidRPr="00427F5E">
        <w:rPr>
          <w:rFonts w:ascii="Cambria" w:hAnsi="Cambria" w:cs="Calibri Light"/>
          <w:sz w:val="25"/>
          <w:szCs w:val="25"/>
        </w:rPr>
        <w:t xml:space="preserve">their </w:t>
      </w:r>
      <w:r w:rsidRPr="00427F5E">
        <w:rPr>
          <w:rFonts w:ascii="Cambria" w:hAnsi="Cambria" w:cs="Calibri Light"/>
          <w:sz w:val="25"/>
          <w:szCs w:val="25"/>
        </w:rPr>
        <w:t>molecules move freely</w:t>
      </w:r>
    </w:p>
    <w:p w:rsidR="00316BD1" w:rsidRPr="00427F5E" w:rsidRDefault="00316BD1" w:rsidP="00887D8E">
      <w:pPr>
        <w:pStyle w:val="ListParagraph"/>
        <w:numPr>
          <w:ilvl w:val="0"/>
          <w:numId w:val="214"/>
        </w:numPr>
        <w:tabs>
          <w:tab w:val="left" w:pos="360"/>
        </w:tabs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Solids have least expansion </w:t>
      </w:r>
      <w:r w:rsidRPr="00427F5E">
        <w:rPr>
          <w:rFonts w:ascii="Cambria" w:hAnsi="Cambria" w:cs="Calibri Light"/>
          <w:b/>
          <w:sz w:val="25"/>
          <w:szCs w:val="25"/>
        </w:rPr>
        <w:t>because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  <w:r w:rsidR="00361AC3" w:rsidRPr="00427F5E">
        <w:rPr>
          <w:rFonts w:ascii="Cambria" w:hAnsi="Cambria" w:cs="Calibri Light"/>
          <w:sz w:val="25"/>
          <w:szCs w:val="25"/>
        </w:rPr>
        <w:t xml:space="preserve">their </w:t>
      </w:r>
      <w:r w:rsidRPr="00427F5E">
        <w:rPr>
          <w:rFonts w:ascii="Cambria" w:hAnsi="Cambria" w:cs="Calibri Light"/>
          <w:sz w:val="25"/>
          <w:szCs w:val="25"/>
        </w:rPr>
        <w:t>molecules are compact</w:t>
      </w:r>
      <w:r w:rsidR="00361AC3" w:rsidRPr="00427F5E">
        <w:rPr>
          <w:rFonts w:ascii="Cambria" w:hAnsi="Cambria" w:cs="Calibri Light"/>
          <w:sz w:val="25"/>
          <w:szCs w:val="25"/>
        </w:rPr>
        <w:t xml:space="preserve"> (closely packed together)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Application (importance) of expansion </w:t>
      </w:r>
    </w:p>
    <w:p w:rsidR="00316BD1" w:rsidRPr="00427F5E" w:rsidRDefault="00316BD1" w:rsidP="00887D8E">
      <w:pPr>
        <w:pStyle w:val="ListParagraph"/>
        <w:numPr>
          <w:ilvl w:val="0"/>
          <w:numId w:val="21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helps in baking </w:t>
      </w:r>
    </w:p>
    <w:p w:rsidR="00316BD1" w:rsidRPr="00427F5E" w:rsidRDefault="00316BD1" w:rsidP="00887D8E">
      <w:pPr>
        <w:pStyle w:val="ListParagraph"/>
        <w:numPr>
          <w:ilvl w:val="0"/>
          <w:numId w:val="21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helps in lighting fireworks </w:t>
      </w:r>
    </w:p>
    <w:p w:rsidR="00316BD1" w:rsidRPr="00427F5E" w:rsidRDefault="00316BD1" w:rsidP="00887D8E">
      <w:pPr>
        <w:pStyle w:val="ListParagraph"/>
        <w:numPr>
          <w:ilvl w:val="0"/>
          <w:numId w:val="21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</w:t>
      </w:r>
      <w:r w:rsidR="00361AC3" w:rsidRPr="00427F5E">
        <w:rPr>
          <w:rFonts w:ascii="Cambria" w:hAnsi="Cambria" w:cs="Calibri Light"/>
          <w:sz w:val="25"/>
          <w:szCs w:val="25"/>
        </w:rPr>
        <w:t xml:space="preserve">t helps mercury to measure </w:t>
      </w:r>
      <w:r w:rsidR="008A7A71" w:rsidRPr="00427F5E">
        <w:rPr>
          <w:rFonts w:ascii="Cambria" w:hAnsi="Cambria" w:cs="Calibri Light"/>
          <w:sz w:val="25"/>
          <w:szCs w:val="25"/>
        </w:rPr>
        <w:t xml:space="preserve">high </w:t>
      </w:r>
      <w:r w:rsidRPr="00427F5E">
        <w:rPr>
          <w:rFonts w:ascii="Cambria" w:hAnsi="Cambria" w:cs="Calibri Light"/>
          <w:sz w:val="25"/>
          <w:szCs w:val="25"/>
        </w:rPr>
        <w:t>temperature</w:t>
      </w:r>
      <w:r w:rsidR="008A7A71" w:rsidRPr="00427F5E">
        <w:rPr>
          <w:rFonts w:ascii="Cambria" w:hAnsi="Cambria" w:cs="Calibri Light"/>
          <w:sz w:val="25"/>
          <w:szCs w:val="25"/>
        </w:rPr>
        <w:t>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Effects (dangers) of expansion</w:t>
      </w:r>
    </w:p>
    <w:p w:rsidR="00316BD1" w:rsidRPr="00427F5E" w:rsidRDefault="00316BD1" w:rsidP="00887D8E">
      <w:pPr>
        <w:pStyle w:val="ListParagraph"/>
        <w:numPr>
          <w:ilvl w:val="0"/>
          <w:numId w:val="2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breaks bridges on hot days</w:t>
      </w:r>
    </w:p>
    <w:p w:rsidR="00316BD1" w:rsidRPr="00427F5E" w:rsidRDefault="00316BD1" w:rsidP="00887D8E">
      <w:pPr>
        <w:pStyle w:val="ListParagraph"/>
        <w:numPr>
          <w:ilvl w:val="0"/>
          <w:numId w:val="2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bends timber dried under sunshine</w:t>
      </w:r>
    </w:p>
    <w:p w:rsidR="00316BD1" w:rsidRPr="00427F5E" w:rsidRDefault="00316BD1" w:rsidP="00887D8E">
      <w:pPr>
        <w:pStyle w:val="ListParagraph"/>
        <w:numPr>
          <w:ilvl w:val="0"/>
          <w:numId w:val="2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causes cracks on buildings and furniture</w:t>
      </w:r>
    </w:p>
    <w:p w:rsidR="00316BD1" w:rsidRPr="00427F5E" w:rsidRDefault="00316BD1" w:rsidP="00887D8E">
      <w:pPr>
        <w:pStyle w:val="ListParagraph"/>
        <w:numPr>
          <w:ilvl w:val="0"/>
          <w:numId w:val="2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bends railway lines on hot days</w:t>
      </w:r>
    </w:p>
    <w:p w:rsidR="00316BD1" w:rsidRPr="00427F5E" w:rsidRDefault="00316BD1" w:rsidP="00887D8E">
      <w:pPr>
        <w:pStyle w:val="ListParagraph"/>
        <w:numPr>
          <w:ilvl w:val="0"/>
          <w:numId w:val="2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causes overflow of boiling milk </w:t>
      </w:r>
    </w:p>
    <w:p w:rsidR="00316BD1" w:rsidRPr="00427F5E" w:rsidRDefault="00316BD1" w:rsidP="00887D8E">
      <w:pPr>
        <w:pStyle w:val="ListParagraph"/>
        <w:numPr>
          <w:ilvl w:val="0"/>
          <w:numId w:val="2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causes explosion of bombs</w:t>
      </w:r>
    </w:p>
    <w:p w:rsidR="00316BD1" w:rsidRPr="00427F5E" w:rsidRDefault="00316BD1" w:rsidP="00887D8E">
      <w:pPr>
        <w:pStyle w:val="ListParagraph"/>
        <w:numPr>
          <w:ilvl w:val="0"/>
          <w:numId w:val="2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bursts inflated balloons</w:t>
      </w:r>
    </w:p>
    <w:p w:rsidR="00316BD1" w:rsidRPr="00427F5E" w:rsidRDefault="00316BD1" w:rsidP="00887D8E">
      <w:pPr>
        <w:pStyle w:val="ListParagraph"/>
        <w:numPr>
          <w:ilvl w:val="0"/>
          <w:numId w:val="2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loosens fixed parts</w:t>
      </w:r>
    </w:p>
    <w:p w:rsidR="00316BD1" w:rsidRPr="00427F5E" w:rsidRDefault="00316BD1" w:rsidP="00887D8E">
      <w:pPr>
        <w:pStyle w:val="ListParagraph"/>
        <w:numPr>
          <w:ilvl w:val="0"/>
          <w:numId w:val="2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makes electric and telephone wires sag on hot days</w:t>
      </w:r>
    </w:p>
    <w:p w:rsidR="00316BD1" w:rsidRPr="00427F5E" w:rsidRDefault="00316BD1" w:rsidP="00887D8E">
      <w:pPr>
        <w:pStyle w:val="ListParagraph"/>
        <w:numPr>
          <w:ilvl w:val="0"/>
          <w:numId w:val="2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causes breaking of cold glass when exposed to very hot liquid</w:t>
      </w:r>
    </w:p>
    <w:p w:rsidR="00316BD1" w:rsidRPr="00427F5E" w:rsidRDefault="00BA72D7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NOTE:</w:t>
      </w:r>
    </w:p>
    <w:p w:rsidR="00316BD1" w:rsidRPr="00427F5E" w:rsidRDefault="00316BD1" w:rsidP="00887D8E">
      <w:pPr>
        <w:pStyle w:val="ListParagraph"/>
        <w:numPr>
          <w:ilvl w:val="0"/>
          <w:numId w:val="21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Sagging electric live wires can </w:t>
      </w:r>
      <w:r w:rsidR="00260607" w:rsidRPr="00427F5E">
        <w:rPr>
          <w:rFonts w:ascii="Cambria" w:hAnsi="Cambria" w:cs="Calibri Light"/>
          <w:sz w:val="25"/>
          <w:szCs w:val="25"/>
        </w:rPr>
        <w:t>cause electric shock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How to prevent dangers (effects) of expansion</w:t>
      </w:r>
    </w:p>
    <w:p w:rsidR="00316BD1" w:rsidRPr="00427F5E" w:rsidRDefault="00316BD1" w:rsidP="00887D8E">
      <w:pPr>
        <w:pStyle w:val="ListParagraph"/>
        <w:numPr>
          <w:ilvl w:val="0"/>
          <w:numId w:val="21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Leaving gaps between railway lines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To </w:t>
      </w:r>
      <w:r w:rsidR="00260607" w:rsidRPr="00427F5E">
        <w:rPr>
          <w:rFonts w:cs="Calibri Light"/>
          <w:sz w:val="25"/>
          <w:szCs w:val="25"/>
        </w:rPr>
        <w:t>provide room</w:t>
      </w:r>
      <w:r w:rsidRPr="00427F5E">
        <w:rPr>
          <w:rFonts w:cs="Calibri Light"/>
          <w:sz w:val="25"/>
          <w:szCs w:val="25"/>
        </w:rPr>
        <w:t xml:space="preserve"> for expansion on hot days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After expansion</w: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 xml:space="preserve">              </w:t>
      </w:r>
      <w:r w:rsidRPr="00427F5E">
        <w:rPr>
          <w:rFonts w:cs="Calibri Light"/>
          <w:b/>
          <w:bCs/>
          <w:sz w:val="25"/>
          <w:szCs w:val="25"/>
        </w:rPr>
        <w:t>Gaps to allow expansion on hot days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lastRenderedPageBreak/>
        <w:drawing>
          <wp:inline distT="0" distB="0" distL="0" distR="0" wp14:anchorId="00DAB411" wp14:editId="613AA6F2">
            <wp:extent cx="2102485" cy="986155"/>
            <wp:effectExtent l="0" t="0" r="0" b="4445"/>
            <wp:docPr id="130" name="Picture 130" descr="tracks buckle due to extreme heat on the Noarlunga train line li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tracks buckle due to extreme heat on the Noarlunga train line line ...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7F5E">
        <w:rPr>
          <w:rFonts w:cs="Calibri Light"/>
          <w:sz w:val="25"/>
          <w:szCs w:val="25"/>
        </w:rPr>
        <w:t xml:space="preserve">                                </w:t>
      </w:r>
      <w:r w:rsidRPr="00427F5E">
        <w:rPr>
          <w:rFonts w:cs="Calibri Light"/>
          <w:noProof/>
          <w:sz w:val="25"/>
          <w:szCs w:val="25"/>
        </w:rPr>
        <w:drawing>
          <wp:inline distT="0" distB="0" distL="0" distR="0" wp14:anchorId="222389A7" wp14:editId="486494A6">
            <wp:extent cx="1972945" cy="1108710"/>
            <wp:effectExtent l="0" t="0" r="8255" b="0"/>
            <wp:docPr id="129" name="Picture 129" descr="C:\Users\Admin\Desktop\pcitures\rail,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Desktop\pcitures\rail,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4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BD1" w:rsidRPr="00427F5E" w:rsidRDefault="00316BD1" w:rsidP="009B0FC6">
      <w:pPr>
        <w:pStyle w:val="ListParagraph"/>
        <w:numPr>
          <w:ilvl w:val="0"/>
          <w:numId w:val="2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Making holes of rails oval shaped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allow the railway line slip easily during expansion</w:t>
      </w:r>
    </w:p>
    <w:p w:rsidR="00316BD1" w:rsidRPr="00427F5E" w:rsidRDefault="00316BD1" w:rsidP="009B0FC6">
      <w:pPr>
        <w:pStyle w:val="ListParagraph"/>
        <w:numPr>
          <w:ilvl w:val="0"/>
          <w:numId w:val="2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Leaving gaps between metal bars of bridges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To </w:t>
      </w:r>
      <w:r w:rsidR="00260607" w:rsidRPr="00427F5E">
        <w:rPr>
          <w:rFonts w:cs="Calibri Light"/>
          <w:sz w:val="25"/>
          <w:szCs w:val="25"/>
        </w:rPr>
        <w:t>provide room</w:t>
      </w:r>
      <w:r w:rsidRPr="00427F5E">
        <w:rPr>
          <w:rFonts w:cs="Calibri Light"/>
          <w:sz w:val="25"/>
          <w:szCs w:val="25"/>
        </w:rPr>
        <w:t xml:space="preserve"> for expansion on hot days</w:t>
      </w:r>
    </w:p>
    <w:p w:rsidR="00316BD1" w:rsidRPr="00427F5E" w:rsidRDefault="00316BD1" w:rsidP="009B0FC6">
      <w:pPr>
        <w:pStyle w:val="ListParagraph"/>
        <w:numPr>
          <w:ilvl w:val="0"/>
          <w:numId w:val="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Avoid leaving furniture in sunshine</w:t>
      </w:r>
    </w:p>
    <w:p w:rsidR="00316BD1" w:rsidRPr="00427F5E" w:rsidRDefault="00316BD1" w:rsidP="009B0FC6">
      <w:pPr>
        <w:pStyle w:val="ListParagraph"/>
        <w:numPr>
          <w:ilvl w:val="0"/>
          <w:numId w:val="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Avoid keeping soda bottles in a refrigerator for a long time</w:t>
      </w:r>
    </w:p>
    <w:p w:rsidR="00316BD1" w:rsidRPr="00427F5E" w:rsidRDefault="00316BD1" w:rsidP="009B0FC6">
      <w:pPr>
        <w:pStyle w:val="ListParagraph"/>
        <w:numPr>
          <w:ilvl w:val="0"/>
          <w:numId w:val="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Avoid pouring very hot liquid in glass containers</w:t>
      </w:r>
    </w:p>
    <w:p w:rsidR="00316BD1" w:rsidRPr="00427F5E" w:rsidRDefault="00316BD1" w:rsidP="009B0FC6">
      <w:pPr>
        <w:pStyle w:val="ListParagraph"/>
        <w:numPr>
          <w:ilvl w:val="0"/>
          <w:numId w:val="1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Timber should be dried under shade to prevent bending (warping)</w:t>
      </w:r>
    </w:p>
    <w:p w:rsidR="005E0909" w:rsidRPr="00427F5E" w:rsidRDefault="005E090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What happens to the gaps between railway lines during hot </w:t>
      </w:r>
      <w:r w:rsidR="007C2099" w:rsidRPr="00427F5E">
        <w:rPr>
          <w:rFonts w:cs="Calibri Light"/>
          <w:b/>
          <w:sz w:val="25"/>
          <w:szCs w:val="25"/>
          <w:u w:val="single"/>
        </w:rPr>
        <w:t>days</w:t>
      </w:r>
      <w:r w:rsidRPr="00427F5E">
        <w:rPr>
          <w:rFonts w:cs="Calibri Light"/>
          <w:b/>
          <w:sz w:val="25"/>
          <w:szCs w:val="25"/>
          <w:u w:val="single"/>
        </w:rPr>
        <w:t>?</w:t>
      </w:r>
    </w:p>
    <w:p w:rsidR="005E0909" w:rsidRPr="00427F5E" w:rsidRDefault="005E0909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gaps become narrow</w:t>
      </w:r>
    </w:p>
    <w:p w:rsidR="007C2099" w:rsidRPr="00427F5E" w:rsidRDefault="007C209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During what type of weather do gaps of the railway line become narrow?</w:t>
      </w:r>
    </w:p>
    <w:p w:rsidR="007C2099" w:rsidRPr="00427F5E" w:rsidRDefault="007C2099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Sunny weather</w:t>
      </w:r>
    </w:p>
    <w:p w:rsidR="007C2099" w:rsidRPr="00427F5E" w:rsidRDefault="007C209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do gaps between railway lines become narrow on hot days?</w:t>
      </w:r>
    </w:p>
    <w:p w:rsidR="007C2099" w:rsidRPr="00427F5E" w:rsidRDefault="007C2099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Due to expansion</w:t>
      </w:r>
    </w:p>
    <w:p w:rsidR="007C2099" w:rsidRPr="00427F5E" w:rsidRDefault="007C209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What would happen to </w:t>
      </w:r>
      <w:r w:rsidR="00260607" w:rsidRPr="00427F5E">
        <w:rPr>
          <w:rFonts w:cs="Calibri Light"/>
          <w:b/>
          <w:sz w:val="25"/>
          <w:szCs w:val="25"/>
          <w:u w:val="single"/>
        </w:rPr>
        <w:t xml:space="preserve">a </w:t>
      </w:r>
      <w:r w:rsidRPr="00427F5E">
        <w:rPr>
          <w:rFonts w:cs="Calibri Light"/>
          <w:b/>
          <w:sz w:val="25"/>
          <w:szCs w:val="25"/>
          <w:u w:val="single"/>
        </w:rPr>
        <w:t>bridge</w:t>
      </w:r>
      <w:r w:rsidR="00260607" w:rsidRPr="00427F5E">
        <w:rPr>
          <w:rFonts w:cs="Calibri Light"/>
          <w:b/>
          <w:sz w:val="25"/>
          <w:szCs w:val="25"/>
          <w:u w:val="single"/>
        </w:rPr>
        <w:t xml:space="preserve"> or railway line</w:t>
      </w:r>
      <w:r w:rsidRPr="00427F5E">
        <w:rPr>
          <w:rFonts w:cs="Calibri Light"/>
          <w:b/>
          <w:sz w:val="25"/>
          <w:szCs w:val="25"/>
          <w:u w:val="single"/>
        </w:rPr>
        <w:t xml:space="preserve"> on hot days if gaps were not left during construction? </w:t>
      </w:r>
    </w:p>
    <w:p w:rsidR="00316BD1" w:rsidRPr="00427F5E" w:rsidRDefault="00316BD1" w:rsidP="00887D8E">
      <w:pPr>
        <w:pStyle w:val="ListParagraph"/>
        <w:numPr>
          <w:ilvl w:val="0"/>
          <w:numId w:val="21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 </w:t>
      </w:r>
      <w:r w:rsidR="00260607" w:rsidRPr="00427F5E">
        <w:rPr>
          <w:rFonts w:ascii="Cambria" w:hAnsi="Cambria" w:cs="Calibri Light"/>
          <w:sz w:val="25"/>
          <w:szCs w:val="25"/>
        </w:rPr>
        <w:t xml:space="preserve">bridge or </w:t>
      </w:r>
      <w:r w:rsidRPr="00427F5E">
        <w:rPr>
          <w:rFonts w:ascii="Cambria" w:hAnsi="Cambria" w:cs="Calibri Light"/>
          <w:sz w:val="25"/>
          <w:szCs w:val="25"/>
        </w:rPr>
        <w:t>railway line woul</w:t>
      </w:r>
      <w:r w:rsidR="00260607" w:rsidRPr="00427F5E">
        <w:rPr>
          <w:rFonts w:ascii="Cambria" w:hAnsi="Cambria" w:cs="Calibri Light"/>
          <w:sz w:val="25"/>
          <w:szCs w:val="25"/>
        </w:rPr>
        <w:t>d bend</w:t>
      </w:r>
      <w:r w:rsidR="005E0909" w:rsidRPr="00427F5E">
        <w:rPr>
          <w:rFonts w:ascii="Cambria" w:hAnsi="Cambria" w:cs="Calibri Light"/>
          <w:sz w:val="25"/>
          <w:szCs w:val="25"/>
        </w:rPr>
        <w:t xml:space="preserve"> or break</w:t>
      </w:r>
      <w:r w:rsidR="00260607" w:rsidRPr="00427F5E">
        <w:rPr>
          <w:rFonts w:ascii="Cambria" w:hAnsi="Cambria" w:cs="Calibri Light"/>
          <w:sz w:val="25"/>
          <w:szCs w:val="25"/>
        </w:rPr>
        <w:t xml:space="preserve"> due to expansion</w:t>
      </w:r>
    </w:p>
    <w:p w:rsidR="00260607" w:rsidRPr="00427F5E" w:rsidRDefault="00260607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is a small space left on top when filling the soda bottles?</w:t>
      </w:r>
    </w:p>
    <w:p w:rsidR="00260607" w:rsidRPr="00427F5E" w:rsidRDefault="00260607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provide room for increase in volume of soda inside the bottle when frozen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An illustration of soda bottle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On cooling,</w:t>
      </w:r>
      <w:r w:rsidRPr="00427F5E">
        <w:rPr>
          <w:rFonts w:cs="Calibri Light"/>
          <w:sz w:val="25"/>
          <w:szCs w:val="25"/>
        </w:rPr>
        <w:t xml:space="preserve"> the glass bottle contracts while the liquid inside expands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Experiment to show expansion in solids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Experiment I (metallic ball and ring experiment) </w:t>
      </w:r>
    </w:p>
    <w:p w:rsidR="007C2099" w:rsidRPr="00427F5E" w:rsidRDefault="007C2099" w:rsidP="00887D8E">
      <w:pPr>
        <w:numPr>
          <w:ilvl w:val="0"/>
          <w:numId w:val="222"/>
        </w:numPr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>When the metallic ball is cold, it passes through the ring</w:t>
      </w:r>
    </w:p>
    <w:p w:rsidR="007C2099" w:rsidRPr="00427F5E" w:rsidRDefault="007C2099" w:rsidP="00887D8E">
      <w:pPr>
        <w:numPr>
          <w:ilvl w:val="0"/>
          <w:numId w:val="222"/>
        </w:numPr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>When the metallic ball is heated, it cannot pass through the ring</w:t>
      </w:r>
    </w:p>
    <w:p w:rsidR="007C2099" w:rsidRPr="00427F5E" w:rsidRDefault="007C209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Before heating</w:t>
      </w:r>
      <w:r w:rsidRPr="00427F5E">
        <w:rPr>
          <w:rFonts w:cs="Calibri Light"/>
          <w:b/>
          <w:sz w:val="25"/>
          <w:szCs w:val="25"/>
        </w:rPr>
        <w:tab/>
      </w:r>
      <w:r w:rsidRPr="00427F5E">
        <w:rPr>
          <w:rFonts w:cs="Calibri Light"/>
          <w:b/>
          <w:sz w:val="25"/>
          <w:szCs w:val="25"/>
        </w:rPr>
        <w:tab/>
      </w:r>
      <w:r w:rsidRPr="00427F5E">
        <w:rPr>
          <w:rFonts w:cs="Calibri Light"/>
          <w:b/>
          <w:sz w:val="25"/>
          <w:szCs w:val="25"/>
        </w:rPr>
        <w:tab/>
      </w:r>
      <w:r w:rsidRPr="00427F5E">
        <w:rPr>
          <w:rFonts w:cs="Calibri Light"/>
          <w:b/>
          <w:sz w:val="25"/>
          <w:szCs w:val="25"/>
        </w:rPr>
        <w:tab/>
      </w:r>
      <w:r w:rsidRPr="00427F5E">
        <w:rPr>
          <w:rFonts w:cs="Calibri Light"/>
          <w:b/>
          <w:sz w:val="25"/>
          <w:szCs w:val="25"/>
        </w:rPr>
        <w:tab/>
        <w:t>After heating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5A77AFF" wp14:editId="1526688C">
                <wp:simplePos x="0" y="0"/>
                <wp:positionH relativeFrom="column">
                  <wp:posOffset>76200</wp:posOffset>
                </wp:positionH>
                <wp:positionV relativeFrom="paragraph">
                  <wp:posOffset>596900</wp:posOffset>
                </wp:positionV>
                <wp:extent cx="439420" cy="408305"/>
                <wp:effectExtent l="9525" t="11430" r="8255" b="8890"/>
                <wp:wrapNone/>
                <wp:docPr id="477" name="Straight Arrow Connector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9420" cy="408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27D2C42" id="Straight Arrow Connector 477" o:spid="_x0000_s1026" type="#_x0000_t32" style="position:absolute;margin-left:6pt;margin-top:47pt;width:34.6pt;height:32.1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D858983" wp14:editId="06F971CF">
                <wp:simplePos x="0" y="0"/>
                <wp:positionH relativeFrom="column">
                  <wp:posOffset>2747645</wp:posOffset>
                </wp:positionH>
                <wp:positionV relativeFrom="paragraph">
                  <wp:posOffset>550545</wp:posOffset>
                </wp:positionV>
                <wp:extent cx="336550" cy="137160"/>
                <wp:effectExtent l="13970" t="12700" r="11430" b="12065"/>
                <wp:wrapNone/>
                <wp:docPr id="476" name="Straight Arrow Connector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6550" cy="137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AD8BDF9" id="Straight Arrow Connector 476" o:spid="_x0000_s1026" type="#_x0000_t32" style="position:absolute;margin-left:216.35pt;margin-top:43.35pt;width:26.5pt;height:10.8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"/>
            </w:pict>
          </mc:Fallback>
        </mc:AlternateContent>
      </w:r>
      <w:r w:rsidRPr="00427F5E">
        <w:rPr>
          <w:rFonts w:cs="Calibri Light"/>
          <w:sz w:val="25"/>
          <w:szCs w:val="25"/>
          <w:bdr w:val="none" w:sz="0" w:space="0" w:color="auto" w:frame="1"/>
        </w:rPr>
        <w:t xml:space="preserve"> </w:t>
      </w:r>
      <w:r w:rsidRPr="00427F5E">
        <w:rPr>
          <w:rFonts w:cs="Calibri Light"/>
          <w:sz w:val="25"/>
          <w:szCs w:val="25"/>
        </w:rPr>
        <w:fldChar w:fldCharType="begin"/>
      </w:r>
      <w:r w:rsidRPr="00427F5E">
        <w:rPr>
          <w:rFonts w:cs="Calibri Light"/>
          <w:sz w:val="25"/>
          <w:szCs w:val="25"/>
        </w:rPr>
        <w:instrText xml:space="preserve"> INCLUDEPICTURE "https://sp.yimg.com/ib/th?id=JN.vASGoW9QXHHe%2bI8GkqFjMw&amp;pid=15.1&amp;P=0" \* MERGEFORMATINET </w:instrText>
      </w:r>
      <w:r w:rsidRPr="00427F5E">
        <w:rPr>
          <w:rFonts w:cs="Calibri Light"/>
          <w:sz w:val="25"/>
          <w:szCs w:val="25"/>
        </w:rPr>
        <w:fldChar w:fldCharType="separate"/>
      </w:r>
      <w:r w:rsidR="00182AED" w:rsidRPr="00427F5E">
        <w:rPr>
          <w:rFonts w:cs="Calibri Light"/>
          <w:sz w:val="25"/>
          <w:szCs w:val="25"/>
        </w:rPr>
        <w:fldChar w:fldCharType="begin"/>
      </w:r>
      <w:r w:rsidR="00182AED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182AED" w:rsidRPr="00427F5E">
        <w:rPr>
          <w:rFonts w:cs="Calibri Light"/>
          <w:sz w:val="25"/>
          <w:szCs w:val="25"/>
        </w:rPr>
        <w:fldChar w:fldCharType="separate"/>
      </w:r>
      <w:r w:rsidR="009971BC" w:rsidRPr="00427F5E">
        <w:rPr>
          <w:rFonts w:cs="Calibri Light"/>
          <w:sz w:val="25"/>
          <w:szCs w:val="25"/>
        </w:rPr>
        <w:fldChar w:fldCharType="begin"/>
      </w:r>
      <w:r w:rsidR="009971BC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9971BC" w:rsidRPr="00427F5E">
        <w:rPr>
          <w:rFonts w:cs="Calibri Light"/>
          <w:sz w:val="25"/>
          <w:szCs w:val="25"/>
        </w:rPr>
        <w:fldChar w:fldCharType="separate"/>
      </w:r>
      <w:r w:rsidR="00342863" w:rsidRPr="00427F5E">
        <w:rPr>
          <w:rFonts w:cs="Calibri Light"/>
          <w:sz w:val="25"/>
          <w:szCs w:val="25"/>
        </w:rPr>
        <w:fldChar w:fldCharType="begin"/>
      </w:r>
      <w:r w:rsidR="00342863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342863" w:rsidRPr="00427F5E">
        <w:rPr>
          <w:rFonts w:cs="Calibri Light"/>
          <w:sz w:val="25"/>
          <w:szCs w:val="25"/>
        </w:rPr>
        <w:fldChar w:fldCharType="separate"/>
      </w:r>
      <w:r w:rsidR="00281CBF" w:rsidRPr="00427F5E">
        <w:rPr>
          <w:rFonts w:cs="Calibri Light"/>
          <w:sz w:val="25"/>
          <w:szCs w:val="25"/>
        </w:rPr>
        <w:fldChar w:fldCharType="begin"/>
      </w:r>
      <w:r w:rsidR="00281CBF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281CBF" w:rsidRPr="00427F5E">
        <w:rPr>
          <w:rFonts w:cs="Calibri Light"/>
          <w:sz w:val="25"/>
          <w:szCs w:val="25"/>
        </w:rPr>
        <w:fldChar w:fldCharType="separate"/>
      </w:r>
      <w:r w:rsidR="00E060F3" w:rsidRPr="00427F5E">
        <w:rPr>
          <w:rFonts w:cs="Calibri Light"/>
          <w:sz w:val="25"/>
          <w:szCs w:val="25"/>
        </w:rPr>
        <w:fldChar w:fldCharType="begin"/>
      </w:r>
      <w:r w:rsidR="00E060F3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E060F3" w:rsidRPr="00427F5E">
        <w:rPr>
          <w:rFonts w:cs="Calibri Light"/>
          <w:sz w:val="25"/>
          <w:szCs w:val="25"/>
        </w:rPr>
        <w:fldChar w:fldCharType="separate"/>
      </w:r>
      <w:r w:rsidR="00CA7DC3" w:rsidRPr="00427F5E">
        <w:rPr>
          <w:rFonts w:cs="Calibri Light"/>
          <w:sz w:val="25"/>
          <w:szCs w:val="25"/>
        </w:rPr>
        <w:fldChar w:fldCharType="begin"/>
      </w:r>
      <w:r w:rsidR="00CA7DC3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CA7DC3" w:rsidRPr="00427F5E">
        <w:rPr>
          <w:rFonts w:cs="Calibri Light"/>
          <w:sz w:val="25"/>
          <w:szCs w:val="25"/>
        </w:rPr>
        <w:fldChar w:fldCharType="separate"/>
      </w:r>
      <w:r w:rsidR="00C96A9C" w:rsidRPr="00427F5E">
        <w:rPr>
          <w:rFonts w:cs="Calibri Light"/>
          <w:sz w:val="25"/>
          <w:szCs w:val="25"/>
        </w:rPr>
        <w:fldChar w:fldCharType="begin"/>
      </w:r>
      <w:r w:rsidR="00C96A9C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C96A9C" w:rsidRPr="00427F5E">
        <w:rPr>
          <w:rFonts w:cs="Calibri Light"/>
          <w:sz w:val="25"/>
          <w:szCs w:val="25"/>
        </w:rPr>
        <w:fldChar w:fldCharType="separate"/>
      </w:r>
      <w:r w:rsidR="00CC5D41" w:rsidRPr="00427F5E">
        <w:rPr>
          <w:rFonts w:cs="Calibri Light"/>
          <w:sz w:val="25"/>
          <w:szCs w:val="25"/>
        </w:rPr>
        <w:fldChar w:fldCharType="begin"/>
      </w:r>
      <w:r w:rsidR="00CC5D41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CC5D41" w:rsidRPr="00427F5E">
        <w:rPr>
          <w:rFonts w:cs="Calibri Light"/>
          <w:sz w:val="25"/>
          <w:szCs w:val="25"/>
        </w:rPr>
        <w:fldChar w:fldCharType="separate"/>
      </w:r>
      <w:r w:rsidR="00E8390A" w:rsidRPr="00427F5E">
        <w:rPr>
          <w:rFonts w:cs="Calibri Light"/>
          <w:sz w:val="25"/>
          <w:szCs w:val="25"/>
        </w:rPr>
        <w:fldChar w:fldCharType="begin"/>
      </w:r>
      <w:r w:rsidR="00E8390A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E8390A" w:rsidRPr="00427F5E">
        <w:rPr>
          <w:rFonts w:cs="Calibri Light"/>
          <w:sz w:val="25"/>
          <w:szCs w:val="25"/>
        </w:rPr>
        <w:fldChar w:fldCharType="separate"/>
      </w:r>
      <w:r w:rsidR="002D7DBA" w:rsidRPr="00427F5E">
        <w:rPr>
          <w:rFonts w:cs="Calibri Light"/>
          <w:sz w:val="25"/>
          <w:szCs w:val="25"/>
        </w:rPr>
        <w:fldChar w:fldCharType="begin"/>
      </w:r>
      <w:r w:rsidR="002D7DBA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2D7DBA" w:rsidRPr="00427F5E">
        <w:rPr>
          <w:rFonts w:cs="Calibri Light"/>
          <w:sz w:val="25"/>
          <w:szCs w:val="25"/>
        </w:rPr>
        <w:fldChar w:fldCharType="separate"/>
      </w:r>
      <w:r w:rsidR="00182539" w:rsidRPr="00427F5E">
        <w:rPr>
          <w:rFonts w:cs="Calibri Light"/>
          <w:sz w:val="25"/>
          <w:szCs w:val="25"/>
        </w:rPr>
        <w:fldChar w:fldCharType="begin"/>
      </w:r>
      <w:r w:rsidR="00182539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182539" w:rsidRPr="00427F5E">
        <w:rPr>
          <w:rFonts w:cs="Calibri Light"/>
          <w:sz w:val="25"/>
          <w:szCs w:val="25"/>
        </w:rPr>
        <w:fldChar w:fldCharType="separate"/>
      </w:r>
      <w:r w:rsidR="009A0A0A" w:rsidRPr="00427F5E">
        <w:rPr>
          <w:rFonts w:cs="Calibri Light"/>
          <w:sz w:val="25"/>
          <w:szCs w:val="25"/>
        </w:rPr>
        <w:fldChar w:fldCharType="begin"/>
      </w:r>
      <w:r w:rsidR="009A0A0A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9A0A0A" w:rsidRPr="00427F5E">
        <w:rPr>
          <w:rFonts w:cs="Calibri Light"/>
          <w:sz w:val="25"/>
          <w:szCs w:val="25"/>
        </w:rPr>
        <w:fldChar w:fldCharType="separate"/>
      </w:r>
      <w:r w:rsidR="00AA3D92" w:rsidRPr="00427F5E">
        <w:rPr>
          <w:rFonts w:cs="Calibri Light"/>
          <w:sz w:val="25"/>
          <w:szCs w:val="25"/>
        </w:rPr>
        <w:fldChar w:fldCharType="begin"/>
      </w:r>
      <w:r w:rsidR="00AA3D92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AA3D92" w:rsidRPr="00427F5E">
        <w:rPr>
          <w:rFonts w:cs="Calibri Light"/>
          <w:sz w:val="25"/>
          <w:szCs w:val="25"/>
        </w:rPr>
        <w:fldChar w:fldCharType="separate"/>
      </w:r>
      <w:r w:rsidR="00F05D7B" w:rsidRPr="00427F5E">
        <w:rPr>
          <w:rFonts w:cs="Calibri Light"/>
          <w:sz w:val="25"/>
          <w:szCs w:val="25"/>
        </w:rPr>
        <w:fldChar w:fldCharType="begin"/>
      </w:r>
      <w:r w:rsidR="00F05D7B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F05D7B" w:rsidRPr="00427F5E">
        <w:rPr>
          <w:rFonts w:cs="Calibri Light"/>
          <w:sz w:val="25"/>
          <w:szCs w:val="25"/>
        </w:rPr>
        <w:fldChar w:fldCharType="separate"/>
      </w:r>
      <w:r w:rsidR="000C0FC3" w:rsidRPr="00427F5E">
        <w:rPr>
          <w:rFonts w:cs="Calibri Light"/>
          <w:sz w:val="25"/>
          <w:szCs w:val="25"/>
        </w:rPr>
        <w:fldChar w:fldCharType="begin"/>
      </w:r>
      <w:r w:rsidR="000C0FC3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0C0FC3" w:rsidRPr="00427F5E">
        <w:rPr>
          <w:rFonts w:cs="Calibri Light"/>
          <w:sz w:val="25"/>
          <w:szCs w:val="25"/>
        </w:rPr>
        <w:fldChar w:fldCharType="separate"/>
      </w:r>
      <w:r w:rsidR="005544F8" w:rsidRPr="00427F5E">
        <w:rPr>
          <w:rFonts w:cs="Calibri Light"/>
          <w:sz w:val="25"/>
          <w:szCs w:val="25"/>
        </w:rPr>
        <w:fldChar w:fldCharType="begin"/>
      </w:r>
      <w:r w:rsidR="005544F8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5544F8" w:rsidRPr="00427F5E">
        <w:rPr>
          <w:rFonts w:cs="Calibri Light"/>
          <w:sz w:val="25"/>
          <w:szCs w:val="25"/>
        </w:rPr>
        <w:fldChar w:fldCharType="separate"/>
      </w:r>
      <w:r w:rsidR="00AB6D67" w:rsidRPr="00427F5E">
        <w:rPr>
          <w:rFonts w:cs="Calibri Light"/>
          <w:sz w:val="25"/>
          <w:szCs w:val="25"/>
        </w:rPr>
        <w:fldChar w:fldCharType="begin"/>
      </w:r>
      <w:r w:rsidR="00AB6D67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AB6D67" w:rsidRPr="00427F5E">
        <w:rPr>
          <w:rFonts w:cs="Calibri Light"/>
          <w:sz w:val="25"/>
          <w:szCs w:val="25"/>
        </w:rPr>
        <w:fldChar w:fldCharType="separate"/>
      </w:r>
      <w:r w:rsidR="00734C37" w:rsidRPr="00427F5E">
        <w:rPr>
          <w:rFonts w:cs="Calibri Light"/>
          <w:sz w:val="25"/>
          <w:szCs w:val="25"/>
        </w:rPr>
        <w:fldChar w:fldCharType="begin"/>
      </w:r>
      <w:r w:rsidR="00734C37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734C37" w:rsidRPr="00427F5E">
        <w:rPr>
          <w:rFonts w:cs="Calibri Light"/>
          <w:sz w:val="25"/>
          <w:szCs w:val="25"/>
        </w:rPr>
        <w:fldChar w:fldCharType="separate"/>
      </w:r>
      <w:r w:rsidR="00972F1B" w:rsidRPr="00427F5E">
        <w:rPr>
          <w:rFonts w:cs="Calibri Light"/>
          <w:sz w:val="25"/>
          <w:szCs w:val="25"/>
        </w:rPr>
        <w:fldChar w:fldCharType="begin"/>
      </w:r>
      <w:r w:rsidR="00972F1B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972F1B" w:rsidRPr="00427F5E">
        <w:rPr>
          <w:rFonts w:cs="Calibri Light"/>
          <w:sz w:val="25"/>
          <w:szCs w:val="25"/>
        </w:rPr>
        <w:fldChar w:fldCharType="separate"/>
      </w:r>
      <w:r w:rsidR="00C93D3E" w:rsidRPr="00427F5E">
        <w:rPr>
          <w:rFonts w:cs="Calibri Light"/>
          <w:sz w:val="25"/>
          <w:szCs w:val="25"/>
        </w:rPr>
        <w:fldChar w:fldCharType="begin"/>
      </w:r>
      <w:r w:rsidR="00C93D3E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C93D3E" w:rsidRPr="00427F5E">
        <w:rPr>
          <w:rFonts w:cs="Calibri Light"/>
          <w:sz w:val="25"/>
          <w:szCs w:val="25"/>
        </w:rPr>
        <w:fldChar w:fldCharType="separate"/>
      </w:r>
      <w:r w:rsidR="009D595E" w:rsidRPr="00427F5E">
        <w:rPr>
          <w:rFonts w:cs="Calibri Light"/>
          <w:sz w:val="25"/>
          <w:szCs w:val="25"/>
        </w:rPr>
        <w:fldChar w:fldCharType="begin"/>
      </w:r>
      <w:r w:rsidR="009D595E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9D595E" w:rsidRPr="00427F5E">
        <w:rPr>
          <w:rFonts w:cs="Calibri Light"/>
          <w:sz w:val="25"/>
          <w:szCs w:val="25"/>
        </w:rPr>
        <w:fldChar w:fldCharType="separate"/>
      </w:r>
      <w:r w:rsidR="00992740" w:rsidRPr="00427F5E">
        <w:rPr>
          <w:rFonts w:cs="Calibri Light"/>
          <w:sz w:val="25"/>
          <w:szCs w:val="25"/>
        </w:rPr>
        <w:fldChar w:fldCharType="begin"/>
      </w:r>
      <w:r w:rsidR="00992740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992740" w:rsidRPr="00427F5E">
        <w:rPr>
          <w:rFonts w:cs="Calibri Light"/>
          <w:sz w:val="25"/>
          <w:szCs w:val="25"/>
        </w:rPr>
        <w:fldChar w:fldCharType="separate"/>
      </w:r>
      <w:r w:rsidR="00C842C6" w:rsidRPr="00427F5E">
        <w:rPr>
          <w:rFonts w:cs="Calibri Light"/>
          <w:sz w:val="25"/>
          <w:szCs w:val="25"/>
        </w:rPr>
        <w:fldChar w:fldCharType="begin"/>
      </w:r>
      <w:r w:rsidR="00C842C6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C842C6" w:rsidRPr="00427F5E">
        <w:rPr>
          <w:rFonts w:cs="Calibri Light"/>
          <w:sz w:val="25"/>
          <w:szCs w:val="25"/>
        </w:rPr>
        <w:fldChar w:fldCharType="separate"/>
      </w:r>
      <w:r w:rsidR="006A6715" w:rsidRPr="00427F5E">
        <w:rPr>
          <w:rFonts w:cs="Calibri Light"/>
          <w:sz w:val="25"/>
          <w:szCs w:val="25"/>
        </w:rPr>
        <w:fldChar w:fldCharType="begin"/>
      </w:r>
      <w:r w:rsidR="006A6715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6A6715" w:rsidRPr="00427F5E">
        <w:rPr>
          <w:rFonts w:cs="Calibri Light"/>
          <w:sz w:val="25"/>
          <w:szCs w:val="25"/>
        </w:rPr>
        <w:fldChar w:fldCharType="separate"/>
      </w:r>
      <w:r w:rsidR="002940D4" w:rsidRPr="00427F5E">
        <w:rPr>
          <w:rFonts w:cs="Calibri Light"/>
          <w:sz w:val="25"/>
          <w:szCs w:val="25"/>
        </w:rPr>
        <w:fldChar w:fldCharType="begin"/>
      </w:r>
      <w:r w:rsidR="002940D4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2940D4" w:rsidRPr="00427F5E">
        <w:rPr>
          <w:rFonts w:cs="Calibri Light"/>
          <w:sz w:val="25"/>
          <w:szCs w:val="25"/>
        </w:rPr>
        <w:fldChar w:fldCharType="separate"/>
      </w:r>
      <w:r w:rsidR="00244A7E" w:rsidRPr="00427F5E">
        <w:rPr>
          <w:rFonts w:cs="Calibri Light"/>
          <w:sz w:val="25"/>
          <w:szCs w:val="25"/>
        </w:rPr>
        <w:fldChar w:fldCharType="begin"/>
      </w:r>
      <w:r w:rsidR="00244A7E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244A7E" w:rsidRPr="00427F5E">
        <w:rPr>
          <w:rFonts w:cs="Calibri Light"/>
          <w:sz w:val="25"/>
          <w:szCs w:val="25"/>
        </w:rPr>
        <w:fldChar w:fldCharType="separate"/>
      </w:r>
      <w:r w:rsidR="00BB5894" w:rsidRPr="00427F5E">
        <w:rPr>
          <w:rFonts w:cs="Calibri Light"/>
          <w:sz w:val="25"/>
          <w:szCs w:val="25"/>
        </w:rPr>
        <w:fldChar w:fldCharType="begin"/>
      </w:r>
      <w:r w:rsidR="00BB5894" w:rsidRPr="00427F5E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BB5894" w:rsidRPr="00427F5E">
        <w:rPr>
          <w:rFonts w:cs="Calibri Light"/>
          <w:sz w:val="25"/>
          <w:szCs w:val="25"/>
        </w:rPr>
        <w:fldChar w:fldCharType="separate"/>
      </w:r>
      <w:r w:rsidR="009B1539">
        <w:rPr>
          <w:rFonts w:cs="Calibri Light"/>
          <w:sz w:val="25"/>
          <w:szCs w:val="25"/>
        </w:rPr>
        <w:fldChar w:fldCharType="begin"/>
      </w:r>
      <w:r w:rsidR="009B1539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9B1539">
        <w:rPr>
          <w:rFonts w:cs="Calibri Light"/>
          <w:sz w:val="25"/>
          <w:szCs w:val="25"/>
        </w:rPr>
        <w:fldChar w:fldCharType="separate"/>
      </w:r>
      <w:r w:rsidR="00C92D75">
        <w:rPr>
          <w:rFonts w:cs="Calibri Light"/>
          <w:sz w:val="25"/>
          <w:szCs w:val="25"/>
        </w:rPr>
        <w:fldChar w:fldCharType="begin"/>
      </w:r>
      <w:r w:rsidR="00C92D75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C92D75">
        <w:rPr>
          <w:rFonts w:cs="Calibri Light"/>
          <w:sz w:val="25"/>
          <w:szCs w:val="25"/>
        </w:rPr>
        <w:fldChar w:fldCharType="separate"/>
      </w:r>
      <w:r w:rsidR="00E37CC2">
        <w:rPr>
          <w:rFonts w:cs="Calibri Light"/>
          <w:sz w:val="25"/>
          <w:szCs w:val="25"/>
        </w:rPr>
        <w:fldChar w:fldCharType="begin"/>
      </w:r>
      <w:r w:rsidR="00E37CC2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E37CC2">
        <w:rPr>
          <w:rFonts w:cs="Calibri Light"/>
          <w:sz w:val="25"/>
          <w:szCs w:val="25"/>
        </w:rPr>
        <w:fldChar w:fldCharType="separate"/>
      </w:r>
      <w:r w:rsidR="00C9695F">
        <w:rPr>
          <w:rFonts w:cs="Calibri Light"/>
          <w:sz w:val="25"/>
          <w:szCs w:val="25"/>
        </w:rPr>
        <w:fldChar w:fldCharType="begin"/>
      </w:r>
      <w:r w:rsidR="00C9695F">
        <w:rPr>
          <w:rFonts w:cs="Calibri Light"/>
          <w:sz w:val="25"/>
          <w:szCs w:val="25"/>
        </w:rPr>
        <w:instrText xml:space="preserve"> INCLUDEPICTURE  "https://sp.yimg.com/ib/th?id=JN.vASGoW9QXHHe+I8GkqFjMw&amp;pid=15.1&amp;P=0" \* MERGEFORMATINET </w:instrText>
      </w:r>
      <w:r w:rsidR="00C9695F">
        <w:rPr>
          <w:rFonts w:cs="Calibri Light"/>
          <w:sz w:val="25"/>
          <w:szCs w:val="25"/>
        </w:rPr>
        <w:fldChar w:fldCharType="separate"/>
      </w:r>
      <w:r w:rsidR="00E13CB8">
        <w:rPr>
          <w:rFonts w:cs="Calibri Light"/>
          <w:sz w:val="25"/>
          <w:szCs w:val="25"/>
        </w:rPr>
        <w:fldChar w:fldCharType="begin"/>
      </w:r>
      <w:r w:rsidR="00E13CB8">
        <w:rPr>
          <w:rFonts w:cs="Calibri Light"/>
          <w:sz w:val="25"/>
          <w:szCs w:val="25"/>
        </w:rPr>
        <w:instrText xml:space="preserve"> </w:instrText>
      </w:r>
      <w:r w:rsidR="00E13CB8">
        <w:rPr>
          <w:rFonts w:cs="Calibri Light"/>
          <w:sz w:val="25"/>
          <w:szCs w:val="25"/>
        </w:rPr>
        <w:instrText>INCLUDEPICTURE  "https://sp.yimg.com/ib/th?id=JN.vASGoW9QXHHe+I8GkqFjMw&amp;pid=15.1&amp;P=0" \* MERGEFORMATINET</w:instrText>
      </w:r>
      <w:r w:rsidR="00E13CB8">
        <w:rPr>
          <w:rFonts w:cs="Calibri Light"/>
          <w:sz w:val="25"/>
          <w:szCs w:val="25"/>
        </w:rPr>
        <w:instrText xml:space="preserve"> </w:instrText>
      </w:r>
      <w:r w:rsidR="00E13CB8">
        <w:rPr>
          <w:rFonts w:cs="Calibri Light"/>
          <w:sz w:val="25"/>
          <w:szCs w:val="25"/>
        </w:rPr>
        <w:fldChar w:fldCharType="separate"/>
      </w:r>
      <w:r w:rsidR="009E0685">
        <w:rPr>
          <w:rFonts w:cs="Calibri Light"/>
          <w:sz w:val="25"/>
          <w:szCs w:val="25"/>
        </w:rPr>
        <w:pict>
          <v:shape id="_x0000_i1034" type="#_x0000_t75" alt="Item Code: 24030-1 Features: Solid body expansion demonstrator" style="width:105.7pt;height:86.55pt;mso-position-horizontal-relative:page;mso-position-vertical-relative:page">
            <v:imagedata r:id="rId79" r:href="rId80" embosscolor="white"/>
          </v:shape>
        </w:pict>
      </w:r>
      <w:r w:rsidR="00E13CB8">
        <w:rPr>
          <w:rFonts w:cs="Calibri Light"/>
          <w:sz w:val="25"/>
          <w:szCs w:val="25"/>
        </w:rPr>
        <w:fldChar w:fldCharType="end"/>
      </w:r>
      <w:r w:rsidR="00C9695F">
        <w:rPr>
          <w:rFonts w:cs="Calibri Light"/>
          <w:sz w:val="25"/>
          <w:szCs w:val="25"/>
        </w:rPr>
        <w:fldChar w:fldCharType="end"/>
      </w:r>
      <w:r w:rsidR="00E37CC2">
        <w:rPr>
          <w:rFonts w:cs="Calibri Light"/>
          <w:sz w:val="25"/>
          <w:szCs w:val="25"/>
        </w:rPr>
        <w:fldChar w:fldCharType="end"/>
      </w:r>
      <w:r w:rsidR="00C92D75">
        <w:rPr>
          <w:rFonts w:cs="Calibri Light"/>
          <w:sz w:val="25"/>
          <w:szCs w:val="25"/>
        </w:rPr>
        <w:fldChar w:fldCharType="end"/>
      </w:r>
      <w:r w:rsidR="009B1539">
        <w:rPr>
          <w:rFonts w:cs="Calibri Light"/>
          <w:sz w:val="25"/>
          <w:szCs w:val="25"/>
        </w:rPr>
        <w:fldChar w:fldCharType="end"/>
      </w:r>
      <w:r w:rsidR="00BB5894" w:rsidRPr="00427F5E">
        <w:rPr>
          <w:rFonts w:cs="Calibri Light"/>
          <w:sz w:val="25"/>
          <w:szCs w:val="25"/>
        </w:rPr>
        <w:fldChar w:fldCharType="end"/>
      </w:r>
      <w:r w:rsidR="00244A7E" w:rsidRPr="00427F5E">
        <w:rPr>
          <w:rFonts w:cs="Calibri Light"/>
          <w:sz w:val="25"/>
          <w:szCs w:val="25"/>
        </w:rPr>
        <w:fldChar w:fldCharType="end"/>
      </w:r>
      <w:r w:rsidR="002940D4" w:rsidRPr="00427F5E">
        <w:rPr>
          <w:rFonts w:cs="Calibri Light"/>
          <w:sz w:val="25"/>
          <w:szCs w:val="25"/>
        </w:rPr>
        <w:fldChar w:fldCharType="end"/>
      </w:r>
      <w:r w:rsidR="006A6715" w:rsidRPr="00427F5E">
        <w:rPr>
          <w:rFonts w:cs="Calibri Light"/>
          <w:sz w:val="25"/>
          <w:szCs w:val="25"/>
        </w:rPr>
        <w:fldChar w:fldCharType="end"/>
      </w:r>
      <w:r w:rsidR="00C842C6" w:rsidRPr="00427F5E">
        <w:rPr>
          <w:rFonts w:cs="Calibri Light"/>
          <w:sz w:val="25"/>
          <w:szCs w:val="25"/>
        </w:rPr>
        <w:fldChar w:fldCharType="end"/>
      </w:r>
      <w:r w:rsidR="00992740" w:rsidRPr="00427F5E">
        <w:rPr>
          <w:rFonts w:cs="Calibri Light"/>
          <w:sz w:val="25"/>
          <w:szCs w:val="25"/>
        </w:rPr>
        <w:fldChar w:fldCharType="end"/>
      </w:r>
      <w:r w:rsidR="009D595E" w:rsidRPr="00427F5E">
        <w:rPr>
          <w:rFonts w:cs="Calibri Light"/>
          <w:sz w:val="25"/>
          <w:szCs w:val="25"/>
        </w:rPr>
        <w:fldChar w:fldCharType="end"/>
      </w:r>
      <w:r w:rsidR="00C93D3E" w:rsidRPr="00427F5E">
        <w:rPr>
          <w:rFonts w:cs="Calibri Light"/>
          <w:sz w:val="25"/>
          <w:szCs w:val="25"/>
        </w:rPr>
        <w:fldChar w:fldCharType="end"/>
      </w:r>
      <w:r w:rsidR="00972F1B" w:rsidRPr="00427F5E">
        <w:rPr>
          <w:rFonts w:cs="Calibri Light"/>
          <w:sz w:val="25"/>
          <w:szCs w:val="25"/>
        </w:rPr>
        <w:fldChar w:fldCharType="end"/>
      </w:r>
      <w:r w:rsidR="00734C37" w:rsidRPr="00427F5E">
        <w:rPr>
          <w:rFonts w:cs="Calibri Light"/>
          <w:sz w:val="25"/>
          <w:szCs w:val="25"/>
        </w:rPr>
        <w:fldChar w:fldCharType="end"/>
      </w:r>
      <w:r w:rsidR="00AB6D67" w:rsidRPr="00427F5E">
        <w:rPr>
          <w:rFonts w:cs="Calibri Light"/>
          <w:sz w:val="25"/>
          <w:szCs w:val="25"/>
        </w:rPr>
        <w:fldChar w:fldCharType="end"/>
      </w:r>
      <w:r w:rsidR="005544F8" w:rsidRPr="00427F5E">
        <w:rPr>
          <w:rFonts w:cs="Calibri Light"/>
          <w:sz w:val="25"/>
          <w:szCs w:val="25"/>
        </w:rPr>
        <w:fldChar w:fldCharType="end"/>
      </w:r>
      <w:r w:rsidR="000C0FC3" w:rsidRPr="00427F5E">
        <w:rPr>
          <w:rFonts w:cs="Calibri Light"/>
          <w:sz w:val="25"/>
          <w:szCs w:val="25"/>
        </w:rPr>
        <w:fldChar w:fldCharType="end"/>
      </w:r>
      <w:r w:rsidR="00F05D7B" w:rsidRPr="00427F5E">
        <w:rPr>
          <w:rFonts w:cs="Calibri Light"/>
          <w:sz w:val="25"/>
          <w:szCs w:val="25"/>
        </w:rPr>
        <w:fldChar w:fldCharType="end"/>
      </w:r>
      <w:r w:rsidR="00AA3D92" w:rsidRPr="00427F5E">
        <w:rPr>
          <w:rFonts w:cs="Calibri Light"/>
          <w:sz w:val="25"/>
          <w:szCs w:val="25"/>
        </w:rPr>
        <w:fldChar w:fldCharType="end"/>
      </w:r>
      <w:r w:rsidR="009A0A0A" w:rsidRPr="00427F5E">
        <w:rPr>
          <w:rFonts w:cs="Calibri Light"/>
          <w:sz w:val="25"/>
          <w:szCs w:val="25"/>
        </w:rPr>
        <w:fldChar w:fldCharType="end"/>
      </w:r>
      <w:r w:rsidR="00182539" w:rsidRPr="00427F5E">
        <w:rPr>
          <w:rFonts w:cs="Calibri Light"/>
          <w:sz w:val="25"/>
          <w:szCs w:val="25"/>
        </w:rPr>
        <w:fldChar w:fldCharType="end"/>
      </w:r>
      <w:r w:rsidR="002D7DBA" w:rsidRPr="00427F5E">
        <w:rPr>
          <w:rFonts w:cs="Calibri Light"/>
          <w:sz w:val="25"/>
          <w:szCs w:val="25"/>
        </w:rPr>
        <w:fldChar w:fldCharType="end"/>
      </w:r>
      <w:r w:rsidR="00E8390A" w:rsidRPr="00427F5E">
        <w:rPr>
          <w:rFonts w:cs="Calibri Light"/>
          <w:sz w:val="25"/>
          <w:szCs w:val="25"/>
        </w:rPr>
        <w:fldChar w:fldCharType="end"/>
      </w:r>
      <w:r w:rsidR="00CC5D41" w:rsidRPr="00427F5E">
        <w:rPr>
          <w:rFonts w:cs="Calibri Light"/>
          <w:sz w:val="25"/>
          <w:szCs w:val="25"/>
        </w:rPr>
        <w:fldChar w:fldCharType="end"/>
      </w:r>
      <w:r w:rsidR="00C96A9C" w:rsidRPr="00427F5E">
        <w:rPr>
          <w:rFonts w:cs="Calibri Light"/>
          <w:sz w:val="25"/>
          <w:szCs w:val="25"/>
        </w:rPr>
        <w:fldChar w:fldCharType="end"/>
      </w:r>
      <w:r w:rsidR="00CA7DC3" w:rsidRPr="00427F5E">
        <w:rPr>
          <w:rFonts w:cs="Calibri Light"/>
          <w:sz w:val="25"/>
          <w:szCs w:val="25"/>
        </w:rPr>
        <w:fldChar w:fldCharType="end"/>
      </w:r>
      <w:r w:rsidR="00E060F3" w:rsidRPr="00427F5E">
        <w:rPr>
          <w:rFonts w:cs="Calibri Light"/>
          <w:sz w:val="25"/>
          <w:szCs w:val="25"/>
        </w:rPr>
        <w:fldChar w:fldCharType="end"/>
      </w:r>
      <w:r w:rsidR="00281CBF" w:rsidRPr="00427F5E">
        <w:rPr>
          <w:rFonts w:cs="Calibri Light"/>
          <w:sz w:val="25"/>
          <w:szCs w:val="25"/>
        </w:rPr>
        <w:fldChar w:fldCharType="end"/>
      </w:r>
      <w:r w:rsidR="00342863" w:rsidRPr="00427F5E">
        <w:rPr>
          <w:rFonts w:cs="Calibri Light"/>
          <w:sz w:val="25"/>
          <w:szCs w:val="25"/>
        </w:rPr>
        <w:fldChar w:fldCharType="end"/>
      </w:r>
      <w:r w:rsidR="009971BC" w:rsidRPr="00427F5E">
        <w:rPr>
          <w:rFonts w:cs="Calibri Light"/>
          <w:sz w:val="25"/>
          <w:szCs w:val="25"/>
        </w:rPr>
        <w:fldChar w:fldCharType="end"/>
      </w:r>
      <w:r w:rsidR="00182AED" w:rsidRPr="00427F5E">
        <w:rPr>
          <w:rFonts w:cs="Calibri Light"/>
          <w:sz w:val="25"/>
          <w:szCs w:val="25"/>
        </w:rPr>
        <w:fldChar w:fldCharType="end"/>
      </w:r>
      <w:r w:rsidRPr="00427F5E">
        <w:rPr>
          <w:rFonts w:cs="Calibri Light"/>
          <w:sz w:val="25"/>
          <w:szCs w:val="25"/>
        </w:rPr>
        <w:fldChar w:fldCharType="end"/>
      </w:r>
      <w:r w:rsidRPr="00427F5E">
        <w:rPr>
          <w:rFonts w:cs="Calibri Light"/>
          <w:sz w:val="25"/>
          <w:szCs w:val="25"/>
          <w:bdr w:val="none" w:sz="0" w:space="0" w:color="auto" w:frame="1"/>
        </w:rPr>
        <w:t xml:space="preserve">                           </w:t>
      </w:r>
      <w:r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"https://sp.yimg.com/ib/th?id=JN.k7iEMjj2vsqsBfp%2fcVWtFw&amp;pid=15.1&amp;P=0" \* MERGEFORMATINET </w:instrText>
      </w:r>
      <w:r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182AED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182AED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182AED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9971BC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9971BC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9971BC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342863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342863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342863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281CBF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281CBF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281CBF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E060F3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E060F3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E060F3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CA7DC3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CA7DC3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CA7DC3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C96A9C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C96A9C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C96A9C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CC5D41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CC5D41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CC5D41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E8390A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E8390A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E8390A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2D7DBA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2D7DBA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2D7DBA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182539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182539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182539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9A0A0A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9A0A0A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9A0A0A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AA3D92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AA3D92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AA3D92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F05D7B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F05D7B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F05D7B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0C0FC3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0C0FC3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0C0FC3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5544F8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5544F8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5544F8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AB6D67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AB6D67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AB6D67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734C37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734C37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734C37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972F1B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972F1B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972F1B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C93D3E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C93D3E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C93D3E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9D595E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9D595E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9D595E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992740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992740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992740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C842C6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C842C6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C842C6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6A6715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6A6715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6A6715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2940D4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2940D4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2940D4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244A7E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244A7E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244A7E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BB5894" w:rsidRPr="00427F5E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BB5894" w:rsidRPr="00427F5E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BB5894" w:rsidRPr="00427F5E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9B1539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9B1539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9B1539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C92D75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C92D75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C92D75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E37CC2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E37CC2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E37CC2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C9695F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C9695F">
        <w:rPr>
          <w:rFonts w:cs="Calibri Light"/>
          <w:sz w:val="25"/>
          <w:szCs w:val="25"/>
          <w:bdr w:val="none" w:sz="0" w:space="0" w:color="auto" w:frame="1"/>
        </w:rPr>
        <w:instrText xml:space="preserve"> INCLUDEPICTURE  "https://sp.yimg.com/ib/th?id=JN.k7iEMjj2vsqsBfp/cVWtFw&amp;pid=15.1&amp;P=0" \* MERGEFORMATINET </w:instrText>
      </w:r>
      <w:r w:rsidR="00C9695F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E13CB8">
        <w:rPr>
          <w:rFonts w:cs="Calibri Light"/>
          <w:sz w:val="25"/>
          <w:szCs w:val="25"/>
          <w:bdr w:val="none" w:sz="0" w:space="0" w:color="auto" w:frame="1"/>
        </w:rPr>
        <w:fldChar w:fldCharType="begin"/>
      </w:r>
      <w:r w:rsidR="00E13CB8">
        <w:rPr>
          <w:rFonts w:cs="Calibri Light"/>
          <w:sz w:val="25"/>
          <w:szCs w:val="25"/>
          <w:bdr w:val="none" w:sz="0" w:space="0" w:color="auto" w:frame="1"/>
        </w:rPr>
        <w:instrText xml:space="preserve"> </w:instrText>
      </w:r>
      <w:r w:rsidR="00E13CB8">
        <w:rPr>
          <w:rFonts w:cs="Calibri Light"/>
          <w:sz w:val="25"/>
          <w:szCs w:val="25"/>
          <w:bdr w:val="none" w:sz="0" w:space="0" w:color="auto" w:frame="1"/>
        </w:rPr>
        <w:instrText>INCLUDEPICTURE  "https://sp.yimg.com/ib/th?id=JN.k7iEMjj2vsqsBfp/cVWtFw&amp;pid=15.1&amp;P=0" \* MERGEFORMATINET</w:instrText>
      </w:r>
      <w:r w:rsidR="00E13CB8">
        <w:rPr>
          <w:rFonts w:cs="Calibri Light"/>
          <w:sz w:val="25"/>
          <w:szCs w:val="25"/>
          <w:bdr w:val="none" w:sz="0" w:space="0" w:color="auto" w:frame="1"/>
        </w:rPr>
        <w:instrText xml:space="preserve"> </w:instrText>
      </w:r>
      <w:r w:rsidR="00E13CB8">
        <w:rPr>
          <w:rFonts w:cs="Calibri Light"/>
          <w:sz w:val="25"/>
          <w:szCs w:val="25"/>
          <w:bdr w:val="none" w:sz="0" w:space="0" w:color="auto" w:frame="1"/>
        </w:rPr>
        <w:fldChar w:fldCharType="separate"/>
      </w:r>
      <w:r w:rsidR="009E0685">
        <w:rPr>
          <w:rFonts w:cs="Calibri Light"/>
          <w:sz w:val="25"/>
          <w:szCs w:val="25"/>
          <w:bdr w:val="none" w:sz="0" w:space="0" w:color="auto" w:frame="1"/>
        </w:rPr>
        <w:pict>
          <v:shape id="_x0000_i1035" type="#_x0000_t75" style="width:113.35pt;height:78.9pt;mso-position-horizontal-relative:page;mso-position-vertical-relative:page">
            <v:imagedata r:id="rId81" r:href="rId82" embosscolor="white"/>
          </v:shape>
        </w:pict>
      </w:r>
      <w:r w:rsidR="00E13CB8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C9695F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E37CC2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C92D75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9B1539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BB5894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244A7E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2940D4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6A6715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C842C6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992740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9D595E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C93D3E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972F1B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734C37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AB6D67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5544F8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0C0FC3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F05D7B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AA3D92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9A0A0A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182539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2D7DBA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E8390A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CC5D41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C96A9C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CA7DC3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E060F3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281CBF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342863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9971BC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="00182AED"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  <w:r w:rsidRPr="00427F5E">
        <w:rPr>
          <w:rFonts w:cs="Calibri Light"/>
          <w:sz w:val="25"/>
          <w:szCs w:val="25"/>
          <w:bdr w:val="none" w:sz="0" w:space="0" w:color="auto" w:frame="1"/>
        </w:rPr>
        <w:fldChar w:fldCharType="end"/>
      </w:r>
    </w:p>
    <w:p w:rsidR="007C2099" w:rsidRPr="00427F5E" w:rsidRDefault="007C209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What does the experiment shown above show?</w:t>
      </w:r>
    </w:p>
    <w:p w:rsidR="007C2099" w:rsidRPr="00427F5E" w:rsidRDefault="007C2099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Expansion in metals</w:t>
      </w:r>
      <w:r w:rsidR="004307D9"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</w:rPr>
        <w:t>(solids</w:t>
      </w:r>
      <w:r w:rsidR="004307D9" w:rsidRPr="00427F5E">
        <w:rPr>
          <w:rFonts w:ascii="Cambria" w:hAnsi="Cambria" w:cs="Calibri Light"/>
          <w:sz w:val="25"/>
          <w:szCs w:val="25"/>
        </w:rPr>
        <w:t xml:space="preserve"> expand when heated</w:t>
      </w:r>
      <w:r w:rsidRPr="00427F5E">
        <w:rPr>
          <w:rFonts w:ascii="Cambria" w:hAnsi="Cambria" w:cs="Calibri Light"/>
          <w:sz w:val="25"/>
          <w:szCs w:val="25"/>
        </w:rPr>
        <w:t>)</w:t>
      </w:r>
    </w:p>
    <w:p w:rsidR="007C2099" w:rsidRPr="00427F5E" w:rsidRDefault="007C209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did the metallic ball fail to pass through the ring after heating?</w:t>
      </w:r>
    </w:p>
    <w:p w:rsidR="007C2099" w:rsidRPr="00427F5E" w:rsidRDefault="007C2099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metallic ball had expanded (solids expand when heated)</w:t>
      </w:r>
    </w:p>
    <w:p w:rsidR="007C2099" w:rsidRPr="00427F5E" w:rsidRDefault="007C209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does the metallic ball pass through the ring after being left to cool?</w:t>
      </w:r>
    </w:p>
    <w:p w:rsidR="007C2099" w:rsidRPr="00427F5E" w:rsidRDefault="007C2099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metallic ball contracts (due to contraction)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Experiment II (Using a bimetallic strip)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Bimetallic strip</w:t>
      </w:r>
    </w:p>
    <w:p w:rsidR="00316BD1" w:rsidRPr="00427F5E" w:rsidRDefault="00316BD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This is a strip made up of two metals that expand at different rates</w:t>
      </w:r>
      <w:r w:rsidR="00650A23" w:rsidRPr="00427F5E">
        <w:rPr>
          <w:rFonts w:ascii="Cambria" w:hAnsi="Cambria" w:cs="Calibri Light"/>
          <w:sz w:val="25"/>
          <w:szCs w:val="25"/>
        </w:rPr>
        <w:t xml:space="preserve"> (e.g copper and iron)</w:t>
      </w:r>
    </w:p>
    <w:p w:rsidR="00650A23" w:rsidRPr="00427F5E" w:rsidRDefault="00650A23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works on the principle </w:t>
      </w:r>
      <w:r w:rsidR="000E0EEB" w:rsidRPr="00427F5E">
        <w:rPr>
          <w:rFonts w:ascii="Cambria" w:hAnsi="Cambria" w:cs="Calibri Light"/>
          <w:sz w:val="25"/>
          <w:szCs w:val="25"/>
        </w:rPr>
        <w:t>of</w:t>
      </w:r>
      <w:r w:rsidR="00FD0DF9" w:rsidRPr="00427F5E">
        <w:rPr>
          <w:rFonts w:ascii="Cambria" w:hAnsi="Cambria" w:cs="Calibri Light"/>
          <w:sz w:val="25"/>
          <w:szCs w:val="25"/>
        </w:rPr>
        <w:t xml:space="preserve"> </w:t>
      </w:r>
      <w:r w:rsidR="000E0EEB" w:rsidRPr="00427F5E">
        <w:rPr>
          <w:rFonts w:ascii="Cambria" w:hAnsi="Cambria" w:cs="Calibri Light"/>
          <w:b/>
          <w:sz w:val="25"/>
          <w:szCs w:val="25"/>
          <w:u w:val="single"/>
        </w:rPr>
        <w:t>thermal expansion (</w:t>
      </w:r>
      <w:r w:rsidR="00FD0DF9" w:rsidRPr="00427F5E">
        <w:rPr>
          <w:rFonts w:ascii="Cambria" w:hAnsi="Cambria" w:cs="Calibri Light"/>
          <w:b/>
          <w:sz w:val="25"/>
          <w:szCs w:val="25"/>
          <w:u w:val="single"/>
        </w:rPr>
        <w:t>metals expand at different rates</w:t>
      </w:r>
      <w:r w:rsidR="000E0EEB" w:rsidRPr="00427F5E">
        <w:rPr>
          <w:rFonts w:ascii="Cambria" w:hAnsi="Cambria" w:cs="Calibri Light"/>
          <w:b/>
          <w:sz w:val="25"/>
          <w:szCs w:val="25"/>
          <w:u w:val="single"/>
        </w:rPr>
        <w:t>)</w:t>
      </w:r>
    </w:p>
    <w:p w:rsidR="000E0EEB" w:rsidRPr="00427F5E" w:rsidRDefault="000E0EEB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 diagram showing a bimetallic strip (made up of copper and iron)</w:t>
      </w:r>
    </w:p>
    <w:p w:rsidR="009D07F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9D07F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9D07F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9D07F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9D07F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Heating</w:t>
      </w:r>
      <w:r w:rsidRPr="00427F5E">
        <w:rPr>
          <w:rFonts w:cs="Calibri Light"/>
          <w:b/>
          <w:bCs/>
          <w:sz w:val="25"/>
          <w:szCs w:val="25"/>
        </w:rPr>
        <w:tab/>
      </w:r>
      <w:r w:rsidRPr="00427F5E">
        <w:rPr>
          <w:rFonts w:cs="Calibri Light"/>
          <w:b/>
          <w:bCs/>
          <w:sz w:val="25"/>
          <w:szCs w:val="25"/>
        </w:rPr>
        <w:tab/>
      </w:r>
      <w:r w:rsidRPr="00427F5E">
        <w:rPr>
          <w:rFonts w:cs="Calibri Light"/>
          <w:b/>
          <w:bCs/>
          <w:sz w:val="25"/>
          <w:szCs w:val="25"/>
        </w:rPr>
        <w:tab/>
      </w:r>
      <w:r w:rsidRPr="00427F5E">
        <w:rPr>
          <w:rFonts w:cs="Calibri Light"/>
          <w:b/>
          <w:bCs/>
          <w:sz w:val="25"/>
          <w:szCs w:val="25"/>
        </w:rPr>
        <w:tab/>
      </w:r>
      <w:r w:rsidRPr="00427F5E">
        <w:rPr>
          <w:rFonts w:cs="Calibri Light"/>
          <w:b/>
          <w:bCs/>
          <w:sz w:val="25"/>
          <w:szCs w:val="25"/>
        </w:rPr>
        <w:tab/>
      </w:r>
      <w:r w:rsidRPr="00427F5E">
        <w:rPr>
          <w:rFonts w:cs="Calibri Light"/>
          <w:b/>
          <w:bCs/>
          <w:sz w:val="25"/>
          <w:szCs w:val="25"/>
        </w:rPr>
        <w:tab/>
      </w:r>
      <w:r w:rsidRPr="00427F5E">
        <w:rPr>
          <w:rFonts w:cs="Calibri Light"/>
          <w:b/>
          <w:bCs/>
          <w:sz w:val="25"/>
          <w:szCs w:val="25"/>
        </w:rPr>
        <w:tab/>
      </w:r>
      <w:r w:rsidRPr="00427F5E">
        <w:rPr>
          <w:rFonts w:cs="Calibri Light"/>
          <w:b/>
          <w:bCs/>
          <w:sz w:val="25"/>
          <w:szCs w:val="25"/>
        </w:rPr>
        <w:tab/>
      </w:r>
      <w:r w:rsidRPr="00427F5E">
        <w:rPr>
          <w:rFonts w:cs="Calibri Light"/>
          <w:b/>
          <w:bCs/>
          <w:sz w:val="25"/>
          <w:szCs w:val="25"/>
        </w:rPr>
        <w:tab/>
      </w:r>
      <w:r w:rsidRPr="00427F5E">
        <w:rPr>
          <w:rFonts w:cs="Calibri Light"/>
          <w:b/>
          <w:bCs/>
          <w:sz w:val="25"/>
          <w:szCs w:val="25"/>
        </w:rPr>
        <w:tab/>
      </w:r>
      <w:r w:rsidRPr="00427F5E">
        <w:rPr>
          <w:rFonts w:cs="Calibri Light"/>
          <w:b/>
          <w:bCs/>
          <w:sz w:val="25"/>
          <w:szCs w:val="25"/>
          <w:u w:val="single"/>
        </w:rPr>
        <w:t>cooling</w:t>
      </w:r>
    </w:p>
    <w:p w:rsidR="009D07F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9D07F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9D07F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9D07F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9D07F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9D07F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9D07F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9D07F1" w:rsidRPr="00427F5E" w:rsidRDefault="009D07F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650A23" w:rsidRPr="00427F5E" w:rsidRDefault="00650A23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does copper curves</w:t>
      </w:r>
      <w:r w:rsidR="00EB00F8" w:rsidRPr="00427F5E">
        <w:rPr>
          <w:rFonts w:cs="Calibri Light"/>
          <w:b/>
          <w:sz w:val="25"/>
          <w:szCs w:val="25"/>
          <w:u w:val="single"/>
        </w:rPr>
        <w:t xml:space="preserve"> </w:t>
      </w:r>
      <w:r w:rsidRPr="00427F5E">
        <w:rPr>
          <w:rFonts w:cs="Calibri Light"/>
          <w:b/>
          <w:sz w:val="25"/>
          <w:szCs w:val="25"/>
          <w:u w:val="single"/>
        </w:rPr>
        <w:t>over iron when</w:t>
      </w:r>
      <w:r w:rsidR="00EB00F8" w:rsidRPr="00427F5E">
        <w:rPr>
          <w:rFonts w:cs="Calibri Light"/>
          <w:b/>
          <w:sz w:val="25"/>
          <w:szCs w:val="25"/>
          <w:u w:val="single"/>
        </w:rPr>
        <w:t xml:space="preserve"> the bimetallic strip is heated (Why does the bimetallic strip curve with copper on the outside on heating)?</w:t>
      </w:r>
    </w:p>
    <w:p w:rsidR="00650A23" w:rsidRPr="00427F5E" w:rsidRDefault="00650A23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Copper expands faster than iron</w:t>
      </w:r>
      <w:r w:rsidR="00EB00F8" w:rsidRPr="00427F5E">
        <w:rPr>
          <w:rFonts w:ascii="Cambria" w:hAnsi="Cambria" w:cs="Calibri Light"/>
          <w:sz w:val="25"/>
          <w:szCs w:val="25"/>
        </w:rPr>
        <w:t xml:space="preserve"> (copper expands more than iron)</w:t>
      </w:r>
    </w:p>
    <w:p w:rsidR="00EB00F8" w:rsidRPr="00427F5E" w:rsidRDefault="00650A23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Why does </w:t>
      </w:r>
      <w:r w:rsidR="00EB00F8" w:rsidRPr="00427F5E">
        <w:rPr>
          <w:rFonts w:cs="Calibri Light"/>
          <w:b/>
          <w:sz w:val="25"/>
          <w:szCs w:val="25"/>
          <w:u w:val="single"/>
        </w:rPr>
        <w:t xml:space="preserve">iron curves over copper </w:t>
      </w:r>
      <w:r w:rsidRPr="00427F5E">
        <w:rPr>
          <w:rFonts w:cs="Calibri Light"/>
          <w:b/>
          <w:sz w:val="25"/>
          <w:szCs w:val="25"/>
          <w:u w:val="single"/>
        </w:rPr>
        <w:t>when the bimetallic strip is cooled</w:t>
      </w:r>
      <w:r w:rsidR="00EB00F8" w:rsidRPr="00427F5E">
        <w:rPr>
          <w:rFonts w:cs="Calibri Light"/>
          <w:b/>
          <w:sz w:val="25"/>
          <w:szCs w:val="25"/>
          <w:u w:val="single"/>
        </w:rPr>
        <w:t xml:space="preserve"> (Why does the bimetallic strip curve with iron on the outside on cooling)?</w:t>
      </w:r>
    </w:p>
    <w:p w:rsidR="00650A23" w:rsidRPr="00427F5E" w:rsidRDefault="00650A23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Iron contracts faster than copper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Application (uses) of bimetallic strips</w:t>
      </w:r>
    </w:p>
    <w:p w:rsidR="00316BD1" w:rsidRPr="00427F5E" w:rsidRDefault="00A6699A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used in fire alarms</w:t>
      </w:r>
    </w:p>
    <w:p w:rsidR="006B7A64" w:rsidRPr="00427F5E" w:rsidRDefault="006B7A64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used in thermostats</w:t>
      </w:r>
    </w:p>
    <w:p w:rsidR="006B7A64" w:rsidRPr="00427F5E" w:rsidRDefault="006B7A64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used in bimetallic thermometers</w:t>
      </w:r>
    </w:p>
    <w:p w:rsidR="006B7A64" w:rsidRPr="00427F5E" w:rsidRDefault="006B7A64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Thermostat</w:t>
      </w:r>
    </w:p>
    <w:p w:rsidR="00316BD1" w:rsidRPr="00427F5E" w:rsidRDefault="00316BD1" w:rsidP="00887D8E">
      <w:pPr>
        <w:pStyle w:val="ListParagraph"/>
        <w:numPr>
          <w:ilvl w:val="0"/>
          <w:numId w:val="22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a</w:t>
      </w:r>
      <w:r w:rsidR="006B7A64" w:rsidRPr="00427F5E">
        <w:rPr>
          <w:rFonts w:ascii="Cambria" w:hAnsi="Cambria" w:cs="Calibri Light"/>
          <w:sz w:val="25"/>
          <w:szCs w:val="25"/>
        </w:rPr>
        <w:t xml:space="preserve">n automatic device that turns on or off electric appliances </w:t>
      </w:r>
      <w:r w:rsidR="009D07F1" w:rsidRPr="00427F5E">
        <w:rPr>
          <w:rFonts w:ascii="Cambria" w:hAnsi="Cambria" w:cs="Calibri Light"/>
          <w:sz w:val="25"/>
          <w:szCs w:val="25"/>
        </w:rPr>
        <w:t xml:space="preserve">due to </w:t>
      </w:r>
      <w:r w:rsidR="006B7A64" w:rsidRPr="00427F5E">
        <w:rPr>
          <w:rFonts w:ascii="Cambria" w:hAnsi="Cambria" w:cs="Calibri Light"/>
          <w:sz w:val="25"/>
          <w:szCs w:val="25"/>
        </w:rPr>
        <w:t>temperature</w:t>
      </w:r>
      <w:r w:rsidR="009D07F1" w:rsidRPr="00427F5E">
        <w:rPr>
          <w:rFonts w:ascii="Cambria" w:hAnsi="Cambria" w:cs="Calibri Light"/>
          <w:sz w:val="25"/>
          <w:szCs w:val="25"/>
        </w:rPr>
        <w:t xml:space="preserve"> changes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Electric appliances that use thermostats (bimetallic strips) </w:t>
      </w:r>
    </w:p>
    <w:p w:rsidR="004307D9" w:rsidRPr="00427F5E" w:rsidRDefault="004307D9" w:rsidP="00887D8E">
      <w:pPr>
        <w:pStyle w:val="ListParagraph"/>
        <w:numPr>
          <w:ilvl w:val="0"/>
          <w:numId w:val="22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  <w:sectPr w:rsidR="004307D9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22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Flat irons</w:t>
      </w:r>
    </w:p>
    <w:p w:rsidR="00316BD1" w:rsidRPr="00427F5E" w:rsidRDefault="00316BD1" w:rsidP="00887D8E">
      <w:pPr>
        <w:pStyle w:val="ListParagraph"/>
        <w:numPr>
          <w:ilvl w:val="0"/>
          <w:numId w:val="22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Refrigerators</w:t>
      </w:r>
    </w:p>
    <w:p w:rsidR="00316BD1" w:rsidRPr="00427F5E" w:rsidRDefault="00316BD1" w:rsidP="00887D8E">
      <w:pPr>
        <w:pStyle w:val="ListParagraph"/>
        <w:numPr>
          <w:ilvl w:val="0"/>
          <w:numId w:val="22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Electric cookers</w:t>
      </w:r>
    </w:p>
    <w:p w:rsidR="00316BD1" w:rsidRPr="00427F5E" w:rsidRDefault="00316BD1" w:rsidP="00887D8E">
      <w:pPr>
        <w:pStyle w:val="ListParagraph"/>
        <w:numPr>
          <w:ilvl w:val="0"/>
          <w:numId w:val="22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Electric kettles (percolators)</w:t>
      </w:r>
    </w:p>
    <w:p w:rsidR="009D07F1" w:rsidRPr="00427F5E" w:rsidRDefault="009D07F1" w:rsidP="00887D8E">
      <w:pPr>
        <w:pStyle w:val="ListParagraph"/>
        <w:numPr>
          <w:ilvl w:val="0"/>
          <w:numId w:val="22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Air conditioner</w:t>
      </w:r>
    </w:p>
    <w:p w:rsidR="009D07F1" w:rsidRPr="00427F5E" w:rsidRDefault="009D07F1" w:rsidP="00887D8E">
      <w:pPr>
        <w:pStyle w:val="ListParagraph"/>
        <w:numPr>
          <w:ilvl w:val="0"/>
          <w:numId w:val="22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Electric ovens</w:t>
      </w:r>
    </w:p>
    <w:p w:rsidR="009D07F1" w:rsidRPr="00427F5E" w:rsidRDefault="009D07F1" w:rsidP="00887D8E">
      <w:pPr>
        <w:pStyle w:val="ListParagraph"/>
        <w:numPr>
          <w:ilvl w:val="0"/>
          <w:numId w:val="22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Electric incubators</w:t>
      </w:r>
    </w:p>
    <w:p w:rsidR="004307D9" w:rsidRPr="00427F5E" w:rsidRDefault="004307D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  <w:sectPr w:rsidR="004307D9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EXPERIMENT TO SHOW EXPANSION IN GASES</w:t>
      </w: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EXPERIMENT I</w:t>
      </w:r>
    </w:p>
    <w:p w:rsidR="00316BD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Requirements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Empty bottle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Empty balloon</w:t>
      </w:r>
    </w:p>
    <w:p w:rsidR="00316BD1" w:rsidRPr="00427F5E" w:rsidRDefault="009E078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Hot water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Diagrams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4307D9" w:rsidRPr="00427F5E" w:rsidRDefault="004307D9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4307D9" w:rsidRPr="00427F5E" w:rsidRDefault="004307D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What does the experiment shown above show?</w:t>
      </w:r>
    </w:p>
    <w:p w:rsidR="004307D9" w:rsidRPr="00427F5E" w:rsidRDefault="004307D9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Expansion in gases (gases expand when heated)</w:t>
      </w:r>
    </w:p>
    <w:p w:rsidR="004307D9" w:rsidRPr="00427F5E" w:rsidRDefault="004307D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What will happen to the balloon when the bottle is placed in hot water?</w:t>
      </w:r>
    </w:p>
    <w:p w:rsidR="004307D9" w:rsidRPr="00427F5E" w:rsidRDefault="00C9232F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balloon will swell (expand)</w:t>
      </w:r>
    </w:p>
    <w:p w:rsidR="004307D9" w:rsidRPr="00427F5E" w:rsidRDefault="004307D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did the balloon swell when the bottle was placed in hot water?</w:t>
      </w:r>
    </w:p>
    <w:p w:rsidR="004307D9" w:rsidRPr="00427F5E" w:rsidRDefault="004307D9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Due to expansion of air inside the bottle</w:t>
      </w:r>
    </w:p>
    <w:p w:rsidR="004307D9" w:rsidRPr="00427F5E" w:rsidRDefault="004307D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What substance is contained in an empty bottle?</w:t>
      </w:r>
    </w:p>
    <w:p w:rsidR="004307D9" w:rsidRPr="00427F5E" w:rsidRDefault="004307D9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Air</w:t>
      </w:r>
    </w:p>
    <w:p w:rsidR="004307D9" w:rsidRPr="00427F5E" w:rsidRDefault="004307D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was the balloon tied with a thread on the bottle?</w:t>
      </w:r>
    </w:p>
    <w:p w:rsidR="004307D9" w:rsidRPr="00427F5E" w:rsidRDefault="004307D9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prevent air from escaping</w:t>
      </w: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What will happen to the balloon when the bottle is later removed from hot water?</w:t>
      </w:r>
    </w:p>
    <w:p w:rsidR="009E0781" w:rsidRPr="00427F5E" w:rsidRDefault="009E078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balloon will become empty</w:t>
      </w: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does the balloon become empty when the bottle is removed from hot water?</w:t>
      </w:r>
    </w:p>
    <w:p w:rsidR="009E0781" w:rsidRPr="00427F5E" w:rsidRDefault="009E078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Due to contraction of air inside the bottle</w:t>
      </w:r>
    </w:p>
    <w:p w:rsidR="004307D9" w:rsidRPr="00427F5E" w:rsidRDefault="004307D9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EXPERIMENT II</w:t>
      </w:r>
    </w:p>
    <w:p w:rsidR="00316BD1" w:rsidRPr="00427F5E" w:rsidRDefault="009E078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Put an inflated balloon under sunshine for some time</w:t>
      </w:r>
    </w:p>
    <w:p w:rsidR="00316BD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Diagram</w:t>
      </w: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What does the experiment shown above show?</w:t>
      </w:r>
    </w:p>
    <w:p w:rsidR="009E0781" w:rsidRPr="00427F5E" w:rsidRDefault="009E078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Expansion in gases (gases expand when heated)</w:t>
      </w: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What will happen to the balloon after some time?</w:t>
      </w:r>
    </w:p>
    <w:p w:rsidR="009E0781" w:rsidRPr="00427F5E" w:rsidRDefault="009E078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balloon will burst</w:t>
      </w: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does an inflated balloon burst when placed under sunshine for some time?</w:t>
      </w:r>
    </w:p>
    <w:p w:rsidR="009E0781" w:rsidRPr="00427F5E" w:rsidRDefault="009E078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Due to expansion of air inside the bottle</w:t>
      </w: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Which property of air is shown by an inflated balloon?</w:t>
      </w:r>
    </w:p>
    <w:p w:rsidR="009E0781" w:rsidRPr="00427F5E" w:rsidRDefault="009E078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Air occupies space</w:t>
      </w:r>
    </w:p>
    <w:p w:rsidR="009E0781" w:rsidRPr="00427F5E" w:rsidRDefault="009E078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Experiment to show expansion in liquids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Fill a flask with coloured water and fix a narrow tube in the stopper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Mark the level of water as it tries to rise up the tube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Place the flask in a beaker of hot water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Diagram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Observation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water level in the tube falls and then rises after a few seconds.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Conclusion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Liquids expand when heated</w:t>
      </w:r>
    </w:p>
    <w:p w:rsidR="008A7A71" w:rsidRPr="00427F5E" w:rsidRDefault="008A7A7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Contraction</w:t>
      </w:r>
    </w:p>
    <w:p w:rsidR="00316BD1" w:rsidRPr="00427F5E" w:rsidRDefault="00316BD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the decrease in size or length of matter</w:t>
      </w:r>
      <w:r w:rsidR="008A7A71" w:rsidRPr="00427F5E">
        <w:rPr>
          <w:rFonts w:ascii="Cambria" w:hAnsi="Cambria" w:cs="Calibri Light"/>
          <w:sz w:val="25"/>
          <w:szCs w:val="25"/>
        </w:rPr>
        <w:t xml:space="preserve"> when cooled</w:t>
      </w:r>
    </w:p>
    <w:p w:rsidR="008A7A71" w:rsidRPr="00427F5E" w:rsidRDefault="008A7A7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Contraction occurs in all the states of matter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Application (importance) of contraction</w:t>
      </w:r>
    </w:p>
    <w:p w:rsidR="00316BD1" w:rsidRPr="00427F5E" w:rsidRDefault="00316BD1" w:rsidP="00887D8E">
      <w:pPr>
        <w:pStyle w:val="ListParagraph"/>
        <w:numPr>
          <w:ilvl w:val="0"/>
          <w:numId w:val="22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helps in measuring lowest temperatures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Effects (dangers) of contraction</w:t>
      </w:r>
    </w:p>
    <w:p w:rsidR="00316BD1" w:rsidRPr="00427F5E" w:rsidRDefault="00316BD1" w:rsidP="00887D8E">
      <w:pPr>
        <w:pStyle w:val="ListParagraph"/>
        <w:numPr>
          <w:ilvl w:val="0"/>
          <w:numId w:val="22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reduces air in tubes of tyres</w:t>
      </w:r>
    </w:p>
    <w:p w:rsidR="00316BD1" w:rsidRPr="00427F5E" w:rsidRDefault="00316BD1" w:rsidP="00887D8E">
      <w:pPr>
        <w:pStyle w:val="ListParagraph"/>
        <w:numPr>
          <w:ilvl w:val="0"/>
          <w:numId w:val="22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 xml:space="preserve">It </w:t>
      </w:r>
      <w:r w:rsidR="00EE25F5" w:rsidRPr="00427F5E">
        <w:rPr>
          <w:rFonts w:ascii="Cambria" w:hAnsi="Cambria" w:cs="Calibri Light"/>
          <w:sz w:val="25"/>
          <w:szCs w:val="25"/>
        </w:rPr>
        <w:t>breaks electric</w:t>
      </w:r>
      <w:r w:rsidRPr="00427F5E">
        <w:rPr>
          <w:rFonts w:ascii="Cambria" w:hAnsi="Cambria" w:cs="Calibri Light"/>
          <w:sz w:val="25"/>
          <w:szCs w:val="25"/>
        </w:rPr>
        <w:t xml:space="preserve"> wires on cold days</w:t>
      </w:r>
    </w:p>
    <w:p w:rsidR="00316BD1" w:rsidRPr="00427F5E" w:rsidRDefault="00316BD1" w:rsidP="00887D8E">
      <w:pPr>
        <w:pStyle w:val="ListParagraph"/>
        <w:numPr>
          <w:ilvl w:val="0"/>
          <w:numId w:val="22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</w:t>
      </w:r>
      <w:r w:rsidR="00EE25F5" w:rsidRPr="00427F5E">
        <w:rPr>
          <w:rFonts w:ascii="Cambria" w:hAnsi="Cambria" w:cs="Calibri Light"/>
          <w:sz w:val="25"/>
          <w:szCs w:val="25"/>
        </w:rPr>
        <w:t>breaks</w:t>
      </w:r>
      <w:r w:rsidRPr="00427F5E">
        <w:rPr>
          <w:rFonts w:ascii="Cambria" w:hAnsi="Cambria" w:cs="Calibri Light"/>
          <w:sz w:val="25"/>
          <w:szCs w:val="25"/>
        </w:rPr>
        <w:t xml:space="preserve"> hot glass</w:t>
      </w:r>
      <w:r w:rsidR="00EE25F5" w:rsidRPr="00427F5E">
        <w:rPr>
          <w:rFonts w:ascii="Cambria" w:hAnsi="Cambria" w:cs="Calibri Light"/>
          <w:sz w:val="25"/>
          <w:szCs w:val="25"/>
        </w:rPr>
        <w:t>es when cold water is put in them</w:t>
      </w:r>
      <w:r w:rsidRPr="00427F5E">
        <w:rPr>
          <w:rFonts w:ascii="Cambria" w:hAnsi="Cambria" w:cs="Calibri Light"/>
          <w:sz w:val="25"/>
          <w:szCs w:val="25"/>
        </w:rPr>
        <w:t xml:space="preserve"> </w:t>
      </w:r>
    </w:p>
    <w:p w:rsidR="00316BD1" w:rsidRPr="00427F5E" w:rsidRDefault="00316BD1" w:rsidP="00887D8E">
      <w:pPr>
        <w:pStyle w:val="ListParagraph"/>
        <w:numPr>
          <w:ilvl w:val="0"/>
          <w:numId w:val="221"/>
        </w:numPr>
        <w:tabs>
          <w:tab w:val="left" w:pos="360"/>
        </w:tabs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</w:t>
      </w:r>
      <w:r w:rsidR="00EE25F5" w:rsidRPr="00427F5E">
        <w:rPr>
          <w:rFonts w:ascii="Cambria" w:hAnsi="Cambria" w:cs="Calibri Light"/>
          <w:sz w:val="25"/>
          <w:szCs w:val="25"/>
        </w:rPr>
        <w:t>breaks</w:t>
      </w:r>
      <w:r w:rsidRPr="00427F5E">
        <w:rPr>
          <w:rFonts w:ascii="Cambria" w:hAnsi="Cambria" w:cs="Calibri Light"/>
          <w:sz w:val="25"/>
          <w:szCs w:val="25"/>
        </w:rPr>
        <w:t xml:space="preserve"> electric bulbs when exposed to cold water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How to prevent dangers of contraction</w:t>
      </w:r>
    </w:p>
    <w:p w:rsidR="00316BD1" w:rsidRPr="00427F5E" w:rsidRDefault="00316BD1" w:rsidP="009B0FC6">
      <w:pPr>
        <w:pStyle w:val="ListParagraph"/>
        <w:numPr>
          <w:ilvl w:val="0"/>
          <w:numId w:val="2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Making electric and telephone wires longer </w:t>
      </w:r>
      <w:r w:rsidR="00EE25F5" w:rsidRPr="00427F5E">
        <w:rPr>
          <w:rFonts w:ascii="Cambria" w:hAnsi="Cambria" w:cs="Calibri Light"/>
          <w:sz w:val="25"/>
          <w:szCs w:val="25"/>
        </w:rPr>
        <w:t>than the distance between poles (Fixing electric wires loose between poles)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To </w:t>
      </w:r>
      <w:r w:rsidR="00530170" w:rsidRPr="00427F5E">
        <w:rPr>
          <w:rFonts w:cs="Calibri Light"/>
          <w:sz w:val="25"/>
          <w:szCs w:val="25"/>
        </w:rPr>
        <w:t>p</w:t>
      </w:r>
      <w:r w:rsidR="00EE25F5" w:rsidRPr="00427F5E">
        <w:rPr>
          <w:rFonts w:cs="Calibri Light"/>
          <w:sz w:val="25"/>
          <w:szCs w:val="25"/>
        </w:rPr>
        <w:t xml:space="preserve">rovide room for </w:t>
      </w:r>
      <w:r w:rsidRPr="00427F5E">
        <w:rPr>
          <w:rFonts w:cs="Calibri Light"/>
          <w:sz w:val="25"/>
          <w:szCs w:val="25"/>
        </w:rPr>
        <w:t>contraction on cold days</w:t>
      </w: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EE25F5" w:rsidRPr="00427F5E" w:rsidRDefault="00530170" w:rsidP="00963FD2">
      <w:pPr>
        <w:tabs>
          <w:tab w:val="left" w:pos="36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AN ILLUSTRATION SHOWING THE APPEARANCE OF ELECTRIC WIRES ON COLD DAYS</w:t>
      </w:r>
    </w:p>
    <w:p w:rsidR="00EE25F5" w:rsidRPr="00427F5E" w:rsidRDefault="00EE25F5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are electric wires fixed loosely between the poles?</w:t>
      </w:r>
    </w:p>
    <w:p w:rsidR="00EE25F5" w:rsidRPr="00427F5E" w:rsidRDefault="00EE25F5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provide room for contraction on cold days</w:t>
      </w: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How do electric wires appear on cold days?</w:t>
      </w:r>
    </w:p>
    <w:p w:rsidR="00EE25F5" w:rsidRPr="00427F5E" w:rsidRDefault="00EE25F5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appear tight</w:t>
      </w: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do electric wires appear tight on cold days?</w:t>
      </w:r>
    </w:p>
    <w:p w:rsidR="00EE25F5" w:rsidRPr="00427F5E" w:rsidRDefault="00EE25F5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Due to contraction</w:t>
      </w: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What type of weather makes electric wires to appear tight?</w:t>
      </w:r>
    </w:p>
    <w:p w:rsidR="00EE25F5" w:rsidRPr="00427F5E" w:rsidRDefault="00EE25F5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Rainy weather</w:t>
      </w:r>
    </w:p>
    <w:p w:rsidR="00530170" w:rsidRPr="00427F5E" w:rsidRDefault="00530170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530170" w:rsidRPr="00427F5E" w:rsidRDefault="00530170" w:rsidP="00963FD2">
      <w:pPr>
        <w:tabs>
          <w:tab w:val="left" w:pos="36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AN ILLUSTRATION SHOWING THE APPEARANCE OF ELECTRIC WIRES ON HOT DAYS</w:t>
      </w: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How do electric wires appear on hot days?</w:t>
      </w:r>
    </w:p>
    <w:p w:rsidR="00EE25F5" w:rsidRPr="00427F5E" w:rsidRDefault="00EE25F5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appear loose (sagging)</w:t>
      </w: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do electric wires appear sagging (loose) on cold days?</w:t>
      </w:r>
    </w:p>
    <w:p w:rsidR="00EE25F5" w:rsidRPr="00427F5E" w:rsidRDefault="00EE25F5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Due to expansion</w:t>
      </w:r>
    </w:p>
    <w:p w:rsidR="00EE25F5" w:rsidRPr="00427F5E" w:rsidRDefault="00EE25F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What type of weather makes electric wires to appear loose (sagging)?</w:t>
      </w:r>
    </w:p>
    <w:p w:rsidR="00EE25F5" w:rsidRPr="00427F5E" w:rsidRDefault="00EE25F5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Sunny weather</w:t>
      </w:r>
    </w:p>
    <w:p w:rsidR="00EE25F5" w:rsidRPr="00427F5E" w:rsidRDefault="00EE25F5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7E6AFE" w:rsidP="00963FD2">
      <w:pPr>
        <w:tabs>
          <w:tab w:val="left" w:pos="360"/>
        </w:tabs>
        <w:rPr>
          <w:rFonts w:cs="Calibri Light"/>
          <w:b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 xml:space="preserve">HEAT </w:t>
      </w:r>
      <w:r w:rsidR="00316BD1" w:rsidRPr="00427F5E">
        <w:rPr>
          <w:rFonts w:cs="Calibri Light"/>
          <w:b/>
          <w:caps/>
          <w:sz w:val="25"/>
          <w:szCs w:val="25"/>
          <w:u w:val="single"/>
        </w:rPr>
        <w:t>I</w:t>
      </w:r>
      <w:r w:rsidRPr="00427F5E">
        <w:rPr>
          <w:rFonts w:cs="Calibri Light"/>
          <w:b/>
          <w:caps/>
          <w:sz w:val="25"/>
          <w:szCs w:val="25"/>
          <w:u w:val="single"/>
        </w:rPr>
        <w:t>nsulators and conductors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Heat insulators (bad conductors of heat)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materials that do not allow heat to pass through them easily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Examples of heat insulators</w:t>
      </w:r>
    </w:p>
    <w:p w:rsidR="00481B7C" w:rsidRPr="00427F5E" w:rsidRDefault="00481B7C" w:rsidP="00887D8E">
      <w:pPr>
        <w:pStyle w:val="ListParagraph"/>
        <w:numPr>
          <w:ilvl w:val="0"/>
          <w:numId w:val="7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  <w:sectPr w:rsidR="00481B7C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7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Dry wood</w:t>
      </w:r>
    </w:p>
    <w:p w:rsidR="00316BD1" w:rsidRPr="00427F5E" w:rsidRDefault="00316BD1" w:rsidP="00887D8E">
      <w:pPr>
        <w:pStyle w:val="ListParagraph"/>
        <w:numPr>
          <w:ilvl w:val="0"/>
          <w:numId w:val="7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Plastic</w:t>
      </w:r>
    </w:p>
    <w:p w:rsidR="00316BD1" w:rsidRPr="00427F5E" w:rsidRDefault="00316BD1" w:rsidP="00887D8E">
      <w:pPr>
        <w:pStyle w:val="ListParagraph"/>
        <w:numPr>
          <w:ilvl w:val="0"/>
          <w:numId w:val="7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Rubber</w:t>
      </w:r>
    </w:p>
    <w:p w:rsidR="00316BD1" w:rsidRPr="00427F5E" w:rsidRDefault="00316BD1" w:rsidP="00887D8E">
      <w:pPr>
        <w:pStyle w:val="ListParagraph"/>
        <w:numPr>
          <w:ilvl w:val="0"/>
          <w:numId w:val="7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Paper</w:t>
      </w:r>
    </w:p>
    <w:p w:rsidR="00316BD1" w:rsidRPr="00427F5E" w:rsidRDefault="00316BD1" w:rsidP="00887D8E">
      <w:pPr>
        <w:pStyle w:val="ListParagraph"/>
        <w:numPr>
          <w:ilvl w:val="0"/>
          <w:numId w:val="7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Blankets</w:t>
      </w:r>
    </w:p>
    <w:p w:rsidR="00316BD1" w:rsidRPr="00427F5E" w:rsidRDefault="00316BD1" w:rsidP="00887D8E">
      <w:pPr>
        <w:pStyle w:val="ListParagraph"/>
        <w:numPr>
          <w:ilvl w:val="0"/>
          <w:numId w:val="7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Cotton</w:t>
      </w:r>
    </w:p>
    <w:p w:rsidR="00316BD1" w:rsidRPr="00427F5E" w:rsidRDefault="00316BD1" w:rsidP="00887D8E">
      <w:pPr>
        <w:pStyle w:val="ListParagraph"/>
        <w:numPr>
          <w:ilvl w:val="0"/>
          <w:numId w:val="7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Wool</w:t>
      </w:r>
    </w:p>
    <w:p w:rsidR="00316BD1" w:rsidRPr="00427F5E" w:rsidRDefault="00316BD1" w:rsidP="00887D8E">
      <w:pPr>
        <w:pStyle w:val="ListParagraph"/>
        <w:numPr>
          <w:ilvl w:val="0"/>
          <w:numId w:val="7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Dry leaves</w:t>
      </w:r>
    </w:p>
    <w:p w:rsidR="00316BD1" w:rsidRPr="00427F5E" w:rsidRDefault="00316BD1" w:rsidP="00887D8E">
      <w:pPr>
        <w:pStyle w:val="ListParagraph"/>
        <w:numPr>
          <w:ilvl w:val="0"/>
          <w:numId w:val="7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Thick clothes</w:t>
      </w:r>
    </w:p>
    <w:p w:rsidR="00316BD1" w:rsidRPr="00427F5E" w:rsidRDefault="00316BD1" w:rsidP="00887D8E">
      <w:pPr>
        <w:pStyle w:val="ListParagraph"/>
        <w:numPr>
          <w:ilvl w:val="0"/>
          <w:numId w:val="7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Asbestos</w:t>
      </w:r>
    </w:p>
    <w:p w:rsidR="00316BD1" w:rsidRPr="00427F5E" w:rsidRDefault="00316BD1" w:rsidP="00887D8E">
      <w:pPr>
        <w:pStyle w:val="ListParagraph"/>
        <w:numPr>
          <w:ilvl w:val="0"/>
          <w:numId w:val="7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Feather</w:t>
      </w:r>
    </w:p>
    <w:p w:rsidR="00316BD1" w:rsidRPr="00427F5E" w:rsidRDefault="00316BD1" w:rsidP="00887D8E">
      <w:pPr>
        <w:pStyle w:val="ListParagraph"/>
        <w:numPr>
          <w:ilvl w:val="0"/>
          <w:numId w:val="7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Clay</w:t>
      </w:r>
    </w:p>
    <w:p w:rsidR="00481B7C" w:rsidRPr="00427F5E" w:rsidRDefault="00481B7C" w:rsidP="00963FD2">
      <w:pPr>
        <w:tabs>
          <w:tab w:val="left" w:pos="360"/>
        </w:tabs>
        <w:rPr>
          <w:rFonts w:cs="Calibri Light"/>
          <w:b/>
          <w:sz w:val="25"/>
          <w:szCs w:val="25"/>
        </w:rPr>
        <w:sectPr w:rsidR="00481B7C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lastRenderedPageBreak/>
        <w:t>Application (uses) of insulators in our daily life</w:t>
      </w:r>
    </w:p>
    <w:p w:rsidR="00316BD1" w:rsidRPr="00427F5E" w:rsidRDefault="00316BD1" w:rsidP="00887D8E">
      <w:pPr>
        <w:pStyle w:val="ListParagraph"/>
        <w:numPr>
          <w:ilvl w:val="0"/>
          <w:numId w:val="8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used to make handles of cooking utensils</w:t>
      </w:r>
    </w:p>
    <w:p w:rsidR="00316BD1" w:rsidRPr="00427F5E" w:rsidRDefault="00316BD1" w:rsidP="00887D8E">
      <w:pPr>
        <w:pStyle w:val="ListParagraph"/>
        <w:numPr>
          <w:ilvl w:val="0"/>
          <w:numId w:val="8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Thick clothes keep our body warm</w:t>
      </w:r>
    </w:p>
    <w:p w:rsidR="00316BD1" w:rsidRPr="00427F5E" w:rsidRDefault="00316BD1" w:rsidP="00887D8E">
      <w:pPr>
        <w:pStyle w:val="ListParagraph"/>
        <w:numPr>
          <w:ilvl w:val="0"/>
          <w:numId w:val="8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Feathers keep the bird's body warm</w:t>
      </w:r>
    </w:p>
    <w:p w:rsidR="00316BD1" w:rsidRPr="00427F5E" w:rsidRDefault="00316BD1" w:rsidP="00887D8E">
      <w:pPr>
        <w:pStyle w:val="ListParagraph"/>
        <w:numPr>
          <w:ilvl w:val="0"/>
          <w:numId w:val="8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used to cover electric wires</w:t>
      </w:r>
    </w:p>
    <w:p w:rsidR="00316BD1" w:rsidRPr="00427F5E" w:rsidRDefault="00316BD1" w:rsidP="00887D8E">
      <w:pPr>
        <w:pStyle w:val="ListParagraph"/>
        <w:numPr>
          <w:ilvl w:val="0"/>
          <w:numId w:val="8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used to lift hot objects</w:t>
      </w:r>
    </w:p>
    <w:p w:rsidR="00316BD1" w:rsidRPr="00427F5E" w:rsidRDefault="00316BD1" w:rsidP="00887D8E">
      <w:pPr>
        <w:pStyle w:val="ListParagraph"/>
        <w:numPr>
          <w:ilvl w:val="0"/>
          <w:numId w:val="8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Asbestos is used to make fire suits</w:t>
      </w:r>
    </w:p>
    <w:p w:rsidR="00316BD1" w:rsidRPr="00427F5E" w:rsidRDefault="00316BD1" w:rsidP="00887D8E">
      <w:pPr>
        <w:pStyle w:val="ListParagraph"/>
        <w:numPr>
          <w:ilvl w:val="0"/>
          <w:numId w:val="8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Asbestos is used to make roofing sheets </w:t>
      </w:r>
    </w:p>
    <w:p w:rsidR="00316BD1" w:rsidRPr="00427F5E" w:rsidRDefault="00316BD1" w:rsidP="00887D8E">
      <w:pPr>
        <w:pStyle w:val="ListParagraph"/>
        <w:numPr>
          <w:ilvl w:val="0"/>
          <w:numId w:val="8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Clay is used to make charcoal stoves</w:t>
      </w:r>
    </w:p>
    <w:p w:rsidR="003849C4" w:rsidRPr="00427F5E" w:rsidRDefault="003849C4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849C4" w:rsidRPr="00427F5E" w:rsidRDefault="003849C4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Note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Why do clay charcoal stoves use less charcoal? </w:t>
      </w:r>
    </w:p>
    <w:p w:rsidR="00316BD1" w:rsidRPr="00427F5E" w:rsidRDefault="00316BD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Clay</w:t>
      </w:r>
      <w:r w:rsidR="00044BA5" w:rsidRPr="00427F5E">
        <w:rPr>
          <w:rFonts w:ascii="Cambria" w:hAnsi="Cambria" w:cs="Calibri Light"/>
          <w:sz w:val="25"/>
          <w:szCs w:val="25"/>
        </w:rPr>
        <w:t xml:space="preserve"> keeps heat for a long time (clay</w:t>
      </w:r>
      <w:r w:rsidRPr="00427F5E">
        <w:rPr>
          <w:rFonts w:ascii="Cambria" w:hAnsi="Cambria" w:cs="Calibri Light"/>
          <w:sz w:val="25"/>
          <w:szCs w:val="25"/>
        </w:rPr>
        <w:t xml:space="preserve"> reduces heat loss</w:t>
      </w:r>
      <w:r w:rsidR="00044BA5" w:rsidRPr="00427F5E">
        <w:rPr>
          <w:rFonts w:ascii="Cambria" w:hAnsi="Cambria" w:cs="Calibri Light"/>
          <w:sz w:val="25"/>
          <w:szCs w:val="25"/>
        </w:rPr>
        <w:t>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How do clay charcoal stoves conserve trees? </w:t>
      </w:r>
    </w:p>
    <w:p w:rsidR="00316BD1" w:rsidRPr="00427F5E" w:rsidRDefault="00316BD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use less charcoal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Why are handles of kettles, frying pans and iron boxes made of insulators like wood? </w:t>
      </w:r>
    </w:p>
    <w:p w:rsidR="00316BD1" w:rsidRPr="00427F5E" w:rsidRDefault="00316BD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To prevent </w:t>
      </w:r>
      <w:r w:rsidR="00044BA5" w:rsidRPr="00427F5E">
        <w:rPr>
          <w:rFonts w:ascii="Cambria" w:hAnsi="Cambria" w:cs="Calibri Light"/>
          <w:sz w:val="25"/>
          <w:szCs w:val="25"/>
        </w:rPr>
        <w:t>the hands of the user from getting burnt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are electric wires covered with insulators?</w:t>
      </w:r>
    </w:p>
    <w:p w:rsidR="00316BD1" w:rsidRPr="00427F5E" w:rsidRDefault="00316BD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To prevent electric shocks and burns </w:t>
      </w:r>
    </w:p>
    <w:p w:rsidR="00316BD1" w:rsidRPr="00427F5E" w:rsidRDefault="00316BD1" w:rsidP="00887D8E">
      <w:pPr>
        <w:pStyle w:val="ListParagraph"/>
        <w:numPr>
          <w:ilvl w:val="0"/>
          <w:numId w:val="22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prevent short circuits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Why is wool regarded as a better insulator than cotton?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Wool has more tiny spaces than cotton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How do sweaters keep our body warm?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preventing heat loss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Simple diagram to illustrate handles of iron box and kettle </w:t>
      </w:r>
    </w:p>
    <w:p w:rsidR="00316BD1" w:rsidRPr="00427F5E" w:rsidRDefault="00316BD1" w:rsidP="00963FD2">
      <w:pPr>
        <w:tabs>
          <w:tab w:val="left" w:pos="10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102235</wp:posOffset>
                </wp:positionV>
                <wp:extent cx="361315" cy="807720"/>
                <wp:effectExtent l="9525" t="13335" r="10160" b="7620"/>
                <wp:wrapNone/>
                <wp:docPr id="474" name="Straight Arrow Connector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1315" cy="807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A33C2ED" id="Straight Arrow Connector 474" o:spid="_x0000_s1026" type="#_x0000_t32" style="position:absolute;margin-left:323.25pt;margin-top:8.05pt;width:28.45pt;height:63.6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"/>
            </w:pict>
          </mc:Fallback>
        </mc:AlternateContent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</w:r>
      <w:r w:rsidRPr="00427F5E">
        <w:rPr>
          <w:rFonts w:cs="Calibri Light"/>
          <w:sz w:val="25"/>
          <w:szCs w:val="25"/>
        </w:rPr>
        <w:tab/>
        <w:t xml:space="preserve">                                     Wooden handle of iron box</w:t>
      </w:r>
    </w:p>
    <w:p w:rsidR="00316BD1" w:rsidRPr="00427F5E" w:rsidRDefault="00316BD1" w:rsidP="00963FD2">
      <w:pPr>
        <w:tabs>
          <w:tab w:val="left" w:pos="108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370840</wp:posOffset>
                </wp:positionV>
                <wp:extent cx="704850" cy="523875"/>
                <wp:effectExtent l="19050" t="6985" r="9525" b="31115"/>
                <wp:wrapNone/>
                <wp:docPr id="473" name="Freeform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850" cy="523875"/>
                        </a:xfrm>
                        <a:custGeom>
                          <a:avLst/>
                          <a:gdLst>
                            <a:gd name="T0" fmla="*/ 90 w 995"/>
                            <a:gd name="T1" fmla="*/ 671 h 671"/>
                            <a:gd name="T2" fmla="*/ 30 w 995"/>
                            <a:gd name="T3" fmla="*/ 491 h 671"/>
                            <a:gd name="T4" fmla="*/ 0 w 995"/>
                            <a:gd name="T5" fmla="*/ 401 h 671"/>
                            <a:gd name="T6" fmla="*/ 15 w 995"/>
                            <a:gd name="T7" fmla="*/ 266 h 671"/>
                            <a:gd name="T8" fmla="*/ 30 w 995"/>
                            <a:gd name="T9" fmla="*/ 221 h 671"/>
                            <a:gd name="T10" fmla="*/ 90 w 995"/>
                            <a:gd name="T11" fmla="*/ 206 h 671"/>
                            <a:gd name="T12" fmla="*/ 480 w 995"/>
                            <a:gd name="T13" fmla="*/ 191 h 671"/>
                            <a:gd name="T14" fmla="*/ 570 w 995"/>
                            <a:gd name="T15" fmla="*/ 101 h 671"/>
                            <a:gd name="T16" fmla="*/ 615 w 995"/>
                            <a:gd name="T17" fmla="*/ 86 h 671"/>
                            <a:gd name="T18" fmla="*/ 750 w 995"/>
                            <a:gd name="T19" fmla="*/ 11 h 671"/>
                            <a:gd name="T20" fmla="*/ 840 w 995"/>
                            <a:gd name="T21" fmla="*/ 86 h 671"/>
                            <a:gd name="T22" fmla="*/ 855 w 995"/>
                            <a:gd name="T23" fmla="*/ 131 h 671"/>
                            <a:gd name="T24" fmla="*/ 930 w 995"/>
                            <a:gd name="T25" fmla="*/ 236 h 671"/>
                            <a:gd name="T26" fmla="*/ 540 w 995"/>
                            <a:gd name="T27" fmla="*/ 401 h 671"/>
                            <a:gd name="T28" fmla="*/ 375 w 995"/>
                            <a:gd name="T29" fmla="*/ 431 h 671"/>
                            <a:gd name="T30" fmla="*/ 240 w 995"/>
                            <a:gd name="T31" fmla="*/ 551 h 671"/>
                            <a:gd name="T32" fmla="*/ 195 w 995"/>
                            <a:gd name="T33" fmla="*/ 566 h 671"/>
                            <a:gd name="T34" fmla="*/ 105 w 995"/>
                            <a:gd name="T35" fmla="*/ 611 h 671"/>
                            <a:gd name="T36" fmla="*/ 90 w 995"/>
                            <a:gd name="T37" fmla="*/ 671 h 671"/>
                            <a:gd name="T38" fmla="*/ 0 w 995"/>
                            <a:gd name="T39" fmla="*/ 0 h 671"/>
                            <a:gd name="T40" fmla="*/ 995 w 995"/>
                            <a:gd name="T41" fmla="*/ 671 h 6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T38" t="T39" r="T40" b="T41"/>
                          <a:pathLst>
                            <a:path w="995" h="671">
                              <a:moveTo>
                                <a:pt x="90" y="671"/>
                              </a:moveTo>
                              <a:cubicBezTo>
                                <a:pt x="50" y="611"/>
                                <a:pt x="49" y="560"/>
                                <a:pt x="30" y="491"/>
                              </a:cubicBezTo>
                              <a:cubicBezTo>
                                <a:pt x="22" y="460"/>
                                <a:pt x="0" y="401"/>
                                <a:pt x="0" y="401"/>
                              </a:cubicBezTo>
                              <a:cubicBezTo>
                                <a:pt x="5" y="356"/>
                                <a:pt x="8" y="311"/>
                                <a:pt x="15" y="266"/>
                              </a:cubicBezTo>
                              <a:cubicBezTo>
                                <a:pt x="18" y="250"/>
                                <a:pt x="18" y="231"/>
                                <a:pt x="30" y="221"/>
                              </a:cubicBezTo>
                              <a:cubicBezTo>
                                <a:pt x="46" y="208"/>
                                <a:pt x="70" y="211"/>
                                <a:pt x="90" y="206"/>
                              </a:cubicBezTo>
                              <a:cubicBezTo>
                                <a:pt x="223" y="218"/>
                                <a:pt x="350" y="234"/>
                                <a:pt x="480" y="191"/>
                              </a:cubicBezTo>
                              <a:cubicBezTo>
                                <a:pt x="510" y="161"/>
                                <a:pt x="530" y="114"/>
                                <a:pt x="570" y="101"/>
                              </a:cubicBezTo>
                              <a:cubicBezTo>
                                <a:pt x="585" y="96"/>
                                <a:pt x="601" y="94"/>
                                <a:pt x="615" y="86"/>
                              </a:cubicBezTo>
                              <a:cubicBezTo>
                                <a:pt x="770" y="0"/>
                                <a:pt x="648" y="45"/>
                                <a:pt x="750" y="11"/>
                              </a:cubicBezTo>
                              <a:cubicBezTo>
                                <a:pt x="783" y="33"/>
                                <a:pt x="817" y="51"/>
                                <a:pt x="840" y="86"/>
                              </a:cubicBezTo>
                              <a:cubicBezTo>
                                <a:pt x="849" y="99"/>
                                <a:pt x="848" y="117"/>
                                <a:pt x="855" y="131"/>
                              </a:cubicBezTo>
                              <a:cubicBezTo>
                                <a:pt x="866" y="153"/>
                                <a:pt x="920" y="222"/>
                                <a:pt x="930" y="236"/>
                              </a:cubicBezTo>
                              <a:cubicBezTo>
                                <a:pt x="995" y="431"/>
                                <a:pt x="606" y="398"/>
                                <a:pt x="540" y="401"/>
                              </a:cubicBezTo>
                              <a:cubicBezTo>
                                <a:pt x="535" y="402"/>
                                <a:pt x="407" y="410"/>
                                <a:pt x="375" y="431"/>
                              </a:cubicBezTo>
                              <a:cubicBezTo>
                                <a:pt x="327" y="463"/>
                                <a:pt x="288" y="519"/>
                                <a:pt x="240" y="551"/>
                              </a:cubicBezTo>
                              <a:cubicBezTo>
                                <a:pt x="227" y="560"/>
                                <a:pt x="209" y="559"/>
                                <a:pt x="195" y="566"/>
                              </a:cubicBezTo>
                              <a:cubicBezTo>
                                <a:pt x="79" y="624"/>
                                <a:pt x="218" y="573"/>
                                <a:pt x="105" y="611"/>
                              </a:cubicBezTo>
                              <a:cubicBezTo>
                                <a:pt x="88" y="661"/>
                                <a:pt x="90" y="640"/>
                                <a:pt x="90" y="67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D0AB125" id="Freeform 473" o:spid="_x0000_s1026" style="position:absolute;margin-left:57.75pt;margin-top:29.2pt;width:55.5pt;height:41.2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95,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" path="m90,671c50,611,49,560,30,491,22,460,,401,,401,5,356,8,311,15,266v3,-16,3,-35,15,-45c46,208,70,211,90,206v133,12,260,28,390,-15c510,161,530,114,570,101v15,-5,31,-7,45,-15c770,,648,45,750,11v33,22,67,40,90,75c849,99,848,117,855,131v11,22,65,91,75,105c995,431,606,398,540,401v-5,1,-133,9,-165,30c327,463,288,519,240,551v-13,9,-31,8,-45,15c79,624,218,573,105,611,88,661,90,640,90,671xe">
                <v:path arrowok="t" o:connecttype="custom" o:connectlocs="63755,523875;21252,383342;0,313076;10626,207676;21252,172543;63755,160832;340028,149121;403783,78855;435661,67143;531294,8588;595049,67143;605675,102277;658805,184254;382532,313076;265647,336498;170014,430186;138136,441898;74381,477031;63755,523875" o:connectangles="0,0,0,0,0,0,0,0,0,0,0,0,0,0,0,0,0,0,0" textboxrect="0,0,995,671"/>
              </v:shape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78740</wp:posOffset>
                </wp:positionV>
                <wp:extent cx="162560" cy="626110"/>
                <wp:effectExtent l="9525" t="10160" r="8890" b="11430"/>
                <wp:wrapNone/>
                <wp:docPr id="472" name="Straight Arrow Connector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2560" cy="6261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FC1F5AB" id="Straight Arrow Connector 472" o:spid="_x0000_s1026" type="#_x0000_t32" style="position:absolute;margin-left:81pt;margin-top:6.2pt;width:12.8pt;height:49.3pt;flip: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"/>
            </w:pict>
          </mc:Fallback>
        </mc:AlternateContent>
      </w:r>
      <w:r w:rsidRPr="00427F5E">
        <w:rPr>
          <w:rFonts w:cs="Calibri Light"/>
          <w:sz w:val="25"/>
          <w:szCs w:val="25"/>
        </w:rPr>
        <w:t xml:space="preserve"> </w:t>
      </w:r>
      <w:r w:rsidRPr="00427F5E">
        <w:rPr>
          <w:rFonts w:cs="Calibri Light"/>
          <w:sz w:val="25"/>
          <w:szCs w:val="25"/>
        </w:rPr>
        <w:tab/>
        <w:t>Plastic handle of kettle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drawing>
          <wp:anchor distT="0" distB="0" distL="114300" distR="114300" simplePos="0" relativeHeight="251867136" behindDoc="0" locked="0" layoutInCell="1" allowOverlap="1">
            <wp:simplePos x="0" y="0"/>
            <wp:positionH relativeFrom="column">
              <wp:posOffset>3162300</wp:posOffset>
            </wp:positionH>
            <wp:positionV relativeFrom="paragraph">
              <wp:posOffset>192405</wp:posOffset>
            </wp:positionV>
            <wp:extent cx="2286000" cy="1014095"/>
            <wp:effectExtent l="0" t="0" r="0" b="0"/>
            <wp:wrapNone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3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7F5E">
        <w:rPr>
          <w:rFonts w:cs="Calibri Light"/>
          <w:noProof/>
          <w:sz w:val="25"/>
          <w:szCs w:val="25"/>
        </w:rPr>
        <w:drawing>
          <wp:inline distT="0" distB="0" distL="0" distR="0">
            <wp:extent cx="2102485" cy="1245870"/>
            <wp:effectExtent l="0" t="0" r="0" b="0"/>
            <wp:docPr id="128" name="Picture 128" descr="kettle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kettle-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Heat conductors (good conductors of heat)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materials that allow heat to pass through them easily</w:t>
      </w:r>
    </w:p>
    <w:p w:rsidR="00481B7C" w:rsidRPr="00427F5E" w:rsidRDefault="00481B7C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481B7C" w:rsidRPr="00427F5E" w:rsidRDefault="00481B7C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Examples of heat conductors (good conductors of heat)</w:t>
      </w:r>
    </w:p>
    <w:p w:rsidR="00481B7C" w:rsidRPr="00427F5E" w:rsidRDefault="00481B7C" w:rsidP="00887D8E">
      <w:pPr>
        <w:pStyle w:val="ListParagraph"/>
        <w:numPr>
          <w:ilvl w:val="0"/>
          <w:numId w:val="8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  <w:sectPr w:rsidR="00481B7C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8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Silver 100%</w:t>
      </w:r>
    </w:p>
    <w:p w:rsidR="00316BD1" w:rsidRPr="00427F5E" w:rsidRDefault="00316BD1" w:rsidP="00887D8E">
      <w:pPr>
        <w:pStyle w:val="ListParagraph"/>
        <w:numPr>
          <w:ilvl w:val="0"/>
          <w:numId w:val="8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Copper 90%</w:t>
      </w:r>
    </w:p>
    <w:p w:rsidR="00316BD1" w:rsidRPr="00427F5E" w:rsidRDefault="00316BD1" w:rsidP="00887D8E">
      <w:pPr>
        <w:pStyle w:val="ListParagraph"/>
        <w:numPr>
          <w:ilvl w:val="0"/>
          <w:numId w:val="8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Aluminium 48%</w:t>
      </w:r>
    </w:p>
    <w:p w:rsidR="00316BD1" w:rsidRPr="00427F5E" w:rsidRDefault="00316BD1" w:rsidP="00887D8E">
      <w:pPr>
        <w:pStyle w:val="ListParagraph"/>
        <w:numPr>
          <w:ilvl w:val="0"/>
          <w:numId w:val="8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Brass 27%</w:t>
      </w:r>
    </w:p>
    <w:p w:rsidR="00316BD1" w:rsidRPr="00427F5E" w:rsidRDefault="00316BD1" w:rsidP="00887D8E">
      <w:pPr>
        <w:pStyle w:val="ListParagraph"/>
        <w:numPr>
          <w:ilvl w:val="0"/>
          <w:numId w:val="8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Zinc 26%</w:t>
      </w:r>
    </w:p>
    <w:p w:rsidR="00316BD1" w:rsidRPr="00427F5E" w:rsidRDefault="00316BD1" w:rsidP="00887D8E">
      <w:pPr>
        <w:pStyle w:val="ListParagraph"/>
        <w:numPr>
          <w:ilvl w:val="0"/>
          <w:numId w:val="8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Tin 12%</w:t>
      </w:r>
    </w:p>
    <w:p w:rsidR="00316BD1" w:rsidRPr="00427F5E" w:rsidRDefault="00316BD1" w:rsidP="00887D8E">
      <w:pPr>
        <w:pStyle w:val="ListParagraph"/>
        <w:numPr>
          <w:ilvl w:val="0"/>
          <w:numId w:val="8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Iron 12%</w:t>
      </w:r>
    </w:p>
    <w:p w:rsidR="00316BD1" w:rsidRPr="00427F5E" w:rsidRDefault="00316BD1" w:rsidP="00887D8E">
      <w:pPr>
        <w:pStyle w:val="ListParagraph"/>
        <w:numPr>
          <w:ilvl w:val="0"/>
          <w:numId w:val="8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Lead 9%</w:t>
      </w:r>
    </w:p>
    <w:p w:rsidR="00316BD1" w:rsidRPr="00427F5E" w:rsidRDefault="00316BD1" w:rsidP="00887D8E">
      <w:pPr>
        <w:pStyle w:val="ListParagraph"/>
        <w:numPr>
          <w:ilvl w:val="0"/>
          <w:numId w:val="8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Mercury</w:t>
      </w:r>
    </w:p>
    <w:p w:rsidR="00481B7C" w:rsidRPr="00427F5E" w:rsidRDefault="00481B7C" w:rsidP="00963FD2">
      <w:pPr>
        <w:tabs>
          <w:tab w:val="left" w:pos="360"/>
        </w:tabs>
        <w:rPr>
          <w:rFonts w:cs="Calibri Light"/>
          <w:sz w:val="25"/>
          <w:szCs w:val="25"/>
        </w:rPr>
        <w:sectPr w:rsidR="00481B7C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All metals are conductors of heat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Silver</w:t>
      </w:r>
      <w:r w:rsidRPr="00427F5E">
        <w:rPr>
          <w:rFonts w:cs="Calibri Light"/>
          <w:sz w:val="25"/>
          <w:szCs w:val="25"/>
        </w:rPr>
        <w:t xml:space="preserve"> is the best heat conductor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Silver is not used to make cooking utensils because </w:t>
      </w:r>
      <w:r w:rsidRPr="00427F5E">
        <w:rPr>
          <w:rFonts w:cs="Calibri Light"/>
          <w:b/>
          <w:bCs/>
          <w:sz w:val="25"/>
          <w:szCs w:val="25"/>
        </w:rPr>
        <w:t xml:space="preserve">it is very expensive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Copper</w:t>
      </w:r>
      <w:r w:rsidRPr="00427F5E">
        <w:rPr>
          <w:rFonts w:cs="Calibri Light"/>
          <w:sz w:val="25"/>
          <w:szCs w:val="25"/>
        </w:rPr>
        <w:t xml:space="preserve"> is the second best heat conductor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Copper is not commonly used because </w:t>
      </w:r>
      <w:r w:rsidRPr="00427F5E">
        <w:rPr>
          <w:rFonts w:cs="Calibri Light"/>
          <w:b/>
          <w:bCs/>
          <w:sz w:val="25"/>
          <w:szCs w:val="25"/>
        </w:rPr>
        <w:t>it is very heavy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Asbestos roofed houses is colder than iron sheets roofed houses on a hot day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Asbestos is a bad conductor of heat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Reasons why most utensils are made of aluminium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a good conductor of heat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does not rust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cheap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light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Mercury is a liquid metal that conducts both heat and electricity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Water is the worst conductor of heat (0.01%)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Vacuum cannot conduct heat </w:t>
      </w:r>
      <w:r w:rsidRPr="00427F5E">
        <w:rPr>
          <w:rFonts w:cs="Calibri Light"/>
          <w:b/>
          <w:bCs/>
          <w:sz w:val="25"/>
          <w:szCs w:val="25"/>
        </w:rPr>
        <w:t>because</w:t>
      </w:r>
      <w:r w:rsidRPr="00427F5E">
        <w:rPr>
          <w:rFonts w:cs="Calibri Light"/>
          <w:sz w:val="25"/>
          <w:szCs w:val="25"/>
        </w:rPr>
        <w:t xml:space="preserve"> it has no molecules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Application (uses) of good conductors of heat</w:t>
      </w:r>
    </w:p>
    <w:p w:rsidR="00316BD1" w:rsidRPr="00427F5E" w:rsidRDefault="00316BD1" w:rsidP="00887D8E">
      <w:pPr>
        <w:pStyle w:val="ListParagraph"/>
        <w:numPr>
          <w:ilvl w:val="0"/>
          <w:numId w:val="8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used to make cooking utensils (e.g aluminum)</w:t>
      </w:r>
    </w:p>
    <w:p w:rsidR="00316BD1" w:rsidRPr="00427F5E" w:rsidRDefault="00316BD1" w:rsidP="00887D8E">
      <w:pPr>
        <w:pStyle w:val="ListParagraph"/>
        <w:numPr>
          <w:ilvl w:val="0"/>
          <w:numId w:val="8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are used to make electric wires (e.g copper and aluminum)</w:t>
      </w:r>
    </w:p>
    <w:p w:rsidR="00316BD1" w:rsidRPr="00427F5E" w:rsidRDefault="00316BD1" w:rsidP="00887D8E">
      <w:pPr>
        <w:pStyle w:val="ListParagraph"/>
        <w:numPr>
          <w:ilvl w:val="0"/>
          <w:numId w:val="8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They are used to make flat irons (e.g iron and aluminum) </w:t>
      </w:r>
    </w:p>
    <w:p w:rsidR="00316BD1" w:rsidRPr="00427F5E" w:rsidRDefault="00316BD1" w:rsidP="00887D8E">
      <w:pPr>
        <w:pStyle w:val="ListParagraph"/>
        <w:numPr>
          <w:ilvl w:val="0"/>
          <w:numId w:val="8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Mercury is used in thermometers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182AED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HEAT REFLECTORS AND ABSORBERS</w:t>
      </w:r>
    </w:p>
    <w:p w:rsidR="00316BD1" w:rsidRPr="00427F5E" w:rsidRDefault="00340927" w:rsidP="00887D8E">
      <w:pPr>
        <w:pStyle w:val="ListParagraph"/>
        <w:numPr>
          <w:ilvl w:val="0"/>
          <w:numId w:val="210"/>
        </w:numPr>
        <w:ind w:left="360"/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sz w:val="25"/>
          <w:szCs w:val="25"/>
          <w:u w:val="single"/>
        </w:rPr>
        <w:t>HEAT REFLECTORS</w:t>
      </w:r>
    </w:p>
    <w:p w:rsidR="00316BD1" w:rsidRPr="00427F5E" w:rsidRDefault="00316BD1" w:rsidP="00887D8E">
      <w:pPr>
        <w:pStyle w:val="ListParagraph"/>
        <w:numPr>
          <w:ilvl w:val="0"/>
          <w:numId w:val="20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These are objects that </w:t>
      </w:r>
      <w:r w:rsidR="00182AED" w:rsidRPr="00427F5E">
        <w:rPr>
          <w:rFonts w:ascii="Cambria" w:hAnsi="Cambria" w:cs="Calibri Light"/>
          <w:sz w:val="25"/>
          <w:szCs w:val="25"/>
        </w:rPr>
        <w:t>send back (bounce)</w:t>
      </w:r>
      <w:r w:rsidRPr="00427F5E">
        <w:rPr>
          <w:rFonts w:ascii="Cambria" w:hAnsi="Cambria" w:cs="Calibri Light"/>
          <w:sz w:val="25"/>
          <w:szCs w:val="25"/>
        </w:rPr>
        <w:t xml:space="preserve"> heat</w:t>
      </w:r>
    </w:p>
    <w:p w:rsidR="00316BD1" w:rsidRPr="00427F5E" w:rsidRDefault="00182AED" w:rsidP="00887D8E">
      <w:pPr>
        <w:pStyle w:val="ListParagraph"/>
        <w:numPr>
          <w:ilvl w:val="0"/>
          <w:numId w:val="20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H</w:t>
      </w:r>
      <w:r w:rsidR="00316BD1" w:rsidRPr="00427F5E">
        <w:rPr>
          <w:rFonts w:ascii="Cambria" w:hAnsi="Cambria" w:cs="Calibri Light"/>
          <w:sz w:val="25"/>
          <w:szCs w:val="25"/>
        </w:rPr>
        <w:t>eat reflectors are shiny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Examples of heat reflectors</w:t>
      </w:r>
    </w:p>
    <w:p w:rsidR="00316BD1" w:rsidRPr="00427F5E" w:rsidRDefault="00316BD1" w:rsidP="00887D8E">
      <w:pPr>
        <w:pStyle w:val="ListParagraph"/>
        <w:numPr>
          <w:ilvl w:val="0"/>
          <w:numId w:val="20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Silvered objects</w:t>
      </w:r>
    </w:p>
    <w:p w:rsidR="00316BD1" w:rsidRPr="00427F5E" w:rsidRDefault="00316BD1" w:rsidP="00887D8E">
      <w:pPr>
        <w:pStyle w:val="ListParagraph"/>
        <w:numPr>
          <w:ilvl w:val="0"/>
          <w:numId w:val="20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Brightly coloured objects (white objects)</w:t>
      </w:r>
    </w:p>
    <w:p w:rsidR="00316BD1" w:rsidRPr="00427F5E" w:rsidRDefault="00316BD1" w:rsidP="00887D8E">
      <w:pPr>
        <w:pStyle w:val="ListParagraph"/>
        <w:numPr>
          <w:ilvl w:val="0"/>
          <w:numId w:val="20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Aluminum painted objects</w:t>
      </w:r>
    </w:p>
    <w:p w:rsidR="00316BD1" w:rsidRPr="00427F5E" w:rsidRDefault="00316BD1" w:rsidP="00887D8E">
      <w:pPr>
        <w:pStyle w:val="ListParagraph"/>
        <w:numPr>
          <w:ilvl w:val="0"/>
          <w:numId w:val="20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Polished objects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Application of heat reflectors</w:t>
      </w:r>
    </w:p>
    <w:p w:rsidR="00316BD1" w:rsidRPr="00427F5E" w:rsidRDefault="00182AED" w:rsidP="00887D8E">
      <w:pPr>
        <w:pStyle w:val="ListParagraph"/>
        <w:numPr>
          <w:ilvl w:val="0"/>
          <w:numId w:val="20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R</w:t>
      </w:r>
      <w:r w:rsidR="00316BD1" w:rsidRPr="00427F5E">
        <w:rPr>
          <w:rFonts w:ascii="Cambria" w:hAnsi="Cambria" w:cs="Calibri Light"/>
          <w:sz w:val="25"/>
          <w:szCs w:val="25"/>
        </w:rPr>
        <w:t>efrigerators</w:t>
      </w:r>
      <w:r w:rsidRPr="00427F5E">
        <w:rPr>
          <w:rFonts w:ascii="Cambria" w:hAnsi="Cambria" w:cs="Calibri Light"/>
          <w:sz w:val="25"/>
          <w:szCs w:val="25"/>
        </w:rPr>
        <w:t xml:space="preserve"> are painted white</w:t>
      </w:r>
      <w:r w:rsidR="00316BD1" w:rsidRPr="00427F5E">
        <w:rPr>
          <w:rFonts w:ascii="Cambria" w:hAnsi="Cambria" w:cs="Calibri Light"/>
          <w:sz w:val="25"/>
          <w:szCs w:val="25"/>
        </w:rPr>
        <w:t xml:space="preserve"> to reflect heat</w:t>
      </w:r>
    </w:p>
    <w:p w:rsidR="00316BD1" w:rsidRPr="00427F5E" w:rsidRDefault="00340927" w:rsidP="00887D8E">
      <w:pPr>
        <w:pStyle w:val="ListParagraph"/>
        <w:numPr>
          <w:ilvl w:val="0"/>
          <w:numId w:val="20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Petrol </w:t>
      </w:r>
      <w:r w:rsidR="00316BD1" w:rsidRPr="00427F5E">
        <w:rPr>
          <w:rFonts w:ascii="Cambria" w:hAnsi="Cambria" w:cs="Calibri Light"/>
          <w:sz w:val="25"/>
          <w:szCs w:val="25"/>
        </w:rPr>
        <w:t xml:space="preserve">tanks </w:t>
      </w:r>
      <w:r w:rsidRPr="00427F5E">
        <w:rPr>
          <w:rFonts w:ascii="Cambria" w:hAnsi="Cambria" w:cs="Calibri Light"/>
          <w:sz w:val="25"/>
          <w:szCs w:val="25"/>
        </w:rPr>
        <w:t xml:space="preserve">are sprayed with silver paint </w:t>
      </w:r>
      <w:r w:rsidR="00316BD1" w:rsidRPr="00427F5E">
        <w:rPr>
          <w:rFonts w:ascii="Cambria" w:hAnsi="Cambria" w:cs="Calibri Light"/>
          <w:sz w:val="25"/>
          <w:szCs w:val="25"/>
        </w:rPr>
        <w:t xml:space="preserve">to reflect </w:t>
      </w:r>
      <w:r w:rsidRPr="00427F5E">
        <w:rPr>
          <w:rFonts w:ascii="Cambria" w:hAnsi="Cambria" w:cs="Calibri Light"/>
          <w:sz w:val="25"/>
          <w:szCs w:val="25"/>
        </w:rPr>
        <w:t xml:space="preserve">sun’s </w:t>
      </w:r>
      <w:r w:rsidR="00316BD1" w:rsidRPr="00427F5E">
        <w:rPr>
          <w:rFonts w:ascii="Cambria" w:hAnsi="Cambria" w:cs="Calibri Light"/>
          <w:sz w:val="25"/>
          <w:szCs w:val="25"/>
        </w:rPr>
        <w:t>heat</w:t>
      </w:r>
    </w:p>
    <w:p w:rsidR="00316BD1" w:rsidRPr="00427F5E" w:rsidRDefault="00182AED" w:rsidP="00887D8E">
      <w:pPr>
        <w:pStyle w:val="ListParagraph"/>
        <w:numPr>
          <w:ilvl w:val="0"/>
          <w:numId w:val="20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Most </w:t>
      </w:r>
      <w:r w:rsidR="00867047" w:rsidRPr="00427F5E">
        <w:rPr>
          <w:rFonts w:ascii="Cambria" w:hAnsi="Cambria" w:cs="Calibri Light"/>
          <w:sz w:val="25"/>
          <w:szCs w:val="25"/>
        </w:rPr>
        <w:t>buildings</w:t>
      </w:r>
      <w:r w:rsidRPr="00427F5E">
        <w:rPr>
          <w:rFonts w:ascii="Cambria" w:hAnsi="Cambria" w:cs="Calibri Light"/>
          <w:sz w:val="25"/>
          <w:szCs w:val="25"/>
        </w:rPr>
        <w:t xml:space="preserve"> are painted with bright colours</w:t>
      </w:r>
      <w:r w:rsidR="00316BD1" w:rsidRPr="00427F5E">
        <w:rPr>
          <w:rFonts w:ascii="Cambria" w:hAnsi="Cambria" w:cs="Calibri Light"/>
          <w:sz w:val="25"/>
          <w:szCs w:val="25"/>
        </w:rPr>
        <w:t xml:space="preserve"> to reflect sun's heat</w:t>
      </w:r>
    </w:p>
    <w:p w:rsidR="00316BD1" w:rsidRPr="00427F5E" w:rsidRDefault="00340927" w:rsidP="00887D8E">
      <w:pPr>
        <w:pStyle w:val="ListParagraph"/>
        <w:numPr>
          <w:ilvl w:val="0"/>
          <w:numId w:val="20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</w:t>
      </w:r>
      <w:r w:rsidR="00316BD1" w:rsidRPr="00427F5E">
        <w:rPr>
          <w:rFonts w:ascii="Cambria" w:hAnsi="Cambria" w:cs="Calibri Light"/>
          <w:sz w:val="25"/>
          <w:szCs w:val="25"/>
        </w:rPr>
        <w:t xml:space="preserve">ars </w:t>
      </w:r>
      <w:r w:rsidRPr="00427F5E">
        <w:rPr>
          <w:rFonts w:ascii="Cambria" w:hAnsi="Cambria" w:cs="Calibri Light"/>
          <w:sz w:val="25"/>
          <w:szCs w:val="25"/>
        </w:rPr>
        <w:t xml:space="preserve">are painted with bright colours </w:t>
      </w:r>
      <w:r w:rsidR="00316BD1" w:rsidRPr="00427F5E">
        <w:rPr>
          <w:rFonts w:ascii="Cambria" w:hAnsi="Cambria" w:cs="Calibri Light"/>
          <w:sz w:val="25"/>
          <w:szCs w:val="25"/>
        </w:rPr>
        <w:t>to reflect sun's heat</w:t>
      </w:r>
    </w:p>
    <w:p w:rsidR="00316BD1" w:rsidRPr="00427F5E" w:rsidRDefault="00182AED" w:rsidP="00887D8E">
      <w:pPr>
        <w:pStyle w:val="ListParagraph"/>
        <w:numPr>
          <w:ilvl w:val="0"/>
          <w:numId w:val="20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 St</w:t>
      </w:r>
      <w:r w:rsidR="00316BD1" w:rsidRPr="00427F5E">
        <w:rPr>
          <w:rFonts w:ascii="Cambria" w:hAnsi="Cambria" w:cs="Calibri Light"/>
          <w:sz w:val="25"/>
          <w:szCs w:val="25"/>
        </w:rPr>
        <w:t xml:space="preserve">evenson screen </w:t>
      </w:r>
      <w:r w:rsidRPr="00427F5E">
        <w:rPr>
          <w:rFonts w:ascii="Cambria" w:hAnsi="Cambria" w:cs="Calibri Light"/>
          <w:sz w:val="25"/>
          <w:szCs w:val="25"/>
        </w:rPr>
        <w:t xml:space="preserve">is painted white </w:t>
      </w:r>
      <w:r w:rsidR="00316BD1" w:rsidRPr="00427F5E">
        <w:rPr>
          <w:rFonts w:ascii="Cambria" w:hAnsi="Cambria" w:cs="Calibri Light"/>
          <w:sz w:val="25"/>
          <w:szCs w:val="25"/>
        </w:rPr>
        <w:t>to reflect sun's heat</w:t>
      </w:r>
    </w:p>
    <w:p w:rsidR="00340927" w:rsidRPr="00427F5E" w:rsidRDefault="00340927" w:rsidP="00887D8E">
      <w:pPr>
        <w:pStyle w:val="ListParagraph"/>
        <w:numPr>
          <w:ilvl w:val="0"/>
          <w:numId w:val="20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People wear white clothes to reflect </w:t>
      </w:r>
      <w:r w:rsidR="00B9454E" w:rsidRPr="00427F5E">
        <w:rPr>
          <w:rFonts w:ascii="Cambria" w:hAnsi="Cambria" w:cs="Calibri Light"/>
          <w:sz w:val="25"/>
          <w:szCs w:val="25"/>
        </w:rPr>
        <w:t xml:space="preserve">sun’s </w:t>
      </w:r>
      <w:r w:rsidRPr="00427F5E">
        <w:rPr>
          <w:rFonts w:ascii="Cambria" w:hAnsi="Cambria" w:cs="Calibri Light"/>
          <w:sz w:val="25"/>
          <w:szCs w:val="25"/>
        </w:rPr>
        <w:t>heat</w:t>
      </w:r>
      <w:r w:rsidR="00B9454E" w:rsidRPr="00427F5E">
        <w:rPr>
          <w:rFonts w:ascii="Cambria" w:hAnsi="Cambria" w:cs="Calibri Light"/>
          <w:sz w:val="25"/>
          <w:szCs w:val="25"/>
        </w:rPr>
        <w:t xml:space="preserve"> on hot days</w:t>
      </w:r>
    </w:p>
    <w:p w:rsidR="00316BD1" w:rsidRPr="00427F5E" w:rsidRDefault="00340927" w:rsidP="00887D8E">
      <w:pPr>
        <w:pStyle w:val="ListParagraph"/>
        <w:numPr>
          <w:ilvl w:val="0"/>
          <w:numId w:val="209"/>
        </w:numPr>
        <w:tabs>
          <w:tab w:val="left" w:pos="360"/>
        </w:tabs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</w:t>
      </w:r>
      <w:r w:rsidR="00316BD1" w:rsidRPr="00427F5E">
        <w:rPr>
          <w:rFonts w:ascii="Cambria" w:hAnsi="Cambria" w:cs="Calibri Light"/>
          <w:sz w:val="25"/>
          <w:szCs w:val="25"/>
        </w:rPr>
        <w:t>hoes</w:t>
      </w:r>
      <w:r w:rsidRPr="00427F5E">
        <w:rPr>
          <w:rFonts w:ascii="Cambria" w:hAnsi="Cambria" w:cs="Calibri Light"/>
          <w:sz w:val="25"/>
          <w:szCs w:val="25"/>
        </w:rPr>
        <w:t xml:space="preserve"> are polished</w:t>
      </w:r>
      <w:r w:rsidR="00316BD1" w:rsidRPr="00427F5E">
        <w:rPr>
          <w:rFonts w:ascii="Cambria" w:hAnsi="Cambria" w:cs="Calibri Light"/>
          <w:sz w:val="25"/>
          <w:szCs w:val="25"/>
        </w:rPr>
        <w:t xml:space="preserve"> to reflect heat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40927" w:rsidRPr="00427F5E" w:rsidRDefault="00340927" w:rsidP="00887D8E">
      <w:pPr>
        <w:pStyle w:val="ListParagraph"/>
        <w:numPr>
          <w:ilvl w:val="0"/>
          <w:numId w:val="210"/>
        </w:numPr>
        <w:ind w:left="360"/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b/>
          <w:sz w:val="25"/>
          <w:szCs w:val="25"/>
          <w:u w:val="single"/>
        </w:rPr>
        <w:t>HEAT ABSORBERS</w:t>
      </w:r>
    </w:p>
    <w:p w:rsidR="00316BD1" w:rsidRPr="00427F5E" w:rsidRDefault="00316BD1" w:rsidP="00887D8E">
      <w:pPr>
        <w:pStyle w:val="ListParagraph"/>
        <w:numPr>
          <w:ilvl w:val="0"/>
          <w:numId w:val="21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These are objects that </w:t>
      </w:r>
      <w:r w:rsidR="00340927" w:rsidRPr="00427F5E">
        <w:rPr>
          <w:rFonts w:ascii="Cambria" w:hAnsi="Cambria" w:cs="Calibri Light"/>
          <w:sz w:val="25"/>
          <w:szCs w:val="25"/>
        </w:rPr>
        <w:t>retain (keep)</w:t>
      </w:r>
      <w:r w:rsidRPr="00427F5E">
        <w:rPr>
          <w:rFonts w:ascii="Cambria" w:hAnsi="Cambria" w:cs="Calibri Light"/>
          <w:sz w:val="25"/>
          <w:szCs w:val="25"/>
        </w:rPr>
        <w:t xml:space="preserve"> heat</w:t>
      </w:r>
    </w:p>
    <w:p w:rsidR="00316BD1" w:rsidRPr="00427F5E" w:rsidRDefault="00316BD1" w:rsidP="00887D8E">
      <w:pPr>
        <w:pStyle w:val="ListParagraph"/>
        <w:numPr>
          <w:ilvl w:val="0"/>
          <w:numId w:val="21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All heat absorbers are </w:t>
      </w:r>
      <w:r w:rsidRPr="00427F5E">
        <w:rPr>
          <w:rFonts w:ascii="Cambria" w:hAnsi="Cambria" w:cs="Calibri Light"/>
          <w:b/>
          <w:sz w:val="25"/>
          <w:szCs w:val="25"/>
        </w:rPr>
        <w:t>dull coloured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481B7C" w:rsidRPr="00427F5E" w:rsidRDefault="00481B7C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heat absorbers</w:t>
      </w:r>
    </w:p>
    <w:p w:rsidR="00316BD1" w:rsidRPr="00427F5E" w:rsidRDefault="00316BD1" w:rsidP="00887D8E">
      <w:pPr>
        <w:pStyle w:val="ListParagraph"/>
        <w:numPr>
          <w:ilvl w:val="0"/>
          <w:numId w:val="212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Dull coloured objects (black objects) </w:t>
      </w:r>
    </w:p>
    <w:p w:rsidR="00316BD1" w:rsidRPr="00427F5E" w:rsidRDefault="00316BD1" w:rsidP="00887D8E">
      <w:pPr>
        <w:pStyle w:val="ListParagraph"/>
        <w:numPr>
          <w:ilvl w:val="0"/>
          <w:numId w:val="212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Unpolished objects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Application of heat absorbers</w:t>
      </w:r>
    </w:p>
    <w:p w:rsidR="00867047" w:rsidRPr="00427F5E" w:rsidRDefault="00B9454E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People wear b</w:t>
      </w:r>
      <w:r w:rsidR="0030133C" w:rsidRPr="00427F5E">
        <w:rPr>
          <w:rFonts w:ascii="Cambria" w:hAnsi="Cambria" w:cs="Calibri Light"/>
          <w:sz w:val="25"/>
          <w:szCs w:val="25"/>
        </w:rPr>
        <w:t xml:space="preserve">lack clothes </w:t>
      </w:r>
      <w:r w:rsidR="00316BD1" w:rsidRPr="00427F5E">
        <w:rPr>
          <w:rFonts w:ascii="Cambria" w:hAnsi="Cambria" w:cs="Calibri Light"/>
          <w:sz w:val="25"/>
          <w:szCs w:val="25"/>
        </w:rPr>
        <w:t xml:space="preserve">keep </w:t>
      </w:r>
      <w:r w:rsidRPr="00427F5E">
        <w:rPr>
          <w:rFonts w:ascii="Cambria" w:hAnsi="Cambria" w:cs="Calibri Light"/>
          <w:sz w:val="25"/>
          <w:szCs w:val="25"/>
        </w:rPr>
        <w:t>their bodies warm during</w:t>
      </w:r>
      <w:r w:rsidR="0030133C" w:rsidRPr="00427F5E">
        <w:rPr>
          <w:rFonts w:ascii="Cambria" w:hAnsi="Cambria" w:cs="Calibri Light"/>
          <w:sz w:val="25"/>
          <w:szCs w:val="25"/>
        </w:rPr>
        <w:t xml:space="preserve"> </w:t>
      </w:r>
      <w:r w:rsidR="00316BD1" w:rsidRPr="00427F5E">
        <w:rPr>
          <w:rFonts w:ascii="Cambria" w:hAnsi="Cambria" w:cs="Calibri Light"/>
          <w:sz w:val="25"/>
          <w:szCs w:val="25"/>
        </w:rPr>
        <w:t>cold days</w:t>
      </w:r>
    </w:p>
    <w:p w:rsidR="0030133C" w:rsidRPr="00427F5E" w:rsidRDefault="00B9454E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bottom of cooking utensils is kept with b</w:t>
      </w:r>
      <w:r w:rsidR="0030133C" w:rsidRPr="00427F5E">
        <w:rPr>
          <w:rFonts w:ascii="Cambria" w:hAnsi="Cambria" w:cs="Calibri Light"/>
          <w:sz w:val="25"/>
          <w:szCs w:val="25"/>
        </w:rPr>
        <w:t xml:space="preserve">lack </w:t>
      </w:r>
      <w:r w:rsidRPr="00427F5E">
        <w:rPr>
          <w:rFonts w:ascii="Cambria" w:hAnsi="Cambria" w:cs="Calibri Light"/>
          <w:sz w:val="25"/>
          <w:szCs w:val="25"/>
        </w:rPr>
        <w:t xml:space="preserve">and </w:t>
      </w:r>
      <w:r w:rsidR="0030133C" w:rsidRPr="00427F5E">
        <w:rPr>
          <w:rFonts w:ascii="Cambria" w:hAnsi="Cambria" w:cs="Calibri Light"/>
          <w:sz w:val="25"/>
          <w:szCs w:val="25"/>
        </w:rPr>
        <w:t xml:space="preserve">rough </w:t>
      </w:r>
      <w:r w:rsidRPr="00427F5E">
        <w:rPr>
          <w:rFonts w:ascii="Cambria" w:hAnsi="Cambria" w:cs="Calibri Light"/>
          <w:sz w:val="25"/>
          <w:szCs w:val="25"/>
        </w:rPr>
        <w:t>to absorb</w:t>
      </w:r>
      <w:r w:rsidR="0030133C" w:rsidRPr="00427F5E">
        <w:rPr>
          <w:rFonts w:ascii="Cambria" w:hAnsi="Cambria" w:cs="Calibri Light"/>
          <w:sz w:val="25"/>
          <w:szCs w:val="25"/>
        </w:rPr>
        <w:t xml:space="preserve"> more heat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7D5AAD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NOTE </w:t>
      </w:r>
    </w:p>
    <w:p w:rsidR="00316BD1" w:rsidRPr="00427F5E" w:rsidRDefault="000021BC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1.</w:t>
      </w:r>
      <w:r w:rsidRPr="00427F5E">
        <w:rPr>
          <w:rFonts w:cs="Calibri Light"/>
          <w:sz w:val="25"/>
          <w:szCs w:val="25"/>
        </w:rPr>
        <w:tab/>
      </w:r>
      <w:r w:rsidR="00316BD1" w:rsidRPr="00427F5E">
        <w:rPr>
          <w:rFonts w:cs="Calibri Light"/>
          <w:sz w:val="25"/>
          <w:szCs w:val="25"/>
        </w:rPr>
        <w:t>A person putting on a black shirt feels hot quicker than a person in white shirt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Why? </w:t>
      </w:r>
    </w:p>
    <w:p w:rsidR="00316BD1" w:rsidRPr="00427F5E" w:rsidRDefault="00316BD1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Black absorbs heat while white reflects heat</w:t>
      </w:r>
    </w:p>
    <w:p w:rsidR="00316BD1" w:rsidRPr="00427F5E" w:rsidRDefault="007D5AAD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2.</w:t>
      </w:r>
      <w:r w:rsidRPr="00427F5E">
        <w:rPr>
          <w:rFonts w:cs="Calibri Light"/>
          <w:sz w:val="25"/>
          <w:szCs w:val="25"/>
        </w:rPr>
        <w:tab/>
      </w:r>
      <w:r w:rsidR="00316BD1" w:rsidRPr="00427F5E">
        <w:rPr>
          <w:rFonts w:cs="Calibri Light"/>
          <w:sz w:val="25"/>
          <w:szCs w:val="25"/>
        </w:rPr>
        <w:t>A blue shirt dries faster than a white shirt of the same material on hot days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Why? </w:t>
      </w:r>
    </w:p>
    <w:p w:rsidR="00316BD1" w:rsidRPr="00427F5E" w:rsidRDefault="00316BD1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b/>
          <w:caps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</w:rPr>
        <w:t>Blue absorbs heat while white reflects heat</w:t>
      </w:r>
    </w:p>
    <w:p w:rsidR="00867047" w:rsidRPr="00427F5E" w:rsidRDefault="00867047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Which property of air enables clothes to dry?</w:t>
      </w:r>
    </w:p>
    <w:p w:rsidR="00867047" w:rsidRPr="00427F5E" w:rsidRDefault="00867047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Air exerts pressure</w:t>
      </w:r>
    </w:p>
    <w:p w:rsidR="00867047" w:rsidRPr="00427F5E" w:rsidRDefault="00867047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Apart from sun’s heat, what else enables wet clothes to dry?</w:t>
      </w:r>
    </w:p>
    <w:p w:rsidR="00867047" w:rsidRPr="00427F5E" w:rsidRDefault="00867047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Wind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Heat transfer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movement of heat from one point to another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Heat travels from a point of higher temperature to a point of lower temperature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849C4" w:rsidRPr="00427F5E" w:rsidRDefault="003849C4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Methods of heat transfer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Conduction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Convection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Radiation </w:t>
      </w:r>
    </w:p>
    <w:tbl>
      <w:tblPr>
        <w:tblW w:w="0" w:type="auto"/>
        <w:tblInd w:w="5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00" w:firstRow="0" w:lastRow="0" w:firstColumn="0" w:lastColumn="0" w:noHBand="0" w:noVBand="1"/>
      </w:tblPr>
      <w:tblGrid>
        <w:gridCol w:w="4239"/>
        <w:gridCol w:w="3961"/>
      </w:tblGrid>
      <w:tr w:rsidR="00316BD1" w:rsidRPr="00427F5E" w:rsidTr="00316BD1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</w:tabs>
              <w:rPr>
                <w:rFonts w:cs="Calibri Light"/>
                <w:b/>
                <w:bCs/>
                <w:sz w:val="25"/>
                <w:szCs w:val="25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</w:rPr>
              <w:t>Substance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</w:tabs>
              <w:rPr>
                <w:rFonts w:cs="Calibri Light"/>
                <w:b/>
                <w:bCs/>
                <w:sz w:val="25"/>
                <w:szCs w:val="25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</w:rPr>
              <w:t>Method of heat transfer</w:t>
            </w:r>
          </w:p>
        </w:tc>
      </w:tr>
      <w:tr w:rsidR="00316BD1" w:rsidRPr="00427F5E" w:rsidTr="00316BD1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Solids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Conduction</w:t>
            </w:r>
          </w:p>
        </w:tc>
      </w:tr>
      <w:tr w:rsidR="00316BD1" w:rsidRPr="00427F5E" w:rsidTr="00316BD1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Liquids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Convection </w:t>
            </w:r>
          </w:p>
        </w:tc>
      </w:tr>
      <w:tr w:rsidR="00316BD1" w:rsidRPr="00427F5E" w:rsidTr="00316BD1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Gases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Convection </w:t>
            </w:r>
          </w:p>
        </w:tc>
      </w:tr>
      <w:tr w:rsidR="00316BD1" w:rsidRPr="00427F5E" w:rsidTr="00316BD1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Vacuum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Radiation </w:t>
            </w:r>
          </w:p>
        </w:tc>
      </w:tr>
      <w:tr w:rsidR="00316BD1" w:rsidRPr="00427F5E" w:rsidTr="00316BD1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Space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6BD1" w:rsidRPr="00427F5E" w:rsidRDefault="00316BD1" w:rsidP="00963FD2">
            <w:pPr>
              <w:tabs>
                <w:tab w:val="left" w:pos="360"/>
              </w:tabs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 xml:space="preserve">Radiation </w:t>
            </w:r>
          </w:p>
        </w:tc>
      </w:tr>
    </w:tbl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Methods of heat transfer in the states of matter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Conduction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Convection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Vacuum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space without matter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Heat travels through vacuum by </w:t>
      </w:r>
      <w:r w:rsidRPr="00427F5E">
        <w:rPr>
          <w:rFonts w:cs="Calibri Light"/>
          <w:b/>
          <w:bCs/>
          <w:sz w:val="25"/>
          <w:szCs w:val="25"/>
          <w:u w:val="single"/>
        </w:rPr>
        <w:t>radiation</w:t>
      </w:r>
      <w:r w:rsidRPr="00427F5E">
        <w:rPr>
          <w:rFonts w:cs="Calibri Light"/>
          <w:sz w:val="25"/>
          <w:szCs w:val="25"/>
        </w:rPr>
        <w:t xml:space="preserve">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Vacuum does not allow heat transfer by conduction and convection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has no molecules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Ways of managing heat in our daily life</w:t>
      </w:r>
    </w:p>
    <w:p w:rsidR="00316BD1" w:rsidRPr="00427F5E" w:rsidRDefault="00316BD1" w:rsidP="00887D8E">
      <w:pPr>
        <w:pStyle w:val="ListParagraph"/>
        <w:numPr>
          <w:ilvl w:val="0"/>
          <w:numId w:val="8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Wearing white clothes on hot days</w:t>
      </w:r>
    </w:p>
    <w:p w:rsidR="00316BD1" w:rsidRPr="00427F5E" w:rsidRDefault="00316BD1" w:rsidP="00887D8E">
      <w:pPr>
        <w:pStyle w:val="ListParagraph"/>
        <w:numPr>
          <w:ilvl w:val="0"/>
          <w:numId w:val="8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Using umbrellas on sunny days</w:t>
      </w:r>
    </w:p>
    <w:p w:rsidR="00316BD1" w:rsidRPr="00427F5E" w:rsidRDefault="00316BD1" w:rsidP="00887D8E">
      <w:pPr>
        <w:pStyle w:val="ListParagraph"/>
        <w:numPr>
          <w:ilvl w:val="0"/>
          <w:numId w:val="8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Painting houses with white colours</w:t>
      </w:r>
    </w:p>
    <w:p w:rsidR="00316BD1" w:rsidRPr="00427F5E" w:rsidRDefault="00316BD1" w:rsidP="00887D8E">
      <w:pPr>
        <w:pStyle w:val="ListParagraph"/>
        <w:numPr>
          <w:ilvl w:val="0"/>
          <w:numId w:val="8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Using ceilings in houses</w:t>
      </w:r>
    </w:p>
    <w:p w:rsidR="00316BD1" w:rsidRPr="00427F5E" w:rsidRDefault="00316BD1" w:rsidP="00887D8E">
      <w:pPr>
        <w:pStyle w:val="ListParagraph"/>
        <w:numPr>
          <w:ilvl w:val="0"/>
          <w:numId w:val="8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Painting some objects with bright colours</w:t>
      </w:r>
    </w:p>
    <w:p w:rsidR="00316BD1" w:rsidRPr="00427F5E" w:rsidRDefault="00316BD1" w:rsidP="00887D8E">
      <w:pPr>
        <w:pStyle w:val="ListParagraph"/>
        <w:numPr>
          <w:ilvl w:val="0"/>
          <w:numId w:val="8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Wearing sun glasses on sunny weather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E8390A" w:rsidRPr="00427F5E" w:rsidRDefault="00E8390A" w:rsidP="00963FD2">
      <w:pPr>
        <w:tabs>
          <w:tab w:val="left" w:pos="360"/>
        </w:tabs>
        <w:rPr>
          <w:rFonts w:cs="Calibri Light"/>
          <w:b/>
          <w:cap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Convection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process by which teat travels through fluids (liquids and gases)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method of heat transfer in liquids and gases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Experiment to show convection in liquids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Materials needed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Beaker (saucepan)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Source of heat (stove)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Convection currents in boiling water  </w:t>
      </w:r>
    </w:p>
    <w:p w:rsidR="00316BD1" w:rsidRPr="00427F5E" w:rsidRDefault="002940D4" w:rsidP="00963FD2">
      <w:pPr>
        <w:tabs>
          <w:tab w:val="left" w:pos="360"/>
        </w:tabs>
        <w:rPr>
          <w:rFonts w:cs="Calibri Light"/>
          <w:noProof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drawing>
          <wp:anchor distT="0" distB="0" distL="114300" distR="114300" simplePos="0" relativeHeight="252051456" behindDoc="1" locked="0" layoutInCell="1" allowOverlap="1" wp14:anchorId="3E630E54" wp14:editId="7929798A">
            <wp:simplePos x="0" y="0"/>
            <wp:positionH relativeFrom="page">
              <wp:posOffset>894945</wp:posOffset>
            </wp:positionH>
            <wp:positionV relativeFrom="paragraph">
              <wp:posOffset>122204</wp:posOffset>
            </wp:positionV>
            <wp:extent cx="3677285" cy="2026920"/>
            <wp:effectExtent l="0" t="0" r="0" b="0"/>
            <wp:wrapNone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866D76" w:rsidRPr="00427F5E" w:rsidRDefault="00866D76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866D76" w:rsidRPr="00427F5E" w:rsidRDefault="00866D76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866D76" w:rsidRPr="00427F5E" w:rsidRDefault="00866D76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866D76" w:rsidRPr="00427F5E" w:rsidRDefault="00866D76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866D76" w:rsidRPr="00427F5E" w:rsidRDefault="00866D76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Observation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Heated molecules become lighter and move downwards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Unheated molecules become denser and move upwards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This forms a circular movement known as </w:t>
      </w:r>
      <w:r w:rsidRPr="00427F5E">
        <w:rPr>
          <w:rFonts w:cs="Calibri Light"/>
          <w:b/>
          <w:sz w:val="25"/>
          <w:szCs w:val="25"/>
        </w:rPr>
        <w:t>convection currents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What causes convection currents?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Different densities of molecules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Conclusion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Heat travels through liquids by the process of convection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Note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Heat travels from stove to water (through the saucepan) by </w:t>
      </w:r>
      <w:r w:rsidRPr="00427F5E">
        <w:rPr>
          <w:rFonts w:cs="Calibri Light"/>
          <w:b/>
          <w:bCs/>
          <w:sz w:val="25"/>
          <w:szCs w:val="25"/>
        </w:rPr>
        <w:t>conduction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Heat travels in water by </w:t>
      </w:r>
      <w:r w:rsidRPr="00427F5E">
        <w:rPr>
          <w:rFonts w:cs="Calibri Light"/>
          <w:b/>
          <w:bCs/>
          <w:sz w:val="25"/>
          <w:szCs w:val="25"/>
        </w:rPr>
        <w:t>convection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Importance of convection of heat in the environment</w:t>
      </w:r>
    </w:p>
    <w:p w:rsidR="00316BD1" w:rsidRPr="00427F5E" w:rsidRDefault="00316BD1" w:rsidP="00887D8E">
      <w:pPr>
        <w:pStyle w:val="ListParagraph"/>
        <w:numPr>
          <w:ilvl w:val="0"/>
          <w:numId w:val="8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enables air circulation in a house</w:t>
      </w:r>
    </w:p>
    <w:p w:rsidR="00316BD1" w:rsidRPr="00427F5E" w:rsidRDefault="00316BD1" w:rsidP="00887D8E">
      <w:pPr>
        <w:pStyle w:val="ListParagraph"/>
        <w:numPr>
          <w:ilvl w:val="0"/>
          <w:numId w:val="8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helps in boiling of water</w:t>
      </w:r>
    </w:p>
    <w:p w:rsidR="00316BD1" w:rsidRPr="00427F5E" w:rsidRDefault="00316BD1" w:rsidP="00887D8E">
      <w:pPr>
        <w:pStyle w:val="ListParagraph"/>
        <w:numPr>
          <w:ilvl w:val="0"/>
          <w:numId w:val="8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enables charcoal stoves to continue burning</w:t>
      </w:r>
    </w:p>
    <w:p w:rsidR="00316BD1" w:rsidRPr="00427F5E" w:rsidRDefault="00316BD1" w:rsidP="00887D8E">
      <w:pPr>
        <w:pStyle w:val="ListParagraph"/>
        <w:numPr>
          <w:ilvl w:val="0"/>
          <w:numId w:val="8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enables hot water supply in a house</w:t>
      </w:r>
    </w:p>
    <w:p w:rsidR="00316BD1" w:rsidRPr="00427F5E" w:rsidRDefault="00316BD1" w:rsidP="00887D8E">
      <w:pPr>
        <w:pStyle w:val="ListParagraph"/>
        <w:numPr>
          <w:ilvl w:val="0"/>
          <w:numId w:val="8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enables air circulation in a lantern lamp</w:t>
      </w:r>
    </w:p>
    <w:p w:rsidR="00316BD1" w:rsidRPr="00427F5E" w:rsidRDefault="00316BD1" w:rsidP="00887D8E">
      <w:pPr>
        <w:pStyle w:val="ListParagraph"/>
        <w:numPr>
          <w:ilvl w:val="0"/>
          <w:numId w:val="8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enables air circulation in a kiln </w:t>
      </w:r>
    </w:p>
    <w:p w:rsidR="00316BD1" w:rsidRPr="00427F5E" w:rsidRDefault="00316BD1" w:rsidP="00887D8E">
      <w:pPr>
        <w:pStyle w:val="ListParagraph"/>
        <w:numPr>
          <w:ilvl w:val="0"/>
          <w:numId w:val="8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drives out smoke through the chimney of a kitchen</w:t>
      </w:r>
    </w:p>
    <w:p w:rsidR="00316BD1" w:rsidRPr="00427F5E" w:rsidRDefault="00316BD1" w:rsidP="00887D8E">
      <w:pPr>
        <w:pStyle w:val="ListParagraph"/>
        <w:numPr>
          <w:ilvl w:val="0"/>
          <w:numId w:val="8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helps in the formation of convectional rainfall </w:t>
      </w:r>
    </w:p>
    <w:p w:rsidR="00316BD1" w:rsidRPr="00427F5E" w:rsidRDefault="00316BD1" w:rsidP="00887D8E">
      <w:pPr>
        <w:pStyle w:val="ListParagraph"/>
        <w:numPr>
          <w:ilvl w:val="0"/>
          <w:numId w:val="8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Convection currents take away smoke from cigarettes</w:t>
      </w:r>
    </w:p>
    <w:p w:rsidR="00316BD1" w:rsidRPr="00427F5E" w:rsidRDefault="00316BD1" w:rsidP="00887D8E">
      <w:pPr>
        <w:pStyle w:val="ListParagraph"/>
        <w:numPr>
          <w:ilvl w:val="0"/>
          <w:numId w:val="8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Convection currents drive out bad smell in a VIP latrine through the vent pipe</w:t>
      </w:r>
    </w:p>
    <w:p w:rsidR="00316BD1" w:rsidRPr="00427F5E" w:rsidRDefault="00316BD1" w:rsidP="00887D8E">
      <w:pPr>
        <w:pStyle w:val="ListParagraph"/>
        <w:numPr>
          <w:ilvl w:val="0"/>
          <w:numId w:val="8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enables charcoal iron box to continue burning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A diagram showing air circulation in a house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849C4" w:rsidRPr="00427F5E" w:rsidRDefault="003849C4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849C4" w:rsidRPr="00427F5E" w:rsidRDefault="003849C4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849C4" w:rsidRPr="00427F5E" w:rsidRDefault="003849C4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849C4" w:rsidRPr="00427F5E" w:rsidRDefault="003849C4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849C4" w:rsidRPr="00427F5E" w:rsidRDefault="003849C4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849C4" w:rsidRPr="00427F5E" w:rsidRDefault="003849C4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continuous movement of air is termed as convectional current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Components of ventilation on a house</w:t>
      </w:r>
    </w:p>
    <w:p w:rsidR="00316BD1" w:rsidRPr="00427F5E" w:rsidRDefault="00316BD1" w:rsidP="00887D8E">
      <w:pPr>
        <w:pStyle w:val="ListParagraph"/>
        <w:numPr>
          <w:ilvl w:val="0"/>
          <w:numId w:val="6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Doors</w:t>
      </w:r>
    </w:p>
    <w:p w:rsidR="00316BD1" w:rsidRPr="00427F5E" w:rsidRDefault="00316BD1" w:rsidP="00887D8E">
      <w:pPr>
        <w:pStyle w:val="ListParagraph"/>
        <w:numPr>
          <w:ilvl w:val="0"/>
          <w:numId w:val="6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Windows</w:t>
      </w:r>
    </w:p>
    <w:p w:rsidR="00316BD1" w:rsidRPr="00427F5E" w:rsidRDefault="00316BD1" w:rsidP="00887D8E">
      <w:pPr>
        <w:pStyle w:val="ListParagraph"/>
        <w:numPr>
          <w:ilvl w:val="0"/>
          <w:numId w:val="6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Ventilators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 should houses be properly ventilated? </w:t>
      </w:r>
    </w:p>
    <w:p w:rsidR="00316BD1" w:rsidRPr="00427F5E" w:rsidRDefault="00316BD1" w:rsidP="00887D8E">
      <w:pPr>
        <w:pStyle w:val="ListParagraph"/>
        <w:numPr>
          <w:ilvl w:val="0"/>
          <w:numId w:val="6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To allow free air circulation </w:t>
      </w:r>
    </w:p>
    <w:p w:rsidR="00316BD1" w:rsidRPr="00427F5E" w:rsidRDefault="00316BD1" w:rsidP="00887D8E">
      <w:pPr>
        <w:pStyle w:val="ListParagraph"/>
        <w:numPr>
          <w:ilvl w:val="0"/>
          <w:numId w:val="6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To allow fresh air into the house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Importance of doors and windows on a house</w:t>
      </w:r>
    </w:p>
    <w:p w:rsidR="00316BD1" w:rsidRPr="00427F5E" w:rsidRDefault="00316BD1" w:rsidP="00887D8E">
      <w:pPr>
        <w:pStyle w:val="ListParagraph"/>
        <w:numPr>
          <w:ilvl w:val="0"/>
          <w:numId w:val="92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allow in fresh air</w:t>
      </w:r>
    </w:p>
    <w:p w:rsidR="00316BD1" w:rsidRPr="00427F5E" w:rsidRDefault="00316BD1" w:rsidP="00887D8E">
      <w:pPr>
        <w:pStyle w:val="ListParagraph"/>
        <w:numPr>
          <w:ilvl w:val="0"/>
          <w:numId w:val="92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allow in light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Why are doors and windows put below the ventilators on a house? </w:t>
      </w:r>
    </w:p>
    <w:p w:rsidR="00316BD1" w:rsidRPr="00427F5E" w:rsidRDefault="00316BD1" w:rsidP="00887D8E">
      <w:pPr>
        <w:pStyle w:val="ListParagraph"/>
        <w:numPr>
          <w:ilvl w:val="0"/>
          <w:numId w:val="6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To allow in fresh air easily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Importance of ventilators on a house</w:t>
      </w:r>
    </w:p>
    <w:p w:rsidR="00316BD1" w:rsidRPr="00427F5E" w:rsidRDefault="00316BD1" w:rsidP="009B0FC6">
      <w:pPr>
        <w:pStyle w:val="ListParagraph"/>
        <w:numPr>
          <w:ilvl w:val="0"/>
          <w:numId w:val="43"/>
        </w:numPr>
        <w:tabs>
          <w:tab w:val="left" w:pos="360"/>
        </w:tabs>
        <w:ind w:hanging="36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let out stale air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Why are ventilators put above doors and windows (near the ceiling)?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let out stale air easily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 does stale air go up?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It is less dense than fresh air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Differences between fresh air and stale air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Fresh air is denser than stale air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Fresh air is cool while stale air is warm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Simple diagram of VIP latrine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1140460</wp:posOffset>
                </wp:positionH>
                <wp:positionV relativeFrom="paragraph">
                  <wp:posOffset>222885</wp:posOffset>
                </wp:positionV>
                <wp:extent cx="164465" cy="247650"/>
                <wp:effectExtent l="0" t="3175" r="0" b="0"/>
                <wp:wrapNone/>
                <wp:docPr id="430" name="Text 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Default="00E37CC2" w:rsidP="00316B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430" o:spid="_x0000_s1035" type="#_x0000_t202" style="position:absolute;margin-left:89.8pt;margin-top:17.55pt;width:12.95pt;height:19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" stroked="f">
                <v:textbox>
                  <w:txbxContent>
                    <w:p w:rsidR="00E37CC2" w:rsidRDefault="00E37CC2" w:rsidP="00316BD1"/>
                  </w:txbxContent>
                </v:textbox>
              </v:shape>
            </w:pict>
          </mc:Fallback>
        </mc:AlternateConten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8255</wp:posOffset>
                </wp:positionV>
                <wp:extent cx="112395" cy="133350"/>
                <wp:effectExtent l="0" t="0" r="1905" b="0"/>
                <wp:wrapNone/>
                <wp:docPr id="429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" cy="13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Default="00E37CC2" w:rsidP="00316B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429" o:spid="_x0000_s1036" type="#_x0000_t202" style="position:absolute;margin-left:113.25pt;margin-top:.65pt;width:8.85pt;height:10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" stroked="f">
                <v:textbox>
                  <w:txbxContent>
                    <w:p w:rsidR="00E37CC2" w:rsidRDefault="00E37CC2" w:rsidP="00316BD1"/>
                  </w:txbxContent>
                </v:textbox>
              </v:shape>
            </w:pict>
          </mc:Fallback>
        </mc:AlternateConten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Screen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traps houseflies to death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Vent pipe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drives out stale air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Entrance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allow in fresh air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Convection currents in charcoal stove and iron box</w:t>
      </w:r>
    </w:p>
    <w:p w:rsidR="00316BD1" w:rsidRPr="00427F5E" w:rsidRDefault="002940D4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drawing>
          <wp:anchor distT="0" distB="0" distL="114300" distR="114300" simplePos="0" relativeHeight="251869184" behindDoc="0" locked="0" layoutInCell="1" allowOverlap="1" wp14:anchorId="3EEB83E8" wp14:editId="6C303B56">
            <wp:simplePos x="0" y="0"/>
            <wp:positionH relativeFrom="column">
              <wp:posOffset>3382645</wp:posOffset>
            </wp:positionH>
            <wp:positionV relativeFrom="paragraph">
              <wp:posOffset>13335</wp:posOffset>
            </wp:positionV>
            <wp:extent cx="2113915" cy="1169035"/>
            <wp:effectExtent l="0" t="0" r="635" b="0"/>
            <wp:wrapNone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3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B7C" w:rsidRPr="00427F5E">
        <w:rPr>
          <w:rFonts w:cs="Calibri Light"/>
          <w:noProof/>
          <w:sz w:val="25"/>
          <w:szCs w:val="25"/>
        </w:rPr>
        <w:drawing>
          <wp:anchor distT="0" distB="0" distL="114300" distR="114300" simplePos="0" relativeHeight="251823104" behindDoc="0" locked="0" layoutInCell="1" allowOverlap="1" wp14:anchorId="30B4B03A" wp14:editId="1ED97285">
            <wp:simplePos x="0" y="0"/>
            <wp:positionH relativeFrom="column">
              <wp:posOffset>161925</wp:posOffset>
            </wp:positionH>
            <wp:positionV relativeFrom="paragraph">
              <wp:posOffset>20320</wp:posOffset>
            </wp:positionV>
            <wp:extent cx="1095375" cy="1208405"/>
            <wp:effectExtent l="0" t="0" r="9525" b="0"/>
            <wp:wrapNone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798EEB8" wp14:editId="710B0705">
                <wp:simplePos x="0" y="0"/>
                <wp:positionH relativeFrom="column">
                  <wp:posOffset>552450</wp:posOffset>
                </wp:positionH>
                <wp:positionV relativeFrom="paragraph">
                  <wp:posOffset>-635</wp:posOffset>
                </wp:positionV>
                <wp:extent cx="90805" cy="90805"/>
                <wp:effectExtent l="19050" t="19685" r="13970" b="13335"/>
                <wp:wrapNone/>
                <wp:docPr id="415" name="Isosceles Triangl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5A856A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415" o:spid="_x0000_s1026" type="#_x0000_t5" style="position:absolute;margin-left:43.5pt;margin-top:-.05pt;width:7.15pt;height:7.1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"/>
            </w:pict>
          </mc:Fallback>
        </mc:AlternateContent>
      </w: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F194686" wp14:editId="17B35853">
                <wp:simplePos x="0" y="0"/>
                <wp:positionH relativeFrom="column">
                  <wp:posOffset>823595</wp:posOffset>
                </wp:positionH>
                <wp:positionV relativeFrom="paragraph">
                  <wp:posOffset>-635</wp:posOffset>
                </wp:positionV>
                <wp:extent cx="90805" cy="90805"/>
                <wp:effectExtent l="13970" t="19685" r="19050" b="13335"/>
                <wp:wrapNone/>
                <wp:docPr id="414" name="Isosceles Triangl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CB504F2" id="Isosceles Triangle 414" o:spid="_x0000_s1026" type="#_x0000_t5" style="position:absolute;margin-left:64.85pt;margin-top:-.05pt;width:7.15pt;height:7.1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"/>
            </w:pict>
          </mc:Fallback>
        </mc:AlternateContent>
      </w:r>
    </w:p>
    <w:p w:rsidR="00481B7C" w:rsidRPr="00427F5E" w:rsidRDefault="00481B7C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481B7C" w:rsidRPr="00427F5E" w:rsidRDefault="00481B7C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noProof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t>The charcoal iron box is made with plastic or wooden handle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To prevent the user's hands from getting burnt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ironing part of iron box is made of iron or aluminium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Aluminum /iron is a good conductor if heat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Charcoal stove and iron boxes have lining of clay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prevent heat loss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Which fuel is used in charcoal stoves?</w:t>
      </w:r>
      <w:r w:rsidRPr="00427F5E">
        <w:rPr>
          <w:rFonts w:cs="Calibri Light"/>
          <w:b/>
          <w:caps/>
          <w:sz w:val="25"/>
          <w:szCs w:val="25"/>
          <w:u w:val="single"/>
        </w:rPr>
        <w:t xml:space="preserve">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Charcoal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How is charcoal made?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When wood is burnt under limited supply of oxygen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What happens if wood is burnt in plenty of oxygen?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Wood turns into ash (complete combustion occurs)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Advantages of using clay charcoal stoves over metallic charcoal stoves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Clay charcoal stoves use less charcoal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Clay charcoal stoves keep heat for a long time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Dangers of using charcoal stoves and iron boxes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pollute air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increase deforestation for charcoal</w:t>
      </w:r>
    </w:p>
    <w:p w:rsidR="00C1603A" w:rsidRPr="00427F5E" w:rsidRDefault="00C1603A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C1603A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How has the government helped to redu</w:t>
      </w:r>
      <w:r w:rsidR="00C1603A" w:rsidRPr="00427F5E">
        <w:rPr>
          <w:rFonts w:cs="Calibri Light"/>
          <w:b/>
          <w:bCs/>
          <w:sz w:val="25"/>
          <w:szCs w:val="25"/>
        </w:rPr>
        <w:t>ce deforestation for wood fuel?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>Through rural electrification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What enables charcoal stoves and iron boxes to continue burning?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Free air circulation (fresh air supply)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BREEZE</w:t>
      </w:r>
    </w:p>
    <w:p w:rsidR="00316BD1" w:rsidRPr="00427F5E" w:rsidRDefault="00316BD1" w:rsidP="00887D8E">
      <w:pPr>
        <w:pStyle w:val="ListParagraph"/>
        <w:numPr>
          <w:ilvl w:val="0"/>
          <w:numId w:val="77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This is the movement of cool air from sea to land or land to sea.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Types of breeze</w:t>
      </w:r>
    </w:p>
    <w:p w:rsidR="00316BD1" w:rsidRPr="00427F5E" w:rsidRDefault="00316BD1" w:rsidP="00887D8E">
      <w:pPr>
        <w:pStyle w:val="ListParagraph"/>
        <w:numPr>
          <w:ilvl w:val="0"/>
          <w:numId w:val="77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Land breeze </w:t>
      </w:r>
    </w:p>
    <w:p w:rsidR="00316BD1" w:rsidRPr="00427F5E" w:rsidRDefault="00316BD1" w:rsidP="00887D8E">
      <w:pPr>
        <w:pStyle w:val="ListParagraph"/>
        <w:numPr>
          <w:ilvl w:val="0"/>
          <w:numId w:val="77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Sea breeze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Land breeze</w:t>
      </w:r>
    </w:p>
    <w:p w:rsidR="00316BD1" w:rsidRPr="00427F5E" w:rsidRDefault="00316BD1" w:rsidP="00887D8E">
      <w:pPr>
        <w:pStyle w:val="ListParagraph"/>
        <w:numPr>
          <w:ilvl w:val="0"/>
          <w:numId w:val="772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the movement of cool air from land to sea</w:t>
      </w:r>
    </w:p>
    <w:p w:rsidR="00316BD1" w:rsidRPr="00427F5E" w:rsidRDefault="00316BD1" w:rsidP="00887D8E">
      <w:pPr>
        <w:pStyle w:val="ListParagraph"/>
        <w:numPr>
          <w:ilvl w:val="0"/>
          <w:numId w:val="772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Land breeze occurs at night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Why?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land cools faster than the sea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Diagram showing land breeze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C1603A" w:rsidRPr="00427F5E" w:rsidRDefault="00C1603A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C1603A" w:rsidRPr="00427F5E" w:rsidRDefault="00C1603A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2940D4" w:rsidRPr="00427F5E" w:rsidRDefault="002940D4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2940D4" w:rsidRPr="00427F5E" w:rsidRDefault="002940D4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2940D4" w:rsidRPr="00427F5E" w:rsidRDefault="002940D4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2940D4" w:rsidRPr="00427F5E" w:rsidRDefault="002940D4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Sea breeze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movement of cool air from sea to land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Sea breeze helps to bring fresh air to the land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Sea breeze occurs during </w:t>
      </w:r>
      <w:r w:rsidRPr="00427F5E">
        <w:rPr>
          <w:rFonts w:cs="Calibri Light"/>
          <w:b/>
          <w:bCs/>
          <w:sz w:val="25"/>
          <w:szCs w:val="25"/>
        </w:rPr>
        <w:t>day time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 xml:space="preserve">Why?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 sea is cooler than land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Diagram showing sea breeze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Land warms faster than the sea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Warm air on the land becomes less dense and rises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Cool air on the sea becomes denser and moves towards the land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Cool air on sea moves to occupy the space created over land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Reasons why the sea is cool during day time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 reflects some heat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Sun rays go deep in water since it is transparent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Water waves mix the warm water at the surface with cool water below it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Reasons why the land warms quickly during day time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Land absorbs heat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Heat doesn't go inside the land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Conduction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method of heat transfer in solids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This is the process by which heat travels through solids 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Molecules in solids vibrate (shake)  but do not move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Experiment to show heat transfer by conduction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Tie a metal rod on a wooden stand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Place the candle wax A, B and C on metal rod at intervals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Put one end of the metal rod on source of heat</w:t>
      </w:r>
    </w:p>
    <w:p w:rsidR="00316BD1" w:rsidRPr="00427F5E" w:rsidRDefault="00316BD1" w:rsidP="00963FD2">
      <w:pPr>
        <w:tabs>
          <w:tab w:val="left" w:pos="360"/>
        </w:tabs>
        <w:ind w:left="720"/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page">
                  <wp:posOffset>2952750</wp:posOffset>
                </wp:positionH>
                <wp:positionV relativeFrom="page">
                  <wp:posOffset>1289685</wp:posOffset>
                </wp:positionV>
                <wp:extent cx="1291590" cy="271780"/>
                <wp:effectExtent l="0" t="3810" r="3810" b="635"/>
                <wp:wrapNone/>
                <wp:docPr id="408" name="Text 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291590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Pr="007132C4" w:rsidRDefault="00E37CC2" w:rsidP="00316BD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Metal rod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408" o:spid="_x0000_s1037" type="#_x0000_t202" style="position:absolute;left:0;text-align:left;margin-left:232.5pt;margin-top:101.55pt;width:101.7pt;height:21.4pt;flip:y;z-index:2518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" filled="f" stroked="f">
                <v:textbox>
                  <w:txbxContent>
                    <w:p w:rsidR="00E37CC2" w:rsidRPr="007132C4" w:rsidRDefault="00E37CC2" w:rsidP="00316BD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Metal rod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16BD1" w:rsidRPr="00427F5E" w:rsidRDefault="00316BD1" w:rsidP="00963FD2">
      <w:pPr>
        <w:tabs>
          <w:tab w:val="left" w:pos="360"/>
        </w:tabs>
        <w:ind w:left="720"/>
        <w:rPr>
          <w:rFonts w:cs="Calibri Light"/>
          <w:b/>
          <w:sz w:val="25"/>
          <w:szCs w:val="25"/>
        </w:rPr>
      </w:pPr>
    </w:p>
    <w:p w:rsidR="00316BD1" w:rsidRPr="00427F5E" w:rsidRDefault="00C1603A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D1E1647" wp14:editId="16497A49">
                <wp:simplePos x="0" y="0"/>
                <wp:positionH relativeFrom="page">
                  <wp:posOffset>4238624</wp:posOffset>
                </wp:positionH>
                <wp:positionV relativeFrom="page">
                  <wp:posOffset>1200150</wp:posOffset>
                </wp:positionV>
                <wp:extent cx="1666875" cy="255270"/>
                <wp:effectExtent l="0" t="0" r="0" b="0"/>
                <wp:wrapNone/>
                <wp:docPr id="377" name="Text Box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666875" cy="25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Pr="007132C4" w:rsidRDefault="00E37CC2" w:rsidP="00316BD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Wooden stand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D1E1647" id="Text Box 377" o:spid="_x0000_s1038" type="#_x0000_t202" style="position:absolute;margin-left:333.75pt;margin-top:94.5pt;width:131.25pt;height:20.1pt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" filled="f" stroked="f">
                <v:textbox>
                  <w:txbxContent>
                    <w:p w:rsidR="00E37CC2" w:rsidRPr="007132C4" w:rsidRDefault="00E37CC2" w:rsidP="00316BD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Wooden stand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EA67EE1" wp14:editId="645E4E6F">
                <wp:simplePos x="0" y="0"/>
                <wp:positionH relativeFrom="column">
                  <wp:posOffset>647700</wp:posOffset>
                </wp:positionH>
                <wp:positionV relativeFrom="paragraph">
                  <wp:posOffset>477519</wp:posOffset>
                </wp:positionV>
                <wp:extent cx="594995" cy="295275"/>
                <wp:effectExtent l="0" t="0" r="14605" b="28575"/>
                <wp:wrapNone/>
                <wp:docPr id="395" name="Straight Arrow Connector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4995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69D3480" id="Straight Arrow Connector 395" o:spid="_x0000_s1026" type="#_x0000_t32" style="position:absolute;margin-left:51pt;margin-top:37.6pt;width:46.85pt;height:23.2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0F3EA38" wp14:editId="786D1D6A">
                <wp:simplePos x="0" y="0"/>
                <wp:positionH relativeFrom="column">
                  <wp:posOffset>2958465</wp:posOffset>
                </wp:positionH>
                <wp:positionV relativeFrom="paragraph">
                  <wp:posOffset>-206375</wp:posOffset>
                </wp:positionV>
                <wp:extent cx="341630" cy="2625725"/>
                <wp:effectExtent l="0" t="0" r="0" b="0"/>
                <wp:wrapNone/>
                <wp:docPr id="407" name="Text Box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630" cy="2625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Pr="0046762F" w:rsidRDefault="00E37CC2" w:rsidP="00316BD1">
                            <w:r>
                              <w:rPr>
                                <w:b/>
                              </w:rPr>
                              <w:t>C</w:t>
                            </w:r>
                          </w:p>
                          <w:p w:rsidR="00E37CC2" w:rsidRPr="0046762F" w:rsidRDefault="00E37CC2" w:rsidP="00316B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0F3EA38" id="Text Box 407" o:spid="_x0000_s1039" type="#_x0000_t202" style="position:absolute;margin-left:232.95pt;margin-top:-16.25pt;width:26.9pt;height:206.7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fENugIAAMU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" filled="f" stroked="f">
                <v:textbox>
                  <w:txbxContent>
                    <w:p w:rsidR="00E37CC2" w:rsidRPr="0046762F" w:rsidRDefault="00E37CC2" w:rsidP="00316BD1">
                      <w:r>
                        <w:rPr>
                          <w:b/>
                        </w:rPr>
                        <w:t>C</w:t>
                      </w:r>
                    </w:p>
                    <w:p w:rsidR="00E37CC2" w:rsidRPr="0046762F" w:rsidRDefault="00E37CC2" w:rsidP="00316BD1"/>
                  </w:txbxContent>
                </v:textbox>
              </v:shape>
            </w:pict>
          </mc:Fallback>
        </mc:AlternateContent>
      </w:r>
      <w:r w:rsidR="00316BD1" w:rsidRPr="00427F5E">
        <w:rPr>
          <w:rFonts w:cs="Calibri Light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D0E58C2" wp14:editId="7A6FB7A8">
                <wp:simplePos x="0" y="0"/>
                <wp:positionH relativeFrom="column">
                  <wp:posOffset>2200275</wp:posOffset>
                </wp:positionH>
                <wp:positionV relativeFrom="paragraph">
                  <wp:posOffset>-206375</wp:posOffset>
                </wp:positionV>
                <wp:extent cx="0" cy="424180"/>
                <wp:effectExtent l="9525" t="5715" r="9525" b="8255"/>
                <wp:wrapNone/>
                <wp:docPr id="406" name="Straight Arrow Connector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241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063DFDD" id="Straight Arrow Connector 406" o:spid="_x0000_s1026" type="#_x0000_t32" style="position:absolute;margin-left:173.25pt;margin-top:-16.25pt;width:0;height:33.4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AE5962D" wp14:editId="44BF16C9">
                <wp:simplePos x="0" y="0"/>
                <wp:positionH relativeFrom="column">
                  <wp:posOffset>2270760</wp:posOffset>
                </wp:positionH>
                <wp:positionV relativeFrom="paragraph">
                  <wp:posOffset>-222250</wp:posOffset>
                </wp:positionV>
                <wp:extent cx="341630" cy="285750"/>
                <wp:effectExtent l="3810" t="0" r="0" b="635"/>
                <wp:wrapNone/>
                <wp:docPr id="405" name="Text 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63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Pr="007132C4" w:rsidRDefault="00E37CC2" w:rsidP="00316BD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AE5962D" id="Text Box 405" o:spid="_x0000_s1040" type="#_x0000_t202" style="position:absolute;margin-left:178.8pt;margin-top:-17.5pt;width:26.9pt;height:22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RNhuw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" filled="f" stroked="f">
                <v:textbox>
                  <w:txbxContent>
                    <w:p w:rsidR="00E37CC2" w:rsidRPr="007132C4" w:rsidRDefault="00E37CC2" w:rsidP="00316BD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1DA0012" wp14:editId="5341B7B0">
                <wp:simplePos x="0" y="0"/>
                <wp:positionH relativeFrom="column">
                  <wp:posOffset>1785620</wp:posOffset>
                </wp:positionH>
                <wp:positionV relativeFrom="paragraph">
                  <wp:posOffset>-131445</wp:posOffset>
                </wp:positionV>
                <wp:extent cx="341630" cy="285750"/>
                <wp:effectExtent l="4445" t="4445" r="0" b="0"/>
                <wp:wrapNone/>
                <wp:docPr id="404" name="Text 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63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Pr="007132C4" w:rsidRDefault="00E37CC2" w:rsidP="00316BD1">
                            <w:pPr>
                              <w:rPr>
                                <w:b/>
                              </w:rPr>
                            </w:pPr>
                            <w:r w:rsidRPr="007132C4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1DA0012" id="Text Box 404" o:spid="_x0000_s1041" type="#_x0000_t202" style="position:absolute;margin-left:140.6pt;margin-top:-10.35pt;width:26.9pt;height:22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h/svA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" filled="f" stroked="f">
                <v:textbox>
                  <w:txbxContent>
                    <w:p w:rsidR="00E37CC2" w:rsidRPr="007132C4" w:rsidRDefault="00E37CC2" w:rsidP="00316BD1">
                      <w:pPr>
                        <w:rPr>
                          <w:b/>
                        </w:rPr>
                      </w:pPr>
                      <w:r w:rsidRPr="007132C4">
                        <w:rPr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B30AC3D" wp14:editId="354C56B5">
                <wp:simplePos x="0" y="0"/>
                <wp:positionH relativeFrom="column">
                  <wp:posOffset>3451860</wp:posOffset>
                </wp:positionH>
                <wp:positionV relativeFrom="paragraph">
                  <wp:posOffset>-169545</wp:posOffset>
                </wp:positionV>
                <wp:extent cx="90805" cy="1419225"/>
                <wp:effectExtent l="13335" t="13970" r="10160" b="5080"/>
                <wp:wrapNone/>
                <wp:docPr id="403" name="Rounded Rectangl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4192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7039BF12" id="Rounded Rectangle 403" o:spid="_x0000_s1026" style="position:absolute;margin-left:271.8pt;margin-top:-13.35pt;width:7.15pt;height:111.7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" filled="f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CA74095" wp14:editId="4765845F">
                <wp:simplePos x="0" y="0"/>
                <wp:positionH relativeFrom="column">
                  <wp:posOffset>1000125</wp:posOffset>
                </wp:positionH>
                <wp:positionV relativeFrom="paragraph">
                  <wp:posOffset>-206375</wp:posOffset>
                </wp:positionV>
                <wp:extent cx="90805" cy="1304925"/>
                <wp:effectExtent l="9525" t="5715" r="13970" b="13335"/>
                <wp:wrapNone/>
                <wp:docPr id="402" name="Rounded Rectangle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04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5D89FEA4" id="Rounded Rectangle 402" o:spid="_x0000_s1026" style="position:absolute;margin-left:78.75pt;margin-top:-16.25pt;width:7.15pt;height:102.7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" filled="f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C940E1A" wp14:editId="76EDA9E6">
                <wp:simplePos x="0" y="0"/>
                <wp:positionH relativeFrom="column">
                  <wp:posOffset>716280</wp:posOffset>
                </wp:positionH>
                <wp:positionV relativeFrom="paragraph">
                  <wp:posOffset>154305</wp:posOffset>
                </wp:positionV>
                <wp:extent cx="2413000" cy="66675"/>
                <wp:effectExtent l="11430" t="13970" r="13970" b="5080"/>
                <wp:wrapNone/>
                <wp:docPr id="401" name="Rounded Rectangle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0" cy="666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63C7DC6D" id="Rounded Rectangle 401" o:spid="_x0000_s1026" style="position:absolute;margin-left:56.4pt;margin-top:12.15pt;width:190pt;height:5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" filled="f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69BCE13" wp14:editId="723D6992">
                <wp:simplePos x="0" y="0"/>
                <wp:positionH relativeFrom="column">
                  <wp:posOffset>3542665</wp:posOffset>
                </wp:positionH>
                <wp:positionV relativeFrom="paragraph">
                  <wp:posOffset>668655</wp:posOffset>
                </wp:positionV>
                <wp:extent cx="242570" cy="0"/>
                <wp:effectExtent l="8890" t="13970" r="5715" b="5080"/>
                <wp:wrapNone/>
                <wp:docPr id="400" name="Straight Arrow Connector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25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FFCCD89" id="Straight Arrow Connector 400" o:spid="_x0000_s1026" type="#_x0000_t32" style="position:absolute;margin-left:278.95pt;margin-top:52.65pt;width:19.1pt;height:0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907E87F" wp14:editId="7F6F1DAF">
                <wp:simplePos x="0" y="0"/>
                <wp:positionH relativeFrom="column">
                  <wp:posOffset>1884680</wp:posOffset>
                </wp:positionH>
                <wp:positionV relativeFrom="paragraph">
                  <wp:posOffset>478155</wp:posOffset>
                </wp:positionV>
                <wp:extent cx="1291590" cy="285750"/>
                <wp:effectExtent l="0" t="4445" r="0" b="0"/>
                <wp:wrapNone/>
                <wp:docPr id="399" name="Text Box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159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Pr="007132C4" w:rsidRDefault="00E37CC2" w:rsidP="00316BD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Pieces of wax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907E87F" id="Text Box 399" o:spid="_x0000_s1042" type="#_x0000_t202" style="position:absolute;margin-left:148.4pt;margin-top:37.65pt;width:101.7pt;height:22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FbyvAIAAMU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" filled="f" stroked="f">
                <v:textbox>
                  <w:txbxContent>
                    <w:p w:rsidR="00E37CC2" w:rsidRPr="007132C4" w:rsidRDefault="00E37CC2" w:rsidP="00316BD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Pieces of wax </w:t>
                      </w:r>
                    </w:p>
                  </w:txbxContent>
                </v:textbox>
              </v:shape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4D2C2B3" wp14:editId="04843E3F">
                <wp:simplePos x="0" y="0"/>
                <wp:positionH relativeFrom="column">
                  <wp:posOffset>2369820</wp:posOffset>
                </wp:positionH>
                <wp:positionV relativeFrom="paragraph">
                  <wp:posOffset>154305</wp:posOffset>
                </wp:positionV>
                <wp:extent cx="778510" cy="381000"/>
                <wp:effectExtent l="7620" t="13970" r="13970" b="5080"/>
                <wp:wrapNone/>
                <wp:docPr id="398" name="Straight Arrow Connector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851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F41535D" id="Straight Arrow Connector 398" o:spid="_x0000_s1026" type="#_x0000_t32" style="position:absolute;margin-left:186.6pt;margin-top:12.15pt;width:61.3pt;height:30pt;flip:x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">
                <v:stroke dashstyle="longDash"/>
              </v:shape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054BBF8" wp14:editId="2DBC0511">
                <wp:simplePos x="0" y="0"/>
                <wp:positionH relativeFrom="column">
                  <wp:posOffset>1819275</wp:posOffset>
                </wp:positionH>
                <wp:positionV relativeFrom="paragraph">
                  <wp:posOffset>154305</wp:posOffset>
                </wp:positionV>
                <wp:extent cx="550545" cy="381000"/>
                <wp:effectExtent l="9525" t="13970" r="11430" b="5080"/>
                <wp:wrapNone/>
                <wp:docPr id="397" name="Straight Arrow Connector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0545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02AED43" id="Straight Arrow Connector 397" o:spid="_x0000_s1026" type="#_x0000_t32" style="position:absolute;margin-left:143.25pt;margin-top:12.15pt;width:43.35pt;height:30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">
                <v:stroke dashstyle="longDash"/>
              </v:shape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11B2D34" wp14:editId="2AA1D711">
                <wp:simplePos x="0" y="0"/>
                <wp:positionH relativeFrom="column">
                  <wp:posOffset>2369820</wp:posOffset>
                </wp:positionH>
                <wp:positionV relativeFrom="paragraph">
                  <wp:posOffset>154305</wp:posOffset>
                </wp:positionV>
                <wp:extent cx="90805" cy="381000"/>
                <wp:effectExtent l="7620" t="13970" r="6350" b="5080"/>
                <wp:wrapNone/>
                <wp:docPr id="396" name="Straight Arrow Connector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0805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117884A" id="Straight Arrow Connector 396" o:spid="_x0000_s1026" type="#_x0000_t32" style="position:absolute;margin-left:186.6pt;margin-top:12.15pt;width:7.15pt;height:30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">
                <v:stroke dashstyle="longDash"/>
              </v:shape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DC48357" wp14:editId="16EF641E">
                <wp:simplePos x="0" y="0"/>
                <wp:positionH relativeFrom="column">
                  <wp:posOffset>-200660</wp:posOffset>
                </wp:positionH>
                <wp:positionV relativeFrom="paragraph">
                  <wp:posOffset>621030</wp:posOffset>
                </wp:positionV>
                <wp:extent cx="1291590" cy="285750"/>
                <wp:effectExtent l="0" t="4445" r="4445" b="0"/>
                <wp:wrapNone/>
                <wp:docPr id="394" name="Text Box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159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CC2" w:rsidRPr="007132C4" w:rsidRDefault="00E37CC2" w:rsidP="00316BD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Heat source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DC48357" id="Text Box 394" o:spid="_x0000_s1043" type="#_x0000_t202" style="position:absolute;margin-left:-15.8pt;margin-top:48.9pt;width:101.7pt;height:22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vCKvAIAAMU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" filled="f" stroked="f">
                <v:textbox>
                  <w:txbxContent>
                    <w:p w:rsidR="00E37CC2" w:rsidRPr="007132C4" w:rsidRDefault="00E37CC2" w:rsidP="00316BD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Heat source </w:t>
                      </w:r>
                    </w:p>
                  </w:txbxContent>
                </v:textbox>
              </v:shape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8E09F9F" wp14:editId="5C5896F6">
                <wp:simplePos x="0" y="0"/>
                <wp:positionH relativeFrom="column">
                  <wp:posOffset>3057525</wp:posOffset>
                </wp:positionH>
                <wp:positionV relativeFrom="paragraph">
                  <wp:posOffset>63500</wp:posOffset>
                </wp:positionV>
                <wp:extent cx="90805" cy="90805"/>
                <wp:effectExtent l="9525" t="8890" r="13970" b="5080"/>
                <wp:wrapNone/>
                <wp:docPr id="393" name="Oval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23D0648" id="Oval 393" o:spid="_x0000_s1026" style="position:absolute;margin-left:240.75pt;margin-top:5pt;width:7.15pt;height:7.1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" fillcolor="black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DA4537A" wp14:editId="34234FAE">
                <wp:simplePos x="0" y="0"/>
                <wp:positionH relativeFrom="column">
                  <wp:posOffset>2460625</wp:posOffset>
                </wp:positionH>
                <wp:positionV relativeFrom="paragraph">
                  <wp:posOffset>63500</wp:posOffset>
                </wp:positionV>
                <wp:extent cx="90805" cy="90805"/>
                <wp:effectExtent l="12700" t="8890" r="10795" b="5080"/>
                <wp:wrapNone/>
                <wp:docPr id="392" name="Oval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85B1641" id="Oval 392" o:spid="_x0000_s1026" style="position:absolute;margin-left:193.75pt;margin-top:5pt;width:7.15pt;height:7.1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" fillcolor="black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9B49051" wp14:editId="2F113F8E">
                <wp:simplePos x="0" y="0"/>
                <wp:positionH relativeFrom="column">
                  <wp:posOffset>1819275</wp:posOffset>
                </wp:positionH>
                <wp:positionV relativeFrom="paragraph">
                  <wp:posOffset>63500</wp:posOffset>
                </wp:positionV>
                <wp:extent cx="90805" cy="90805"/>
                <wp:effectExtent l="9525" t="8890" r="13970" b="5080"/>
                <wp:wrapNone/>
                <wp:docPr id="391" name="Oval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1806413" id="Oval 391" o:spid="_x0000_s1026" style="position:absolute;margin-left:143.25pt;margin-top:5pt;width:7.15pt;height:7.1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" fillcolor="black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3BFF30B" wp14:editId="35DBB946">
                <wp:simplePos x="0" y="0"/>
                <wp:positionH relativeFrom="column">
                  <wp:posOffset>3542665</wp:posOffset>
                </wp:positionH>
                <wp:positionV relativeFrom="paragraph">
                  <wp:posOffset>1249680</wp:posOffset>
                </wp:positionV>
                <wp:extent cx="242570" cy="133350"/>
                <wp:effectExtent l="8890" t="13970" r="5715" b="5080"/>
                <wp:wrapNone/>
                <wp:docPr id="390" name="Straight Arrow Connector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57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74ABA47" id="Straight Arrow Connector 390" o:spid="_x0000_s1026" type="#_x0000_t32" style="position:absolute;margin-left:278.95pt;margin-top:98.4pt;width:19.1pt;height:10.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95F88D2" wp14:editId="7110CAAF">
                <wp:simplePos x="0" y="0"/>
                <wp:positionH relativeFrom="column">
                  <wp:posOffset>3300095</wp:posOffset>
                </wp:positionH>
                <wp:positionV relativeFrom="paragraph">
                  <wp:posOffset>1249680</wp:posOffset>
                </wp:positionV>
                <wp:extent cx="242570" cy="133350"/>
                <wp:effectExtent l="13970" t="13970" r="10160" b="5080"/>
                <wp:wrapNone/>
                <wp:docPr id="389" name="Straight Arrow Connector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57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4F28B7A" id="Straight Arrow Connector 389" o:spid="_x0000_s1026" type="#_x0000_t32" style="position:absolute;margin-left:259.85pt;margin-top:98.4pt;width:19.1pt;height:10.5pt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C3C9915" wp14:editId="2BC977B2">
                <wp:simplePos x="0" y="0"/>
                <wp:positionH relativeFrom="column">
                  <wp:posOffset>3057525</wp:posOffset>
                </wp:positionH>
                <wp:positionV relativeFrom="paragraph">
                  <wp:posOffset>1249680</wp:posOffset>
                </wp:positionV>
                <wp:extent cx="242570" cy="133350"/>
                <wp:effectExtent l="9525" t="13970" r="5080" b="5080"/>
                <wp:wrapNone/>
                <wp:docPr id="388" name="Straight Arrow Connector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57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AD3A296" id="Straight Arrow Connector 388" o:spid="_x0000_s1026" type="#_x0000_t32" style="position:absolute;margin-left:240.75pt;margin-top:98.4pt;width:19.1pt;height:10.5pt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B01C2ED" wp14:editId="3D9FE114">
                <wp:simplePos x="0" y="0"/>
                <wp:positionH relativeFrom="column">
                  <wp:posOffset>2814955</wp:posOffset>
                </wp:positionH>
                <wp:positionV relativeFrom="paragraph">
                  <wp:posOffset>1240155</wp:posOffset>
                </wp:positionV>
                <wp:extent cx="242570" cy="133350"/>
                <wp:effectExtent l="5080" t="13970" r="9525" b="5080"/>
                <wp:wrapNone/>
                <wp:docPr id="387" name="Straight Arrow Connector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57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8FD6473" id="Straight Arrow Connector 387" o:spid="_x0000_s1026" type="#_x0000_t32" style="position:absolute;margin-left:221.65pt;margin-top:97.65pt;width:19.1pt;height:10.5pt;flip: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98A9428" wp14:editId="14629ED9">
                <wp:simplePos x="0" y="0"/>
                <wp:positionH relativeFrom="column">
                  <wp:posOffset>2612390</wp:posOffset>
                </wp:positionH>
                <wp:positionV relativeFrom="paragraph">
                  <wp:posOffset>1240155</wp:posOffset>
                </wp:positionV>
                <wp:extent cx="242570" cy="133350"/>
                <wp:effectExtent l="12065" t="13970" r="12065" b="5080"/>
                <wp:wrapNone/>
                <wp:docPr id="386" name="Straight Arrow Connector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57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6FB2A28" id="Straight Arrow Connector 386" o:spid="_x0000_s1026" type="#_x0000_t32" style="position:absolute;margin-left:205.7pt;margin-top:97.65pt;width:19.1pt;height:10.5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67495EB" wp14:editId="61A81CDB">
                <wp:simplePos x="0" y="0"/>
                <wp:positionH relativeFrom="column">
                  <wp:posOffset>2369820</wp:posOffset>
                </wp:positionH>
                <wp:positionV relativeFrom="paragraph">
                  <wp:posOffset>1249680</wp:posOffset>
                </wp:positionV>
                <wp:extent cx="242570" cy="133350"/>
                <wp:effectExtent l="7620" t="13970" r="6985" b="5080"/>
                <wp:wrapNone/>
                <wp:docPr id="385" name="Straight Arrow Connector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57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32FE34C" id="Straight Arrow Connector 385" o:spid="_x0000_s1026" type="#_x0000_t32" style="position:absolute;margin-left:186.6pt;margin-top:98.4pt;width:19.1pt;height:10.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967D827" wp14:editId="6FDBF46E">
                <wp:simplePos x="0" y="0"/>
                <wp:positionH relativeFrom="column">
                  <wp:posOffset>2127250</wp:posOffset>
                </wp:positionH>
                <wp:positionV relativeFrom="paragraph">
                  <wp:posOffset>1240155</wp:posOffset>
                </wp:positionV>
                <wp:extent cx="242570" cy="133350"/>
                <wp:effectExtent l="12700" t="13970" r="11430" b="5080"/>
                <wp:wrapNone/>
                <wp:docPr id="384" name="Straight Arrow Connector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57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DF41F02" id="Straight Arrow Connector 384" o:spid="_x0000_s1026" type="#_x0000_t32" style="position:absolute;margin-left:167.5pt;margin-top:97.65pt;width:19.1pt;height:10.5pt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43D1CDD" wp14:editId="178942B3">
                <wp:simplePos x="0" y="0"/>
                <wp:positionH relativeFrom="column">
                  <wp:posOffset>1884680</wp:posOffset>
                </wp:positionH>
                <wp:positionV relativeFrom="paragraph">
                  <wp:posOffset>1249680</wp:posOffset>
                </wp:positionV>
                <wp:extent cx="242570" cy="133350"/>
                <wp:effectExtent l="8255" t="13970" r="6350" b="5080"/>
                <wp:wrapNone/>
                <wp:docPr id="383" name="Straight Arrow Connector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57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E27D5DE" id="Straight Arrow Connector 383" o:spid="_x0000_s1026" type="#_x0000_t32" style="position:absolute;margin-left:148.4pt;margin-top:98.4pt;width:19.1pt;height:10.5pt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7D07C89" wp14:editId="64464D63">
                <wp:simplePos x="0" y="0"/>
                <wp:positionH relativeFrom="column">
                  <wp:posOffset>1642110</wp:posOffset>
                </wp:positionH>
                <wp:positionV relativeFrom="paragraph">
                  <wp:posOffset>1249680</wp:posOffset>
                </wp:positionV>
                <wp:extent cx="242570" cy="133350"/>
                <wp:effectExtent l="13335" t="13970" r="10795" b="5080"/>
                <wp:wrapNone/>
                <wp:docPr id="382" name="Straight Arrow Connector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57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256976B" id="Straight Arrow Connector 382" o:spid="_x0000_s1026" type="#_x0000_t32" style="position:absolute;margin-left:129.3pt;margin-top:98.4pt;width:19.1pt;height:10.5pt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813C2F3" wp14:editId="292AEB60">
                <wp:simplePos x="0" y="0"/>
                <wp:positionH relativeFrom="column">
                  <wp:posOffset>1399540</wp:posOffset>
                </wp:positionH>
                <wp:positionV relativeFrom="paragraph">
                  <wp:posOffset>1249680</wp:posOffset>
                </wp:positionV>
                <wp:extent cx="242570" cy="133350"/>
                <wp:effectExtent l="8890" t="13970" r="5715" b="5080"/>
                <wp:wrapNone/>
                <wp:docPr id="381" name="Straight Arrow Connector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57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1D3C6E3" id="Straight Arrow Connector 381" o:spid="_x0000_s1026" type="#_x0000_t32" style="position:absolute;margin-left:110.2pt;margin-top:98.4pt;width:19.1pt;height:10.5pt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E948888" wp14:editId="5346AE42">
                <wp:simplePos x="0" y="0"/>
                <wp:positionH relativeFrom="column">
                  <wp:posOffset>1156970</wp:posOffset>
                </wp:positionH>
                <wp:positionV relativeFrom="paragraph">
                  <wp:posOffset>1249680</wp:posOffset>
                </wp:positionV>
                <wp:extent cx="242570" cy="133350"/>
                <wp:effectExtent l="13970" t="13970" r="10160" b="5080"/>
                <wp:wrapNone/>
                <wp:docPr id="380" name="Straight Arrow Connector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57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CF9098E" id="Straight Arrow Connector 380" o:spid="_x0000_s1026" type="#_x0000_t32" style="position:absolute;margin-left:91.1pt;margin-top:98.4pt;width:19.1pt;height:10.5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99806B2" wp14:editId="3845CA02">
                <wp:simplePos x="0" y="0"/>
                <wp:positionH relativeFrom="column">
                  <wp:posOffset>643255</wp:posOffset>
                </wp:positionH>
                <wp:positionV relativeFrom="paragraph">
                  <wp:posOffset>1249680</wp:posOffset>
                </wp:positionV>
                <wp:extent cx="242570" cy="133350"/>
                <wp:effectExtent l="5080" t="13970" r="9525" b="5080"/>
                <wp:wrapNone/>
                <wp:docPr id="379" name="Straight Arrow Connector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57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F8D89F2" id="Straight Arrow Connector 379" o:spid="_x0000_s1026" type="#_x0000_t32" style="position:absolute;margin-left:50.65pt;margin-top:98.4pt;width:19.1pt;height:10.5pt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"/>
            </w:pict>
          </mc:Fallback>
        </mc:AlternateContent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863856B" wp14:editId="4D0239C7">
                <wp:simplePos x="0" y="0"/>
                <wp:positionH relativeFrom="column">
                  <wp:posOffset>552450</wp:posOffset>
                </wp:positionH>
                <wp:positionV relativeFrom="paragraph">
                  <wp:posOffset>1240155</wp:posOffset>
                </wp:positionV>
                <wp:extent cx="3362325" cy="0"/>
                <wp:effectExtent l="9525" t="13970" r="9525" b="5080"/>
                <wp:wrapNone/>
                <wp:docPr id="378" name="Straight Arrow Connector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62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7EE9BC9" id="Straight Arrow Connector 378" o:spid="_x0000_s1026" type="#_x0000_t32" style="position:absolute;margin-left:43.5pt;margin-top:97.65pt;width:264.75pt;height:0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"/>
            </w:pict>
          </mc:Fallback>
        </mc:AlternateContent>
      </w:r>
      <w:r w:rsidR="00316BD1" w:rsidRPr="00427F5E">
        <w:rPr>
          <w:rFonts w:cs="Calibri Light"/>
          <w:b/>
          <w:sz w:val="25"/>
          <w:szCs w:val="25"/>
        </w:rPr>
        <w:t xml:space="preserve">                                 </w:t>
      </w:r>
      <w:r w:rsidR="00316BD1" w:rsidRPr="00427F5E">
        <w:rPr>
          <w:rFonts w:cs="Calibri Light"/>
          <w:b/>
          <w:noProof/>
          <w:sz w:val="25"/>
          <w:szCs w:val="25"/>
        </w:rPr>
        <w:drawing>
          <wp:inline distT="0" distB="0" distL="0" distR="0" wp14:anchorId="696F7450" wp14:editId="73CE05EA">
            <wp:extent cx="388620" cy="1274445"/>
            <wp:effectExtent l="0" t="0" r="0" b="1905"/>
            <wp:docPr id="127" name="Picture 127" descr="CAN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ANDLE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BD1" w:rsidRPr="00427F5E">
        <w:rPr>
          <w:rFonts w:cs="Calibri Light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1C5CE94" wp14:editId="5C92E53F">
                <wp:simplePos x="0" y="0"/>
                <wp:positionH relativeFrom="column">
                  <wp:posOffset>1000125</wp:posOffset>
                </wp:positionH>
                <wp:positionV relativeFrom="paragraph">
                  <wp:posOffset>34290</wp:posOffset>
                </wp:positionV>
                <wp:extent cx="242570" cy="133350"/>
                <wp:effectExtent l="9525" t="8255" r="5080" b="10795"/>
                <wp:wrapNone/>
                <wp:docPr id="376" name="Straight Arrow Connector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57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6884819" id="Straight Arrow Connector 376" o:spid="_x0000_s1026" type="#_x0000_t32" style="position:absolute;margin-left:78.75pt;margin-top:2.7pt;width:19.1pt;height:10.5pt;flip: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"/>
            </w:pict>
          </mc:Fallback>
        </mc:AlternateConten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Observation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Wax A melts first because it is nearest the source of heat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Wax C melts last because it is farthest from the source of heat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Conclusion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Melting of wax shows that heat travels through solids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Experiment to show heat transfer in insulators and conductors of heat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Materials needed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Iron nail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Piece of wood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Plastic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Candle wax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Source of heat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An illustration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Observation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Wax on iron nail melts first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Wax on plastic melts second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Wax on wood melts last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lastRenderedPageBreak/>
        <w:t>Conclusion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Iron is a good conductor of heat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Plastic is the poor conductor of heat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Wood is a poor conductor of heat</w:t>
      </w:r>
    </w:p>
    <w:p w:rsidR="00BC0BAF" w:rsidRPr="00427F5E" w:rsidRDefault="00BC0BAF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Experiment to show that water is a poor conductor of heat</w:t>
      </w:r>
    </w:p>
    <w:p w:rsidR="00316BD1" w:rsidRPr="00427F5E" w:rsidRDefault="00BC0BAF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drawing>
          <wp:anchor distT="0" distB="0" distL="114300" distR="114300" simplePos="0" relativeHeight="252050432" behindDoc="1" locked="0" layoutInCell="1" allowOverlap="1" wp14:anchorId="501DE775" wp14:editId="26454D58">
            <wp:simplePos x="0" y="0"/>
            <wp:positionH relativeFrom="page">
              <wp:posOffset>1380392</wp:posOffset>
            </wp:positionH>
            <wp:positionV relativeFrom="paragraph">
              <wp:posOffset>9476</wp:posOffset>
            </wp:positionV>
            <wp:extent cx="2926080" cy="1508760"/>
            <wp:effectExtent l="0" t="0" r="7620" b="0"/>
            <wp:wrapNone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t xml:space="preserve">                                               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</w:p>
    <w:p w:rsidR="0018402E" w:rsidRPr="00427F5E" w:rsidRDefault="0018402E" w:rsidP="00963FD2">
      <w:pPr>
        <w:spacing w:after="160"/>
        <w:rPr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Observation</w:t>
      </w:r>
      <w:r w:rsidRPr="00427F5E">
        <w:rPr>
          <w:rFonts w:cs="Calibri Light"/>
          <w:sz w:val="25"/>
          <w:szCs w:val="25"/>
        </w:rPr>
        <w:t xml:space="preserve">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Ice cubes don't melt yet water at the top is boiling 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Conclusion</w:t>
      </w:r>
      <w:r w:rsidRPr="00427F5E">
        <w:rPr>
          <w:rFonts w:cs="Calibri Light"/>
          <w:sz w:val="25"/>
          <w:szCs w:val="25"/>
        </w:rPr>
        <w:t xml:space="preserve"> 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>Water is a poor conductor of heat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Questions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Why does hot water remain on top of cold water as shown in the experiment?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Heated molecules are less dense than cold molecules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What shows that water is a poor conductor of heat?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>Ice cubes don't melt yet water at the top is boiling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Application (importance) of conduction of heat in our daily life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in ironing of clothes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enables us to cook food in saucepans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in iron smelting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in melting of ghee and butter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enables us to roast meat on metal rods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Air circulation in a lantern lamp</w:t>
      </w:r>
    </w:p>
    <w:p w:rsidR="00316BD1" w:rsidRPr="00427F5E" w:rsidRDefault="00BC0BAF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drawing>
          <wp:anchor distT="0" distB="0" distL="114300" distR="114300" simplePos="0" relativeHeight="252053504" behindDoc="1" locked="0" layoutInCell="1" allowOverlap="1" wp14:anchorId="580A3161" wp14:editId="1A153C85">
            <wp:simplePos x="0" y="0"/>
            <wp:positionH relativeFrom="page">
              <wp:posOffset>888023</wp:posOffset>
            </wp:positionH>
            <wp:positionV relativeFrom="paragraph">
              <wp:posOffset>4689</wp:posOffset>
            </wp:positionV>
            <wp:extent cx="3455377" cy="2584450"/>
            <wp:effectExtent l="0" t="0" r="0" b="6350"/>
            <wp:wrapNone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856" cy="260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BC0BAF" w:rsidP="00963FD2">
      <w:pPr>
        <w:tabs>
          <w:tab w:val="left" w:pos="4085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ab/>
      </w:r>
    </w:p>
    <w:p w:rsidR="00316BD1" w:rsidRPr="00427F5E" w:rsidRDefault="00BC0BAF" w:rsidP="00963FD2">
      <w:pPr>
        <w:tabs>
          <w:tab w:val="left" w:pos="4265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ab/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BC0BAF" w:rsidRPr="00427F5E" w:rsidRDefault="00BC0BAF" w:rsidP="00963FD2">
      <w:pPr>
        <w:tabs>
          <w:tab w:val="left" w:pos="360"/>
        </w:tabs>
        <w:rPr>
          <w:sz w:val="25"/>
          <w:szCs w:val="25"/>
        </w:rPr>
      </w:pPr>
    </w:p>
    <w:p w:rsidR="00BC0BAF" w:rsidRPr="00427F5E" w:rsidRDefault="00BC0BAF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Fuel tank</w:t>
      </w:r>
    </w:p>
    <w:p w:rsidR="00316BD1" w:rsidRPr="00427F5E" w:rsidRDefault="00316BD1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keeps paraffin (kerosene)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Glass chimney</w:t>
      </w:r>
    </w:p>
    <w:p w:rsidR="00316BD1" w:rsidRPr="00427F5E" w:rsidRDefault="00316BD1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protects the flame from being blown off.</w:t>
      </w:r>
    </w:p>
    <w:p w:rsidR="00316BD1" w:rsidRPr="00427F5E" w:rsidRDefault="00316BD1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directs soot and smoke to the ventilator.</w:t>
      </w:r>
    </w:p>
    <w:p w:rsidR="00316BD1" w:rsidRPr="00427F5E" w:rsidRDefault="00316BD1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allows out light.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 is the glass chimney made transparent? </w:t>
      </w:r>
    </w:p>
    <w:p w:rsidR="00316BD1" w:rsidRPr="00427F5E" w:rsidRDefault="00BC0BAF" w:rsidP="00887D8E">
      <w:pPr>
        <w:pStyle w:val="ListParagraph"/>
        <w:numPr>
          <w:ilvl w:val="0"/>
          <w:numId w:val="24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To allow out light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Ventilator (ventilation hole) </w:t>
      </w:r>
    </w:p>
    <w:p w:rsidR="00316BD1" w:rsidRPr="00427F5E" w:rsidRDefault="00316BD1" w:rsidP="00887D8E">
      <w:pPr>
        <w:pStyle w:val="ListParagraph"/>
        <w:numPr>
          <w:ilvl w:val="0"/>
          <w:numId w:val="24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lets out stale air (soot and smoke) </w:t>
      </w:r>
    </w:p>
    <w:p w:rsidR="00316BD1" w:rsidRPr="00427F5E" w:rsidRDefault="00BC0BAF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Inlet</w:t>
      </w:r>
      <w:r w:rsidR="00316BD1" w:rsidRPr="00427F5E">
        <w:rPr>
          <w:rFonts w:cs="Calibri Light"/>
          <w:b/>
          <w:bCs/>
          <w:sz w:val="25"/>
          <w:szCs w:val="25"/>
          <w:u w:val="single"/>
        </w:rPr>
        <w:t xml:space="preserve"> holes</w:t>
      </w:r>
    </w:p>
    <w:p w:rsidR="00316BD1" w:rsidRPr="00427F5E" w:rsidRDefault="00316BD1" w:rsidP="00887D8E">
      <w:pPr>
        <w:pStyle w:val="ListParagraph"/>
        <w:numPr>
          <w:ilvl w:val="0"/>
          <w:numId w:val="24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allow in fresh air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Wick</w:t>
      </w:r>
    </w:p>
    <w:p w:rsidR="00316BD1" w:rsidRPr="00427F5E" w:rsidRDefault="00316BD1" w:rsidP="00887D8E">
      <w:pPr>
        <w:pStyle w:val="ListParagraph"/>
        <w:numPr>
          <w:ilvl w:val="0"/>
          <w:numId w:val="24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burns to produce light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Regulator</w:t>
      </w:r>
    </w:p>
    <w:p w:rsidR="00316BD1" w:rsidRPr="00427F5E" w:rsidRDefault="00316BD1" w:rsidP="00887D8E">
      <w:pPr>
        <w:pStyle w:val="ListParagraph"/>
        <w:numPr>
          <w:ilvl w:val="0"/>
          <w:numId w:val="24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regulates the size of the wick at user's will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Fuel tank cap</w:t>
      </w:r>
    </w:p>
    <w:p w:rsidR="00316BD1" w:rsidRPr="00427F5E" w:rsidRDefault="00316BD1" w:rsidP="00887D8E">
      <w:pPr>
        <w:pStyle w:val="ListParagraph"/>
        <w:numPr>
          <w:ilvl w:val="0"/>
          <w:numId w:val="24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is opened to refill fuel in the tank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Lever</w:t>
      </w:r>
    </w:p>
    <w:p w:rsidR="00316BD1" w:rsidRPr="00427F5E" w:rsidRDefault="00D30FB2" w:rsidP="00887D8E">
      <w:pPr>
        <w:pStyle w:val="ListParagraph"/>
        <w:numPr>
          <w:ilvl w:val="0"/>
          <w:numId w:val="24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turned to light the wick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How does kerosene move up the wick?</w:t>
      </w:r>
      <w:r w:rsidRPr="00427F5E">
        <w:rPr>
          <w:rFonts w:cs="Calibri Light"/>
          <w:sz w:val="25"/>
          <w:szCs w:val="25"/>
        </w:rPr>
        <w:t xml:space="preserve">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capillarity (capillary action)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Which fuel is commonly used in lantern lamps?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Kerosene (paraffin)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Why is petrol not used in lantern lamps?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Petrol can catch fire easily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RADIATION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method of heat transfer in vacuum and space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Radiation does not need any medium.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Radiant heat</w:t>
      </w:r>
      <w:r w:rsidRPr="00427F5E">
        <w:rPr>
          <w:rFonts w:cs="Calibri Light"/>
          <w:sz w:val="25"/>
          <w:szCs w:val="25"/>
        </w:rPr>
        <w:t xml:space="preserve"> is the heat transferred by radiation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Similarity between radiant heat and light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Both travel in straight line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Both travel at the same speed</w:t>
      </w:r>
    </w:p>
    <w:p w:rsidR="002A454A" w:rsidRPr="00427F5E" w:rsidRDefault="002A454A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2A454A" w:rsidRPr="00427F5E" w:rsidRDefault="002A454A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Importance of heat transfer by radiation (uses of radiant heat in the environment) </w:t>
      </w:r>
    </w:p>
    <w:p w:rsidR="00316BD1" w:rsidRPr="00427F5E" w:rsidRDefault="00316BD1" w:rsidP="00887D8E">
      <w:pPr>
        <w:numPr>
          <w:ilvl w:val="0"/>
          <w:numId w:val="8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in drying wet clothes</w:t>
      </w:r>
    </w:p>
    <w:p w:rsidR="00316BD1" w:rsidRPr="00427F5E" w:rsidRDefault="00316BD1" w:rsidP="00887D8E">
      <w:pPr>
        <w:numPr>
          <w:ilvl w:val="0"/>
          <w:numId w:val="84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in drying harvested crops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in sunbathing or basking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helps a person seated near fire to feel warm</w:t>
      </w:r>
    </w:p>
    <w:p w:rsidR="00316BD1" w:rsidRPr="00427F5E" w:rsidRDefault="00316BD1" w:rsidP="009B0FC6">
      <w:pPr>
        <w:numPr>
          <w:ilvl w:val="0"/>
          <w:numId w:val="41"/>
        </w:numPr>
        <w:tabs>
          <w:tab w:val="clear" w:pos="720"/>
          <w:tab w:val="left" w:pos="360"/>
        </w:tabs>
        <w:ind w:left="360"/>
        <w:rPr>
          <w:rFonts w:cs="Calibri Light"/>
          <w:b/>
          <w:sz w:val="25"/>
          <w:szCs w:val="25"/>
        </w:rPr>
      </w:pPr>
      <w:r w:rsidRPr="00427F5E">
        <w:rPr>
          <w:rFonts w:cs="Calibri Light"/>
          <w:sz w:val="25"/>
          <w:szCs w:val="25"/>
        </w:rPr>
        <w:t>Radiant heat from the sun helps in water cycle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How does heat from the sun reach the earth to dry wet clothes?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radiation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The thermos flask (vacuum flask)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a device used to keep hot things hot and cold things cold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a device that maintains the temperature of what is put inside it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 diagram showing vacuum flask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D30FB2" w:rsidRPr="00427F5E" w:rsidRDefault="00D30FB2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D30FB2" w:rsidRPr="00427F5E" w:rsidRDefault="00D30FB2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D30FB2" w:rsidRPr="00427F5E" w:rsidRDefault="00D30FB2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D30FB2" w:rsidRPr="00427F5E" w:rsidRDefault="00D30FB2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D30FB2" w:rsidRPr="00427F5E" w:rsidRDefault="00D30FB2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Functions of each part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Cork (stopper)</w:t>
      </w:r>
      <w:r w:rsidRPr="00427F5E">
        <w:rPr>
          <w:rFonts w:cs="Calibri Light"/>
          <w:b/>
          <w:sz w:val="25"/>
          <w:szCs w:val="25"/>
        </w:rPr>
        <w:t xml:space="preserve">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prevents the heat loss or gain by conduction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lastRenderedPageBreak/>
        <w:t>How is a cork able to prevent heat loss or gain by conduction?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an insulator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Materials used to make cork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Plastic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Wood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Rubber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Vacuum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prevents heat loss or gain by conduction and convection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How is the vacuum able to prevent heat loss or gain by conduction and convection?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>It has no molecules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Silvered walls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prevent heat loss or gain by radiation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reflect radiant heat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How are the double silvered walls able to reflect heat (to prevent heat loss or gain by radiation)?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shiny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Vacuum seal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prevents matter from entering the vacuum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 xml:space="preserve">How is the vacuum seal able to prevent matter from entering the vacuum?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sealed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Cork base (pads or asbestos pads)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absorbs shock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protects the vacuum seal from damage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Plastic case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protects the inner parts of the flask from damage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Cup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to take what is inside the flask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Handle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It is used to hold (lift) the flask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Reasons why thermos flasks are not common in most homes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expensive to buy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They are delicate to handle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TEMPERATURE</w:t>
      </w:r>
    </w:p>
    <w:p w:rsidR="00316BD1" w:rsidRPr="00427F5E" w:rsidRDefault="00316BD1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the degree of hotness or coldness of an object or place</w:t>
      </w:r>
    </w:p>
    <w:p w:rsidR="00316BD1" w:rsidRPr="00427F5E" w:rsidRDefault="00316BD1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Temperature is measured by an instrument called </w:t>
      </w:r>
      <w:r w:rsidRPr="00427F5E">
        <w:rPr>
          <w:rFonts w:ascii="Cambria" w:hAnsi="Cambria" w:cs="Calibri Light"/>
          <w:b/>
          <w:bCs/>
          <w:sz w:val="25"/>
          <w:szCs w:val="25"/>
          <w:u w:val="single"/>
        </w:rPr>
        <w:t>thermometer</w:t>
      </w:r>
    </w:p>
    <w:p w:rsidR="00316BD1" w:rsidRPr="00427F5E" w:rsidRDefault="001F3D0F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base unit (SI unit) for temperature is</w:t>
      </w:r>
      <w:r w:rsidR="00316BD1"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b/>
          <w:bCs/>
          <w:sz w:val="25"/>
          <w:szCs w:val="25"/>
          <w:u w:val="single"/>
        </w:rPr>
        <w:t>kelvin</w:t>
      </w:r>
    </w:p>
    <w:p w:rsidR="00B42737" w:rsidRPr="00427F5E" w:rsidRDefault="001F3D0F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U</w:t>
      </w:r>
      <w:r w:rsidR="00B42737" w:rsidRPr="00427F5E">
        <w:rPr>
          <w:rFonts w:cs="Calibri Light"/>
          <w:b/>
          <w:sz w:val="25"/>
          <w:szCs w:val="25"/>
          <w:u w:val="single"/>
        </w:rPr>
        <w:t>nits for measuring temperature</w:t>
      </w:r>
    </w:p>
    <w:p w:rsidR="00B42737" w:rsidRPr="00427F5E" w:rsidRDefault="00B42737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Kelvin</w:t>
      </w:r>
    </w:p>
    <w:p w:rsidR="00B42737" w:rsidRPr="00427F5E" w:rsidRDefault="001F3D0F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Degree</w:t>
      </w:r>
      <w:r w:rsidR="00B42737" w:rsidRPr="00427F5E">
        <w:rPr>
          <w:rFonts w:ascii="Cambria" w:hAnsi="Cambria" w:cs="Calibri Light"/>
          <w:sz w:val="25"/>
          <w:szCs w:val="25"/>
        </w:rPr>
        <w:t xml:space="preserve"> Celsius</w:t>
      </w:r>
    </w:p>
    <w:p w:rsidR="00327CB7" w:rsidRPr="00427F5E" w:rsidRDefault="00E8390A" w:rsidP="00887D8E">
      <w:pPr>
        <w:pStyle w:val="ListParagraph"/>
        <w:numPr>
          <w:ilvl w:val="0"/>
          <w:numId w:val="21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Degree F</w:t>
      </w:r>
      <w:r w:rsidR="00327CB7" w:rsidRPr="00427F5E">
        <w:rPr>
          <w:rFonts w:ascii="Cambria" w:hAnsi="Cambria" w:cs="Calibri Light"/>
          <w:sz w:val="25"/>
          <w:szCs w:val="25"/>
        </w:rPr>
        <w:t>ahrenheit</w:t>
      </w:r>
    </w:p>
    <w:p w:rsidR="009161CE" w:rsidRPr="00427F5E" w:rsidRDefault="00CC456E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Types of temperature scales</w:t>
      </w:r>
    </w:p>
    <w:p w:rsidR="009161CE" w:rsidRPr="00427F5E" w:rsidRDefault="009161CE" w:rsidP="00887D8E">
      <w:pPr>
        <w:pStyle w:val="ListParagraph"/>
        <w:numPr>
          <w:ilvl w:val="0"/>
          <w:numId w:val="22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Celsius scale</w:t>
      </w:r>
    </w:p>
    <w:p w:rsidR="009161CE" w:rsidRPr="00427F5E" w:rsidRDefault="009161CE" w:rsidP="00887D8E">
      <w:pPr>
        <w:pStyle w:val="ListParagraph"/>
        <w:numPr>
          <w:ilvl w:val="0"/>
          <w:numId w:val="22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Fahrenheit scale</w:t>
      </w:r>
    </w:p>
    <w:p w:rsidR="009161CE" w:rsidRPr="00427F5E" w:rsidRDefault="009161CE" w:rsidP="00887D8E">
      <w:pPr>
        <w:pStyle w:val="ListParagraph"/>
        <w:numPr>
          <w:ilvl w:val="0"/>
          <w:numId w:val="22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Kelvin scale</w:t>
      </w:r>
    </w:p>
    <w:p w:rsidR="009161CE" w:rsidRPr="00427F5E" w:rsidRDefault="009161CE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CELSIUS SCALE</w:t>
      </w:r>
    </w:p>
    <w:p w:rsidR="009161CE" w:rsidRPr="00427F5E" w:rsidRDefault="009161CE" w:rsidP="00887D8E">
      <w:pPr>
        <w:pStyle w:val="ListParagraph"/>
        <w:numPr>
          <w:ilvl w:val="0"/>
          <w:numId w:val="22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On this scale, the freezing point is 0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 and the boiling point is 100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</w:t>
      </w:r>
    </w:p>
    <w:p w:rsidR="009161CE" w:rsidRPr="00427F5E" w:rsidRDefault="009161CE" w:rsidP="00887D8E">
      <w:pPr>
        <w:pStyle w:val="ListParagraph"/>
        <w:numPr>
          <w:ilvl w:val="0"/>
          <w:numId w:val="22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space between the two fixed points is divided into 100 equal parts</w:t>
      </w:r>
    </w:p>
    <w:p w:rsidR="009161CE" w:rsidRPr="00427F5E" w:rsidRDefault="009161CE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FAHRENHEIT SCALE</w:t>
      </w:r>
    </w:p>
    <w:p w:rsidR="009161CE" w:rsidRPr="00427F5E" w:rsidRDefault="009161CE" w:rsidP="00887D8E">
      <w:pPr>
        <w:pStyle w:val="ListParagraph"/>
        <w:numPr>
          <w:ilvl w:val="0"/>
          <w:numId w:val="22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On this scale, the freezing point is 32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 and the boiling point is 212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</w:t>
      </w:r>
    </w:p>
    <w:p w:rsidR="009161CE" w:rsidRPr="00427F5E" w:rsidRDefault="009161CE" w:rsidP="00887D8E">
      <w:pPr>
        <w:pStyle w:val="ListParagraph"/>
        <w:numPr>
          <w:ilvl w:val="0"/>
          <w:numId w:val="22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space between the two fixed points is divided into 180 equal parts</w:t>
      </w:r>
    </w:p>
    <w:p w:rsidR="009161CE" w:rsidRPr="00427F5E" w:rsidRDefault="009161CE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KELVIN SCALE</w:t>
      </w:r>
    </w:p>
    <w:p w:rsidR="007E758D" w:rsidRPr="00427F5E" w:rsidRDefault="007E758D" w:rsidP="00887D8E">
      <w:pPr>
        <w:pStyle w:val="ListParagraph"/>
        <w:numPr>
          <w:ilvl w:val="0"/>
          <w:numId w:val="22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On this scale, the freezing point is 273.15 K and the boiling point is 373.15 K</w:t>
      </w:r>
    </w:p>
    <w:p w:rsidR="009161CE" w:rsidRPr="00427F5E" w:rsidRDefault="009161CE" w:rsidP="00887D8E">
      <w:pPr>
        <w:pStyle w:val="ListParagraph"/>
        <w:numPr>
          <w:ilvl w:val="0"/>
          <w:numId w:val="22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 space between the two fixed points is divided into </w:t>
      </w:r>
      <w:r w:rsidR="007E758D" w:rsidRPr="00427F5E">
        <w:rPr>
          <w:rFonts w:ascii="Cambria" w:hAnsi="Cambria" w:cs="Calibri Light"/>
          <w:sz w:val="25"/>
          <w:szCs w:val="25"/>
        </w:rPr>
        <w:t>100</w:t>
      </w:r>
      <w:r w:rsidRPr="00427F5E">
        <w:rPr>
          <w:rFonts w:ascii="Cambria" w:hAnsi="Cambria" w:cs="Calibri Light"/>
          <w:sz w:val="25"/>
          <w:szCs w:val="25"/>
        </w:rPr>
        <w:t xml:space="preserve"> equal parts</w:t>
      </w:r>
    </w:p>
    <w:p w:rsidR="007E758D" w:rsidRPr="00427F5E" w:rsidRDefault="007E758D" w:rsidP="00963FD2">
      <w:pPr>
        <w:tabs>
          <w:tab w:val="left" w:pos="360"/>
        </w:tabs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FIXED POINT</w:t>
      </w:r>
    </w:p>
    <w:p w:rsidR="007E758D" w:rsidRPr="00427F5E" w:rsidRDefault="007E758D" w:rsidP="00887D8E">
      <w:pPr>
        <w:pStyle w:val="ListParagraph"/>
        <w:numPr>
          <w:ilvl w:val="0"/>
          <w:numId w:val="22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a standard degree of hotness or coldness</w:t>
      </w:r>
    </w:p>
    <w:p w:rsidR="009161CE" w:rsidRPr="00427F5E" w:rsidRDefault="009161CE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Name the two fixed points on temperature scales</w:t>
      </w:r>
    </w:p>
    <w:p w:rsidR="009161CE" w:rsidRPr="00427F5E" w:rsidRDefault="009161CE" w:rsidP="00887D8E">
      <w:pPr>
        <w:pStyle w:val="ListParagraph"/>
        <w:numPr>
          <w:ilvl w:val="0"/>
          <w:numId w:val="22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Freezing point</w:t>
      </w:r>
      <w:r w:rsidR="00184DA2" w:rsidRPr="00427F5E">
        <w:rPr>
          <w:rFonts w:ascii="Cambria" w:hAnsi="Cambria" w:cs="Calibri Light"/>
          <w:sz w:val="25"/>
          <w:szCs w:val="25"/>
        </w:rPr>
        <w:t>/melting point</w:t>
      </w:r>
      <w:r w:rsidRPr="00427F5E">
        <w:rPr>
          <w:rFonts w:ascii="Cambria" w:hAnsi="Cambria" w:cs="Calibri Light"/>
          <w:sz w:val="25"/>
          <w:szCs w:val="25"/>
        </w:rPr>
        <w:t xml:space="preserve"> (lower fixed point)</w:t>
      </w:r>
    </w:p>
    <w:p w:rsidR="007E758D" w:rsidRPr="00427F5E" w:rsidRDefault="007E758D" w:rsidP="00887D8E">
      <w:pPr>
        <w:pStyle w:val="ListParagraph"/>
        <w:numPr>
          <w:ilvl w:val="0"/>
          <w:numId w:val="22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Boiling point (upper fixed scale) </w:t>
      </w:r>
    </w:p>
    <w:p w:rsidR="009161CE" w:rsidRPr="00427F5E" w:rsidRDefault="009161CE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Freezing poin</w:t>
      </w:r>
      <w:r w:rsidRPr="00427F5E">
        <w:rPr>
          <w:rFonts w:cs="Calibri Light"/>
          <w:b/>
          <w:sz w:val="25"/>
          <w:szCs w:val="25"/>
        </w:rPr>
        <w:t>t</w:t>
      </w:r>
      <w:r w:rsidRPr="00427F5E">
        <w:rPr>
          <w:rFonts w:cs="Calibri Light"/>
          <w:sz w:val="25"/>
          <w:szCs w:val="25"/>
        </w:rPr>
        <w:t xml:space="preserve"> is the </w:t>
      </w:r>
      <w:r w:rsidR="00184DA2" w:rsidRPr="00427F5E">
        <w:rPr>
          <w:rFonts w:cs="Calibri Light"/>
          <w:sz w:val="25"/>
          <w:szCs w:val="25"/>
        </w:rPr>
        <w:t>temperature</w:t>
      </w:r>
      <w:r w:rsidRPr="00427F5E">
        <w:rPr>
          <w:rFonts w:cs="Calibri Light"/>
          <w:sz w:val="25"/>
          <w:szCs w:val="25"/>
        </w:rPr>
        <w:t xml:space="preserve"> at which pure water changes to ice</w:t>
      </w:r>
    </w:p>
    <w:p w:rsidR="00184DA2" w:rsidRPr="00427F5E" w:rsidRDefault="00184DA2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Melting point</w:t>
      </w:r>
      <w:r w:rsidRPr="00427F5E">
        <w:rPr>
          <w:rFonts w:cs="Calibri Light"/>
          <w:sz w:val="25"/>
          <w:szCs w:val="25"/>
        </w:rPr>
        <w:t xml:space="preserve"> is the temperature at which ice changes to water</w:t>
      </w:r>
    </w:p>
    <w:p w:rsidR="009161CE" w:rsidRPr="00427F5E" w:rsidRDefault="009161CE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Boiling point</w:t>
      </w:r>
      <w:r w:rsidRPr="00427F5E">
        <w:rPr>
          <w:rFonts w:cs="Calibri Light"/>
          <w:sz w:val="25"/>
          <w:szCs w:val="25"/>
        </w:rPr>
        <w:t xml:space="preserve"> is the </w:t>
      </w:r>
      <w:r w:rsidR="00184DA2" w:rsidRPr="00427F5E">
        <w:rPr>
          <w:rFonts w:cs="Calibri Light"/>
          <w:sz w:val="25"/>
          <w:szCs w:val="25"/>
        </w:rPr>
        <w:t>temperature</w:t>
      </w:r>
      <w:r w:rsidRPr="00427F5E">
        <w:rPr>
          <w:rFonts w:cs="Calibri Light"/>
          <w:sz w:val="25"/>
          <w:szCs w:val="25"/>
        </w:rPr>
        <w:t xml:space="preserve"> at which pure water boils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00" w:firstRow="0" w:lastRow="0" w:firstColumn="0" w:lastColumn="0" w:noHBand="0" w:noVBand="1"/>
      </w:tblPr>
      <w:tblGrid>
        <w:gridCol w:w="2790"/>
        <w:gridCol w:w="3600"/>
        <w:gridCol w:w="3690"/>
      </w:tblGrid>
      <w:tr w:rsidR="00866D76" w:rsidRPr="00427F5E" w:rsidTr="008D578C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61CE" w:rsidRPr="00427F5E" w:rsidRDefault="009161CE" w:rsidP="00963FD2">
            <w:pPr>
              <w:tabs>
                <w:tab w:val="left" w:pos="360"/>
              </w:tabs>
              <w:jc w:val="center"/>
              <w:rPr>
                <w:rFonts w:cs="Calibri Light"/>
                <w:b/>
                <w:bCs/>
                <w:sz w:val="25"/>
                <w:szCs w:val="25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</w:rPr>
              <w:t>Scale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61CE" w:rsidRPr="00427F5E" w:rsidRDefault="00CC456E" w:rsidP="00963FD2">
            <w:pPr>
              <w:tabs>
                <w:tab w:val="left" w:pos="360"/>
              </w:tabs>
              <w:rPr>
                <w:rFonts w:cs="Calibri Light"/>
                <w:b/>
                <w:bCs/>
                <w:sz w:val="25"/>
                <w:szCs w:val="25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</w:rPr>
              <w:t>Freezing point</w:t>
            </w:r>
            <w:r w:rsidR="008D578C" w:rsidRPr="00427F5E">
              <w:rPr>
                <w:rFonts w:cs="Calibri Light"/>
                <w:b/>
                <w:bCs/>
                <w:sz w:val="25"/>
                <w:szCs w:val="25"/>
              </w:rPr>
              <w:t xml:space="preserve"> </w:t>
            </w:r>
            <w:r w:rsidRPr="00427F5E">
              <w:rPr>
                <w:rFonts w:cs="Calibri Light"/>
                <w:b/>
                <w:bCs/>
                <w:sz w:val="25"/>
                <w:szCs w:val="25"/>
              </w:rPr>
              <w:t>(melting point)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61CE" w:rsidRPr="00427F5E" w:rsidRDefault="009161CE" w:rsidP="00963FD2">
            <w:pPr>
              <w:tabs>
                <w:tab w:val="left" w:pos="360"/>
              </w:tabs>
              <w:jc w:val="center"/>
              <w:rPr>
                <w:rFonts w:cs="Calibri Light"/>
                <w:b/>
                <w:bCs/>
                <w:sz w:val="25"/>
                <w:szCs w:val="25"/>
              </w:rPr>
            </w:pPr>
            <w:r w:rsidRPr="00427F5E">
              <w:rPr>
                <w:rFonts w:cs="Calibri Light"/>
                <w:b/>
                <w:bCs/>
                <w:sz w:val="25"/>
                <w:szCs w:val="25"/>
              </w:rPr>
              <w:t>Boiling point</w:t>
            </w:r>
          </w:p>
        </w:tc>
      </w:tr>
      <w:tr w:rsidR="00866D76" w:rsidRPr="00427F5E" w:rsidTr="008D578C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61CE" w:rsidRPr="00427F5E" w:rsidRDefault="009161CE" w:rsidP="00963FD2">
            <w:pPr>
              <w:tabs>
                <w:tab w:val="left" w:pos="360"/>
              </w:tabs>
              <w:jc w:val="center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Celsius scale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61CE" w:rsidRPr="00427F5E" w:rsidRDefault="009161CE" w:rsidP="00963FD2">
            <w:pPr>
              <w:tabs>
                <w:tab w:val="left" w:pos="360"/>
              </w:tabs>
              <w:jc w:val="center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0</w:t>
            </w:r>
            <w:r w:rsidRPr="00427F5E">
              <w:rPr>
                <w:rFonts w:cs="Calibri Light"/>
                <w:sz w:val="25"/>
                <w:szCs w:val="25"/>
                <w:vertAlign w:val="superscript"/>
              </w:rPr>
              <w:t>0</w:t>
            </w:r>
            <w:r w:rsidRPr="00427F5E">
              <w:rPr>
                <w:rFonts w:cs="Calibri Light"/>
                <w:sz w:val="25"/>
                <w:szCs w:val="25"/>
              </w:rPr>
              <w:t>C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61CE" w:rsidRPr="00427F5E" w:rsidRDefault="009161CE" w:rsidP="00963FD2">
            <w:pPr>
              <w:tabs>
                <w:tab w:val="left" w:pos="360"/>
              </w:tabs>
              <w:jc w:val="center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100</w:t>
            </w:r>
            <w:r w:rsidRPr="00427F5E">
              <w:rPr>
                <w:rFonts w:cs="Calibri Light"/>
                <w:sz w:val="25"/>
                <w:szCs w:val="25"/>
                <w:vertAlign w:val="superscript"/>
              </w:rPr>
              <w:t>0</w:t>
            </w:r>
            <w:r w:rsidRPr="00427F5E">
              <w:rPr>
                <w:rFonts w:cs="Calibri Light"/>
                <w:sz w:val="25"/>
                <w:szCs w:val="25"/>
              </w:rPr>
              <w:t>C</w:t>
            </w:r>
          </w:p>
        </w:tc>
      </w:tr>
      <w:tr w:rsidR="00866D76" w:rsidRPr="00427F5E" w:rsidTr="008D578C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61CE" w:rsidRPr="00427F5E" w:rsidRDefault="009161CE" w:rsidP="00963FD2">
            <w:pPr>
              <w:tabs>
                <w:tab w:val="left" w:pos="360"/>
              </w:tabs>
              <w:jc w:val="center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Fahrenheit scale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61CE" w:rsidRPr="00427F5E" w:rsidRDefault="009161CE" w:rsidP="00963FD2">
            <w:pPr>
              <w:tabs>
                <w:tab w:val="left" w:pos="360"/>
              </w:tabs>
              <w:jc w:val="center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32</w:t>
            </w:r>
            <w:r w:rsidRPr="00427F5E">
              <w:rPr>
                <w:rFonts w:cs="Calibri Light"/>
                <w:sz w:val="25"/>
                <w:szCs w:val="25"/>
                <w:vertAlign w:val="superscript"/>
              </w:rPr>
              <w:t>0</w:t>
            </w:r>
            <w:r w:rsidRPr="00427F5E">
              <w:rPr>
                <w:rFonts w:cs="Calibri Light"/>
                <w:sz w:val="25"/>
                <w:szCs w:val="25"/>
              </w:rPr>
              <w:t>F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61CE" w:rsidRPr="00427F5E" w:rsidRDefault="009161CE" w:rsidP="00963FD2">
            <w:pPr>
              <w:tabs>
                <w:tab w:val="left" w:pos="360"/>
              </w:tabs>
              <w:jc w:val="center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212</w:t>
            </w:r>
            <w:r w:rsidRPr="00427F5E">
              <w:rPr>
                <w:rFonts w:cs="Calibri Light"/>
                <w:sz w:val="25"/>
                <w:szCs w:val="25"/>
                <w:vertAlign w:val="superscript"/>
              </w:rPr>
              <w:t>0</w:t>
            </w:r>
            <w:r w:rsidRPr="00427F5E">
              <w:rPr>
                <w:rFonts w:cs="Calibri Light"/>
                <w:sz w:val="25"/>
                <w:szCs w:val="25"/>
              </w:rPr>
              <w:t>F</w:t>
            </w:r>
          </w:p>
        </w:tc>
      </w:tr>
      <w:tr w:rsidR="00866D76" w:rsidRPr="00427F5E" w:rsidTr="008D578C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4DA2" w:rsidRPr="00427F5E" w:rsidRDefault="00184DA2" w:rsidP="00963FD2">
            <w:pPr>
              <w:tabs>
                <w:tab w:val="left" w:pos="360"/>
              </w:tabs>
              <w:jc w:val="center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Kelvin scale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4DA2" w:rsidRPr="00427F5E" w:rsidRDefault="00184DA2" w:rsidP="00963FD2">
            <w:pPr>
              <w:tabs>
                <w:tab w:val="left" w:pos="360"/>
              </w:tabs>
              <w:jc w:val="center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273.15 K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4DA2" w:rsidRPr="00427F5E" w:rsidRDefault="00184DA2" w:rsidP="00963FD2">
            <w:pPr>
              <w:tabs>
                <w:tab w:val="left" w:pos="360"/>
              </w:tabs>
              <w:jc w:val="center"/>
              <w:rPr>
                <w:rFonts w:cs="Calibri Light"/>
                <w:sz w:val="25"/>
                <w:szCs w:val="25"/>
              </w:rPr>
            </w:pPr>
            <w:r w:rsidRPr="00427F5E">
              <w:rPr>
                <w:rFonts w:cs="Calibri Light"/>
                <w:sz w:val="25"/>
                <w:szCs w:val="25"/>
              </w:rPr>
              <w:t>373.15 K</w:t>
            </w:r>
          </w:p>
        </w:tc>
      </w:tr>
    </w:tbl>
    <w:p w:rsidR="00E8390A" w:rsidRPr="00427F5E" w:rsidRDefault="00E8390A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E8390A" w:rsidRPr="00427F5E" w:rsidRDefault="00E8390A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THERMOMETER</w:t>
      </w:r>
    </w:p>
    <w:p w:rsidR="00316BD1" w:rsidRPr="00427F5E" w:rsidRDefault="006D1C3C" w:rsidP="00887D8E">
      <w:pPr>
        <w:pStyle w:val="ListParagraph"/>
        <w:numPr>
          <w:ilvl w:val="0"/>
          <w:numId w:val="22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an instrument</w:t>
      </w:r>
      <w:r w:rsidR="009161CE" w:rsidRPr="00427F5E">
        <w:rPr>
          <w:rFonts w:ascii="Cambria" w:hAnsi="Cambria" w:cs="Calibri Light"/>
          <w:sz w:val="25"/>
          <w:szCs w:val="25"/>
        </w:rPr>
        <w:t xml:space="preserve"> used to measure temperature</w:t>
      </w:r>
    </w:p>
    <w:p w:rsidR="00316BD1" w:rsidRPr="00427F5E" w:rsidRDefault="001A3777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TYPES OF THERMOMETERS</w:t>
      </w:r>
    </w:p>
    <w:p w:rsidR="00316BD1" w:rsidRPr="00427F5E" w:rsidRDefault="001A6990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CLINICAL THERMOMETER (DOCTOR'S THERMOMETER)</w:t>
      </w:r>
    </w:p>
    <w:p w:rsidR="00316BD1" w:rsidRPr="00427F5E" w:rsidRDefault="00316BD1" w:rsidP="00887D8E">
      <w:pPr>
        <w:pStyle w:val="ListParagraph"/>
        <w:numPr>
          <w:ilvl w:val="0"/>
          <w:numId w:val="224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measures temperature of the human body (animal's body) </w:t>
      </w:r>
    </w:p>
    <w:p w:rsidR="00316BD1" w:rsidRPr="00427F5E" w:rsidRDefault="001A6990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WALL THERMOMETER</w:t>
      </w:r>
    </w:p>
    <w:p w:rsidR="00316BD1" w:rsidRPr="00427F5E" w:rsidRDefault="00316BD1" w:rsidP="00887D8E">
      <w:pPr>
        <w:pStyle w:val="ListParagraph"/>
        <w:numPr>
          <w:ilvl w:val="0"/>
          <w:numId w:val="224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</w:t>
      </w:r>
      <w:r w:rsidR="001A6990" w:rsidRPr="00427F5E">
        <w:rPr>
          <w:rFonts w:ascii="Cambria" w:hAnsi="Cambria" w:cs="Calibri Light"/>
          <w:sz w:val="25"/>
          <w:szCs w:val="25"/>
        </w:rPr>
        <w:t>is used to measure</w:t>
      </w:r>
      <w:r w:rsidRPr="00427F5E">
        <w:rPr>
          <w:rFonts w:ascii="Cambria" w:hAnsi="Cambria" w:cs="Calibri Light"/>
          <w:sz w:val="25"/>
          <w:szCs w:val="25"/>
        </w:rPr>
        <w:t xml:space="preserve"> temperature in a room</w:t>
      </w:r>
    </w:p>
    <w:p w:rsidR="001A6990" w:rsidRPr="00427F5E" w:rsidRDefault="001A6990" w:rsidP="00887D8E">
      <w:pPr>
        <w:pStyle w:val="ListParagraph"/>
        <w:numPr>
          <w:ilvl w:val="0"/>
          <w:numId w:val="224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uses mercury</w:t>
      </w:r>
    </w:p>
    <w:p w:rsidR="002941C8" w:rsidRPr="00427F5E" w:rsidRDefault="001A6990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LABORATORY THERMOMETER</w:t>
      </w:r>
    </w:p>
    <w:p w:rsidR="00316BD1" w:rsidRPr="00427F5E" w:rsidRDefault="00316BD1" w:rsidP="00887D8E">
      <w:pPr>
        <w:pStyle w:val="ListParagraph"/>
        <w:numPr>
          <w:ilvl w:val="0"/>
          <w:numId w:val="224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</w:t>
      </w:r>
      <w:r w:rsidR="001A6990" w:rsidRPr="00427F5E">
        <w:rPr>
          <w:rFonts w:ascii="Cambria" w:hAnsi="Cambria" w:cs="Calibri Light"/>
          <w:sz w:val="25"/>
          <w:szCs w:val="25"/>
        </w:rPr>
        <w:t>is used to measure</w:t>
      </w:r>
      <w:r w:rsidRPr="00427F5E">
        <w:rPr>
          <w:rFonts w:ascii="Cambria" w:hAnsi="Cambria" w:cs="Calibri Light"/>
          <w:sz w:val="25"/>
          <w:szCs w:val="25"/>
        </w:rPr>
        <w:t xml:space="preserve"> temperature in science experiments</w:t>
      </w:r>
    </w:p>
    <w:p w:rsidR="002941C8" w:rsidRPr="00427F5E" w:rsidRDefault="00316BD1" w:rsidP="00887D8E">
      <w:pPr>
        <w:pStyle w:val="ListParagraph"/>
        <w:numPr>
          <w:ilvl w:val="0"/>
          <w:numId w:val="224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used to measure temperature in incubators</w:t>
      </w:r>
    </w:p>
    <w:p w:rsidR="001A6990" w:rsidRPr="00427F5E" w:rsidRDefault="001A6990" w:rsidP="00887D8E">
      <w:pPr>
        <w:pStyle w:val="ListParagraph"/>
        <w:numPr>
          <w:ilvl w:val="0"/>
          <w:numId w:val="224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uses mercury</w:t>
      </w:r>
    </w:p>
    <w:p w:rsidR="00316BD1" w:rsidRPr="00427F5E" w:rsidRDefault="00316BD1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Disadvantage of using </w:t>
      </w:r>
      <w:r w:rsidR="001A3777" w:rsidRPr="00427F5E">
        <w:rPr>
          <w:rFonts w:cs="Calibri Light"/>
          <w:b/>
          <w:bCs/>
          <w:sz w:val="25"/>
          <w:szCs w:val="25"/>
          <w:u w:val="single"/>
        </w:rPr>
        <w:t>laboratory</w:t>
      </w:r>
      <w:r w:rsidRPr="00427F5E">
        <w:rPr>
          <w:rFonts w:cs="Calibri Light"/>
          <w:b/>
          <w:bCs/>
          <w:sz w:val="25"/>
          <w:szCs w:val="25"/>
          <w:u w:val="single"/>
        </w:rPr>
        <w:t xml:space="preserve"> thermometers</w:t>
      </w:r>
    </w:p>
    <w:p w:rsidR="00316BD1" w:rsidRPr="00427F5E" w:rsidRDefault="00316BD1" w:rsidP="00887D8E">
      <w:pPr>
        <w:pStyle w:val="ListParagraph"/>
        <w:numPr>
          <w:ilvl w:val="0"/>
          <w:numId w:val="227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don't have a kink to prevent the back flow of mercury</w:t>
      </w:r>
    </w:p>
    <w:p w:rsidR="00316BD1" w:rsidRPr="00427F5E" w:rsidRDefault="001A6990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SIX’S (MAXIMUM AND MINIMUM) THERMOMETER</w:t>
      </w:r>
    </w:p>
    <w:p w:rsidR="00316BD1" w:rsidRPr="00427F5E" w:rsidRDefault="00316BD1" w:rsidP="00887D8E">
      <w:pPr>
        <w:pStyle w:val="ListParagraph"/>
        <w:numPr>
          <w:ilvl w:val="0"/>
          <w:numId w:val="227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measures the highest and lowest temperature of the day</w:t>
      </w:r>
    </w:p>
    <w:p w:rsidR="001A6990" w:rsidRPr="00427F5E" w:rsidRDefault="001A6990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INFRARED THERMOMETER (TEMPERATURE GUN)</w:t>
      </w:r>
    </w:p>
    <w:p w:rsidR="001A6990" w:rsidRPr="00427F5E" w:rsidRDefault="001A6990" w:rsidP="00887D8E">
      <w:pPr>
        <w:pStyle w:val="ListParagraph"/>
        <w:numPr>
          <w:ilvl w:val="0"/>
          <w:numId w:val="227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measures temperature without direct contact</w:t>
      </w:r>
    </w:p>
    <w:p w:rsidR="001A6990" w:rsidRPr="00427F5E" w:rsidRDefault="001A6990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How does an infrared thermometer (temperature gun) help in the control of COVID-19?</w:t>
      </w:r>
    </w:p>
    <w:p w:rsidR="001A6990" w:rsidRPr="00427F5E" w:rsidRDefault="001A6990" w:rsidP="00887D8E">
      <w:pPr>
        <w:pStyle w:val="ListParagraph"/>
        <w:numPr>
          <w:ilvl w:val="0"/>
          <w:numId w:val="227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measures human body temperature without direct contact</w:t>
      </w:r>
    </w:p>
    <w:p w:rsidR="001A6990" w:rsidRPr="00427F5E" w:rsidRDefault="001A6990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Advantage of using infrared thermometers over other types of thermometers</w:t>
      </w:r>
    </w:p>
    <w:p w:rsidR="001A6990" w:rsidRPr="00427F5E" w:rsidRDefault="001A6990" w:rsidP="00887D8E">
      <w:pPr>
        <w:pStyle w:val="ListParagraph"/>
        <w:numPr>
          <w:ilvl w:val="0"/>
          <w:numId w:val="227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measures temperature without direct contact while other thermometers involve direct contact</w:t>
      </w:r>
    </w:p>
    <w:p w:rsidR="001A6990" w:rsidRPr="00427F5E" w:rsidRDefault="001A6990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Disadvantage of using infrared thermometers over other types of thermometers</w:t>
      </w:r>
    </w:p>
    <w:p w:rsidR="001A6990" w:rsidRPr="00427F5E" w:rsidRDefault="001A6990" w:rsidP="00887D8E">
      <w:pPr>
        <w:pStyle w:val="ListParagraph"/>
        <w:numPr>
          <w:ilvl w:val="0"/>
          <w:numId w:val="227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more expensive than other thermometers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F11AC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CLINICAL THERMOMETER</w:t>
      </w:r>
    </w:p>
    <w:p w:rsidR="00316BD1" w:rsidRPr="00427F5E" w:rsidRDefault="00342863" w:rsidP="00887D8E">
      <w:pPr>
        <w:pStyle w:val="ListParagraph"/>
        <w:numPr>
          <w:ilvl w:val="0"/>
          <w:numId w:val="22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This is an instrument </w:t>
      </w:r>
      <w:r w:rsidR="00316BD1" w:rsidRPr="00427F5E">
        <w:rPr>
          <w:rFonts w:ascii="Cambria" w:hAnsi="Cambria" w:cs="Calibri Light"/>
          <w:sz w:val="25"/>
          <w:szCs w:val="25"/>
        </w:rPr>
        <w:t xml:space="preserve">used to measure </w:t>
      </w:r>
      <w:r w:rsidR="005D69B0" w:rsidRPr="00427F5E">
        <w:rPr>
          <w:rFonts w:ascii="Cambria" w:hAnsi="Cambria" w:cs="Calibri Light"/>
          <w:sz w:val="25"/>
          <w:szCs w:val="25"/>
        </w:rPr>
        <w:t xml:space="preserve">human body </w:t>
      </w:r>
      <w:r w:rsidR="00316BD1" w:rsidRPr="00427F5E">
        <w:rPr>
          <w:rFonts w:ascii="Cambria" w:hAnsi="Cambria" w:cs="Calibri Light"/>
          <w:sz w:val="25"/>
          <w:szCs w:val="25"/>
        </w:rPr>
        <w:t>temperature</w:t>
      </w:r>
    </w:p>
    <w:p w:rsidR="00316BD1" w:rsidRPr="00427F5E" w:rsidRDefault="00316BD1" w:rsidP="00887D8E">
      <w:pPr>
        <w:pStyle w:val="ListParagraph"/>
        <w:numPr>
          <w:ilvl w:val="0"/>
          <w:numId w:val="22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is used by health workers to measure body temperature of </w:t>
      </w:r>
      <w:r w:rsidR="00342863" w:rsidRPr="00427F5E">
        <w:rPr>
          <w:rFonts w:ascii="Cambria" w:hAnsi="Cambria" w:cs="Calibri Light"/>
          <w:sz w:val="25"/>
          <w:szCs w:val="25"/>
        </w:rPr>
        <w:t>patients</w:t>
      </w:r>
    </w:p>
    <w:p w:rsidR="00316BD1" w:rsidRPr="00427F5E" w:rsidRDefault="00316BD1" w:rsidP="00887D8E">
      <w:pPr>
        <w:pStyle w:val="ListParagraph"/>
        <w:numPr>
          <w:ilvl w:val="0"/>
          <w:numId w:val="22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normal human body temperature is 37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 or 98.4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F.</w:t>
      </w:r>
    </w:p>
    <w:p w:rsidR="00316BD1" w:rsidRPr="00427F5E" w:rsidRDefault="00316BD1" w:rsidP="00887D8E">
      <w:pPr>
        <w:pStyle w:val="ListParagraph"/>
        <w:numPr>
          <w:ilvl w:val="0"/>
          <w:numId w:val="22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either uses Cel</w:t>
      </w:r>
      <w:r w:rsidR="00866D76" w:rsidRPr="00427F5E">
        <w:rPr>
          <w:rFonts w:ascii="Cambria" w:hAnsi="Cambria" w:cs="Calibri Light"/>
          <w:sz w:val="25"/>
          <w:szCs w:val="25"/>
        </w:rPr>
        <w:t xml:space="preserve">sius </w:t>
      </w:r>
      <w:r w:rsidRPr="00427F5E">
        <w:rPr>
          <w:rFonts w:ascii="Cambria" w:hAnsi="Cambria" w:cs="Calibri Light"/>
          <w:sz w:val="25"/>
          <w:szCs w:val="25"/>
        </w:rPr>
        <w:t>scale or Fahrenheit scale</w:t>
      </w:r>
    </w:p>
    <w:p w:rsidR="00342863" w:rsidRPr="00427F5E" w:rsidRDefault="00342863" w:rsidP="00963FD2">
      <w:pPr>
        <w:tabs>
          <w:tab w:val="left" w:pos="36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Adaptations of the clinical thermometer</w:t>
      </w:r>
    </w:p>
    <w:p w:rsidR="00342863" w:rsidRPr="00427F5E" w:rsidRDefault="00342863" w:rsidP="00887D8E">
      <w:pPr>
        <w:pStyle w:val="ListParagraph"/>
        <w:numPr>
          <w:ilvl w:val="0"/>
          <w:numId w:val="23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has a kink to prevent the back flow of mercury</w:t>
      </w:r>
    </w:p>
    <w:p w:rsidR="00342863" w:rsidRPr="00427F5E" w:rsidRDefault="00342863" w:rsidP="00887D8E">
      <w:pPr>
        <w:pStyle w:val="ListParagraph"/>
        <w:numPr>
          <w:ilvl w:val="0"/>
          <w:numId w:val="23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has a narrow bore for easy expansion of mercury</w:t>
      </w:r>
    </w:p>
    <w:p w:rsidR="00342863" w:rsidRPr="00427F5E" w:rsidRDefault="00342863" w:rsidP="00887D8E">
      <w:pPr>
        <w:pStyle w:val="ListParagraph"/>
        <w:numPr>
          <w:ilvl w:val="0"/>
          <w:numId w:val="23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has a curved glass to magnify the scale</w:t>
      </w:r>
    </w:p>
    <w:p w:rsidR="00342863" w:rsidRPr="00427F5E" w:rsidRDefault="00342863" w:rsidP="00887D8E">
      <w:pPr>
        <w:pStyle w:val="ListParagraph"/>
        <w:numPr>
          <w:ilvl w:val="0"/>
          <w:numId w:val="23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Its s</w:t>
      </w:r>
      <w:r w:rsidR="00473662" w:rsidRPr="00427F5E">
        <w:rPr>
          <w:rFonts w:ascii="Cambria" w:hAnsi="Cambria" w:cs="Calibri Light"/>
          <w:sz w:val="25"/>
          <w:szCs w:val="25"/>
        </w:rPr>
        <w:t>cale runs from 35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 to 42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</w:t>
      </w:r>
    </w:p>
    <w:p w:rsidR="00DB0CDC" w:rsidRPr="00427F5E" w:rsidRDefault="00DB0CDC" w:rsidP="00963FD2">
      <w:pPr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Cs/>
          <w:sz w:val="25"/>
          <w:szCs w:val="25"/>
          <w:u w:val="single"/>
        </w:rPr>
        <w:t xml:space="preserve">Why does the temperature </w:t>
      </w:r>
      <w:r w:rsidRPr="00427F5E">
        <w:rPr>
          <w:rFonts w:cs="Calibri Light"/>
          <w:sz w:val="25"/>
          <w:szCs w:val="25"/>
          <w:u w:val="single"/>
        </w:rPr>
        <w:t>scale of a clinical thermometer start</w:t>
      </w:r>
      <w:r w:rsidR="00473662" w:rsidRPr="00427F5E">
        <w:rPr>
          <w:rFonts w:cs="Calibri Light"/>
          <w:sz w:val="25"/>
          <w:szCs w:val="25"/>
          <w:u w:val="single"/>
        </w:rPr>
        <w:t xml:space="preserve"> from 35</w:t>
      </w:r>
      <w:r w:rsidRPr="00427F5E">
        <w:rPr>
          <w:rFonts w:cs="Calibri Light"/>
          <w:sz w:val="25"/>
          <w:szCs w:val="25"/>
          <w:u w:val="single"/>
          <w:vertAlign w:val="superscript"/>
        </w:rPr>
        <w:t>0</w:t>
      </w:r>
      <w:r w:rsidRPr="00427F5E">
        <w:rPr>
          <w:rFonts w:cs="Calibri Light"/>
          <w:sz w:val="25"/>
          <w:szCs w:val="25"/>
          <w:u w:val="single"/>
        </w:rPr>
        <w:t>C</w:t>
      </w:r>
      <w:r w:rsidRPr="00427F5E">
        <w:rPr>
          <w:rFonts w:cs="Calibri Light"/>
          <w:bCs/>
          <w:sz w:val="25"/>
          <w:szCs w:val="25"/>
          <w:u w:val="single"/>
        </w:rPr>
        <w:t xml:space="preserve">? </w:t>
      </w:r>
    </w:p>
    <w:p w:rsidR="00DB0CDC" w:rsidRPr="00427F5E" w:rsidRDefault="00DB0CDC" w:rsidP="00887D8E">
      <w:pPr>
        <w:pStyle w:val="ListParagraph"/>
        <w:numPr>
          <w:ilvl w:val="0"/>
          <w:numId w:val="22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 human body temperature normally does not go </w:t>
      </w:r>
      <w:r w:rsidR="00473662" w:rsidRPr="00427F5E">
        <w:rPr>
          <w:rFonts w:ascii="Cambria" w:hAnsi="Cambria" w:cs="Calibri Light"/>
          <w:sz w:val="25"/>
          <w:szCs w:val="25"/>
        </w:rPr>
        <w:t>below 35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</w:t>
      </w:r>
    </w:p>
    <w:p w:rsidR="00DB0CDC" w:rsidRPr="00427F5E" w:rsidRDefault="00DB0CDC" w:rsidP="00963FD2">
      <w:pPr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Cs/>
          <w:sz w:val="25"/>
          <w:szCs w:val="25"/>
          <w:u w:val="single"/>
        </w:rPr>
        <w:t xml:space="preserve">Why does the temperature </w:t>
      </w:r>
      <w:r w:rsidRPr="00427F5E">
        <w:rPr>
          <w:rFonts w:cs="Calibri Light"/>
          <w:sz w:val="25"/>
          <w:szCs w:val="25"/>
          <w:u w:val="single"/>
        </w:rPr>
        <w:t>scale of a clinical thermometer stop at 42</w:t>
      </w:r>
      <w:r w:rsidRPr="00427F5E">
        <w:rPr>
          <w:rFonts w:cs="Calibri Light"/>
          <w:sz w:val="25"/>
          <w:szCs w:val="25"/>
          <w:u w:val="single"/>
          <w:vertAlign w:val="superscript"/>
        </w:rPr>
        <w:t>0</w:t>
      </w:r>
      <w:r w:rsidRPr="00427F5E">
        <w:rPr>
          <w:rFonts w:cs="Calibri Light"/>
          <w:sz w:val="25"/>
          <w:szCs w:val="25"/>
          <w:u w:val="single"/>
        </w:rPr>
        <w:t>C</w:t>
      </w:r>
      <w:r w:rsidRPr="00427F5E">
        <w:rPr>
          <w:rFonts w:cs="Calibri Light"/>
          <w:bCs/>
          <w:sz w:val="25"/>
          <w:szCs w:val="25"/>
          <w:u w:val="single"/>
        </w:rPr>
        <w:t xml:space="preserve">? </w:t>
      </w:r>
    </w:p>
    <w:p w:rsidR="00DB0CDC" w:rsidRPr="00427F5E" w:rsidRDefault="00DB0CDC" w:rsidP="00887D8E">
      <w:pPr>
        <w:pStyle w:val="ListParagraph"/>
        <w:numPr>
          <w:ilvl w:val="0"/>
          <w:numId w:val="22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 human body temperature normally does not go </w:t>
      </w:r>
      <w:r w:rsidR="000A4118" w:rsidRPr="00427F5E">
        <w:rPr>
          <w:rFonts w:ascii="Cambria" w:hAnsi="Cambria" w:cs="Calibri Light"/>
          <w:sz w:val="25"/>
          <w:szCs w:val="25"/>
        </w:rPr>
        <w:t>above</w:t>
      </w:r>
      <w:r w:rsidRPr="00427F5E">
        <w:rPr>
          <w:rFonts w:ascii="Cambria" w:hAnsi="Cambria" w:cs="Calibri Light"/>
          <w:sz w:val="25"/>
          <w:szCs w:val="25"/>
        </w:rPr>
        <w:t xml:space="preserve"> 42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</w:t>
      </w:r>
    </w:p>
    <w:p w:rsidR="00F11AC9" w:rsidRPr="00427F5E" w:rsidRDefault="00F11AC9" w:rsidP="00963FD2">
      <w:pPr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Cs/>
          <w:sz w:val="25"/>
          <w:szCs w:val="25"/>
          <w:u w:val="single"/>
        </w:rPr>
        <w:t xml:space="preserve">Why does the temperature </w:t>
      </w:r>
      <w:r w:rsidRPr="00427F5E">
        <w:rPr>
          <w:rFonts w:cs="Calibri Light"/>
          <w:sz w:val="25"/>
          <w:szCs w:val="25"/>
          <w:u w:val="single"/>
        </w:rPr>
        <w:t xml:space="preserve">scale of a </w:t>
      </w:r>
      <w:r w:rsidR="00473662" w:rsidRPr="00427F5E">
        <w:rPr>
          <w:rFonts w:cs="Calibri Light"/>
          <w:sz w:val="25"/>
          <w:szCs w:val="25"/>
          <w:u w:val="single"/>
        </w:rPr>
        <w:t>clinical thermometer run from 35</w:t>
      </w:r>
      <w:r w:rsidRPr="00427F5E">
        <w:rPr>
          <w:rFonts w:cs="Calibri Light"/>
          <w:sz w:val="25"/>
          <w:szCs w:val="25"/>
          <w:u w:val="single"/>
          <w:vertAlign w:val="superscript"/>
        </w:rPr>
        <w:t>0</w:t>
      </w:r>
      <w:r w:rsidRPr="00427F5E">
        <w:rPr>
          <w:rFonts w:cs="Calibri Light"/>
          <w:sz w:val="25"/>
          <w:szCs w:val="25"/>
          <w:u w:val="single"/>
        </w:rPr>
        <w:t>C to 42</w:t>
      </w:r>
      <w:r w:rsidRPr="00427F5E">
        <w:rPr>
          <w:rFonts w:cs="Calibri Light"/>
          <w:sz w:val="25"/>
          <w:szCs w:val="25"/>
          <w:u w:val="single"/>
          <w:vertAlign w:val="superscript"/>
        </w:rPr>
        <w:t>0</w:t>
      </w:r>
      <w:r w:rsidRPr="00427F5E">
        <w:rPr>
          <w:rFonts w:cs="Calibri Light"/>
          <w:sz w:val="25"/>
          <w:szCs w:val="25"/>
          <w:u w:val="single"/>
        </w:rPr>
        <w:t>C</w:t>
      </w:r>
      <w:r w:rsidRPr="00427F5E">
        <w:rPr>
          <w:rFonts w:cs="Calibri Light"/>
          <w:bCs/>
          <w:sz w:val="25"/>
          <w:szCs w:val="25"/>
          <w:u w:val="single"/>
        </w:rPr>
        <w:t xml:space="preserve">? </w:t>
      </w:r>
    </w:p>
    <w:p w:rsidR="00F11AC9" w:rsidRPr="00427F5E" w:rsidRDefault="00F11AC9" w:rsidP="00887D8E">
      <w:pPr>
        <w:pStyle w:val="ListParagraph"/>
        <w:numPr>
          <w:ilvl w:val="0"/>
          <w:numId w:val="22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 human body temperature normally does not go </w:t>
      </w:r>
      <w:r w:rsidR="00473662" w:rsidRPr="00427F5E">
        <w:rPr>
          <w:rFonts w:ascii="Cambria" w:hAnsi="Cambria" w:cs="Calibri Light"/>
          <w:sz w:val="25"/>
          <w:szCs w:val="25"/>
        </w:rPr>
        <w:t>below 35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 xml:space="preserve">C or </w:t>
      </w:r>
      <w:r w:rsidR="000A4118" w:rsidRPr="00427F5E">
        <w:rPr>
          <w:rFonts w:ascii="Cambria" w:hAnsi="Cambria" w:cs="Calibri Light"/>
          <w:sz w:val="25"/>
          <w:szCs w:val="25"/>
        </w:rPr>
        <w:t>above</w:t>
      </w:r>
      <w:r w:rsidRPr="00427F5E">
        <w:rPr>
          <w:rFonts w:ascii="Cambria" w:hAnsi="Cambria" w:cs="Calibri Light"/>
          <w:sz w:val="25"/>
          <w:szCs w:val="25"/>
        </w:rPr>
        <w:t xml:space="preserve"> 42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</w:t>
      </w:r>
    </w:p>
    <w:p w:rsidR="00F11AC9" w:rsidRPr="00427F5E" w:rsidRDefault="00F11AC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is a</w:t>
      </w:r>
      <w:r w:rsidRPr="00427F5E">
        <w:rPr>
          <w:rFonts w:cs="Calibri Light"/>
          <w:b/>
          <w:sz w:val="25"/>
          <w:szCs w:val="25"/>
          <w:u w:val="single"/>
        </w:rPr>
        <w:t xml:space="preserve"> clinical thermometer not disinfected (sterilized) using </w:t>
      </w:r>
      <w:r w:rsidRPr="00427F5E">
        <w:rPr>
          <w:rFonts w:cs="Calibri Light"/>
          <w:b/>
          <w:bCs/>
          <w:sz w:val="25"/>
          <w:szCs w:val="25"/>
          <w:u w:val="single"/>
        </w:rPr>
        <w:t>boiling water</w:t>
      </w:r>
      <w:r w:rsidRPr="00427F5E">
        <w:rPr>
          <w:rFonts w:cs="Calibri Light"/>
          <w:b/>
          <w:sz w:val="25"/>
          <w:szCs w:val="25"/>
          <w:u w:val="single"/>
        </w:rPr>
        <w:t>?</w:t>
      </w:r>
    </w:p>
    <w:p w:rsidR="00342863" w:rsidRPr="00427F5E" w:rsidRDefault="00F11AC9" w:rsidP="00887D8E">
      <w:pPr>
        <w:pStyle w:val="ListParagraph"/>
        <w:numPr>
          <w:ilvl w:val="0"/>
          <w:numId w:val="232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Boiling water can break (burst) the thermometer</w:t>
      </w:r>
    </w:p>
    <w:p w:rsidR="00F11AC9" w:rsidRPr="00427F5E" w:rsidRDefault="00F11AC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Name the liquid used to disinfect (sterilize)</w:t>
      </w:r>
      <w:r w:rsidRPr="00427F5E">
        <w:rPr>
          <w:rFonts w:cs="Calibri Light"/>
          <w:b/>
          <w:sz w:val="25"/>
          <w:szCs w:val="25"/>
          <w:u w:val="single"/>
        </w:rPr>
        <w:t xml:space="preserve"> clinical thermometers.</w:t>
      </w:r>
    </w:p>
    <w:p w:rsidR="00F11AC9" w:rsidRPr="00427F5E" w:rsidRDefault="00F11AC9" w:rsidP="00887D8E">
      <w:pPr>
        <w:pStyle w:val="ListParagraph"/>
        <w:numPr>
          <w:ilvl w:val="0"/>
          <w:numId w:val="232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Alcohol</w:t>
      </w:r>
    </w:p>
    <w:p w:rsidR="00F11AC9" w:rsidRPr="00427F5E" w:rsidRDefault="00F11AC9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should a clinical thermometer be disinfected (sterilized) before use?</w:t>
      </w:r>
    </w:p>
    <w:p w:rsidR="00F11AC9" w:rsidRPr="00427F5E" w:rsidRDefault="00F11AC9" w:rsidP="00887D8E">
      <w:pPr>
        <w:pStyle w:val="ListParagraph"/>
        <w:numPr>
          <w:ilvl w:val="0"/>
          <w:numId w:val="232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prevent the spread of germs</w:t>
      </w:r>
    </w:p>
    <w:p w:rsidR="00342863" w:rsidRPr="00427F5E" w:rsidRDefault="00342863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Why do health workers shake the clinical thermometer (give it jerks) before use? </w:t>
      </w:r>
    </w:p>
    <w:p w:rsidR="009046CB" w:rsidRPr="00427F5E" w:rsidRDefault="009046CB" w:rsidP="00887D8E">
      <w:pPr>
        <w:pStyle w:val="ListParagraph"/>
        <w:numPr>
          <w:ilvl w:val="0"/>
          <w:numId w:val="23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reset the thermometer</w:t>
      </w:r>
    </w:p>
    <w:p w:rsidR="00342863" w:rsidRPr="00427F5E" w:rsidRDefault="009046CB" w:rsidP="00887D8E">
      <w:pPr>
        <w:pStyle w:val="ListParagraph"/>
        <w:numPr>
          <w:ilvl w:val="0"/>
          <w:numId w:val="23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</w:t>
      </w:r>
      <w:r w:rsidR="00342863" w:rsidRPr="00427F5E">
        <w:rPr>
          <w:rFonts w:ascii="Cambria" w:hAnsi="Cambria" w:cs="Calibri Light"/>
          <w:sz w:val="25"/>
          <w:szCs w:val="25"/>
        </w:rPr>
        <w:t>o make mercury go back to the bulb</w:t>
      </w:r>
    </w:p>
    <w:p w:rsidR="00342863" w:rsidRPr="00427F5E" w:rsidRDefault="00342863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How is the clinical thermometer reset?</w:t>
      </w:r>
    </w:p>
    <w:p w:rsidR="00342863" w:rsidRPr="00427F5E" w:rsidRDefault="00342863" w:rsidP="00887D8E">
      <w:pPr>
        <w:pStyle w:val="ListParagraph"/>
        <w:numPr>
          <w:ilvl w:val="0"/>
          <w:numId w:val="23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By shaking it</w:t>
      </w:r>
    </w:p>
    <w:p w:rsidR="00342863" w:rsidRPr="00427F5E" w:rsidRDefault="00342863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Why does a clinical thermometer has a curved glass?</w:t>
      </w:r>
    </w:p>
    <w:p w:rsidR="00342863" w:rsidRPr="00427F5E" w:rsidRDefault="00342863" w:rsidP="00887D8E">
      <w:pPr>
        <w:pStyle w:val="ListParagraph"/>
        <w:numPr>
          <w:ilvl w:val="0"/>
          <w:numId w:val="23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magnify the scale</w:t>
      </w:r>
    </w:p>
    <w:p w:rsidR="001C2D5A" w:rsidRPr="00427F5E" w:rsidRDefault="001C2D5A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Give any two things that should be done on a clinical thermometer before use.</w:t>
      </w:r>
    </w:p>
    <w:p w:rsidR="001C2D5A" w:rsidRPr="00427F5E" w:rsidRDefault="001C2D5A" w:rsidP="00887D8E">
      <w:pPr>
        <w:pStyle w:val="ListParagraph"/>
        <w:numPr>
          <w:ilvl w:val="0"/>
          <w:numId w:val="23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 clinical thermometer is reset</w:t>
      </w:r>
    </w:p>
    <w:p w:rsidR="00510CA1" w:rsidRPr="00427F5E" w:rsidRDefault="001C2D5A" w:rsidP="00887D8E">
      <w:pPr>
        <w:pStyle w:val="ListParagraph"/>
        <w:numPr>
          <w:ilvl w:val="0"/>
          <w:numId w:val="23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 clinical thermometer is sterilized</w:t>
      </w:r>
      <w:r w:rsidR="00473662" w:rsidRPr="00427F5E">
        <w:rPr>
          <w:rFonts w:ascii="Cambria" w:hAnsi="Cambria" w:cs="Calibri Light"/>
          <w:sz w:val="25"/>
          <w:szCs w:val="25"/>
        </w:rPr>
        <w:t xml:space="preserve"> (cleaned)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A diagram showing clinical thermometer</w:t>
      </w:r>
    </w:p>
    <w:p w:rsidR="00D66C3B" w:rsidRPr="00427F5E" w:rsidRDefault="006C71FD" w:rsidP="00963FD2">
      <w:pPr>
        <w:tabs>
          <w:tab w:val="left" w:pos="360"/>
        </w:tabs>
        <w:ind w:firstLine="720"/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2070912" behindDoc="0" locked="0" layoutInCell="1" allowOverlap="1" wp14:anchorId="16FDA465" wp14:editId="1B9886CB">
                <wp:simplePos x="0" y="0"/>
                <wp:positionH relativeFrom="page">
                  <wp:posOffset>993140</wp:posOffset>
                </wp:positionH>
                <wp:positionV relativeFrom="paragraph">
                  <wp:posOffset>59690</wp:posOffset>
                </wp:positionV>
                <wp:extent cx="5345430" cy="1572895"/>
                <wp:effectExtent l="0" t="0" r="0" b="8255"/>
                <wp:wrapNone/>
                <wp:docPr id="580" name="Group 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5430" cy="1572895"/>
                          <a:chOff x="0" y="61546"/>
                          <a:chExt cx="5345723" cy="1572944"/>
                        </a:xfrm>
                      </wpg:grpSpPr>
                      <wpg:grpSp>
                        <wpg:cNvPr id="593" name="Group 593"/>
                        <wpg:cNvGrpSpPr/>
                        <wpg:grpSpPr>
                          <a:xfrm>
                            <a:off x="0" y="61546"/>
                            <a:ext cx="3841750" cy="1572944"/>
                            <a:chOff x="0" y="61556"/>
                            <a:chExt cx="3842238" cy="1573190"/>
                          </a:xfrm>
                        </wpg:grpSpPr>
                        <pic:pic xmlns:pic="http://schemas.openxmlformats.org/drawingml/2006/picture">
                          <pic:nvPicPr>
                            <pic:cNvPr id="594" name="Picture 59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054" t="25264" r="6323" b="28346"/>
                            <a:stretch/>
                          </pic:blipFill>
                          <pic:spPr bwMode="auto">
                            <a:xfrm>
                              <a:off x="96715" y="633046"/>
                              <a:ext cx="3551555" cy="596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95" name="Text Box 5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52956" y="61556"/>
                              <a:ext cx="1899138" cy="298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7CC2" w:rsidRPr="001A3777" w:rsidRDefault="00E37CC2" w:rsidP="00642276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1A3777">
                                  <w:rPr>
                                    <w:sz w:val="24"/>
                                    <w:szCs w:val="24"/>
                                  </w:rPr>
                                  <w:t>Bore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(capillary tube)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6" name="Text Box 5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03684" y="254976"/>
                              <a:ext cx="738554" cy="3141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7CC2" w:rsidRPr="001A3777" w:rsidRDefault="00E37CC2" w:rsidP="00642276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Stem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7" name="Text Box 5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72561"/>
                              <a:ext cx="641350" cy="245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7CC2" w:rsidRPr="001A3777" w:rsidRDefault="00E37CC2" w:rsidP="00642276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1A3777">
                                  <w:rPr>
                                    <w:sz w:val="24"/>
                                    <w:szCs w:val="24"/>
                                  </w:rPr>
                                  <w:t>Bulb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" name="Freeform 598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800100" y="747346"/>
                              <a:ext cx="276225" cy="379560"/>
                            </a:xfrm>
                            <a:custGeom>
                              <a:avLst/>
                              <a:gdLst>
                                <a:gd name="G0" fmla="+- 5463 0 0"/>
                                <a:gd name="G1" fmla="+- 11796480 0 0"/>
                                <a:gd name="G2" fmla="+- 0 0 11796480"/>
                                <a:gd name="T0" fmla="*/ 0 256 1"/>
                                <a:gd name="T1" fmla="*/ 180 256 1"/>
                                <a:gd name="G3" fmla="+- 11796480 T0 T1"/>
                                <a:gd name="T2" fmla="*/ 0 256 1"/>
                                <a:gd name="T3" fmla="*/ 90 256 1"/>
                                <a:gd name="G4" fmla="+- 11796480 T2 T3"/>
                                <a:gd name="G5" fmla="*/ G4 2 1"/>
                                <a:gd name="T4" fmla="*/ 90 256 1"/>
                                <a:gd name="T5" fmla="*/ 0 256 1"/>
                                <a:gd name="G6" fmla="+- 11796480 T4 T5"/>
                                <a:gd name="G7" fmla="*/ G6 2 1"/>
                                <a:gd name="G8" fmla="abs 11796480"/>
                                <a:gd name="T6" fmla="*/ 0 256 1"/>
                                <a:gd name="T7" fmla="*/ 90 256 1"/>
                                <a:gd name="G9" fmla="+- G8 T6 T7"/>
                                <a:gd name="G10" fmla="?: G9 G7 G5"/>
                                <a:gd name="T8" fmla="*/ 0 256 1"/>
                                <a:gd name="T9" fmla="*/ 360 256 1"/>
                                <a:gd name="G11" fmla="+- G10 T8 T9"/>
                                <a:gd name="G12" fmla="?: G10 G11 G10"/>
                                <a:gd name="T10" fmla="*/ 0 256 1"/>
                                <a:gd name="T11" fmla="*/ 360 256 1"/>
                                <a:gd name="G13" fmla="+- G12 T10 T11"/>
                                <a:gd name="G14" fmla="?: G12 G13 G12"/>
                                <a:gd name="G15" fmla="+- 0 0 G14"/>
                                <a:gd name="G16" fmla="+- 10800 0 0"/>
                                <a:gd name="G17" fmla="+- 10800 0 5463"/>
                                <a:gd name="G18" fmla="*/ 5463 1 2"/>
                                <a:gd name="G19" fmla="+- G18 5400 0"/>
                                <a:gd name="G20" fmla="cos G19 11796480"/>
                                <a:gd name="G21" fmla="sin G19 11796480"/>
                                <a:gd name="G22" fmla="+- G20 10800 0"/>
                                <a:gd name="G23" fmla="+- G21 10800 0"/>
                                <a:gd name="G24" fmla="+- 10800 0 G20"/>
                                <a:gd name="G25" fmla="+- 5463 10800 0"/>
                                <a:gd name="G26" fmla="?: G9 G17 G25"/>
                                <a:gd name="G27" fmla="?: G9 0 21600"/>
                                <a:gd name="G28" fmla="cos 10800 11796480"/>
                                <a:gd name="G29" fmla="sin 10800 11796480"/>
                                <a:gd name="G30" fmla="sin 5463 11796480"/>
                                <a:gd name="G31" fmla="+- G28 10800 0"/>
                                <a:gd name="G32" fmla="+- G29 10800 0"/>
                                <a:gd name="G33" fmla="+- G30 10800 0"/>
                                <a:gd name="G34" fmla="?: G4 0 G31"/>
                                <a:gd name="G35" fmla="?: 11796480 G34 0"/>
                                <a:gd name="G36" fmla="?: G6 G35 G31"/>
                                <a:gd name="G37" fmla="+- 21600 0 G36"/>
                                <a:gd name="G38" fmla="?: G4 0 G33"/>
                                <a:gd name="G39" fmla="?: 11796480 G38 G32"/>
                                <a:gd name="G40" fmla="?: G6 G39 0"/>
                                <a:gd name="G41" fmla="?: G4 G32 21600"/>
                                <a:gd name="G42" fmla="?: G6 G41 G33"/>
                                <a:gd name="T12" fmla="*/ 10800 w 21600"/>
                                <a:gd name="T13" fmla="*/ 0 h 21600"/>
                                <a:gd name="T14" fmla="*/ 2668 w 21600"/>
                                <a:gd name="T15" fmla="*/ 10800 h 21600"/>
                                <a:gd name="T16" fmla="*/ 10800 w 21600"/>
                                <a:gd name="T17" fmla="*/ 5337 h 21600"/>
                                <a:gd name="T18" fmla="*/ 18932 w 21600"/>
                                <a:gd name="T19" fmla="*/ 10800 h 21600"/>
                                <a:gd name="T20" fmla="*/ G36 w 21600"/>
                                <a:gd name="T21" fmla="*/ G40 h 21600"/>
                                <a:gd name="T22" fmla="*/ G37 w 21600"/>
                                <a:gd name="T23" fmla="*/ G42 h 21600"/>
                              </a:gdLst>
                              <a:ahLst/>
                              <a:cxnLst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T20" t="T21" r="T22" b="T23"/>
                              <a:pathLst>
                                <a:path w="21600" h="21600">
                                  <a:moveTo>
                                    <a:pt x="5337" y="10800"/>
                                  </a:moveTo>
                                  <a:cubicBezTo>
                                    <a:pt x="5337" y="7782"/>
                                    <a:pt x="7782" y="5337"/>
                                    <a:pt x="10800" y="5337"/>
                                  </a:cubicBezTo>
                                  <a:cubicBezTo>
                                    <a:pt x="13817" y="5337"/>
                                    <a:pt x="16263" y="7782"/>
                                    <a:pt x="16263" y="10799"/>
                                  </a:cubicBezTo>
                                  <a:lnTo>
                                    <a:pt x="21600" y="10800"/>
                                  </a:lnTo>
                                  <a:cubicBezTo>
                                    <a:pt x="21600" y="4835"/>
                                    <a:pt x="16764" y="0"/>
                                    <a:pt x="10800" y="0"/>
                                  </a:cubicBezTo>
                                  <a:cubicBezTo>
                                    <a:pt x="4835" y="0"/>
                                    <a:pt x="0" y="4835"/>
                                    <a:pt x="0" y="107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" name="Text Box 5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7730" y="1336430"/>
                              <a:ext cx="1714501" cy="2983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7CC2" w:rsidRPr="001A3777" w:rsidRDefault="00E37CC2" w:rsidP="00642276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1A3777">
                                  <w:rPr>
                                    <w:sz w:val="24"/>
                                    <w:szCs w:val="24"/>
                                  </w:rPr>
                                  <w:t>Constriction (kink)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0" name="Straight Connector 600"/>
                          <wps:cNvCnPr/>
                          <wps:spPr>
                            <a:xfrm flipH="1" flipV="1">
                              <a:off x="940776" y="1081453"/>
                              <a:ext cx="8793" cy="3165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1" name="Straight Connector 601"/>
                          <wps:cNvCnPr/>
                          <wps:spPr>
                            <a:xfrm flipV="1">
                              <a:off x="307730" y="474784"/>
                              <a:ext cx="8792" cy="310417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2" name="Straight Connector 602"/>
                          <wps:cNvCnPr/>
                          <wps:spPr>
                            <a:xfrm flipV="1">
                              <a:off x="3367453" y="483576"/>
                              <a:ext cx="8793" cy="22249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3" name="Straight Connector 603"/>
                          <wps:cNvCnPr/>
                          <wps:spPr>
                            <a:xfrm flipV="1">
                              <a:off x="2540976" y="272563"/>
                              <a:ext cx="8793" cy="64452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58" name="Straight Connector 358"/>
                        <wps:cNvCnPr/>
                        <wps:spPr>
                          <a:xfrm flipV="1">
                            <a:off x="3411416" y="580292"/>
                            <a:ext cx="360484" cy="3361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 Box 579"/>
                        <wps:cNvSpPr txBox="1">
                          <a:spLocks noChangeArrowheads="1"/>
                        </wps:cNvSpPr>
                        <wps:spPr bwMode="auto">
                          <a:xfrm>
                            <a:off x="3710354" y="474785"/>
                            <a:ext cx="1635369" cy="2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7CC2" w:rsidRPr="001A3777" w:rsidRDefault="00E37CC2" w:rsidP="003A115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Expansion chamber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6FDA465" id="Group 580" o:spid="_x0000_s1044" style="position:absolute;left:0;text-align:left;margin-left:78.2pt;margin-top:4.7pt;width:420.9pt;height:123.85pt;z-index:252070912;mso-position-horizontal-relative:page;mso-height-relative:margin" coordorigin=",615" coordsize="53457,157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">
                <v:group id="Group 593" o:spid="_x0000_s1045" style="position:absolute;top:615;width:38417;height:15729" coordorigin=",615" coordsize="38422,157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<v:shape id="Picture 594" o:spid="_x0000_s1046" type="#_x0000_t75" style="position:absolute;left:967;top:6330;width:35515;height:59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Kl+vEAAAA3AAAAA8AAABkcnMvZG93bnJldi54bWxEj0FrwkAUhO+F/oflFbzVTUs1Ns0qtSDo&#10;0bQUj8/saxKSfbtk1xj/vSsIPQ4z8w2Tr0bTiYF631hW8DJNQBCXVjdcKfj53jwvQPiArLGzTAou&#10;5GG1fHzIMdP2zHsailCJCGGfoYI6BJdJ6cuaDPqpdcTR+7O9wRBlX0nd4znCTSdfk2QuDTYcF2p0&#10;9FVT2RYno+Dg1ukudXZjhgGLjtr0+CuPSk2exs8PEIHG8B++t7dawez9DW5n4hGQy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Kl+vEAAAA3AAAAA8AAAAAAAAAAAAAAAAA&#10;nwIAAGRycy9kb3ducmV2LnhtbFBLBQYAAAAABAAEAPcAAACQAwAAAAA=&#10;">
                    <v:imagedata r:id="rId91" o:title="" croptop="16557f" cropbottom="18577f" cropleft="5278f" cropright="4144f"/>
                    <v:path arrowok="t"/>
                  </v:shape>
                  <v:shape id="Text Box 595" o:spid="_x0000_s1047" type="#_x0000_t202" style="position:absolute;left:16529;top:615;width:18991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KF5s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7JI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ihebEAAAA3AAAAA8AAAAAAAAAAAAAAAAAmAIAAGRycy9k&#10;b3ducmV2LnhtbFBLBQYAAAAABAAEAPUAAACJAwAAAAA=&#10;" filled="f" stroked="f">
                    <v:textbox>
                      <w:txbxContent>
                        <w:p w:rsidR="00E37CC2" w:rsidRPr="001A3777" w:rsidRDefault="00E37CC2" w:rsidP="00642276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1A3777">
                            <w:rPr>
                              <w:sz w:val="24"/>
                              <w:szCs w:val="24"/>
                            </w:rPr>
                            <w:t>Bore</w:t>
                          </w:r>
                          <w:r>
                            <w:rPr>
                              <w:sz w:val="24"/>
                              <w:szCs w:val="24"/>
                            </w:rPr>
                            <w:t xml:space="preserve"> (capillary tube)</w:t>
                          </w:r>
                        </w:p>
                      </w:txbxContent>
                    </v:textbox>
                  </v:shape>
                  <v:shape id="Text Box 596" o:spid="_x0000_s1048" type="#_x0000_t202" style="position:absolute;left:31036;top:2549;width:7386;height:3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Abkc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fNFA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wG5HEAAAA3AAAAA8AAAAAAAAAAAAAAAAAmAIAAGRycy9k&#10;b3ducmV2LnhtbFBLBQYAAAAABAAEAPUAAACJAwAAAAA=&#10;" filled="f" stroked="f">
                    <v:textbox>
                      <w:txbxContent>
                        <w:p w:rsidR="00E37CC2" w:rsidRPr="001A3777" w:rsidRDefault="00E37CC2" w:rsidP="00642276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Stem</w:t>
                          </w:r>
                        </w:p>
                      </w:txbxContent>
                    </v:textbox>
                  </v:shape>
                  <v:shape id="Text Box 597" o:spid="_x0000_s1049" type="#_x0000_t202" style="position:absolute;top:2725;width:6413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y+Cs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EwmX3A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y+CsMAAADcAAAADwAAAAAAAAAAAAAAAACYAgAAZHJzL2Rv&#10;d25yZXYueG1sUEsFBgAAAAAEAAQA9QAAAIgDAAAAAA==&#10;" filled="f" stroked="f">
                    <v:textbox>
                      <w:txbxContent>
                        <w:p w:rsidR="00E37CC2" w:rsidRPr="001A3777" w:rsidRDefault="00E37CC2" w:rsidP="00642276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1A3777">
                            <w:rPr>
                              <w:sz w:val="24"/>
                              <w:szCs w:val="24"/>
                            </w:rPr>
                            <w:t>Bulb</w:t>
                          </w:r>
                        </w:p>
                      </w:txbxContent>
                    </v:textbox>
                  </v:shape>
                  <v:shape id="Freeform 598" o:spid="_x0000_s1050" style="position:absolute;left:8001;top:7473;width:2762;height:3796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WZQ78A&#10;AADcAAAADwAAAGRycy9kb3ducmV2LnhtbERPTYvCMBC9C/sfwix403TFinaNsgrCnsSq4HVoZptg&#10;MylN1PrvNwfB4+N9L9e9a8SdumA9K/gaZyCIK68t1wrOp91oDiJEZI2NZ1LwpADr1cdgiYX2Dy7p&#10;foy1SCEcClRgYmwLKUNlyGEY+5Y4cX++cxgT7GqpO3ykcNfISZbNpEPLqcFgS1tD1fV4cwo2wRxO&#10;pZnu7cXlrrnmti5nVqnhZ//zDSJSH9/il/tXK8gXaW06k46AXP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lZlDvwAAANwAAAAPAAAAAAAAAAAAAAAAAJgCAABkcnMvZG93bnJl&#10;di54bWxQSwUGAAAAAAQABAD1AAAAhAMAAAAA&#10;" path="m5337,10800v,-3018,2445,-5463,5463,-5463c13817,5337,16263,7782,16263,10799r5337,1c21600,4835,16764,,10800,,4835,,,4835,,10799r5337,1xe" fillcolor="black">
                    <v:stroke joinstyle="miter"/>
                    <v:path o:connecttype="custom" o:connectlocs="138113,0;34119,189780;138113,93783;242106,189780" o:connectangles="0,0,0,0" textboxrect="0,0,21600,7713"/>
                  </v:shape>
                  <v:shape id="Text Box 599" o:spid="_x0000_s1051" type="#_x0000_t202" style="position:absolute;left:3077;top:13364;width:17145;height:29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+P48MA&#10;AADcAAAADwAAAGRycy9kb3ducmV2LnhtbESPQWvCQBSE74L/YXkFb2a3UsWkriKWgidFbQu9PbLP&#10;JDT7NmS3Jv57VxA8DjPzDbNY9bYWF2p95VjDa6JAEOfOVFxo+Dp9jucgfEA2WDsmDVfysFoOBwvM&#10;jOv4QJdjKESEsM9QQxlCk0np85Is+sQ1xNE7u9ZiiLItpGmxi3Bby4lSM2mx4rhQYkObkvK/47/V&#10;8L07//68qX3xYadN53ol2aZS69FLv34HEagPz/CjvTUap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+P48MAAADcAAAADwAAAAAAAAAAAAAAAACYAgAAZHJzL2Rv&#10;d25yZXYueG1sUEsFBgAAAAAEAAQA9QAAAIgDAAAAAA==&#10;" filled="f" stroked="f">
                    <v:textbox>
                      <w:txbxContent>
                        <w:p w:rsidR="00E37CC2" w:rsidRPr="001A3777" w:rsidRDefault="00E37CC2" w:rsidP="00642276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1A3777">
                            <w:rPr>
                              <w:sz w:val="24"/>
                              <w:szCs w:val="24"/>
                            </w:rPr>
                            <w:t>Constriction (kink)</w:t>
                          </w:r>
                        </w:p>
                      </w:txbxContent>
                    </v:textbox>
                  </v:shape>
                  <v:line id="Straight Connector 600" o:spid="_x0000_s1052" style="position:absolute;flip:x y;visibility:visible;mso-wrap-style:square" from="9407,10814" to="9495,13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52FL0AAADcAAAADwAAAGRycy9kb3ducmV2LnhtbERPSwrCMBDdC94hjOBGNFW0aDWKCoJb&#10;P7gemrEtNpPaxFpvbxaCy8f7rzatKUVDtSssKxiPIhDEqdUFZwqul8NwDsJ5ZI2lZVLwIQebdbez&#10;wkTbN5+oOftMhBB2CSrIva8SKV2ak0E3shVx4O62NugDrDOpa3yHcFPKSRTF0mDBoSHHivY5pY/z&#10;yyi4XfxrQKfmsbWHeTzbPRfT9LhQqt9rt0sQnlr/F//cR60gjsL8cCYcAbn+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M+dhS9AAAA3AAAAA8AAAAAAAAAAAAAAAAAoQIA&#10;AGRycy9kb3ducmV2LnhtbFBLBQYAAAAABAAEAPkAAACLAwAAAAA=&#10;" strokecolor="black [3213]" strokeweight="1pt">
                    <v:stroke joinstyle="miter"/>
                  </v:line>
                  <v:line id="Straight Connector 601" o:spid="_x0000_s1053" style="position:absolute;flip:y;visibility:visible;mso-wrap-style:square" from="3077,4747" to="3165,7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5Gb8cAAADcAAAADwAAAGRycy9kb3ducmV2LnhtbESPT2sCMRTE74V+h/AEL6Vm7cE/W6O0&#10;BVlFEbS99Pa6ee4ubl62SdT12xtB8DjMzG+Yyaw1tTiR85VlBf1eAoI4t7riQsHP9/x1BMIHZI21&#10;ZVJwIQ+z6fPTBFNtz7yl0y4UIkLYp6igDKFJpfR5SQZ9zzbE0dtbZzBE6QqpHZ4j3NTyLUkG0mDF&#10;caHEhr5Kyg+7o1GwlP+rw6f7K7KRzOa/6+FmzNmLUt1O+/EOIlAbHuF7e6EVDJI+3M7EIyC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vkZvxwAAANwAAAAPAAAAAAAA&#10;AAAAAAAAAKECAABkcnMvZG93bnJldi54bWxQSwUGAAAAAAQABAD5AAAAlQMAAAAA&#10;" strokecolor="black [3213]" strokeweight="1pt">
                    <v:stroke joinstyle="miter"/>
                  </v:line>
                  <v:line id="Straight Connector 602" o:spid="_x0000_s1054" style="position:absolute;flip:y;visibility:visible;mso-wrap-style:square" from="33674,4835" to="33762,7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zYGMcAAADcAAAADwAAAGRycy9kb3ducmV2LnhtbESPT2sCMRTE70K/Q3hCL1Kz9eCfrVHa&#10;gqyiCNpeenvdPHcXNy/bJNX12xtB8DjMzG+Y6bw1tTiR85VlBa/9BARxbnXFhYLvr8XLGIQPyBpr&#10;y6TgQh7ms6fOFFNtz7yj0z4UIkLYp6igDKFJpfR5SQZ93zbE0TtYZzBE6QqpHZ4j3NRykCRDabDi&#10;uFBiQ58l5cf9v1Gwkn/r44f7LbKxzBY/m9F2wllPqedu+/4GIlAbHuF7e6kVDJMB3M7EIyB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bNgYxwAAANwAAAAPAAAAAAAA&#10;AAAAAAAAAKECAABkcnMvZG93bnJldi54bWxQSwUGAAAAAAQABAD5AAAAlQMAAAAA&#10;" strokecolor="black [3213]" strokeweight="1pt">
                    <v:stroke joinstyle="miter"/>
                  </v:line>
                  <v:line id="Straight Connector 603" o:spid="_x0000_s1055" style="position:absolute;flip:y;visibility:visible;mso-wrap-style:square" from="25409,2725" to="25497,9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B9g8cAAADcAAAADwAAAGRycy9kb3ducmV2LnhtbESPT2sCMRTE7wW/Q3hCL6LZtmB1NUpb&#10;kLVYBP9cvD03z93Fzcs2SXX99k1B6HGYmd8w03lranEh5yvLCp4GCQji3OqKCwX73aI/AuEDssba&#10;Mim4kYf5rPMwxVTbK2/osg2FiBD2KSooQ2hSKX1ekkE/sA1x9E7WGQxRukJqh9cIN7V8TpKhNFhx&#10;XCixoY+S8vP2xyj4lN+r87s7FtlIZovD1+t6zFlPqcdu+zYBEagN/+F7e6kVDJMX+DsTj4Cc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IH2DxwAAANwAAAAPAAAAAAAA&#10;AAAAAAAAAKECAABkcnMvZG93bnJldi54bWxQSwUGAAAAAAQABAD5AAAAlQMAAAAA&#10;" strokecolor="black [3213]" strokeweight="1pt">
                    <v:stroke joinstyle="miter"/>
                  </v:line>
                </v:group>
                <v:line id="Straight Connector 358" o:spid="_x0000_s1056" style="position:absolute;flip:y;visibility:visible;mso-wrap-style:square" from="34114,5802" to="37719,9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lja8QAAADcAAAADwAAAGRycy9kb3ducmV2LnhtbERPz2vCMBS+D/wfwht4GZqqzGk1yiZI&#10;J8pAt4u3Z/PWFpuXmmRa//vlMNjx4/s9X7amFldyvrKsYNBPQBDnVldcKPj6XPcmIHxA1lhbJgV3&#10;8rBcdB7mmGp74z1dD6EQMYR9igrKEJpUSp+XZND3bUMcuW/rDIYIXSG1w1sMN7UcJslYGqw4NpTY&#10;0Kqk/Hz4MQo28rI9v7lTkU1ktj7uXj6mnD0p1X1sX2cgArXhX/znftcKRs9xbTwTj4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WNrxAAAANwAAAAPAAAAAAAAAAAA&#10;AAAAAKECAABkcnMvZG93bnJldi54bWxQSwUGAAAAAAQABAD5AAAAkgMAAAAA&#10;" strokecolor="black [3213]" strokeweight="1pt">
                  <v:stroke joinstyle="miter"/>
                </v:line>
                <v:shape id="Text Box 579" o:spid="_x0000_s1057" type="#_x0000_t202" style="position:absolute;left:37103;top:4747;width:16354;height:2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NpGc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Ew+ZjB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NpGcMAAADcAAAADwAAAAAAAAAAAAAAAACYAgAAZHJzL2Rv&#10;d25yZXYueG1sUEsFBgAAAAAEAAQA9QAAAIgDAAAAAA==&#10;" filled="f" stroked="f">
                  <v:textbox>
                    <w:txbxContent>
                      <w:p w:rsidR="00E37CC2" w:rsidRPr="001A3777" w:rsidRDefault="00E37CC2" w:rsidP="003A115A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Expansion chamber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D66C3B" w:rsidRPr="00427F5E" w:rsidRDefault="00D66C3B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D66C3B" w:rsidRPr="00427F5E" w:rsidRDefault="00D66C3B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D66C3B" w:rsidRPr="00427F5E" w:rsidRDefault="00D66C3B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D66C3B" w:rsidRPr="00427F5E" w:rsidRDefault="00D66C3B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D30FB2" w:rsidRPr="00427F5E" w:rsidRDefault="00D30FB2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D30FB2" w:rsidRPr="00427F5E" w:rsidRDefault="00D30FB2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D30FB2" w:rsidRPr="00427F5E" w:rsidRDefault="00D30FB2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6C71FD" w:rsidRPr="00427F5E" w:rsidRDefault="00303031" w:rsidP="00963FD2">
      <w:pPr>
        <w:tabs>
          <w:tab w:val="left" w:pos="3683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ab/>
      </w:r>
    </w:p>
    <w:p w:rsidR="00316BD1" w:rsidRPr="00427F5E" w:rsidRDefault="0065098C" w:rsidP="00963FD2">
      <w:pPr>
        <w:tabs>
          <w:tab w:val="left" w:pos="3683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FUNCTIONS OF EACH PART OF A CLINICAL THERMOMETER</w:t>
      </w:r>
    </w:p>
    <w:p w:rsidR="00316BD1" w:rsidRPr="00427F5E" w:rsidRDefault="00E40D73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KINK (CONSTRICTION)</w:t>
      </w:r>
    </w:p>
    <w:p w:rsidR="00316BD1" w:rsidRPr="00427F5E" w:rsidRDefault="00316BD1" w:rsidP="00887D8E">
      <w:pPr>
        <w:pStyle w:val="ListParagraph"/>
        <w:numPr>
          <w:ilvl w:val="0"/>
          <w:numId w:val="23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prevents back flow of mercury </w:t>
      </w:r>
      <w:r w:rsidR="00E40D73" w:rsidRPr="00427F5E">
        <w:rPr>
          <w:rFonts w:ascii="Cambria" w:hAnsi="Cambria" w:cs="Calibri Light"/>
          <w:sz w:val="25"/>
          <w:szCs w:val="25"/>
        </w:rPr>
        <w:t>before readings are taken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How is a kink able to prevent the back flow of mercury? </w:t>
      </w:r>
    </w:p>
    <w:p w:rsidR="00316BD1" w:rsidRPr="00427F5E" w:rsidRDefault="00316BD1" w:rsidP="00887D8E">
      <w:pPr>
        <w:pStyle w:val="ListParagraph"/>
        <w:numPr>
          <w:ilvl w:val="0"/>
          <w:numId w:val="23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has a bend</w:t>
      </w:r>
      <w:r w:rsidR="000A4118" w:rsidRPr="00427F5E">
        <w:rPr>
          <w:rFonts w:ascii="Cambria" w:hAnsi="Cambria" w:cs="Calibri Light"/>
          <w:sz w:val="25"/>
          <w:szCs w:val="25"/>
        </w:rPr>
        <w:t xml:space="preserve"> (it is curved)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How is the function of a kink in clinical thermometer similar to that of valves in the heart</w:t>
      </w:r>
      <w:r w:rsidR="00E40D73" w:rsidRPr="00427F5E">
        <w:rPr>
          <w:rFonts w:cs="Calibri Light"/>
          <w:b/>
          <w:bCs/>
          <w:sz w:val="25"/>
          <w:szCs w:val="25"/>
          <w:u w:val="single"/>
        </w:rPr>
        <w:t xml:space="preserve"> and veins</w:t>
      </w:r>
      <w:r w:rsidRPr="00427F5E">
        <w:rPr>
          <w:rFonts w:cs="Calibri Light"/>
          <w:b/>
          <w:bCs/>
          <w:sz w:val="25"/>
          <w:szCs w:val="25"/>
          <w:u w:val="single"/>
        </w:rPr>
        <w:t xml:space="preserve">? </w:t>
      </w:r>
    </w:p>
    <w:p w:rsidR="00316BD1" w:rsidRPr="00427F5E" w:rsidRDefault="00316BD1" w:rsidP="00887D8E">
      <w:pPr>
        <w:pStyle w:val="ListParagraph"/>
        <w:numPr>
          <w:ilvl w:val="0"/>
          <w:numId w:val="23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Both prevent the back flow of liquids</w:t>
      </w:r>
    </w:p>
    <w:p w:rsidR="00316BD1" w:rsidRPr="00427F5E" w:rsidRDefault="00E40D73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STEM</w:t>
      </w:r>
    </w:p>
    <w:p w:rsidR="00316BD1" w:rsidRPr="00427F5E" w:rsidRDefault="00316BD1" w:rsidP="00887D8E">
      <w:pPr>
        <w:pStyle w:val="ListParagraph"/>
        <w:numPr>
          <w:ilvl w:val="0"/>
          <w:numId w:val="22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contains the temperature scale</w:t>
      </w:r>
    </w:p>
    <w:p w:rsidR="005D69B0" w:rsidRPr="00427F5E" w:rsidRDefault="005D69B0" w:rsidP="00887D8E">
      <w:pPr>
        <w:pStyle w:val="ListParagraph"/>
        <w:numPr>
          <w:ilvl w:val="0"/>
          <w:numId w:val="22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protects the bore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What makes it able to read temperature scale on the stem? </w:t>
      </w:r>
    </w:p>
    <w:p w:rsidR="00316BD1" w:rsidRPr="00427F5E" w:rsidRDefault="00316BD1" w:rsidP="00887D8E">
      <w:pPr>
        <w:pStyle w:val="ListParagraph"/>
        <w:numPr>
          <w:ilvl w:val="0"/>
          <w:numId w:val="22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stem magnifies the mercury thread</w:t>
      </w:r>
    </w:p>
    <w:p w:rsidR="0042238B" w:rsidRPr="00427F5E" w:rsidRDefault="0042238B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is the stem made of transparent glass?</w:t>
      </w:r>
    </w:p>
    <w:p w:rsidR="0042238B" w:rsidRPr="00427F5E" w:rsidRDefault="0042238B" w:rsidP="00887D8E">
      <w:pPr>
        <w:pStyle w:val="ListParagraph"/>
        <w:numPr>
          <w:ilvl w:val="0"/>
          <w:numId w:val="22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enable t</w:t>
      </w:r>
      <w:r w:rsidR="00BF1220" w:rsidRPr="00427F5E">
        <w:rPr>
          <w:rFonts w:ascii="Cambria" w:hAnsi="Cambria" w:cs="Calibri Light"/>
          <w:sz w:val="25"/>
          <w:szCs w:val="25"/>
        </w:rPr>
        <w:t>he doctor see the mercury level</w:t>
      </w:r>
    </w:p>
    <w:p w:rsidR="00316BD1" w:rsidRPr="00427F5E" w:rsidRDefault="007D3A52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BORE (GLASS TUBE) </w:t>
      </w:r>
    </w:p>
    <w:p w:rsidR="00316BD1" w:rsidRPr="00427F5E" w:rsidRDefault="00316BD1" w:rsidP="00887D8E">
      <w:pPr>
        <w:pStyle w:val="ListParagraph"/>
        <w:numPr>
          <w:ilvl w:val="0"/>
          <w:numId w:val="229"/>
        </w:numPr>
        <w:tabs>
          <w:tab w:val="left" w:pos="360"/>
        </w:tabs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allows expansion </w:t>
      </w:r>
      <w:r w:rsidR="00BF1220" w:rsidRPr="00427F5E">
        <w:rPr>
          <w:rFonts w:ascii="Cambria" w:hAnsi="Cambria" w:cs="Calibri Light"/>
          <w:sz w:val="25"/>
          <w:szCs w:val="25"/>
        </w:rPr>
        <w:t xml:space="preserve">and contraction </w:t>
      </w:r>
      <w:r w:rsidRPr="00427F5E">
        <w:rPr>
          <w:rFonts w:ascii="Cambria" w:hAnsi="Cambria" w:cs="Calibri Light"/>
          <w:sz w:val="25"/>
          <w:szCs w:val="25"/>
        </w:rPr>
        <w:t>of mercury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 is the bore narrow? </w:t>
      </w:r>
    </w:p>
    <w:p w:rsidR="0042238B" w:rsidRPr="00427F5E" w:rsidRDefault="0042238B" w:rsidP="00887D8E">
      <w:pPr>
        <w:pStyle w:val="ListParagraph"/>
        <w:numPr>
          <w:ilvl w:val="0"/>
          <w:numId w:val="23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For easy expansion of mercury</w:t>
      </w:r>
      <w:r w:rsidR="009F3D91" w:rsidRPr="00427F5E">
        <w:rPr>
          <w:rFonts w:ascii="Cambria" w:hAnsi="Cambria" w:cs="Calibri Light"/>
          <w:sz w:val="25"/>
          <w:szCs w:val="25"/>
        </w:rPr>
        <w:t xml:space="preserve"> (to make the thermometer more sensitive)</w:t>
      </w:r>
    </w:p>
    <w:p w:rsidR="003A115A" w:rsidRPr="00427F5E" w:rsidRDefault="007D3A52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EXPANSION CHAMBER</w:t>
      </w:r>
    </w:p>
    <w:p w:rsidR="003A115A" w:rsidRPr="00427F5E" w:rsidRDefault="003A115A" w:rsidP="00887D8E">
      <w:pPr>
        <w:pStyle w:val="ListParagraph"/>
        <w:numPr>
          <w:ilvl w:val="0"/>
          <w:numId w:val="23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where air inside the bore collects as mercury expands</w:t>
      </w:r>
    </w:p>
    <w:p w:rsidR="00316BD1" w:rsidRPr="00427F5E" w:rsidRDefault="007D3A52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BULB</w:t>
      </w:r>
    </w:p>
    <w:p w:rsidR="00316BD1" w:rsidRPr="00427F5E" w:rsidRDefault="00316BD1" w:rsidP="00887D8E">
      <w:pPr>
        <w:pStyle w:val="ListParagraph"/>
        <w:numPr>
          <w:ilvl w:val="0"/>
          <w:numId w:val="23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keeps mercury</w:t>
      </w:r>
    </w:p>
    <w:p w:rsidR="0042238B" w:rsidRPr="00427F5E" w:rsidRDefault="0042238B" w:rsidP="00963FD2">
      <w:pPr>
        <w:tabs>
          <w:tab w:val="left" w:pos="36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Why is the bulb made with thin glass? </w:t>
      </w:r>
    </w:p>
    <w:p w:rsidR="0042238B" w:rsidRPr="00427F5E" w:rsidRDefault="0042238B" w:rsidP="00887D8E">
      <w:pPr>
        <w:pStyle w:val="ListParagraph"/>
        <w:numPr>
          <w:ilvl w:val="0"/>
          <w:numId w:val="23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enable mercury conduct heat easily</w:t>
      </w:r>
    </w:p>
    <w:p w:rsidR="00316BD1" w:rsidRPr="00427F5E" w:rsidRDefault="007D3A52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MERCURY</w:t>
      </w:r>
    </w:p>
    <w:p w:rsidR="00316BD1" w:rsidRPr="00427F5E" w:rsidRDefault="00316BD1" w:rsidP="00887D8E">
      <w:pPr>
        <w:pStyle w:val="ListParagraph"/>
        <w:numPr>
          <w:ilvl w:val="0"/>
          <w:numId w:val="23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the liquid metal used to show temperature in the thermometer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Human body parts where a clinical thermometer can be placed</w:t>
      </w:r>
    </w:p>
    <w:p w:rsidR="00316BD1" w:rsidRPr="00427F5E" w:rsidRDefault="00316BD1" w:rsidP="00887D8E">
      <w:pPr>
        <w:pStyle w:val="ListParagraph"/>
        <w:numPr>
          <w:ilvl w:val="0"/>
          <w:numId w:val="22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In the armpits </w:t>
      </w:r>
    </w:p>
    <w:p w:rsidR="00316BD1" w:rsidRPr="00427F5E" w:rsidRDefault="00316BD1" w:rsidP="00887D8E">
      <w:pPr>
        <w:pStyle w:val="ListParagraph"/>
        <w:numPr>
          <w:ilvl w:val="0"/>
          <w:numId w:val="22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Under the tongue</w:t>
      </w:r>
    </w:p>
    <w:p w:rsidR="00FE0FF1" w:rsidRPr="00427F5E" w:rsidRDefault="00FE0FF1" w:rsidP="00887D8E">
      <w:pPr>
        <w:pStyle w:val="ListParagraph"/>
        <w:numPr>
          <w:ilvl w:val="0"/>
          <w:numId w:val="22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In the vagina</w:t>
      </w:r>
    </w:p>
    <w:p w:rsidR="00316BD1" w:rsidRPr="00427F5E" w:rsidRDefault="00316BD1" w:rsidP="00887D8E">
      <w:pPr>
        <w:pStyle w:val="ListParagraph"/>
        <w:numPr>
          <w:ilvl w:val="0"/>
          <w:numId w:val="22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In the anus</w:t>
      </w:r>
    </w:p>
    <w:p w:rsidR="00316BD1" w:rsidRPr="00427F5E" w:rsidRDefault="00316BD1" w:rsidP="00887D8E">
      <w:pPr>
        <w:pStyle w:val="ListParagraph"/>
        <w:numPr>
          <w:ilvl w:val="0"/>
          <w:numId w:val="22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Under the breasts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is the clinical thermometer put in the above parts?</w:t>
      </w:r>
    </w:p>
    <w:p w:rsidR="009B4E43" w:rsidRPr="00427F5E" w:rsidRDefault="00316BD1" w:rsidP="00887D8E">
      <w:pPr>
        <w:pStyle w:val="ListParagraph"/>
        <w:numPr>
          <w:ilvl w:val="0"/>
          <w:numId w:val="24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 temperature on those parts is almost the same as internal body temperature</w:t>
      </w:r>
    </w:p>
    <w:p w:rsidR="00316BD1" w:rsidRPr="00427F5E" w:rsidRDefault="00316BD1" w:rsidP="00887D8E">
      <w:pPr>
        <w:pStyle w:val="ListParagraph"/>
        <w:numPr>
          <w:ilvl w:val="0"/>
          <w:numId w:val="24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cover the whole bulb and allow even expansion of mercury</w:t>
      </w:r>
    </w:p>
    <w:p w:rsidR="006B581E" w:rsidRPr="00427F5E" w:rsidRDefault="006B581E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is the clinical thermometer put under the tongue but not just in the mouth of a sick child?</w:t>
      </w:r>
    </w:p>
    <w:p w:rsidR="006B581E" w:rsidRPr="00427F5E" w:rsidRDefault="006B581E" w:rsidP="00887D8E">
      <w:pPr>
        <w:pStyle w:val="ListParagraph"/>
        <w:numPr>
          <w:ilvl w:val="0"/>
          <w:numId w:val="24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prevent the sick child from biting the clinical thermometer</w:t>
      </w:r>
    </w:p>
    <w:p w:rsidR="00E8390A" w:rsidRPr="00427F5E" w:rsidRDefault="00E8390A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</w:p>
    <w:p w:rsidR="00E8390A" w:rsidRPr="00427F5E" w:rsidRDefault="00E8390A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</w:p>
    <w:p w:rsidR="00413147" w:rsidRPr="00427F5E" w:rsidRDefault="00413147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Differences between a clinical thermometer and a laboratory thermometer</w:t>
      </w:r>
    </w:p>
    <w:p w:rsidR="00413147" w:rsidRPr="00427F5E" w:rsidRDefault="00413147" w:rsidP="00887D8E">
      <w:pPr>
        <w:pStyle w:val="ListParagraph"/>
        <w:numPr>
          <w:ilvl w:val="0"/>
          <w:numId w:val="227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 clinical thermometer has a kink while a laboratory thermometer has no kink</w:t>
      </w:r>
    </w:p>
    <w:p w:rsidR="00413147" w:rsidRPr="00427F5E" w:rsidRDefault="00413147" w:rsidP="00887D8E">
      <w:pPr>
        <w:pStyle w:val="ListParagraph"/>
        <w:numPr>
          <w:ilvl w:val="0"/>
          <w:numId w:val="227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 clinical thermometer has a narrow temperature range (</w:t>
      </w:r>
      <w:r w:rsidR="00473662" w:rsidRPr="00427F5E">
        <w:rPr>
          <w:rFonts w:ascii="Cambria" w:hAnsi="Cambria" w:cs="Calibri Light"/>
          <w:sz w:val="25"/>
          <w:szCs w:val="25"/>
        </w:rPr>
        <w:t>35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 to 42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c) while a laboratory thermometer has a wide temperature range (-10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 to 110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c)</w:t>
      </w:r>
    </w:p>
    <w:p w:rsidR="00413147" w:rsidRPr="00427F5E" w:rsidRDefault="00413147" w:rsidP="00887D8E">
      <w:pPr>
        <w:pStyle w:val="ListParagraph"/>
        <w:numPr>
          <w:ilvl w:val="0"/>
          <w:numId w:val="227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 clinical thermometer gives more accurate temperature readings than a laboratory thermometer</w:t>
      </w:r>
    </w:p>
    <w:p w:rsidR="00413147" w:rsidRPr="00427F5E" w:rsidRDefault="00413147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Advantages of using digital</w:t>
      </w:r>
      <w:r w:rsidR="00A94F22" w:rsidRPr="00427F5E">
        <w:rPr>
          <w:rFonts w:cs="Calibri Light"/>
          <w:b/>
          <w:bCs/>
          <w:sz w:val="25"/>
          <w:szCs w:val="25"/>
          <w:u w:val="single"/>
        </w:rPr>
        <w:t xml:space="preserve"> </w:t>
      </w:r>
      <w:r w:rsidRPr="00427F5E">
        <w:rPr>
          <w:rFonts w:cs="Calibri Light"/>
          <w:b/>
          <w:bCs/>
          <w:sz w:val="25"/>
          <w:szCs w:val="25"/>
          <w:u w:val="single"/>
        </w:rPr>
        <w:t>thermometers</w:t>
      </w:r>
      <w:r w:rsidR="00351C8E" w:rsidRPr="00427F5E">
        <w:rPr>
          <w:rFonts w:cs="Calibri Light"/>
          <w:b/>
          <w:bCs/>
          <w:sz w:val="25"/>
          <w:szCs w:val="25"/>
          <w:u w:val="single"/>
        </w:rPr>
        <w:t xml:space="preserve"> </w:t>
      </w:r>
      <w:r w:rsidRPr="00427F5E">
        <w:rPr>
          <w:rFonts w:cs="Calibri Light"/>
          <w:b/>
          <w:bCs/>
          <w:sz w:val="25"/>
          <w:szCs w:val="25"/>
          <w:u w:val="single"/>
        </w:rPr>
        <w:t>over mercury thermometers</w:t>
      </w:r>
    </w:p>
    <w:p w:rsidR="00A94F22" w:rsidRPr="00427F5E" w:rsidRDefault="00A94F22" w:rsidP="00887D8E">
      <w:pPr>
        <w:pStyle w:val="ListParagraph"/>
        <w:numPr>
          <w:ilvl w:val="0"/>
          <w:numId w:val="227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Digital thermometers are safer to use than mercury thermometers</w:t>
      </w:r>
    </w:p>
    <w:p w:rsidR="00413147" w:rsidRPr="00427F5E" w:rsidRDefault="00413147" w:rsidP="00887D8E">
      <w:pPr>
        <w:pStyle w:val="ListParagraph"/>
        <w:numPr>
          <w:ilvl w:val="0"/>
          <w:numId w:val="227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Digital</w:t>
      </w:r>
      <w:r w:rsidR="00473662"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</w:rPr>
        <w:t xml:space="preserve">thermometers are easier </w:t>
      </w:r>
      <w:r w:rsidR="00A94F22" w:rsidRPr="00427F5E">
        <w:rPr>
          <w:rFonts w:ascii="Cambria" w:hAnsi="Cambria" w:cs="Calibri Light"/>
          <w:sz w:val="25"/>
          <w:szCs w:val="25"/>
        </w:rPr>
        <w:t xml:space="preserve">and faster </w:t>
      </w:r>
      <w:r w:rsidRPr="00427F5E">
        <w:rPr>
          <w:rFonts w:ascii="Cambria" w:hAnsi="Cambria" w:cs="Calibri Light"/>
          <w:sz w:val="25"/>
          <w:szCs w:val="25"/>
        </w:rPr>
        <w:t xml:space="preserve">to </w:t>
      </w:r>
      <w:r w:rsidR="00EF06AE" w:rsidRPr="00427F5E">
        <w:rPr>
          <w:rFonts w:ascii="Cambria" w:hAnsi="Cambria" w:cs="Calibri Light"/>
          <w:sz w:val="25"/>
          <w:szCs w:val="25"/>
        </w:rPr>
        <w:t>use</w:t>
      </w:r>
      <w:r w:rsidRPr="00427F5E">
        <w:rPr>
          <w:rFonts w:ascii="Cambria" w:hAnsi="Cambria" w:cs="Calibri Light"/>
          <w:sz w:val="25"/>
          <w:szCs w:val="25"/>
        </w:rPr>
        <w:t xml:space="preserve"> than mercury</w:t>
      </w:r>
      <w:r w:rsidR="00A94F22" w:rsidRPr="00427F5E">
        <w:rPr>
          <w:rFonts w:ascii="Cambria" w:hAnsi="Cambria" w:cs="Calibri Light"/>
          <w:sz w:val="25"/>
          <w:szCs w:val="25"/>
        </w:rPr>
        <w:t xml:space="preserve"> </w:t>
      </w:r>
      <w:r w:rsidRPr="00427F5E">
        <w:rPr>
          <w:rFonts w:ascii="Cambria" w:hAnsi="Cambria" w:cs="Calibri Light"/>
          <w:sz w:val="25"/>
          <w:szCs w:val="25"/>
        </w:rPr>
        <w:t>thermometers</w:t>
      </w:r>
    </w:p>
    <w:p w:rsidR="00413147" w:rsidRPr="00427F5E" w:rsidRDefault="00413147" w:rsidP="00887D8E">
      <w:pPr>
        <w:pStyle w:val="ListParagraph"/>
        <w:numPr>
          <w:ilvl w:val="0"/>
          <w:numId w:val="227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Digital thermometers are more accurate than mercury thermometers</w:t>
      </w:r>
    </w:p>
    <w:p w:rsidR="00EF06AE" w:rsidRPr="00427F5E" w:rsidRDefault="00EF06AE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</w:p>
    <w:p w:rsidR="00413147" w:rsidRPr="00427F5E" w:rsidRDefault="00413147" w:rsidP="00963FD2">
      <w:pPr>
        <w:tabs>
          <w:tab w:val="left" w:pos="360"/>
          <w:tab w:val="left" w:pos="72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Disadvantage</w:t>
      </w:r>
      <w:r w:rsidR="00CC773A" w:rsidRPr="00427F5E">
        <w:rPr>
          <w:rFonts w:cs="Calibri Light"/>
          <w:b/>
          <w:bCs/>
          <w:sz w:val="25"/>
          <w:szCs w:val="25"/>
          <w:u w:val="single"/>
        </w:rPr>
        <w:t xml:space="preserve"> of </w:t>
      </w:r>
      <w:r w:rsidRPr="00427F5E">
        <w:rPr>
          <w:rFonts w:cs="Calibri Light"/>
          <w:b/>
          <w:bCs/>
          <w:sz w:val="25"/>
          <w:szCs w:val="25"/>
          <w:u w:val="single"/>
        </w:rPr>
        <w:t>digital thermometers</w:t>
      </w:r>
      <w:r w:rsidR="00473671" w:rsidRPr="00427F5E">
        <w:rPr>
          <w:rFonts w:cs="Calibri Light"/>
          <w:b/>
          <w:bCs/>
          <w:sz w:val="25"/>
          <w:szCs w:val="25"/>
          <w:u w:val="single"/>
        </w:rPr>
        <w:t xml:space="preserve"> compared to mercury thermometers</w:t>
      </w:r>
    </w:p>
    <w:p w:rsidR="00413147" w:rsidRPr="00427F5E" w:rsidRDefault="00CC773A" w:rsidP="00887D8E">
      <w:pPr>
        <w:pStyle w:val="ListParagraph"/>
        <w:numPr>
          <w:ilvl w:val="0"/>
          <w:numId w:val="227"/>
        </w:numPr>
        <w:tabs>
          <w:tab w:val="left" w:pos="360"/>
          <w:tab w:val="left" w:pos="72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They </w:t>
      </w:r>
      <w:r w:rsidR="00413147" w:rsidRPr="00427F5E">
        <w:rPr>
          <w:rFonts w:ascii="Cambria" w:hAnsi="Cambria" w:cs="Calibri Light"/>
          <w:sz w:val="25"/>
          <w:szCs w:val="25"/>
        </w:rPr>
        <w:t xml:space="preserve">are </w:t>
      </w:r>
      <w:r w:rsidR="00473671" w:rsidRPr="00427F5E">
        <w:rPr>
          <w:rFonts w:ascii="Cambria" w:hAnsi="Cambria" w:cs="Calibri Light"/>
          <w:sz w:val="25"/>
          <w:szCs w:val="25"/>
        </w:rPr>
        <w:t xml:space="preserve">more </w:t>
      </w:r>
      <w:r w:rsidR="00413147" w:rsidRPr="00427F5E">
        <w:rPr>
          <w:rFonts w:ascii="Cambria" w:hAnsi="Cambria" w:cs="Calibri Light"/>
          <w:sz w:val="25"/>
          <w:szCs w:val="25"/>
        </w:rPr>
        <w:t xml:space="preserve">expensive </w:t>
      </w:r>
      <w:r w:rsidR="00473671" w:rsidRPr="00427F5E">
        <w:rPr>
          <w:rFonts w:ascii="Cambria" w:hAnsi="Cambria" w:cs="Calibri Light"/>
          <w:sz w:val="25"/>
          <w:szCs w:val="25"/>
        </w:rPr>
        <w:t>than mercury thermometers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ThermometerIC liquids</w:t>
      </w:r>
    </w:p>
    <w:p w:rsidR="00316BD1" w:rsidRPr="00427F5E" w:rsidRDefault="00316BD1" w:rsidP="00887D8E">
      <w:pPr>
        <w:pStyle w:val="ListParagraph"/>
        <w:numPr>
          <w:ilvl w:val="0"/>
          <w:numId w:val="23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These are liquids used in thermometers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thermometric liquids</w:t>
      </w:r>
    </w:p>
    <w:p w:rsidR="00316BD1" w:rsidRPr="00427F5E" w:rsidRDefault="00316BD1" w:rsidP="00887D8E">
      <w:pPr>
        <w:pStyle w:val="ListParagraph"/>
        <w:numPr>
          <w:ilvl w:val="0"/>
          <w:numId w:val="23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Mercury</w:t>
      </w:r>
    </w:p>
    <w:p w:rsidR="00316BD1" w:rsidRPr="00427F5E" w:rsidRDefault="00316BD1" w:rsidP="00887D8E">
      <w:pPr>
        <w:pStyle w:val="ListParagraph"/>
        <w:numPr>
          <w:ilvl w:val="0"/>
          <w:numId w:val="234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Alcohol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Thermometers that use mercury</w:t>
      </w:r>
    </w:p>
    <w:p w:rsidR="00316BD1" w:rsidRPr="00427F5E" w:rsidRDefault="00316BD1" w:rsidP="00887D8E">
      <w:pPr>
        <w:pStyle w:val="ListParagraph"/>
        <w:numPr>
          <w:ilvl w:val="0"/>
          <w:numId w:val="24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Clinical thermometers</w:t>
      </w:r>
    </w:p>
    <w:p w:rsidR="00316BD1" w:rsidRPr="00427F5E" w:rsidRDefault="00316BD1" w:rsidP="00887D8E">
      <w:pPr>
        <w:pStyle w:val="ListParagraph"/>
        <w:numPr>
          <w:ilvl w:val="0"/>
          <w:numId w:val="24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Maximum thermometers</w:t>
      </w:r>
    </w:p>
    <w:p w:rsidR="00316BD1" w:rsidRPr="00427F5E" w:rsidRDefault="00316BD1" w:rsidP="00887D8E">
      <w:pPr>
        <w:pStyle w:val="ListParagraph"/>
        <w:numPr>
          <w:ilvl w:val="0"/>
          <w:numId w:val="24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Wall thermometers</w:t>
      </w:r>
    </w:p>
    <w:p w:rsidR="00316BD1" w:rsidRPr="00427F5E" w:rsidRDefault="005D69B0" w:rsidP="00887D8E">
      <w:pPr>
        <w:pStyle w:val="ListParagraph"/>
        <w:numPr>
          <w:ilvl w:val="0"/>
          <w:numId w:val="243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Laboratory</w:t>
      </w:r>
      <w:r w:rsidR="00316BD1" w:rsidRPr="00427F5E">
        <w:rPr>
          <w:rFonts w:ascii="Cambria" w:hAnsi="Cambria" w:cs="Calibri Light"/>
          <w:sz w:val="25"/>
          <w:szCs w:val="25"/>
        </w:rPr>
        <w:t xml:space="preserve"> thermometers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Thermometers that use both mercury and alcohol</w:t>
      </w:r>
    </w:p>
    <w:p w:rsidR="00316BD1" w:rsidRPr="00427F5E" w:rsidRDefault="00316BD1" w:rsidP="00887D8E">
      <w:pPr>
        <w:pStyle w:val="ListParagraph"/>
        <w:numPr>
          <w:ilvl w:val="0"/>
          <w:numId w:val="242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Six's thermometers</w:t>
      </w:r>
    </w:p>
    <w:p w:rsidR="00316BD1" w:rsidRPr="00427F5E" w:rsidRDefault="00316BD1" w:rsidP="00887D8E">
      <w:pPr>
        <w:pStyle w:val="ListParagraph"/>
        <w:numPr>
          <w:ilvl w:val="0"/>
          <w:numId w:val="242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Wall thermometers</w:t>
      </w:r>
    </w:p>
    <w:p w:rsidR="00A051AD" w:rsidRPr="00427F5E" w:rsidRDefault="00A051AD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Advantages of using mercury in thermometers</w:t>
      </w:r>
    </w:p>
    <w:p w:rsidR="00316BD1" w:rsidRPr="00427F5E" w:rsidRDefault="00A051AD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(</w:t>
      </w:r>
      <w:r w:rsidR="00316BD1" w:rsidRPr="00427F5E">
        <w:rPr>
          <w:rFonts w:cs="Calibri Light"/>
          <w:b/>
          <w:sz w:val="25"/>
          <w:szCs w:val="25"/>
          <w:u w:val="single"/>
        </w:rPr>
        <w:t>Reasons why mercury is commonly used in thermometers</w:t>
      </w:r>
      <w:r w:rsidRPr="00427F5E">
        <w:rPr>
          <w:rFonts w:cs="Calibri Light"/>
          <w:b/>
          <w:sz w:val="25"/>
          <w:szCs w:val="25"/>
          <w:u w:val="single"/>
        </w:rPr>
        <w:t>)</w:t>
      </w:r>
    </w:p>
    <w:p w:rsidR="00316BD1" w:rsidRPr="00427F5E" w:rsidRDefault="00316BD1" w:rsidP="00887D8E">
      <w:pPr>
        <w:pStyle w:val="ListParagraph"/>
        <w:numPr>
          <w:ilvl w:val="0"/>
          <w:numId w:val="23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is </w:t>
      </w:r>
      <w:r w:rsidR="00EF06AE" w:rsidRPr="00427F5E">
        <w:rPr>
          <w:rFonts w:ascii="Cambria" w:hAnsi="Cambria" w:cs="Calibri Light"/>
          <w:sz w:val="25"/>
          <w:szCs w:val="25"/>
        </w:rPr>
        <w:t xml:space="preserve">visible or </w:t>
      </w:r>
      <w:r w:rsidRPr="00427F5E">
        <w:rPr>
          <w:rFonts w:ascii="Cambria" w:hAnsi="Cambria" w:cs="Calibri Light"/>
          <w:sz w:val="25"/>
          <w:szCs w:val="25"/>
        </w:rPr>
        <w:t>easily seen (it is opaque)</w:t>
      </w:r>
    </w:p>
    <w:p w:rsidR="00316BD1" w:rsidRPr="00427F5E" w:rsidRDefault="00316BD1" w:rsidP="00887D8E">
      <w:pPr>
        <w:pStyle w:val="ListParagraph"/>
        <w:numPr>
          <w:ilvl w:val="0"/>
          <w:numId w:val="23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expands uniformly</w:t>
      </w:r>
    </w:p>
    <w:p w:rsidR="00316BD1" w:rsidRPr="00427F5E" w:rsidRDefault="00316BD1" w:rsidP="00887D8E">
      <w:pPr>
        <w:pStyle w:val="ListParagraph"/>
        <w:numPr>
          <w:ilvl w:val="0"/>
          <w:numId w:val="23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It is a good conductor of heat</w:t>
      </w:r>
    </w:p>
    <w:p w:rsidR="00316BD1" w:rsidRPr="00427F5E" w:rsidRDefault="00316BD1" w:rsidP="00887D8E">
      <w:pPr>
        <w:pStyle w:val="ListParagraph"/>
        <w:numPr>
          <w:ilvl w:val="0"/>
          <w:numId w:val="23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does not wet the glass tube</w:t>
      </w:r>
    </w:p>
    <w:p w:rsidR="00316BD1" w:rsidRPr="00427F5E" w:rsidRDefault="00316BD1" w:rsidP="00887D8E">
      <w:pPr>
        <w:pStyle w:val="ListParagraph"/>
        <w:numPr>
          <w:ilvl w:val="0"/>
          <w:numId w:val="23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has a high boiling point (about 357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 xml:space="preserve">0 </w:t>
      </w:r>
      <w:r w:rsidRPr="00427F5E">
        <w:rPr>
          <w:rFonts w:ascii="Cambria" w:hAnsi="Cambria" w:cs="Calibri Light"/>
          <w:sz w:val="25"/>
          <w:szCs w:val="25"/>
        </w:rPr>
        <w:t xml:space="preserve">C) 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Disadvantages of using mercury</w:t>
      </w:r>
      <w:r w:rsidR="00A051AD" w:rsidRPr="00427F5E">
        <w:rPr>
          <w:rFonts w:cs="Calibri Light"/>
          <w:b/>
          <w:sz w:val="25"/>
          <w:szCs w:val="25"/>
          <w:u w:val="single"/>
        </w:rPr>
        <w:t xml:space="preserve"> in thermometers</w:t>
      </w:r>
    </w:p>
    <w:p w:rsidR="00316BD1" w:rsidRPr="00427F5E" w:rsidRDefault="00316BD1" w:rsidP="00887D8E">
      <w:pPr>
        <w:pStyle w:val="ListParagraph"/>
        <w:numPr>
          <w:ilvl w:val="0"/>
          <w:numId w:val="23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very expensive</w:t>
      </w:r>
    </w:p>
    <w:p w:rsidR="00316BD1" w:rsidRPr="00427F5E" w:rsidRDefault="00316BD1" w:rsidP="00887D8E">
      <w:pPr>
        <w:pStyle w:val="ListParagraph"/>
        <w:numPr>
          <w:ilvl w:val="0"/>
          <w:numId w:val="23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poisonous</w:t>
      </w:r>
    </w:p>
    <w:p w:rsidR="00C54FB6" w:rsidRPr="00427F5E" w:rsidRDefault="00C54FB6" w:rsidP="00887D8E">
      <w:pPr>
        <w:pStyle w:val="ListParagraph"/>
        <w:numPr>
          <w:ilvl w:val="0"/>
          <w:numId w:val="23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cannot measure very low temperatures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Reasons why alcohol is not commonly used in clinical thermometers</w:t>
      </w:r>
    </w:p>
    <w:p w:rsidR="00316BD1" w:rsidRPr="00427F5E" w:rsidRDefault="00316BD1" w:rsidP="00887D8E">
      <w:pPr>
        <w:pStyle w:val="ListParagraph"/>
        <w:numPr>
          <w:ilvl w:val="0"/>
          <w:numId w:val="23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not easily seen</w:t>
      </w:r>
      <w:r w:rsidR="00EF06AE" w:rsidRPr="00427F5E">
        <w:rPr>
          <w:rFonts w:ascii="Cambria" w:hAnsi="Cambria" w:cs="Calibri Light"/>
          <w:sz w:val="25"/>
          <w:szCs w:val="25"/>
        </w:rPr>
        <w:t xml:space="preserve"> (it has a bright colour)</w:t>
      </w:r>
    </w:p>
    <w:p w:rsidR="00EF06AE" w:rsidRPr="00427F5E" w:rsidRDefault="00EF06AE" w:rsidP="00887D8E">
      <w:pPr>
        <w:pStyle w:val="ListParagraph"/>
        <w:numPr>
          <w:ilvl w:val="0"/>
          <w:numId w:val="23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a bad conductor of heat</w:t>
      </w:r>
    </w:p>
    <w:p w:rsidR="00316BD1" w:rsidRPr="00427F5E" w:rsidRDefault="00316BD1" w:rsidP="00887D8E">
      <w:pPr>
        <w:pStyle w:val="ListParagraph"/>
        <w:numPr>
          <w:ilvl w:val="0"/>
          <w:numId w:val="23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wets the glass tube</w:t>
      </w:r>
    </w:p>
    <w:p w:rsidR="00316BD1" w:rsidRPr="00427F5E" w:rsidRDefault="00316BD1" w:rsidP="00887D8E">
      <w:pPr>
        <w:pStyle w:val="ListParagraph"/>
        <w:numPr>
          <w:ilvl w:val="0"/>
          <w:numId w:val="23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does not expand uniformly</w:t>
      </w:r>
      <w:r w:rsidR="00EF06AE" w:rsidRPr="00427F5E">
        <w:rPr>
          <w:rFonts w:ascii="Cambria" w:hAnsi="Cambria" w:cs="Calibri Light"/>
          <w:sz w:val="25"/>
          <w:szCs w:val="25"/>
        </w:rPr>
        <w:t xml:space="preserve"> (it expands more than mercury)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Reason why alcohol is used in minimum thermometers (to measure very low temperature) </w:t>
      </w:r>
    </w:p>
    <w:p w:rsidR="00316BD1" w:rsidRPr="00427F5E" w:rsidRDefault="00316BD1" w:rsidP="00887D8E">
      <w:pPr>
        <w:pStyle w:val="ListParagraph"/>
        <w:numPr>
          <w:ilvl w:val="0"/>
          <w:numId w:val="23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doesn't solidify easily (it has a very low freezing point is -114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Advantage of using alcohol over mercury in thermometers</w:t>
      </w:r>
    </w:p>
    <w:p w:rsidR="00316BD1" w:rsidRPr="00427F5E" w:rsidRDefault="00316BD1" w:rsidP="00887D8E">
      <w:pPr>
        <w:pStyle w:val="ListParagraph"/>
        <w:numPr>
          <w:ilvl w:val="0"/>
          <w:numId w:val="23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Alcohol has lower freezing point (-114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C) than mercury (-38.83</w:t>
      </w:r>
      <w:r w:rsidRPr="00427F5E">
        <w:rPr>
          <w:rFonts w:ascii="Cambria" w:hAnsi="Cambria" w:cs="Calibri Light"/>
          <w:sz w:val="25"/>
          <w:szCs w:val="25"/>
          <w:vertAlign w:val="superscript"/>
        </w:rPr>
        <w:t>0</w:t>
      </w:r>
      <w:r w:rsidRPr="00427F5E">
        <w:rPr>
          <w:rFonts w:ascii="Cambria" w:hAnsi="Cambria" w:cs="Calibri Light"/>
          <w:sz w:val="25"/>
          <w:szCs w:val="25"/>
        </w:rPr>
        <w:t>C)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Disadvantages of using water in thermometers </w:t>
      </w:r>
    </w:p>
    <w:p w:rsidR="00316BD1" w:rsidRPr="00427F5E" w:rsidRDefault="00316BD1" w:rsidP="00887D8E">
      <w:pPr>
        <w:pStyle w:val="ListParagraph"/>
        <w:numPr>
          <w:ilvl w:val="0"/>
          <w:numId w:val="23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wets the glass tube</w:t>
      </w:r>
    </w:p>
    <w:p w:rsidR="00316BD1" w:rsidRPr="00427F5E" w:rsidRDefault="00316BD1" w:rsidP="00887D8E">
      <w:pPr>
        <w:pStyle w:val="ListParagraph"/>
        <w:numPr>
          <w:ilvl w:val="0"/>
          <w:numId w:val="23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needs a lot of heat to expand</w:t>
      </w:r>
    </w:p>
    <w:p w:rsidR="00316BD1" w:rsidRPr="00427F5E" w:rsidRDefault="00316BD1" w:rsidP="00887D8E">
      <w:pPr>
        <w:pStyle w:val="ListParagraph"/>
        <w:numPr>
          <w:ilvl w:val="0"/>
          <w:numId w:val="23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not easily seen (since it is colourless)</w:t>
      </w:r>
    </w:p>
    <w:p w:rsidR="00316BD1" w:rsidRPr="00427F5E" w:rsidRDefault="00316BD1" w:rsidP="00887D8E">
      <w:pPr>
        <w:pStyle w:val="ListParagraph"/>
        <w:numPr>
          <w:ilvl w:val="0"/>
          <w:numId w:val="23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does not expand uniformly</w:t>
      </w:r>
    </w:p>
    <w:p w:rsidR="00316BD1" w:rsidRPr="00427F5E" w:rsidRDefault="009B4E43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  <w:u w:val="single"/>
        </w:rPr>
        <w:t>THE SIX’S THERMOMETER</w:t>
      </w:r>
    </w:p>
    <w:p w:rsidR="00316BD1" w:rsidRPr="00427F5E" w:rsidRDefault="00316BD1" w:rsidP="00887D8E">
      <w:pPr>
        <w:pStyle w:val="ListParagraph"/>
        <w:numPr>
          <w:ilvl w:val="0"/>
          <w:numId w:val="24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is also called maximum and minimum thermometer.</w:t>
      </w:r>
    </w:p>
    <w:p w:rsidR="00316BD1" w:rsidRPr="00427F5E" w:rsidRDefault="00316BD1" w:rsidP="00887D8E">
      <w:pPr>
        <w:pStyle w:val="ListParagraph"/>
        <w:numPr>
          <w:ilvl w:val="0"/>
          <w:numId w:val="241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used to measure the highest and lowest temperature of the day.</w:t>
      </w:r>
    </w:p>
    <w:p w:rsidR="002A454A" w:rsidRPr="00427F5E" w:rsidRDefault="00316BD1" w:rsidP="00887D8E">
      <w:pPr>
        <w:pStyle w:val="ListParagraph"/>
        <w:numPr>
          <w:ilvl w:val="0"/>
          <w:numId w:val="241"/>
        </w:numPr>
        <w:tabs>
          <w:tab w:val="left" w:pos="360"/>
        </w:tabs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uses both alcohol and mercury for reading lowest alcohol and highest mercury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Diagram of the six’s thermometer</w:t>
      </w:r>
    </w:p>
    <w:p w:rsidR="002940D4" w:rsidRPr="00427F5E" w:rsidRDefault="002940D4" w:rsidP="00963FD2">
      <w:pPr>
        <w:tabs>
          <w:tab w:val="left" w:pos="360"/>
        </w:tabs>
        <w:rPr>
          <w:rFonts w:cs="Calibri Light"/>
          <w:noProof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0F66CF" w:rsidRPr="00427F5E" w:rsidRDefault="000F66CF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0F66CF" w:rsidRPr="00427F5E" w:rsidRDefault="000F66CF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6C4121" w:rsidRPr="00427F5E" w:rsidRDefault="006C412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6C4121" w:rsidRPr="00427F5E" w:rsidRDefault="006C412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6C4121" w:rsidRPr="00427F5E" w:rsidRDefault="006C412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6C4121" w:rsidRPr="00427F5E" w:rsidRDefault="006C412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6C4121" w:rsidRPr="00427F5E" w:rsidRDefault="006C412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6C4121" w:rsidRPr="00427F5E" w:rsidRDefault="006C412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 xml:space="preserve">How is the six's thermometer reset? </w:t>
      </w:r>
    </w:p>
    <w:p w:rsidR="00316BD1" w:rsidRPr="00427F5E" w:rsidRDefault="00316BD1" w:rsidP="00887D8E">
      <w:pPr>
        <w:pStyle w:val="ListParagraph"/>
        <w:numPr>
          <w:ilvl w:val="0"/>
          <w:numId w:val="24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By using a magnet to move the metal indices</w:t>
      </w:r>
    </w:p>
    <w:p w:rsidR="004B3C18" w:rsidRDefault="004B3C18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Calculations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caps/>
          <w:sz w:val="25"/>
          <w:szCs w:val="25"/>
        </w:rPr>
      </w:pPr>
      <w:r w:rsidRPr="00427F5E">
        <w:rPr>
          <w:rFonts w:cs="Calibri Light"/>
          <w:b/>
          <w:caps/>
          <w:sz w:val="25"/>
          <w:szCs w:val="25"/>
        </w:rPr>
        <w:t>Changing from centigrade scale to Fahrenheit scale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Formula:</w:t>
      </w:r>
      <w:r w:rsidRPr="00427F5E">
        <w:rPr>
          <w:rFonts w:cs="Calibri Light"/>
          <w:sz w:val="25"/>
          <w:szCs w:val="25"/>
        </w:rPr>
        <w:t xml:space="preserve">   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F = (cx</w:t>
      </w:r>
      <w:r w:rsidRPr="00427F5E">
        <w:rPr>
          <w:rFonts w:cs="Calibri Light"/>
          <w:sz w:val="25"/>
          <w:szCs w:val="25"/>
          <w:vertAlign w:val="superscript"/>
        </w:rPr>
        <w:t>9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>5</w:t>
      </w:r>
      <w:r w:rsidRPr="00427F5E">
        <w:rPr>
          <w:rFonts w:cs="Calibri Light"/>
          <w:sz w:val="25"/>
          <w:szCs w:val="25"/>
        </w:rPr>
        <w:t>) + 32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Standard formula:</w:t>
      </w:r>
      <w:r w:rsidRPr="00427F5E">
        <w:rPr>
          <w:rFonts w:cs="Calibri Light"/>
          <w:b/>
          <w:bCs/>
          <w:sz w:val="25"/>
          <w:szCs w:val="25"/>
        </w:rPr>
        <w:t xml:space="preserve">  </w:t>
      </w:r>
      <w:r w:rsidRPr="00427F5E">
        <w:rPr>
          <w:rFonts w:cs="Calibri Light"/>
          <w:sz w:val="25"/>
          <w:szCs w:val="25"/>
        </w:rPr>
        <w:t>9C+160 = 5F</w:t>
      </w:r>
    </w:p>
    <w:p w:rsidR="000F5EFE" w:rsidRDefault="000F5EFE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</w:t>
      </w:r>
    </w:p>
    <w:p w:rsidR="00316BD1" w:rsidRPr="00427F5E" w:rsidRDefault="00316BD1" w:rsidP="00887D8E">
      <w:pPr>
        <w:numPr>
          <w:ilvl w:val="0"/>
          <w:numId w:val="91"/>
        </w:numPr>
        <w:tabs>
          <w:tab w:val="left" w:pos="360"/>
        </w:tabs>
        <w:ind w:hanging="720"/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Change 0</w:t>
      </w:r>
      <w:r w:rsidRPr="00427F5E">
        <w:rPr>
          <w:rFonts w:cs="Calibri Light"/>
          <w:b/>
          <w:bCs/>
          <w:sz w:val="25"/>
          <w:szCs w:val="25"/>
          <w:vertAlign w:val="superscript"/>
        </w:rPr>
        <w:t>0</w:t>
      </w:r>
      <w:r w:rsidRPr="00427F5E">
        <w:rPr>
          <w:rFonts w:cs="Calibri Light"/>
          <w:b/>
          <w:bCs/>
          <w:sz w:val="25"/>
          <w:szCs w:val="25"/>
        </w:rPr>
        <w:t>C to Fahrenheit scale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 xml:space="preserve">F = </w:t>
      </w:r>
      <w:r w:rsidRPr="00427F5E">
        <w:rPr>
          <w:rFonts w:cs="Calibri Light"/>
          <w:sz w:val="25"/>
          <w:szCs w:val="25"/>
          <w:vertAlign w:val="superscript"/>
        </w:rPr>
        <w:t>9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>5</w:t>
      </w:r>
      <w:r w:rsidRPr="00427F5E">
        <w:rPr>
          <w:rFonts w:cs="Calibri Light"/>
          <w:sz w:val="25"/>
          <w:szCs w:val="25"/>
        </w:rPr>
        <w:t xml:space="preserve"> C + 32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 xml:space="preserve">F = </w:t>
      </w:r>
      <w:r w:rsidRPr="00427F5E">
        <w:rPr>
          <w:rFonts w:cs="Calibri Light"/>
          <w:sz w:val="25"/>
          <w:szCs w:val="25"/>
          <w:vertAlign w:val="superscript"/>
        </w:rPr>
        <w:t>9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>5</w:t>
      </w:r>
      <w:r w:rsidRPr="00427F5E">
        <w:rPr>
          <w:rFonts w:cs="Calibri Light"/>
          <w:sz w:val="25"/>
          <w:szCs w:val="25"/>
        </w:rPr>
        <w:t xml:space="preserve"> x 0 + 32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 xml:space="preserve">F = 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>5</w:t>
      </w:r>
      <w:r w:rsidRPr="00427F5E">
        <w:rPr>
          <w:rFonts w:cs="Calibri Light"/>
          <w:sz w:val="25"/>
          <w:szCs w:val="25"/>
        </w:rPr>
        <w:t xml:space="preserve"> + 32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F = 0+32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</w:rPr>
        <w:t>O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 xml:space="preserve">C = 32 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F</w:t>
      </w:r>
    </w:p>
    <w:p w:rsidR="00316BD1" w:rsidRPr="00427F5E" w:rsidRDefault="00316BD1" w:rsidP="00887D8E">
      <w:pPr>
        <w:numPr>
          <w:ilvl w:val="0"/>
          <w:numId w:val="91"/>
        </w:numPr>
        <w:tabs>
          <w:tab w:val="left" w:pos="360"/>
        </w:tabs>
        <w:ind w:hanging="720"/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lastRenderedPageBreak/>
        <w:t>Change 100</w:t>
      </w:r>
      <w:r w:rsidRPr="00427F5E">
        <w:rPr>
          <w:rFonts w:cs="Calibri Light"/>
          <w:b/>
          <w:bCs/>
          <w:sz w:val="25"/>
          <w:szCs w:val="25"/>
          <w:vertAlign w:val="superscript"/>
        </w:rPr>
        <w:t>0</w:t>
      </w:r>
      <w:r w:rsidRPr="00427F5E">
        <w:rPr>
          <w:rFonts w:cs="Calibri Light"/>
          <w:b/>
          <w:bCs/>
          <w:sz w:val="25"/>
          <w:szCs w:val="25"/>
        </w:rPr>
        <w:t>C to Fahrenheit scale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= (C x </w:t>
      </w:r>
      <w:r w:rsidRPr="00427F5E">
        <w:rPr>
          <w:rFonts w:cs="Calibri Light"/>
          <w:sz w:val="25"/>
          <w:szCs w:val="25"/>
          <w:vertAlign w:val="superscript"/>
        </w:rPr>
        <w:t>9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>5</w:t>
      </w:r>
      <w:r w:rsidRPr="00427F5E">
        <w:rPr>
          <w:rFonts w:cs="Calibri Light"/>
          <w:sz w:val="25"/>
          <w:szCs w:val="25"/>
        </w:rPr>
        <w:t>) + 32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= (100 x </w:t>
      </w:r>
      <w:r w:rsidRPr="00427F5E">
        <w:rPr>
          <w:rFonts w:cs="Calibri Light"/>
          <w:sz w:val="25"/>
          <w:szCs w:val="25"/>
          <w:vertAlign w:val="superscript"/>
        </w:rPr>
        <w:t>9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>5</w:t>
      </w:r>
      <w:r w:rsidRPr="00427F5E">
        <w:rPr>
          <w:rFonts w:cs="Calibri Light"/>
          <w:sz w:val="25"/>
          <w:szCs w:val="25"/>
        </w:rPr>
        <w:t>) + 32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= (20x9) + 32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= 180 + 32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sz w:val="25"/>
          <w:szCs w:val="25"/>
          <w:u w:val="single"/>
        </w:rPr>
        <w:t>100</w:t>
      </w:r>
      <w:r w:rsidRPr="00427F5E">
        <w:rPr>
          <w:rFonts w:cs="Calibri Light"/>
          <w:sz w:val="25"/>
          <w:szCs w:val="25"/>
          <w:u w:val="single"/>
          <w:vertAlign w:val="superscript"/>
        </w:rPr>
        <w:t>0</w:t>
      </w:r>
      <w:r w:rsidRPr="00427F5E">
        <w:rPr>
          <w:rFonts w:cs="Calibri Light"/>
          <w:sz w:val="25"/>
          <w:szCs w:val="25"/>
          <w:u w:val="single"/>
        </w:rPr>
        <w:t>C = 212</w:t>
      </w:r>
      <w:r w:rsidRPr="00427F5E">
        <w:rPr>
          <w:rFonts w:cs="Calibri Light"/>
          <w:sz w:val="25"/>
          <w:szCs w:val="25"/>
          <w:u w:val="single"/>
          <w:vertAlign w:val="superscript"/>
        </w:rPr>
        <w:t>0</w:t>
      </w:r>
      <w:r w:rsidRPr="00427F5E">
        <w:rPr>
          <w:rFonts w:cs="Calibri Light"/>
          <w:sz w:val="25"/>
          <w:szCs w:val="25"/>
          <w:u w:val="single"/>
        </w:rPr>
        <w:t>F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General formula (9c+160) =5F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General formula 9c = (5F-160) or 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 xml:space="preserve">F = </w:t>
      </w:r>
      <w:r w:rsidRPr="00427F5E">
        <w:rPr>
          <w:rFonts w:cs="Calibri Light"/>
          <w:sz w:val="25"/>
          <w:szCs w:val="25"/>
          <w:vertAlign w:val="superscript"/>
        </w:rPr>
        <w:t>9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>5</w:t>
      </w:r>
      <w:r w:rsidRPr="00427F5E">
        <w:rPr>
          <w:rFonts w:cs="Calibri Light"/>
          <w:sz w:val="25"/>
          <w:szCs w:val="25"/>
        </w:rPr>
        <w:t>C + 32</w:t>
      </w:r>
    </w:p>
    <w:p w:rsidR="00316BD1" w:rsidRPr="00427F5E" w:rsidRDefault="00316BD1" w:rsidP="00887D8E">
      <w:pPr>
        <w:numPr>
          <w:ilvl w:val="0"/>
          <w:numId w:val="91"/>
        </w:numPr>
        <w:tabs>
          <w:tab w:val="left" w:pos="360"/>
        </w:tabs>
        <w:ind w:left="360"/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Change the following Celsius to Fahrenheit scale</w:t>
      </w:r>
    </w:p>
    <w:p w:rsidR="004B3C18" w:rsidRDefault="004B3C18" w:rsidP="00887D8E">
      <w:pPr>
        <w:numPr>
          <w:ilvl w:val="0"/>
          <w:numId w:val="93"/>
        </w:numPr>
        <w:tabs>
          <w:tab w:val="left" w:pos="360"/>
        </w:tabs>
        <w:rPr>
          <w:rFonts w:cs="Calibri Light"/>
          <w:sz w:val="25"/>
          <w:szCs w:val="25"/>
        </w:rPr>
        <w:sectPr w:rsidR="004B3C18" w:rsidSect="004B3C18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numPr>
          <w:ilvl w:val="0"/>
          <w:numId w:val="93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60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C</w:t>
      </w:r>
    </w:p>
    <w:p w:rsidR="00316BD1" w:rsidRPr="00427F5E" w:rsidRDefault="00316BD1" w:rsidP="00887D8E">
      <w:pPr>
        <w:numPr>
          <w:ilvl w:val="0"/>
          <w:numId w:val="93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40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C</w:t>
      </w:r>
    </w:p>
    <w:p w:rsidR="00316BD1" w:rsidRPr="00427F5E" w:rsidRDefault="00316BD1" w:rsidP="00887D8E">
      <w:pPr>
        <w:numPr>
          <w:ilvl w:val="0"/>
          <w:numId w:val="93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15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C</w:t>
      </w:r>
    </w:p>
    <w:p w:rsidR="00316BD1" w:rsidRPr="00427F5E" w:rsidRDefault="00316BD1" w:rsidP="00887D8E">
      <w:pPr>
        <w:numPr>
          <w:ilvl w:val="0"/>
          <w:numId w:val="93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45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C</w:t>
      </w:r>
    </w:p>
    <w:p w:rsidR="004B3C18" w:rsidRDefault="004B3C18" w:rsidP="00963FD2">
      <w:pPr>
        <w:tabs>
          <w:tab w:val="left" w:pos="360"/>
        </w:tabs>
        <w:rPr>
          <w:rFonts w:cs="Calibri Light"/>
          <w:b/>
          <w:caps/>
          <w:sz w:val="25"/>
          <w:szCs w:val="25"/>
        </w:rPr>
        <w:sectPr w:rsidR="004B3C18" w:rsidSect="004B3C18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</w:p>
    <w:p w:rsidR="004B3C18" w:rsidRDefault="004B3C18" w:rsidP="00963FD2">
      <w:pPr>
        <w:tabs>
          <w:tab w:val="left" w:pos="360"/>
        </w:tabs>
        <w:rPr>
          <w:rFonts w:cs="Calibri Light"/>
          <w:b/>
          <w:caps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caps/>
          <w:sz w:val="25"/>
          <w:szCs w:val="25"/>
        </w:rPr>
      </w:pPr>
      <w:r w:rsidRPr="00427F5E">
        <w:rPr>
          <w:rFonts w:cs="Calibri Light"/>
          <w:b/>
          <w:caps/>
          <w:sz w:val="25"/>
          <w:szCs w:val="25"/>
        </w:rPr>
        <w:t>Changing from Fahrenheit scale to centigrade scale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To change from Fahrenheit to centigrade scale: Subtract 32 and then multiply by 5/9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Formula 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C</w:t>
      </w:r>
      <w:r w:rsidRPr="00427F5E">
        <w:rPr>
          <w:rFonts w:cs="Calibri Light"/>
          <w:sz w:val="25"/>
          <w:szCs w:val="25"/>
          <w:vertAlign w:val="superscript"/>
        </w:rPr>
        <w:t xml:space="preserve"> </w:t>
      </w:r>
      <w:r w:rsidRPr="00427F5E">
        <w:rPr>
          <w:rFonts w:cs="Calibri Light"/>
          <w:sz w:val="25"/>
          <w:szCs w:val="25"/>
        </w:rPr>
        <w:t xml:space="preserve">= </w:t>
      </w:r>
      <w:r w:rsidRPr="00427F5E">
        <w:rPr>
          <w:rFonts w:cs="Calibri Light"/>
          <w:sz w:val="25"/>
          <w:szCs w:val="25"/>
          <w:vertAlign w:val="superscript"/>
        </w:rPr>
        <w:t>5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 xml:space="preserve">9  </w:t>
      </w:r>
      <w:r w:rsidRPr="00427F5E">
        <w:rPr>
          <w:rFonts w:cs="Calibri Light"/>
          <w:sz w:val="25"/>
          <w:szCs w:val="25"/>
        </w:rPr>
        <w:t>(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F – 32)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</w:t>
      </w:r>
    </w:p>
    <w:p w:rsidR="00316BD1" w:rsidRPr="00427F5E" w:rsidRDefault="00316BD1" w:rsidP="00764725">
      <w:pPr>
        <w:numPr>
          <w:ilvl w:val="0"/>
          <w:numId w:val="7"/>
        </w:num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Change 32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F to centigrade scale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 xml:space="preserve"> = </w:t>
      </w:r>
      <w:r w:rsidRPr="00427F5E">
        <w:rPr>
          <w:rFonts w:cs="Calibri Light"/>
          <w:sz w:val="25"/>
          <w:szCs w:val="25"/>
          <w:vertAlign w:val="superscript"/>
        </w:rPr>
        <w:t>5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>9</w:t>
      </w:r>
      <w:r w:rsidRPr="00427F5E">
        <w:rPr>
          <w:rFonts w:cs="Calibri Light"/>
          <w:sz w:val="25"/>
          <w:szCs w:val="25"/>
        </w:rPr>
        <w:t xml:space="preserve"> (F – 32)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= </w:t>
      </w:r>
      <w:r w:rsidRPr="00427F5E">
        <w:rPr>
          <w:rFonts w:cs="Calibri Light"/>
          <w:sz w:val="25"/>
          <w:szCs w:val="25"/>
          <w:vertAlign w:val="superscript"/>
        </w:rPr>
        <w:t>5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 xml:space="preserve">9 </w:t>
      </w:r>
      <w:r w:rsidRPr="00427F5E">
        <w:rPr>
          <w:rFonts w:cs="Calibri Light"/>
          <w:sz w:val="25"/>
          <w:szCs w:val="25"/>
        </w:rPr>
        <w:t>(32 – 32)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= </w:t>
      </w:r>
      <w:r w:rsidRPr="00427F5E">
        <w:rPr>
          <w:rFonts w:cs="Calibri Light"/>
          <w:sz w:val="25"/>
          <w:szCs w:val="25"/>
          <w:vertAlign w:val="superscript"/>
        </w:rPr>
        <w:t>5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>9</w:t>
      </w:r>
      <w:r w:rsidRPr="00427F5E">
        <w:rPr>
          <w:rFonts w:cs="Calibri Light"/>
          <w:sz w:val="25"/>
          <w:szCs w:val="25"/>
        </w:rPr>
        <w:t xml:space="preserve"> (0)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= (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>9</w:t>
      </w:r>
      <w:r w:rsidRPr="00427F5E">
        <w:rPr>
          <w:rFonts w:cs="Calibri Light"/>
          <w:sz w:val="25"/>
          <w:szCs w:val="25"/>
        </w:rPr>
        <w:t>)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= 32F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 xml:space="preserve"> = 0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C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Change 212</w:t>
      </w:r>
      <w:r w:rsidRPr="00427F5E">
        <w:rPr>
          <w:rFonts w:cs="Calibri Light"/>
          <w:b/>
          <w:sz w:val="25"/>
          <w:szCs w:val="25"/>
          <w:vertAlign w:val="superscript"/>
        </w:rPr>
        <w:t>0</w:t>
      </w:r>
      <w:r w:rsidRPr="00427F5E">
        <w:rPr>
          <w:rFonts w:cs="Calibri Light"/>
          <w:b/>
          <w:sz w:val="25"/>
          <w:szCs w:val="25"/>
        </w:rPr>
        <w:t>F to centigrade scale</w:t>
      </w:r>
    </w:p>
    <w:p w:rsidR="00316BD1" w:rsidRPr="00427F5E" w:rsidRDefault="00316BD1" w:rsidP="00764725">
      <w:pPr>
        <w:numPr>
          <w:ilvl w:val="0"/>
          <w:numId w:val="7"/>
        </w:num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F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 xml:space="preserve"> – C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 xml:space="preserve"> = </w:t>
      </w:r>
      <w:r w:rsidRPr="00427F5E">
        <w:rPr>
          <w:rFonts w:cs="Calibri Light"/>
          <w:sz w:val="25"/>
          <w:szCs w:val="25"/>
          <w:vertAlign w:val="superscript"/>
        </w:rPr>
        <w:t>5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>9</w:t>
      </w:r>
      <w:r w:rsidRPr="00427F5E">
        <w:rPr>
          <w:rFonts w:cs="Calibri Light"/>
          <w:sz w:val="25"/>
          <w:szCs w:val="25"/>
        </w:rPr>
        <w:t xml:space="preserve"> (F – 32)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= </w:t>
      </w:r>
      <w:r w:rsidRPr="00427F5E">
        <w:rPr>
          <w:rFonts w:cs="Calibri Light"/>
          <w:sz w:val="25"/>
          <w:szCs w:val="25"/>
          <w:vertAlign w:val="superscript"/>
        </w:rPr>
        <w:t>5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>9</w:t>
      </w:r>
      <w:r w:rsidRPr="00427F5E">
        <w:rPr>
          <w:rFonts w:cs="Calibri Light"/>
          <w:sz w:val="25"/>
          <w:szCs w:val="25"/>
        </w:rPr>
        <w:t xml:space="preserve"> (212 – 32)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= </w:t>
      </w:r>
      <w:r w:rsidRPr="00427F5E">
        <w:rPr>
          <w:rFonts w:cs="Calibri Light"/>
          <w:sz w:val="25"/>
          <w:szCs w:val="25"/>
          <w:vertAlign w:val="superscript"/>
        </w:rPr>
        <w:t>5</w:t>
      </w:r>
      <w:r w:rsidRPr="00427F5E">
        <w:rPr>
          <w:rFonts w:cs="Calibri Light"/>
          <w:sz w:val="25"/>
          <w:szCs w:val="25"/>
        </w:rPr>
        <w:t>/</w:t>
      </w:r>
      <w:r w:rsidRPr="00427F5E">
        <w:rPr>
          <w:rFonts w:cs="Calibri Light"/>
          <w:sz w:val="25"/>
          <w:szCs w:val="25"/>
          <w:vertAlign w:val="subscript"/>
        </w:rPr>
        <w:t>9</w:t>
      </w:r>
      <w:r w:rsidRPr="00427F5E">
        <w:rPr>
          <w:rFonts w:cs="Calibri Light"/>
          <w:sz w:val="25"/>
          <w:szCs w:val="25"/>
        </w:rPr>
        <w:t xml:space="preserve"> (180)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= 5x20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212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F = 100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C</w:t>
      </w:r>
    </w:p>
    <w:p w:rsidR="00316BD1" w:rsidRPr="00427F5E" w:rsidRDefault="00316BD1" w:rsidP="00963FD2">
      <w:pPr>
        <w:tabs>
          <w:tab w:val="left" w:pos="360"/>
        </w:tabs>
        <w:ind w:left="360"/>
        <w:rPr>
          <w:rFonts w:cs="Calibri Light"/>
          <w:sz w:val="25"/>
          <w:szCs w:val="25"/>
        </w:rPr>
      </w:pPr>
    </w:p>
    <w:p w:rsidR="00316BD1" w:rsidRPr="00427F5E" w:rsidRDefault="00316BD1" w:rsidP="009B0FC6">
      <w:pPr>
        <w:numPr>
          <w:ilvl w:val="0"/>
          <w:numId w:val="9"/>
        </w:numPr>
        <w:tabs>
          <w:tab w:val="clear" w:pos="720"/>
          <w:tab w:val="left" w:pos="360"/>
        </w:tabs>
        <w:ind w:left="360"/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Change the following Fahrenheit to centigrade scale</w:t>
      </w:r>
    </w:p>
    <w:p w:rsidR="00316BD1" w:rsidRPr="00427F5E" w:rsidRDefault="00316BD1" w:rsidP="009B0FC6">
      <w:pPr>
        <w:numPr>
          <w:ilvl w:val="0"/>
          <w:numId w:val="29"/>
        </w:numPr>
        <w:tabs>
          <w:tab w:val="left" w:pos="360"/>
        </w:tabs>
        <w:rPr>
          <w:rFonts w:cs="Calibri Light"/>
          <w:sz w:val="25"/>
          <w:szCs w:val="25"/>
        </w:rPr>
        <w:sectPr w:rsidR="00316BD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9B0FC6">
      <w:pPr>
        <w:numPr>
          <w:ilvl w:val="0"/>
          <w:numId w:val="29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95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F</w:t>
      </w:r>
    </w:p>
    <w:p w:rsidR="00316BD1" w:rsidRPr="00427F5E" w:rsidRDefault="00316BD1" w:rsidP="009B0FC6">
      <w:pPr>
        <w:numPr>
          <w:ilvl w:val="0"/>
          <w:numId w:val="29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59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F</w:t>
      </w:r>
    </w:p>
    <w:p w:rsidR="00316BD1" w:rsidRPr="00427F5E" w:rsidRDefault="00316BD1" w:rsidP="009B0FC6">
      <w:pPr>
        <w:numPr>
          <w:ilvl w:val="0"/>
          <w:numId w:val="29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86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F</w:t>
      </w:r>
    </w:p>
    <w:p w:rsidR="00316BD1" w:rsidRPr="00427F5E" w:rsidRDefault="00316BD1" w:rsidP="009B0FC6">
      <w:pPr>
        <w:numPr>
          <w:ilvl w:val="0"/>
          <w:numId w:val="29"/>
        </w:num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113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F</w:t>
      </w:r>
    </w:p>
    <w:p w:rsidR="00316BD1" w:rsidRPr="00427F5E" w:rsidRDefault="00316BD1" w:rsidP="009B0FC6">
      <w:pPr>
        <w:numPr>
          <w:ilvl w:val="0"/>
          <w:numId w:val="29"/>
        </w:numPr>
        <w:tabs>
          <w:tab w:val="left" w:pos="360"/>
        </w:tabs>
        <w:rPr>
          <w:rFonts w:cs="Calibri Light"/>
          <w:sz w:val="25"/>
          <w:szCs w:val="25"/>
        </w:rPr>
        <w:sectPr w:rsidR="00316BD1" w:rsidRPr="00427F5E" w:rsidSect="004B3C18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  <w:r w:rsidRPr="00427F5E">
        <w:rPr>
          <w:rFonts w:cs="Calibri Light"/>
          <w:sz w:val="25"/>
          <w:szCs w:val="25"/>
        </w:rPr>
        <w:lastRenderedPageBreak/>
        <w:t>104</w:t>
      </w:r>
      <w:r w:rsidRPr="00427F5E">
        <w:rPr>
          <w:rFonts w:cs="Calibri Light"/>
          <w:sz w:val="25"/>
          <w:szCs w:val="25"/>
          <w:vertAlign w:val="superscript"/>
        </w:rPr>
        <w:t>0</w:t>
      </w:r>
      <w:r w:rsidRPr="00427F5E">
        <w:rPr>
          <w:rFonts w:cs="Calibri Light"/>
          <w:sz w:val="25"/>
          <w:szCs w:val="25"/>
        </w:rPr>
        <w:t>F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lastRenderedPageBreak/>
        <w:t>BURNING (combustion)</w:t>
      </w:r>
      <w:r w:rsidRPr="00427F5E">
        <w:rPr>
          <w:rFonts w:cs="Calibri Light"/>
          <w:b/>
          <w:sz w:val="25"/>
          <w:szCs w:val="25"/>
          <w:u w:val="single"/>
        </w:rPr>
        <w:t xml:space="preserve"> </w:t>
      </w:r>
    </w:p>
    <w:p w:rsidR="00316BD1" w:rsidRPr="00427F5E" w:rsidRDefault="007B2AC4" w:rsidP="00887D8E">
      <w:pPr>
        <w:pStyle w:val="ListParagraph"/>
        <w:numPr>
          <w:ilvl w:val="0"/>
          <w:numId w:val="24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</w:t>
      </w:r>
      <w:r w:rsidR="00316BD1" w:rsidRPr="00427F5E">
        <w:rPr>
          <w:rFonts w:ascii="Cambria" w:hAnsi="Cambria" w:cs="Calibri Light"/>
          <w:sz w:val="25"/>
          <w:szCs w:val="25"/>
        </w:rPr>
        <w:t xml:space="preserve"> is a chemical reaction which uses oxygen to produce heat and light</w:t>
      </w:r>
    </w:p>
    <w:p w:rsidR="00316BD1" w:rsidRPr="00427F5E" w:rsidRDefault="00316BD1" w:rsidP="00887D8E">
      <w:pPr>
        <w:pStyle w:val="ListParagraph"/>
        <w:numPr>
          <w:ilvl w:val="0"/>
          <w:numId w:val="240"/>
        </w:numPr>
        <w:tabs>
          <w:tab w:val="left" w:pos="360"/>
        </w:tabs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Burning is a </w:t>
      </w:r>
      <w:r w:rsidRPr="00427F5E">
        <w:rPr>
          <w:rFonts w:ascii="Cambria" w:hAnsi="Cambria" w:cs="Calibri Light"/>
          <w:b/>
          <w:bCs/>
          <w:sz w:val="25"/>
          <w:szCs w:val="25"/>
        </w:rPr>
        <w:t>chemical change</w:t>
      </w:r>
    </w:p>
    <w:p w:rsidR="00DE175E" w:rsidRPr="00427F5E" w:rsidRDefault="00DE175E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Conditions necessary for burning (combustion)</w:t>
      </w:r>
    </w:p>
    <w:p w:rsidR="00DE175E" w:rsidRPr="00427F5E" w:rsidRDefault="00DE175E" w:rsidP="00887D8E">
      <w:pPr>
        <w:pStyle w:val="ListParagraph"/>
        <w:numPr>
          <w:ilvl w:val="0"/>
          <w:numId w:val="240"/>
        </w:numPr>
        <w:tabs>
          <w:tab w:val="left" w:pos="360"/>
        </w:tabs>
        <w:rPr>
          <w:rFonts w:ascii="Cambria" w:hAnsi="Cambria" w:cs="Calibri Light"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  <w:u w:val="single"/>
        </w:rPr>
        <w:t>Ignition temperature</w:t>
      </w:r>
    </w:p>
    <w:p w:rsidR="00DE175E" w:rsidRPr="00427F5E" w:rsidRDefault="00DE175E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the minimum temperature at which a fuel must be heated before it catches fire</w:t>
      </w:r>
    </w:p>
    <w:p w:rsidR="00DE175E" w:rsidRPr="00427F5E" w:rsidRDefault="00DE175E" w:rsidP="00887D8E">
      <w:pPr>
        <w:pStyle w:val="ListParagraph"/>
        <w:numPr>
          <w:ilvl w:val="0"/>
          <w:numId w:val="24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Oxygen</w:t>
      </w:r>
    </w:p>
    <w:p w:rsidR="00AD69DA" w:rsidRPr="00427F5E" w:rsidRDefault="00AD69DA" w:rsidP="00887D8E">
      <w:pPr>
        <w:pStyle w:val="ListParagraph"/>
        <w:numPr>
          <w:ilvl w:val="0"/>
          <w:numId w:val="240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Presence of a fuel (combustible substance)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Forms of energy produced during burning</w:t>
      </w:r>
    </w:p>
    <w:p w:rsidR="00D15C84" w:rsidRDefault="00D15C84" w:rsidP="00887D8E">
      <w:pPr>
        <w:pStyle w:val="ListParagraph"/>
        <w:numPr>
          <w:ilvl w:val="0"/>
          <w:numId w:val="24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  <w:sectPr w:rsidR="00D15C84" w:rsidSect="00D15C84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24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Heat energy</w:t>
      </w:r>
    </w:p>
    <w:p w:rsidR="00316BD1" w:rsidRPr="00427F5E" w:rsidRDefault="00316BD1" w:rsidP="00887D8E">
      <w:pPr>
        <w:pStyle w:val="ListParagraph"/>
        <w:numPr>
          <w:ilvl w:val="0"/>
          <w:numId w:val="24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Light energy</w:t>
      </w:r>
    </w:p>
    <w:p w:rsidR="00D15C84" w:rsidRDefault="00D15C84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  <w:sectPr w:rsidR="00D15C84" w:rsidSect="00D15C84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316BD1" w:rsidRPr="00427F5E" w:rsidRDefault="00E37CC2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 xml:space="preserve">FUELS (COMBUSTIBLE SUBSTANCES) </w:t>
      </w:r>
    </w:p>
    <w:p w:rsidR="00316BD1" w:rsidRPr="00427F5E" w:rsidRDefault="00316BD1" w:rsidP="00887D8E">
      <w:pPr>
        <w:pStyle w:val="ListParagraph"/>
        <w:numPr>
          <w:ilvl w:val="0"/>
          <w:numId w:val="24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These are </w:t>
      </w:r>
      <w:r w:rsidR="00DE175E" w:rsidRPr="00427F5E">
        <w:rPr>
          <w:rFonts w:ascii="Cambria" w:hAnsi="Cambria" w:cs="Calibri Light"/>
          <w:sz w:val="25"/>
          <w:szCs w:val="25"/>
        </w:rPr>
        <w:t>substances</w:t>
      </w:r>
      <w:r w:rsidRPr="00427F5E">
        <w:rPr>
          <w:rFonts w:ascii="Cambria" w:hAnsi="Cambria" w:cs="Calibri Light"/>
          <w:sz w:val="25"/>
          <w:szCs w:val="25"/>
        </w:rPr>
        <w:t xml:space="preserve"> that </w:t>
      </w:r>
      <w:r w:rsidR="007B6B0A" w:rsidRPr="00427F5E">
        <w:rPr>
          <w:rFonts w:ascii="Cambria" w:hAnsi="Cambria" w:cs="Calibri Light"/>
          <w:sz w:val="25"/>
          <w:szCs w:val="25"/>
        </w:rPr>
        <w:t>are burnt</w:t>
      </w:r>
      <w:r w:rsidRPr="00427F5E">
        <w:rPr>
          <w:rFonts w:ascii="Cambria" w:hAnsi="Cambria" w:cs="Calibri Light"/>
          <w:sz w:val="25"/>
          <w:szCs w:val="25"/>
        </w:rPr>
        <w:t xml:space="preserve"> to produce </w:t>
      </w:r>
      <w:r w:rsidR="007B6B0A" w:rsidRPr="00427F5E">
        <w:rPr>
          <w:rFonts w:ascii="Cambria" w:hAnsi="Cambria" w:cs="Calibri Light"/>
          <w:sz w:val="25"/>
          <w:szCs w:val="25"/>
        </w:rPr>
        <w:t>energy</w:t>
      </w:r>
    </w:p>
    <w:p w:rsidR="007B6B0A" w:rsidRPr="00427F5E" w:rsidRDefault="007B6B0A" w:rsidP="00887D8E">
      <w:pPr>
        <w:pStyle w:val="ListParagraph"/>
        <w:numPr>
          <w:ilvl w:val="0"/>
          <w:numId w:val="24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Fuels mainly produce heat energy</w:t>
      </w:r>
    </w:p>
    <w:p w:rsidR="002320FD" w:rsidRPr="00427F5E" w:rsidRDefault="002320FD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Characteristics of a good fuels (combustible substance) </w:t>
      </w:r>
    </w:p>
    <w:p w:rsidR="00D15C84" w:rsidRDefault="00D15C84" w:rsidP="00887D8E">
      <w:pPr>
        <w:pStyle w:val="ListParagraph"/>
        <w:numPr>
          <w:ilvl w:val="0"/>
          <w:numId w:val="24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  <w:sectPr w:rsidR="00D15C84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2320FD" w:rsidRPr="00427F5E" w:rsidRDefault="002320FD" w:rsidP="00887D8E">
      <w:pPr>
        <w:pStyle w:val="ListParagraph"/>
        <w:numPr>
          <w:ilvl w:val="0"/>
          <w:numId w:val="24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It should be cheap</w:t>
      </w:r>
    </w:p>
    <w:p w:rsidR="002320FD" w:rsidRPr="00427F5E" w:rsidRDefault="002320FD" w:rsidP="00887D8E">
      <w:pPr>
        <w:pStyle w:val="ListParagraph"/>
        <w:numPr>
          <w:ilvl w:val="0"/>
          <w:numId w:val="24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It should be readily available</w:t>
      </w:r>
    </w:p>
    <w:p w:rsidR="00D15C84" w:rsidRDefault="00D15C84" w:rsidP="00887D8E">
      <w:pPr>
        <w:pStyle w:val="ListParagraph"/>
        <w:numPr>
          <w:ilvl w:val="0"/>
          <w:numId w:val="24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  <w:sectPr w:rsidR="00D15C84" w:rsidSect="00D15C84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2320FD" w:rsidRPr="00427F5E" w:rsidRDefault="002320FD" w:rsidP="00887D8E">
      <w:pPr>
        <w:pStyle w:val="ListParagraph"/>
        <w:numPr>
          <w:ilvl w:val="0"/>
          <w:numId w:val="24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It should burn easily in air</w:t>
      </w:r>
    </w:p>
    <w:p w:rsidR="002320FD" w:rsidRPr="00427F5E" w:rsidRDefault="002320FD" w:rsidP="00887D8E">
      <w:pPr>
        <w:pStyle w:val="ListParagraph"/>
        <w:numPr>
          <w:ilvl w:val="0"/>
          <w:numId w:val="24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should produce large amount of heat</w:t>
      </w:r>
    </w:p>
    <w:p w:rsidR="000F5EFE" w:rsidRDefault="000F5EFE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</w:p>
    <w:p w:rsidR="00316BD1" w:rsidRPr="00427F5E" w:rsidRDefault="0056457F" w:rsidP="00963FD2">
      <w:pPr>
        <w:tabs>
          <w:tab w:val="left" w:pos="360"/>
        </w:tabs>
        <w:rPr>
          <w:rFonts w:cs="Calibri Light"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GROUPS OF FUELS (CLASSIFICATION OF FUELS)</w:t>
      </w:r>
    </w:p>
    <w:p w:rsidR="00D15C84" w:rsidRDefault="00D15C84" w:rsidP="00E37CC2">
      <w:pPr>
        <w:pStyle w:val="ListParagraph"/>
        <w:numPr>
          <w:ilvl w:val="0"/>
          <w:numId w:val="24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  <w:sectPr w:rsidR="00D15C84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E37CC2" w:rsidRPr="00427F5E" w:rsidRDefault="00E37CC2" w:rsidP="00E37CC2">
      <w:pPr>
        <w:pStyle w:val="ListParagraph"/>
        <w:numPr>
          <w:ilvl w:val="0"/>
          <w:numId w:val="24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lastRenderedPageBreak/>
        <w:t>Solid fuels</w:t>
      </w:r>
    </w:p>
    <w:p w:rsidR="00E37CC2" w:rsidRPr="00427F5E" w:rsidRDefault="00E37CC2" w:rsidP="00E37CC2">
      <w:pPr>
        <w:pStyle w:val="ListParagraph"/>
        <w:numPr>
          <w:ilvl w:val="0"/>
          <w:numId w:val="24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lastRenderedPageBreak/>
        <w:t>Liquid fuels</w:t>
      </w:r>
    </w:p>
    <w:p w:rsidR="00E37CC2" w:rsidRPr="00427F5E" w:rsidRDefault="00E37CC2" w:rsidP="00E37CC2">
      <w:pPr>
        <w:pStyle w:val="ListParagraph"/>
        <w:numPr>
          <w:ilvl w:val="0"/>
          <w:numId w:val="247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lastRenderedPageBreak/>
        <w:t>Gaseous fuels</w:t>
      </w:r>
    </w:p>
    <w:p w:rsidR="00D15C84" w:rsidRDefault="00D15C84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  <w:sectPr w:rsidR="00D15C84" w:rsidSect="00D15C84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Solid fuels</w:t>
      </w:r>
    </w:p>
    <w:p w:rsidR="00E37CC2" w:rsidRDefault="00E37CC2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These are solids that are burnt to produce energy</w:t>
      </w:r>
    </w:p>
    <w:p w:rsidR="00E37CC2" w:rsidRPr="00E37CC2" w:rsidRDefault="00E37CC2" w:rsidP="00E37CC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E37CC2">
        <w:rPr>
          <w:rFonts w:cs="Calibri Light"/>
          <w:b/>
          <w:bCs/>
          <w:sz w:val="25"/>
          <w:szCs w:val="25"/>
          <w:u w:val="single"/>
        </w:rPr>
        <w:t xml:space="preserve">Examples of </w:t>
      </w:r>
      <w:r>
        <w:rPr>
          <w:rFonts w:cs="Calibri Light"/>
          <w:b/>
          <w:bCs/>
          <w:sz w:val="25"/>
          <w:szCs w:val="25"/>
          <w:u w:val="single"/>
        </w:rPr>
        <w:t>solid fuels</w:t>
      </w:r>
    </w:p>
    <w:p w:rsidR="00D15C84" w:rsidRDefault="00D15C84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  <w:sectPr w:rsidR="00D15C84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E37CC2" w:rsidRDefault="00E37CC2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lastRenderedPageBreak/>
        <w:t>Firewood</w:t>
      </w:r>
    </w:p>
    <w:p w:rsidR="00E37CC2" w:rsidRDefault="00E37CC2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Charcoal</w:t>
      </w:r>
    </w:p>
    <w:p w:rsidR="00E37CC2" w:rsidRDefault="00E37CC2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Sawdust</w:t>
      </w:r>
    </w:p>
    <w:p w:rsidR="00E37CC2" w:rsidRDefault="00E37CC2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lastRenderedPageBreak/>
        <w:t>Wood shaving</w:t>
      </w:r>
    </w:p>
    <w:p w:rsidR="00E37CC2" w:rsidRDefault="00E37CC2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B</w:t>
      </w:r>
      <w:r w:rsidR="00316BD1" w:rsidRPr="00427F5E">
        <w:rPr>
          <w:rFonts w:ascii="Cambria" w:hAnsi="Cambria" w:cs="Calibri Light"/>
          <w:sz w:val="25"/>
          <w:szCs w:val="25"/>
        </w:rPr>
        <w:t>riquet</w:t>
      </w:r>
      <w:r w:rsidR="003E4945" w:rsidRPr="00427F5E">
        <w:rPr>
          <w:rFonts w:ascii="Cambria" w:hAnsi="Cambria" w:cs="Calibri Light"/>
          <w:sz w:val="25"/>
          <w:szCs w:val="25"/>
        </w:rPr>
        <w:t>tes</w:t>
      </w:r>
    </w:p>
    <w:p w:rsidR="00E37CC2" w:rsidRDefault="00E37CC2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Coal</w:t>
      </w:r>
    </w:p>
    <w:p w:rsidR="00316BD1" w:rsidRPr="00427F5E" w:rsidRDefault="00E37CC2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lastRenderedPageBreak/>
        <w:t>Coke</w:t>
      </w:r>
    </w:p>
    <w:p w:rsidR="00D15C84" w:rsidRDefault="00D15C84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  <w:sectPr w:rsidR="00D15C84" w:rsidSect="00D15C84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Liquid fuels</w:t>
      </w:r>
    </w:p>
    <w:p w:rsidR="00E37CC2" w:rsidRDefault="00E37CC2" w:rsidP="00E37CC2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These are liquids that are burnt to produce energy</w:t>
      </w:r>
    </w:p>
    <w:p w:rsidR="00E37CC2" w:rsidRPr="00E37CC2" w:rsidRDefault="00E37CC2" w:rsidP="00E37CC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E37CC2">
        <w:rPr>
          <w:rFonts w:cs="Calibri Light"/>
          <w:b/>
          <w:bCs/>
          <w:sz w:val="25"/>
          <w:szCs w:val="25"/>
          <w:u w:val="single"/>
        </w:rPr>
        <w:t xml:space="preserve">Examples of </w:t>
      </w:r>
      <w:r>
        <w:rPr>
          <w:rFonts w:cs="Calibri Light"/>
          <w:b/>
          <w:bCs/>
          <w:sz w:val="25"/>
          <w:szCs w:val="25"/>
          <w:u w:val="single"/>
        </w:rPr>
        <w:t>liquid</w:t>
      </w:r>
      <w:r w:rsidRPr="00E37CC2">
        <w:rPr>
          <w:rFonts w:cs="Calibri Light"/>
          <w:b/>
          <w:bCs/>
          <w:sz w:val="25"/>
          <w:szCs w:val="25"/>
          <w:u w:val="single"/>
        </w:rPr>
        <w:t xml:space="preserve"> </w:t>
      </w:r>
      <w:r>
        <w:rPr>
          <w:rFonts w:cs="Calibri Light"/>
          <w:b/>
          <w:bCs/>
          <w:sz w:val="25"/>
          <w:szCs w:val="25"/>
          <w:u w:val="single"/>
        </w:rPr>
        <w:t>fuels</w:t>
      </w:r>
    </w:p>
    <w:p w:rsidR="00D15C84" w:rsidRDefault="00D15C84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  <w:sectPr w:rsidR="00D15C84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E37CC2" w:rsidRDefault="00316BD1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K</w:t>
      </w:r>
      <w:r w:rsidR="00E37CC2">
        <w:rPr>
          <w:rFonts w:ascii="Cambria" w:hAnsi="Cambria" w:cs="Calibri Light"/>
          <w:sz w:val="25"/>
          <w:szCs w:val="25"/>
        </w:rPr>
        <w:t>erosene (paraffin)</w:t>
      </w:r>
    </w:p>
    <w:p w:rsidR="00E37CC2" w:rsidRDefault="00E37CC2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Diesel</w:t>
      </w:r>
    </w:p>
    <w:p w:rsidR="00316BD1" w:rsidRDefault="00E37CC2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lastRenderedPageBreak/>
        <w:t>P</w:t>
      </w:r>
      <w:r w:rsidR="00316BD1" w:rsidRPr="00427F5E">
        <w:rPr>
          <w:rFonts w:ascii="Cambria" w:hAnsi="Cambria" w:cs="Calibri Light"/>
          <w:sz w:val="25"/>
          <w:szCs w:val="25"/>
        </w:rPr>
        <w:t>etrol</w:t>
      </w:r>
    </w:p>
    <w:p w:rsidR="00E37CC2" w:rsidRPr="00427F5E" w:rsidRDefault="00E37CC2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Aviation fuel (Jet fuel)</w:t>
      </w:r>
    </w:p>
    <w:p w:rsidR="00D15C84" w:rsidRDefault="00D15C84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  <w:sectPr w:rsidR="00D15C84" w:rsidSect="00D15C84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Gas</w:t>
      </w:r>
      <w:r w:rsidR="00FB5802" w:rsidRPr="00427F5E">
        <w:rPr>
          <w:rFonts w:cs="Calibri Light"/>
          <w:b/>
          <w:sz w:val="25"/>
          <w:szCs w:val="25"/>
          <w:u w:val="single"/>
        </w:rPr>
        <w:t>eous</w:t>
      </w:r>
      <w:r w:rsidRPr="00427F5E">
        <w:rPr>
          <w:rFonts w:cs="Calibri Light"/>
          <w:b/>
          <w:sz w:val="25"/>
          <w:szCs w:val="25"/>
          <w:u w:val="single"/>
        </w:rPr>
        <w:t xml:space="preserve"> fuels</w:t>
      </w:r>
    </w:p>
    <w:p w:rsidR="00E37CC2" w:rsidRDefault="00E37CC2" w:rsidP="00E37CC2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These are gases that are burnt to produce energy</w:t>
      </w:r>
    </w:p>
    <w:p w:rsidR="00E37CC2" w:rsidRPr="00E37CC2" w:rsidRDefault="00E37CC2" w:rsidP="00E37CC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E37CC2">
        <w:rPr>
          <w:rFonts w:cs="Calibri Light"/>
          <w:b/>
          <w:bCs/>
          <w:sz w:val="25"/>
          <w:szCs w:val="25"/>
          <w:u w:val="single"/>
        </w:rPr>
        <w:t xml:space="preserve">Examples of </w:t>
      </w:r>
      <w:r>
        <w:rPr>
          <w:rFonts w:cs="Calibri Light"/>
          <w:b/>
          <w:bCs/>
          <w:sz w:val="25"/>
          <w:szCs w:val="25"/>
          <w:u w:val="single"/>
        </w:rPr>
        <w:t>gaseous</w:t>
      </w:r>
      <w:r w:rsidRPr="00E37CC2">
        <w:rPr>
          <w:rFonts w:cs="Calibri Light"/>
          <w:b/>
          <w:bCs/>
          <w:sz w:val="25"/>
          <w:szCs w:val="25"/>
          <w:u w:val="single"/>
        </w:rPr>
        <w:t xml:space="preserve"> </w:t>
      </w:r>
      <w:r>
        <w:rPr>
          <w:rFonts w:cs="Calibri Light"/>
          <w:b/>
          <w:bCs/>
          <w:sz w:val="25"/>
          <w:szCs w:val="25"/>
          <w:u w:val="single"/>
        </w:rPr>
        <w:t>fuels</w:t>
      </w:r>
    </w:p>
    <w:p w:rsidR="00D15C84" w:rsidRDefault="00D15C84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  <w:sectPr w:rsidR="00D15C84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D15C84" w:rsidRDefault="00D15C84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lastRenderedPageBreak/>
        <w:t>Coal gas</w:t>
      </w:r>
    </w:p>
    <w:p w:rsidR="00D15C84" w:rsidRDefault="00D15C84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lastRenderedPageBreak/>
        <w:t>Natural gas</w:t>
      </w:r>
    </w:p>
    <w:p w:rsidR="00D15C84" w:rsidRDefault="00D15C84" w:rsidP="00887D8E">
      <w:pPr>
        <w:pStyle w:val="ListParagraph"/>
        <w:numPr>
          <w:ilvl w:val="0"/>
          <w:numId w:val="259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  <w:sectPr w:rsidR="00D15C84" w:rsidSect="00D15C84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  <w:r>
        <w:rPr>
          <w:rFonts w:ascii="Cambria" w:hAnsi="Cambria" w:cs="Calibri Light"/>
          <w:sz w:val="25"/>
          <w:szCs w:val="25"/>
        </w:rPr>
        <w:lastRenderedPageBreak/>
        <w:t>B</w:t>
      </w:r>
      <w:r w:rsidR="00316BD1" w:rsidRPr="00427F5E">
        <w:rPr>
          <w:rFonts w:ascii="Cambria" w:hAnsi="Cambria" w:cs="Calibri Light"/>
          <w:sz w:val="25"/>
          <w:szCs w:val="25"/>
        </w:rPr>
        <w:t>iogas</w:t>
      </w:r>
    </w:p>
    <w:p w:rsidR="00405771" w:rsidRPr="00427F5E" w:rsidRDefault="003B7642" w:rsidP="00963FD2">
      <w:pPr>
        <w:rPr>
          <w:rFonts w:cs="Calibri Light"/>
          <w:b/>
          <w:bCs/>
          <w:noProof/>
          <w:sz w:val="25"/>
          <w:szCs w:val="25"/>
          <w:u w:val="single"/>
        </w:rPr>
      </w:pPr>
      <w:r w:rsidRPr="00427F5E">
        <w:rPr>
          <w:rFonts w:cs="Calibri Light"/>
          <w:b/>
          <w:bCs/>
          <w:noProof/>
          <w:sz w:val="25"/>
          <w:szCs w:val="25"/>
          <w:u w:val="single"/>
        </w:rPr>
        <w:lastRenderedPageBreak/>
        <w:t>In which way is the function of food in the human body similar to that of petrol in a car</w:t>
      </w:r>
      <w:r w:rsidR="00405771" w:rsidRPr="00427F5E">
        <w:rPr>
          <w:rFonts w:cs="Calibri Light"/>
          <w:b/>
          <w:bCs/>
          <w:noProof/>
          <w:sz w:val="25"/>
          <w:szCs w:val="25"/>
          <w:u w:val="single"/>
        </w:rPr>
        <w:t>?</w:t>
      </w:r>
    </w:p>
    <w:p w:rsidR="00405771" w:rsidRPr="00427F5E" w:rsidRDefault="003B7642" w:rsidP="00887D8E">
      <w:pPr>
        <w:pStyle w:val="ListParagraph"/>
        <w:numPr>
          <w:ilvl w:val="0"/>
          <w:numId w:val="250"/>
        </w:numPr>
        <w:rPr>
          <w:rFonts w:ascii="Cambria" w:hAnsi="Cambria" w:cs="Calibri Light"/>
          <w:bCs/>
          <w:noProof/>
          <w:sz w:val="25"/>
          <w:szCs w:val="25"/>
        </w:rPr>
      </w:pPr>
      <w:r w:rsidRPr="00427F5E">
        <w:rPr>
          <w:rFonts w:ascii="Cambria" w:hAnsi="Cambria" w:cs="Calibri Light"/>
          <w:bCs/>
          <w:noProof/>
          <w:sz w:val="25"/>
          <w:szCs w:val="25"/>
        </w:rPr>
        <w:t>Both food and petrol are burnt</w:t>
      </w:r>
      <w:r w:rsidR="00405771" w:rsidRPr="00427F5E">
        <w:rPr>
          <w:rFonts w:ascii="Cambria" w:hAnsi="Cambria" w:cs="Calibri Light"/>
          <w:bCs/>
          <w:noProof/>
          <w:sz w:val="25"/>
          <w:szCs w:val="25"/>
        </w:rPr>
        <w:t xml:space="preserve"> to produce energy</w:t>
      </w:r>
    </w:p>
    <w:p w:rsidR="00316BD1" w:rsidRPr="00427F5E" w:rsidRDefault="004B3C18" w:rsidP="00963FD2">
      <w:pPr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bCs/>
          <w:noProof/>
          <w:sz w:val="25"/>
          <w:szCs w:val="25"/>
          <w:u w:val="single"/>
        </w:rPr>
        <w:t>FLAMMABLE (INFLAMMABLE) GASES</w:t>
      </w:r>
    </w:p>
    <w:p w:rsidR="00316BD1" w:rsidRPr="00427F5E" w:rsidRDefault="00316BD1" w:rsidP="00887D8E">
      <w:pPr>
        <w:pStyle w:val="ListParagraph"/>
        <w:numPr>
          <w:ilvl w:val="0"/>
          <w:numId w:val="26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noProof/>
          <w:sz w:val="25"/>
          <w:szCs w:val="25"/>
        </w:rPr>
        <w:t xml:space="preserve">These </w:t>
      </w:r>
      <w:r w:rsidR="00126A1B" w:rsidRPr="00427F5E">
        <w:rPr>
          <w:rFonts w:ascii="Cambria" w:hAnsi="Cambria" w:cs="Calibri Light"/>
          <w:noProof/>
          <w:sz w:val="25"/>
          <w:szCs w:val="25"/>
        </w:rPr>
        <w:t>are gases that can</w:t>
      </w:r>
      <w:r w:rsidRPr="00427F5E">
        <w:rPr>
          <w:rFonts w:ascii="Cambria" w:hAnsi="Cambria" w:cs="Calibri Light"/>
          <w:noProof/>
          <w:sz w:val="25"/>
          <w:szCs w:val="25"/>
        </w:rPr>
        <w:t xml:space="preserve"> catch fire</w:t>
      </w:r>
      <w:r w:rsidR="00126A1B" w:rsidRPr="00427F5E">
        <w:rPr>
          <w:rFonts w:ascii="Cambria" w:hAnsi="Cambria" w:cs="Calibri Light"/>
          <w:noProof/>
          <w:sz w:val="25"/>
          <w:szCs w:val="25"/>
        </w:rPr>
        <w:t xml:space="preserve"> easily</w:t>
      </w:r>
    </w:p>
    <w:p w:rsidR="00316BD1" w:rsidRPr="00427F5E" w:rsidRDefault="00316BD1" w:rsidP="00963FD2">
      <w:pPr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bCs/>
          <w:noProof/>
          <w:sz w:val="25"/>
          <w:szCs w:val="25"/>
          <w:u w:val="single"/>
        </w:rPr>
        <w:t>Examples of flammable gases</w:t>
      </w:r>
    </w:p>
    <w:p w:rsidR="004B3C18" w:rsidRDefault="004B3C18" w:rsidP="00887D8E">
      <w:pPr>
        <w:pStyle w:val="ListParagraph"/>
        <w:numPr>
          <w:ilvl w:val="0"/>
          <w:numId w:val="267"/>
        </w:numPr>
        <w:rPr>
          <w:rFonts w:ascii="Cambria" w:hAnsi="Cambria" w:cs="Calibri Light"/>
          <w:noProof/>
          <w:sz w:val="25"/>
          <w:szCs w:val="25"/>
        </w:rPr>
        <w:sectPr w:rsidR="004B3C18" w:rsidSect="00C92D75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Default="00316BD1" w:rsidP="00887D8E">
      <w:pPr>
        <w:pStyle w:val="ListParagraph"/>
        <w:numPr>
          <w:ilvl w:val="0"/>
          <w:numId w:val="26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noProof/>
          <w:sz w:val="25"/>
          <w:szCs w:val="25"/>
        </w:rPr>
        <w:lastRenderedPageBreak/>
        <w:t>Methane (biogas)</w:t>
      </w:r>
    </w:p>
    <w:p w:rsidR="002E0125" w:rsidRPr="00427F5E" w:rsidRDefault="002E0125" w:rsidP="002E0125">
      <w:pPr>
        <w:pStyle w:val="ListParagraph"/>
        <w:numPr>
          <w:ilvl w:val="0"/>
          <w:numId w:val="26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noProof/>
          <w:sz w:val="25"/>
          <w:szCs w:val="25"/>
        </w:rPr>
        <w:t>Natural gas</w:t>
      </w:r>
    </w:p>
    <w:p w:rsidR="00316BD1" w:rsidRPr="00427F5E" w:rsidRDefault="00316BD1" w:rsidP="00887D8E">
      <w:pPr>
        <w:pStyle w:val="ListParagraph"/>
        <w:numPr>
          <w:ilvl w:val="0"/>
          <w:numId w:val="26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noProof/>
          <w:sz w:val="25"/>
          <w:szCs w:val="25"/>
        </w:rPr>
        <w:lastRenderedPageBreak/>
        <w:t>Butane</w:t>
      </w:r>
    </w:p>
    <w:p w:rsidR="00316BD1" w:rsidRPr="00427F5E" w:rsidRDefault="00316BD1" w:rsidP="00887D8E">
      <w:pPr>
        <w:pStyle w:val="ListParagraph"/>
        <w:numPr>
          <w:ilvl w:val="0"/>
          <w:numId w:val="267"/>
        </w:numPr>
        <w:rPr>
          <w:rFonts w:ascii="Cambria" w:hAnsi="Cambria" w:cs="Calibri Light"/>
          <w:noProof/>
          <w:sz w:val="25"/>
          <w:szCs w:val="25"/>
        </w:rPr>
      </w:pPr>
      <w:r w:rsidRPr="00427F5E">
        <w:rPr>
          <w:rFonts w:ascii="Cambria" w:hAnsi="Cambria" w:cs="Calibri Light"/>
          <w:noProof/>
          <w:sz w:val="25"/>
          <w:szCs w:val="25"/>
        </w:rPr>
        <w:t>Propane</w:t>
      </w:r>
    </w:p>
    <w:p w:rsidR="004B3C18" w:rsidRDefault="00316BD1" w:rsidP="00887D8E">
      <w:pPr>
        <w:pStyle w:val="ListParagraph"/>
        <w:numPr>
          <w:ilvl w:val="0"/>
          <w:numId w:val="267"/>
        </w:numPr>
        <w:rPr>
          <w:rFonts w:ascii="Cambria" w:hAnsi="Cambria" w:cs="Calibri Light"/>
          <w:noProof/>
          <w:sz w:val="25"/>
          <w:szCs w:val="25"/>
        </w:rPr>
        <w:sectPr w:rsidR="004B3C18" w:rsidSect="004B3C18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  <w:r w:rsidRPr="00427F5E">
        <w:rPr>
          <w:rFonts w:ascii="Cambria" w:hAnsi="Cambria" w:cs="Calibri Light"/>
          <w:noProof/>
          <w:sz w:val="25"/>
          <w:szCs w:val="25"/>
        </w:rPr>
        <w:lastRenderedPageBreak/>
        <w:t>Coal gas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caps/>
          <w:sz w:val="25"/>
          <w:szCs w:val="25"/>
          <w:u w:val="single"/>
        </w:rPr>
      </w:pPr>
      <w:r w:rsidRPr="00427F5E">
        <w:rPr>
          <w:rFonts w:cs="Calibri Light"/>
          <w:b/>
          <w:bCs/>
          <w:caps/>
          <w:sz w:val="25"/>
          <w:szCs w:val="25"/>
          <w:u w:val="single"/>
        </w:rPr>
        <w:lastRenderedPageBreak/>
        <w:t>Flame</w:t>
      </w:r>
    </w:p>
    <w:p w:rsidR="00126A1B" w:rsidRPr="00427F5E" w:rsidRDefault="00576633" w:rsidP="00887D8E">
      <w:pPr>
        <w:pStyle w:val="ListParagraph"/>
        <w:numPr>
          <w:ilvl w:val="0"/>
          <w:numId w:val="269"/>
        </w:numPr>
        <w:tabs>
          <w:tab w:val="left" w:pos="360"/>
        </w:tabs>
        <w:rPr>
          <w:rFonts w:ascii="Cambria" w:hAnsi="Cambria" w:cs="Calibri Light"/>
          <w:noProof/>
          <w:sz w:val="25"/>
          <w:szCs w:val="25"/>
        </w:rPr>
      </w:pPr>
      <w:r w:rsidRPr="00427F5E">
        <w:rPr>
          <w:rFonts w:ascii="Cambria" w:hAnsi="Cambria" w:cs="Calibri Light"/>
          <w:noProof/>
          <w:sz w:val="25"/>
          <w:szCs w:val="25"/>
        </w:rPr>
        <w:t>This is the visible and  gaseous part of fire</w:t>
      </w:r>
    </w:p>
    <w:p w:rsidR="00576633" w:rsidRPr="00427F5E" w:rsidRDefault="00576633" w:rsidP="00887D8E">
      <w:pPr>
        <w:pStyle w:val="ListParagraph"/>
        <w:numPr>
          <w:ilvl w:val="0"/>
          <w:numId w:val="269"/>
        </w:numPr>
        <w:tabs>
          <w:tab w:val="left" w:pos="360"/>
        </w:tabs>
        <w:rPr>
          <w:rFonts w:ascii="Cambria" w:hAnsi="Cambria" w:cs="Calibri Light"/>
          <w:noProof/>
          <w:sz w:val="25"/>
          <w:szCs w:val="25"/>
        </w:rPr>
      </w:pPr>
      <w:r w:rsidRPr="00427F5E">
        <w:rPr>
          <w:rFonts w:ascii="Cambria" w:hAnsi="Cambria" w:cs="Calibri Light"/>
          <w:noProof/>
          <w:sz w:val="25"/>
          <w:szCs w:val="25"/>
        </w:rPr>
        <w:t>This is the glowing gas produced during burning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noProof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Regions (zones or parts) of a flame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126A1B" w:rsidRPr="00427F5E" w:rsidRDefault="00126A1B" w:rsidP="00963FD2">
      <w:pPr>
        <w:tabs>
          <w:tab w:val="left" w:pos="360"/>
        </w:tabs>
        <w:rPr>
          <w:rFonts w:cs="Calibri Light"/>
          <w:b/>
          <w:sz w:val="25"/>
          <w:szCs w:val="25"/>
        </w:rPr>
      </w:pPr>
    </w:p>
    <w:p w:rsidR="00576633" w:rsidRPr="00427F5E" w:rsidRDefault="00576633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576633" w:rsidRDefault="00576633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2E0125" w:rsidRPr="00427F5E" w:rsidRDefault="002E0125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82496B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BLUE ZONE</w:t>
      </w:r>
      <w:r w:rsidR="00897D6D" w:rsidRPr="00427F5E">
        <w:rPr>
          <w:rFonts w:cs="Calibri Light"/>
          <w:b/>
          <w:sz w:val="25"/>
          <w:szCs w:val="25"/>
          <w:u w:val="single"/>
        </w:rPr>
        <w:t xml:space="preserve"> (OUTER ZONE)</w:t>
      </w:r>
    </w:p>
    <w:p w:rsidR="00316BD1" w:rsidRPr="00427F5E" w:rsidRDefault="00316BD1" w:rsidP="00887D8E">
      <w:pPr>
        <w:pStyle w:val="ListParagraph"/>
        <w:numPr>
          <w:ilvl w:val="0"/>
          <w:numId w:val="255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the outermost region</w:t>
      </w:r>
    </w:p>
    <w:p w:rsidR="006456AF" w:rsidRPr="00427F5E" w:rsidRDefault="006456AF" w:rsidP="00887D8E">
      <w:pPr>
        <w:pStyle w:val="ListParagraph"/>
        <w:numPr>
          <w:ilvl w:val="0"/>
          <w:numId w:val="255"/>
        </w:numPr>
        <w:tabs>
          <w:tab w:val="left" w:pos="360"/>
        </w:tabs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near the base</w:t>
      </w:r>
      <w:r w:rsidR="00126A1B" w:rsidRPr="00427F5E">
        <w:rPr>
          <w:rFonts w:ascii="Cambria" w:hAnsi="Cambria" w:cs="Calibri Light"/>
          <w:sz w:val="25"/>
          <w:szCs w:val="25"/>
        </w:rPr>
        <w:t xml:space="preserve"> (bottom)</w:t>
      </w:r>
      <w:r w:rsidRPr="00427F5E">
        <w:rPr>
          <w:rFonts w:ascii="Cambria" w:hAnsi="Cambria" w:cs="Calibri Light"/>
          <w:sz w:val="25"/>
          <w:szCs w:val="25"/>
        </w:rPr>
        <w:t xml:space="preserve"> of a flame</w:t>
      </w:r>
    </w:p>
    <w:p w:rsidR="00126A1B" w:rsidRPr="00427F5E" w:rsidRDefault="00126A1B" w:rsidP="00887D8E">
      <w:pPr>
        <w:pStyle w:val="ListParagraph"/>
        <w:numPr>
          <w:ilvl w:val="0"/>
          <w:numId w:val="255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the hottest region</w:t>
      </w:r>
    </w:p>
    <w:p w:rsidR="00126A1B" w:rsidRPr="00427F5E" w:rsidRDefault="00126A1B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 blue zone the hottest region of the flame? </w:t>
      </w:r>
    </w:p>
    <w:p w:rsidR="00316BD1" w:rsidRPr="00427F5E" w:rsidRDefault="0082496B" w:rsidP="00887D8E">
      <w:pPr>
        <w:pStyle w:val="ListParagraph"/>
        <w:numPr>
          <w:ilvl w:val="0"/>
          <w:numId w:val="255"/>
        </w:numPr>
        <w:tabs>
          <w:tab w:val="left" w:pos="360"/>
        </w:tabs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where c</w:t>
      </w:r>
      <w:r w:rsidR="006456AF" w:rsidRPr="00427F5E">
        <w:rPr>
          <w:rFonts w:ascii="Cambria" w:hAnsi="Cambria" w:cs="Calibri Light"/>
          <w:sz w:val="25"/>
          <w:szCs w:val="25"/>
        </w:rPr>
        <w:t>omplete burning</w:t>
      </w:r>
      <w:r w:rsidR="00316BD1" w:rsidRPr="00427F5E">
        <w:rPr>
          <w:rFonts w:ascii="Cambria" w:hAnsi="Cambria" w:cs="Calibri Light"/>
          <w:sz w:val="25"/>
          <w:szCs w:val="25"/>
        </w:rPr>
        <w:t xml:space="preserve"> </w:t>
      </w:r>
      <w:r w:rsidR="006456AF" w:rsidRPr="00427F5E">
        <w:rPr>
          <w:rFonts w:ascii="Cambria" w:hAnsi="Cambria" w:cs="Calibri Light"/>
          <w:sz w:val="25"/>
          <w:szCs w:val="25"/>
        </w:rPr>
        <w:t>(</w:t>
      </w:r>
      <w:r w:rsidR="00316BD1" w:rsidRPr="00427F5E">
        <w:rPr>
          <w:rFonts w:ascii="Cambria" w:hAnsi="Cambria" w:cs="Calibri Light"/>
          <w:sz w:val="25"/>
          <w:szCs w:val="25"/>
        </w:rPr>
        <w:t>combustion</w:t>
      </w:r>
      <w:r w:rsidR="006456AF" w:rsidRPr="00427F5E">
        <w:rPr>
          <w:rFonts w:ascii="Cambria" w:hAnsi="Cambria" w:cs="Calibri Light"/>
          <w:sz w:val="25"/>
          <w:szCs w:val="25"/>
        </w:rPr>
        <w:t>)</w:t>
      </w:r>
      <w:r w:rsidR="00316BD1" w:rsidRPr="00427F5E">
        <w:rPr>
          <w:rFonts w:ascii="Cambria" w:hAnsi="Cambria" w:cs="Calibri Light"/>
          <w:sz w:val="25"/>
          <w:szCs w:val="25"/>
        </w:rPr>
        <w:t xml:space="preserve"> occurs</w:t>
      </w:r>
    </w:p>
    <w:p w:rsidR="00316BD1" w:rsidRPr="00427F5E" w:rsidRDefault="00316BD1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</w:t>
      </w:r>
      <w:r w:rsidR="00FB5802" w:rsidRPr="00427F5E">
        <w:rPr>
          <w:rFonts w:cs="Calibri Light"/>
          <w:b/>
          <w:bCs/>
          <w:sz w:val="25"/>
          <w:szCs w:val="25"/>
          <w:u w:val="single"/>
        </w:rPr>
        <w:t xml:space="preserve"> does complete combustion occur in the blue zone?</w:t>
      </w:r>
      <w:r w:rsidRPr="00427F5E">
        <w:rPr>
          <w:rFonts w:cs="Calibri Light"/>
          <w:b/>
          <w:bCs/>
          <w:sz w:val="25"/>
          <w:szCs w:val="25"/>
          <w:u w:val="single"/>
        </w:rPr>
        <w:t xml:space="preserve">? </w:t>
      </w:r>
    </w:p>
    <w:p w:rsidR="00316BD1" w:rsidRPr="00427F5E" w:rsidRDefault="00316BD1" w:rsidP="00887D8E">
      <w:pPr>
        <w:pStyle w:val="ListParagraph"/>
        <w:numPr>
          <w:ilvl w:val="0"/>
          <w:numId w:val="258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receives enough oxygen</w:t>
      </w:r>
    </w:p>
    <w:p w:rsidR="00FB5802" w:rsidRPr="00427F5E" w:rsidRDefault="00897D6D" w:rsidP="00963FD2">
      <w:pPr>
        <w:tabs>
          <w:tab w:val="left" w:pos="360"/>
        </w:tabs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YELLOW ZONE (MIDDLE</w:t>
      </w:r>
      <w:r w:rsidR="00FB5802" w:rsidRPr="00427F5E">
        <w:rPr>
          <w:rFonts w:cs="Calibri Light"/>
          <w:b/>
          <w:sz w:val="25"/>
          <w:szCs w:val="25"/>
          <w:u w:val="single"/>
        </w:rPr>
        <w:t xml:space="preserve"> ZONE)</w:t>
      </w:r>
    </w:p>
    <w:p w:rsidR="00FB5802" w:rsidRPr="00427F5E" w:rsidRDefault="00316BD1" w:rsidP="00887D8E">
      <w:pPr>
        <w:pStyle w:val="ListParagraph"/>
        <w:numPr>
          <w:ilvl w:val="0"/>
          <w:numId w:val="258"/>
        </w:numPr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</w:rPr>
        <w:t>It is the brightest region</w:t>
      </w:r>
    </w:p>
    <w:p w:rsidR="00897D6D" w:rsidRPr="00427F5E" w:rsidRDefault="00897D6D" w:rsidP="00887D8E">
      <w:pPr>
        <w:pStyle w:val="ListParagraph"/>
        <w:numPr>
          <w:ilvl w:val="0"/>
          <w:numId w:val="258"/>
        </w:numPr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</w:rPr>
        <w:t>It is moderately hot</w:t>
      </w:r>
    </w:p>
    <w:p w:rsidR="00316BD1" w:rsidRPr="00427F5E" w:rsidRDefault="00316BD1" w:rsidP="00887D8E">
      <w:pPr>
        <w:pStyle w:val="ListParagraph"/>
        <w:numPr>
          <w:ilvl w:val="0"/>
          <w:numId w:val="258"/>
        </w:numPr>
        <w:rPr>
          <w:rFonts w:ascii="Cambria" w:hAnsi="Cambria" w:cs="Calibri Light"/>
          <w:b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</w:rPr>
        <w:t>It gives out light</w:t>
      </w:r>
    </w:p>
    <w:p w:rsidR="00316BD1" w:rsidRPr="00427F5E" w:rsidRDefault="0082496B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CENTRAL ZONE (UNBURNT GAS/DARK ZONE)</w:t>
      </w:r>
    </w:p>
    <w:p w:rsidR="00316BD1" w:rsidRPr="00427F5E" w:rsidRDefault="00316BD1" w:rsidP="00887D8E">
      <w:pPr>
        <w:pStyle w:val="ListParagraph"/>
        <w:numPr>
          <w:ilvl w:val="0"/>
          <w:numId w:val="25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This region is found deep inside the flame</w:t>
      </w:r>
    </w:p>
    <w:p w:rsidR="0082496B" w:rsidRPr="00427F5E" w:rsidRDefault="0082496B" w:rsidP="00887D8E">
      <w:pPr>
        <w:pStyle w:val="ListParagraph"/>
        <w:numPr>
          <w:ilvl w:val="0"/>
          <w:numId w:val="25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surrounds the wick</w:t>
      </w:r>
    </w:p>
    <w:p w:rsidR="00897D6D" w:rsidRPr="00427F5E" w:rsidRDefault="00897D6D" w:rsidP="00887D8E">
      <w:pPr>
        <w:pStyle w:val="ListParagraph"/>
        <w:numPr>
          <w:ilvl w:val="0"/>
          <w:numId w:val="25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is the coolest region of a flame</w:t>
      </w:r>
    </w:p>
    <w:p w:rsidR="00316BD1" w:rsidRPr="00427F5E" w:rsidRDefault="00316BD1" w:rsidP="00887D8E">
      <w:pPr>
        <w:pStyle w:val="ListParagraph"/>
        <w:numPr>
          <w:ilvl w:val="0"/>
          <w:numId w:val="25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does not give out light</w:t>
      </w:r>
    </w:p>
    <w:p w:rsidR="00316BD1" w:rsidRPr="00427F5E" w:rsidRDefault="0082496B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Give a reason why the dark zone does not give out any light.</w:t>
      </w:r>
      <w:r w:rsidR="00897D6D" w:rsidRPr="00427F5E">
        <w:rPr>
          <w:rFonts w:cs="Calibri Light"/>
          <w:b/>
          <w:bCs/>
          <w:sz w:val="25"/>
          <w:szCs w:val="25"/>
          <w:u w:val="single"/>
        </w:rPr>
        <w:t xml:space="preserve"> (why is dark region the coolest pat of a flame?)</w:t>
      </w:r>
      <w:r w:rsidR="00316BD1" w:rsidRPr="00427F5E">
        <w:rPr>
          <w:rFonts w:cs="Calibri Light"/>
          <w:b/>
          <w:bCs/>
          <w:sz w:val="25"/>
          <w:szCs w:val="25"/>
          <w:u w:val="single"/>
        </w:rPr>
        <w:t xml:space="preserve"> </w:t>
      </w:r>
    </w:p>
    <w:p w:rsidR="00316BD1" w:rsidRPr="00427F5E" w:rsidRDefault="0082496B" w:rsidP="00887D8E">
      <w:pPr>
        <w:pStyle w:val="ListParagraph"/>
        <w:numPr>
          <w:ilvl w:val="0"/>
          <w:numId w:val="25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There is no burning in this zone</w:t>
      </w:r>
    </w:p>
    <w:p w:rsidR="0082496B" w:rsidRPr="00427F5E" w:rsidRDefault="0082496B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 is there no burning in the dark zone? </w:t>
      </w:r>
    </w:p>
    <w:p w:rsidR="0082496B" w:rsidRPr="00427F5E" w:rsidRDefault="0082496B" w:rsidP="00887D8E">
      <w:pPr>
        <w:pStyle w:val="ListParagraph"/>
        <w:numPr>
          <w:ilvl w:val="0"/>
          <w:numId w:val="25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does not receive any oxygen</w:t>
      </w:r>
    </w:p>
    <w:p w:rsidR="00316BD1" w:rsidRPr="00427F5E" w:rsidRDefault="00316BD1" w:rsidP="00963FD2">
      <w:pPr>
        <w:rPr>
          <w:rFonts w:cs="Calibri Light"/>
          <w:b/>
          <w:noProof/>
          <w:sz w:val="25"/>
          <w:szCs w:val="25"/>
          <w:u w:val="single"/>
        </w:rPr>
      </w:pPr>
      <w:r w:rsidRPr="00427F5E">
        <w:rPr>
          <w:rFonts w:cs="Calibri Light"/>
          <w:b/>
          <w:noProof/>
          <w:sz w:val="25"/>
          <w:szCs w:val="25"/>
          <w:u w:val="single"/>
        </w:rPr>
        <w:t>Examples of gases that do not burn</w:t>
      </w:r>
    </w:p>
    <w:p w:rsidR="004B3C18" w:rsidRDefault="004B3C18" w:rsidP="00887D8E">
      <w:pPr>
        <w:pStyle w:val="ListParagraph"/>
        <w:numPr>
          <w:ilvl w:val="0"/>
          <w:numId w:val="256"/>
        </w:numPr>
        <w:rPr>
          <w:rFonts w:ascii="Cambria" w:hAnsi="Cambria" w:cs="Calibri Light"/>
          <w:noProof/>
          <w:sz w:val="25"/>
          <w:szCs w:val="25"/>
        </w:rPr>
        <w:sectPr w:rsidR="004B3C18" w:rsidSect="00C92D75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256"/>
        </w:numPr>
        <w:rPr>
          <w:rFonts w:ascii="Cambria" w:hAnsi="Cambria" w:cs="Calibri Light"/>
          <w:noProof/>
          <w:sz w:val="25"/>
          <w:szCs w:val="25"/>
        </w:rPr>
      </w:pPr>
      <w:r w:rsidRPr="00427F5E">
        <w:rPr>
          <w:rFonts w:ascii="Cambria" w:hAnsi="Cambria" w:cs="Calibri Light"/>
          <w:noProof/>
          <w:sz w:val="25"/>
          <w:szCs w:val="25"/>
        </w:rPr>
        <w:lastRenderedPageBreak/>
        <w:t>Carbon dioxide</w:t>
      </w:r>
    </w:p>
    <w:p w:rsidR="00316BD1" w:rsidRPr="00427F5E" w:rsidRDefault="00316BD1" w:rsidP="00887D8E">
      <w:pPr>
        <w:pStyle w:val="ListParagraph"/>
        <w:numPr>
          <w:ilvl w:val="0"/>
          <w:numId w:val="256"/>
        </w:numPr>
        <w:rPr>
          <w:rFonts w:ascii="Cambria" w:hAnsi="Cambria" w:cs="Calibri Light"/>
          <w:noProof/>
          <w:sz w:val="25"/>
          <w:szCs w:val="25"/>
        </w:rPr>
      </w:pPr>
      <w:r w:rsidRPr="00427F5E">
        <w:rPr>
          <w:rFonts w:ascii="Cambria" w:hAnsi="Cambria" w:cs="Calibri Light"/>
          <w:noProof/>
          <w:sz w:val="25"/>
          <w:szCs w:val="25"/>
        </w:rPr>
        <w:t>Nitrogen</w:t>
      </w:r>
    </w:p>
    <w:p w:rsidR="00316BD1" w:rsidRPr="00427F5E" w:rsidRDefault="00316BD1" w:rsidP="00887D8E">
      <w:pPr>
        <w:pStyle w:val="ListParagraph"/>
        <w:numPr>
          <w:ilvl w:val="0"/>
          <w:numId w:val="256"/>
        </w:numPr>
        <w:rPr>
          <w:rFonts w:ascii="Cambria" w:hAnsi="Cambria" w:cs="Calibri Light"/>
          <w:noProof/>
          <w:sz w:val="25"/>
          <w:szCs w:val="25"/>
        </w:rPr>
      </w:pPr>
      <w:r w:rsidRPr="00427F5E">
        <w:rPr>
          <w:rFonts w:ascii="Cambria" w:hAnsi="Cambria" w:cs="Calibri Light"/>
          <w:noProof/>
          <w:sz w:val="25"/>
          <w:szCs w:val="25"/>
        </w:rPr>
        <w:lastRenderedPageBreak/>
        <w:t>Xenon</w:t>
      </w:r>
    </w:p>
    <w:p w:rsidR="00316BD1" w:rsidRPr="00427F5E" w:rsidRDefault="00316BD1" w:rsidP="00887D8E">
      <w:pPr>
        <w:pStyle w:val="ListParagraph"/>
        <w:numPr>
          <w:ilvl w:val="0"/>
          <w:numId w:val="256"/>
        </w:numPr>
        <w:rPr>
          <w:rFonts w:ascii="Cambria" w:hAnsi="Cambria" w:cs="Calibri Light"/>
          <w:noProof/>
          <w:sz w:val="25"/>
          <w:szCs w:val="25"/>
        </w:rPr>
      </w:pPr>
      <w:r w:rsidRPr="00427F5E">
        <w:rPr>
          <w:rFonts w:ascii="Cambria" w:hAnsi="Cambria" w:cs="Calibri Light"/>
          <w:noProof/>
          <w:sz w:val="25"/>
          <w:szCs w:val="25"/>
        </w:rPr>
        <w:t>Argon</w:t>
      </w:r>
    </w:p>
    <w:p w:rsidR="00316BD1" w:rsidRPr="00427F5E" w:rsidRDefault="00316BD1" w:rsidP="00887D8E">
      <w:pPr>
        <w:pStyle w:val="ListParagraph"/>
        <w:numPr>
          <w:ilvl w:val="0"/>
          <w:numId w:val="256"/>
        </w:numPr>
        <w:rPr>
          <w:rFonts w:ascii="Cambria" w:hAnsi="Cambria" w:cs="Calibri Light"/>
          <w:noProof/>
          <w:sz w:val="25"/>
          <w:szCs w:val="25"/>
        </w:rPr>
      </w:pPr>
      <w:r w:rsidRPr="00427F5E">
        <w:rPr>
          <w:rFonts w:ascii="Cambria" w:hAnsi="Cambria" w:cs="Calibri Light"/>
          <w:noProof/>
          <w:sz w:val="25"/>
          <w:szCs w:val="25"/>
        </w:rPr>
        <w:lastRenderedPageBreak/>
        <w:t xml:space="preserve">Krypton </w:t>
      </w:r>
    </w:p>
    <w:p w:rsidR="00316BD1" w:rsidRPr="00427F5E" w:rsidRDefault="00316BD1" w:rsidP="00887D8E">
      <w:pPr>
        <w:pStyle w:val="ListParagraph"/>
        <w:numPr>
          <w:ilvl w:val="0"/>
          <w:numId w:val="256"/>
        </w:numPr>
        <w:rPr>
          <w:rFonts w:ascii="Cambria" w:hAnsi="Cambria" w:cs="Calibri Light"/>
          <w:noProof/>
          <w:sz w:val="25"/>
          <w:szCs w:val="25"/>
        </w:rPr>
      </w:pPr>
      <w:r w:rsidRPr="00427F5E">
        <w:rPr>
          <w:rFonts w:ascii="Cambria" w:hAnsi="Cambria" w:cs="Calibri Light"/>
          <w:noProof/>
          <w:sz w:val="25"/>
          <w:szCs w:val="25"/>
        </w:rPr>
        <w:t>Helium</w:t>
      </w:r>
    </w:p>
    <w:p w:rsidR="004B3C18" w:rsidRDefault="004B3C18" w:rsidP="00963FD2">
      <w:pPr>
        <w:rPr>
          <w:rFonts w:cs="Calibri Light"/>
          <w:b/>
          <w:sz w:val="25"/>
          <w:szCs w:val="25"/>
        </w:rPr>
        <w:sectPr w:rsidR="004B3C18" w:rsidSect="004B3C18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</w:p>
    <w:p w:rsidR="00316BD1" w:rsidRPr="00427F5E" w:rsidRDefault="002E0125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lastRenderedPageBreak/>
        <w:t>EXPERIMENT TO SHOW THAT OXYGEN SUPPORTS BURNING</w:t>
      </w:r>
    </w:p>
    <w:p w:rsidR="00316BD1" w:rsidRPr="00427F5E" w:rsidRDefault="00316BD1" w:rsidP="00963FD2">
      <w:pPr>
        <w:tabs>
          <w:tab w:val="left" w:pos="2025"/>
        </w:tabs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ab/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</w:p>
    <w:p w:rsidR="00D30FB2" w:rsidRPr="00427F5E" w:rsidRDefault="00316BD1" w:rsidP="00963FD2">
      <w:pPr>
        <w:rPr>
          <w:rFonts w:cs="Calibri Light"/>
          <w:noProof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t xml:space="preserve">                 </w:t>
      </w:r>
    </w:p>
    <w:p w:rsidR="00D30FB2" w:rsidRPr="00427F5E" w:rsidRDefault="00D30FB2" w:rsidP="00963FD2">
      <w:pPr>
        <w:rPr>
          <w:rFonts w:cs="Calibri Light"/>
          <w:noProof/>
          <w:sz w:val="25"/>
          <w:szCs w:val="25"/>
        </w:rPr>
      </w:pPr>
    </w:p>
    <w:p w:rsidR="00D30FB2" w:rsidRPr="00427F5E" w:rsidRDefault="00D30FB2" w:rsidP="00963FD2">
      <w:pPr>
        <w:rPr>
          <w:rFonts w:cs="Calibri Light"/>
          <w:noProof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noProof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t xml:space="preserve">                                            </w:t>
      </w:r>
    </w:p>
    <w:p w:rsidR="004B3C18" w:rsidRPr="00427F5E" w:rsidRDefault="004B3C18" w:rsidP="004B3C18">
      <w:pPr>
        <w:rPr>
          <w:rFonts w:cs="Calibri Light"/>
          <w:b/>
          <w:sz w:val="25"/>
          <w:szCs w:val="25"/>
          <w:u w:val="single"/>
        </w:rPr>
      </w:pPr>
      <w:r>
        <w:rPr>
          <w:rFonts w:cs="Calibri Light"/>
          <w:b/>
          <w:sz w:val="25"/>
          <w:szCs w:val="25"/>
          <w:u w:val="single"/>
        </w:rPr>
        <w:t>Why does the candle go off when covered for some time?</w:t>
      </w:r>
    </w:p>
    <w:p w:rsidR="004B3C18" w:rsidRDefault="004B3C18" w:rsidP="004B3C18">
      <w:pPr>
        <w:pStyle w:val="ListParagraph"/>
        <w:numPr>
          <w:ilvl w:val="0"/>
          <w:numId w:val="884"/>
        </w:numPr>
        <w:rPr>
          <w:rFonts w:cs="Calibri Light"/>
          <w:sz w:val="25"/>
          <w:szCs w:val="25"/>
        </w:rPr>
      </w:pPr>
      <w:r w:rsidRPr="00AC01EF">
        <w:rPr>
          <w:rFonts w:cs="Calibri Light"/>
          <w:sz w:val="25"/>
          <w:szCs w:val="25"/>
        </w:rPr>
        <w:t>Oxygen is used up</w:t>
      </w:r>
    </w:p>
    <w:p w:rsidR="004B3C18" w:rsidRDefault="004B3C18" w:rsidP="004B3C18">
      <w:pPr>
        <w:pStyle w:val="ListParagraph"/>
        <w:numPr>
          <w:ilvl w:val="0"/>
          <w:numId w:val="884"/>
        </w:numPr>
        <w:rPr>
          <w:rFonts w:cs="Calibri Light"/>
          <w:sz w:val="25"/>
          <w:szCs w:val="25"/>
        </w:rPr>
      </w:pPr>
      <w:r>
        <w:rPr>
          <w:rFonts w:cs="Calibri Light"/>
          <w:sz w:val="25"/>
          <w:szCs w:val="25"/>
        </w:rPr>
        <w:t>Due to lack of oxygen supply</w:t>
      </w:r>
    </w:p>
    <w:p w:rsidR="004B3C18" w:rsidRPr="00427F5E" w:rsidRDefault="004B3C18" w:rsidP="004B3C18">
      <w:pPr>
        <w:rPr>
          <w:rFonts w:cs="Calibri Light"/>
          <w:b/>
          <w:sz w:val="25"/>
          <w:szCs w:val="25"/>
          <w:u w:val="single"/>
        </w:rPr>
      </w:pPr>
      <w:r>
        <w:rPr>
          <w:rFonts w:cs="Calibri Light"/>
          <w:b/>
          <w:sz w:val="25"/>
          <w:szCs w:val="25"/>
          <w:u w:val="single"/>
        </w:rPr>
        <w:t>Which component of air supports burning of the candle shown above?</w:t>
      </w:r>
    </w:p>
    <w:p w:rsidR="004B3C18" w:rsidRDefault="004B3C18" w:rsidP="004B3C18">
      <w:pPr>
        <w:pStyle w:val="ListParagraph"/>
        <w:numPr>
          <w:ilvl w:val="0"/>
          <w:numId w:val="884"/>
        </w:numPr>
        <w:rPr>
          <w:rFonts w:cs="Calibri Light"/>
          <w:sz w:val="25"/>
          <w:szCs w:val="25"/>
        </w:rPr>
      </w:pPr>
      <w:r w:rsidRPr="00AC01EF">
        <w:rPr>
          <w:rFonts w:cs="Calibri Light"/>
          <w:sz w:val="25"/>
          <w:szCs w:val="25"/>
        </w:rPr>
        <w:t>O</w:t>
      </w:r>
      <w:r>
        <w:rPr>
          <w:rFonts w:cs="Calibri Light"/>
          <w:sz w:val="25"/>
          <w:szCs w:val="25"/>
        </w:rPr>
        <w:t>xygen</w:t>
      </w:r>
    </w:p>
    <w:p w:rsidR="004B3C18" w:rsidRPr="00427F5E" w:rsidRDefault="004B3C18" w:rsidP="004B3C18">
      <w:pPr>
        <w:rPr>
          <w:rFonts w:cs="Calibri Light"/>
          <w:b/>
          <w:sz w:val="25"/>
          <w:szCs w:val="25"/>
          <w:u w:val="single"/>
        </w:rPr>
      </w:pPr>
      <w:r>
        <w:rPr>
          <w:rFonts w:cs="Calibri Light"/>
          <w:b/>
          <w:sz w:val="25"/>
          <w:szCs w:val="25"/>
          <w:u w:val="single"/>
        </w:rPr>
        <w:t>Name the gas contained in the test tube when the candle goes off (stops burning)</w:t>
      </w:r>
    </w:p>
    <w:p w:rsidR="004B3C18" w:rsidRDefault="004B3C18" w:rsidP="004B3C18">
      <w:pPr>
        <w:pStyle w:val="ListParagraph"/>
        <w:numPr>
          <w:ilvl w:val="0"/>
          <w:numId w:val="884"/>
        </w:numPr>
        <w:rPr>
          <w:rFonts w:cs="Calibri Light"/>
          <w:sz w:val="25"/>
          <w:szCs w:val="25"/>
        </w:rPr>
      </w:pPr>
      <w:r>
        <w:rPr>
          <w:rFonts w:cs="Calibri Light"/>
          <w:sz w:val="25"/>
          <w:szCs w:val="25"/>
        </w:rPr>
        <w:t>Carbon dioxide</w:t>
      </w:r>
    </w:p>
    <w:p w:rsidR="004B3C18" w:rsidRDefault="004B3C18" w:rsidP="00963FD2">
      <w:pPr>
        <w:rPr>
          <w:rFonts w:cs="Calibri Light"/>
          <w:b/>
          <w:bCs/>
          <w:noProof/>
          <w:sz w:val="25"/>
          <w:szCs w:val="25"/>
          <w:u w:val="single"/>
        </w:rPr>
      </w:pPr>
    </w:p>
    <w:p w:rsidR="00316BD1" w:rsidRPr="00AC01EF" w:rsidRDefault="00AC01EF" w:rsidP="00963FD2">
      <w:pPr>
        <w:rPr>
          <w:rFonts w:cs="Calibri Light"/>
          <w:b/>
          <w:bCs/>
          <w:noProof/>
          <w:sz w:val="25"/>
          <w:szCs w:val="25"/>
          <w:u w:val="single"/>
        </w:rPr>
      </w:pPr>
      <w:r w:rsidRPr="00AC01EF">
        <w:rPr>
          <w:rFonts w:cs="Calibri Light"/>
          <w:b/>
          <w:bCs/>
          <w:noProof/>
          <w:sz w:val="25"/>
          <w:szCs w:val="25"/>
          <w:u w:val="single"/>
        </w:rPr>
        <w:t>EXPERIMENT TO SHOW THAT OXYGEN SUPPORTS BURNING</w:t>
      </w:r>
    </w:p>
    <w:p w:rsidR="00316BD1" w:rsidRPr="00AC01EF" w:rsidRDefault="00316BD1" w:rsidP="00AC01EF">
      <w:pPr>
        <w:pStyle w:val="ListParagraph"/>
        <w:numPr>
          <w:ilvl w:val="0"/>
          <w:numId w:val="881"/>
        </w:numPr>
        <w:rPr>
          <w:rFonts w:cs="Calibri Light"/>
          <w:sz w:val="25"/>
          <w:szCs w:val="25"/>
        </w:rPr>
      </w:pPr>
      <w:r w:rsidRPr="00AC01EF">
        <w:rPr>
          <w:rFonts w:cs="Calibri Light"/>
          <w:sz w:val="25"/>
          <w:szCs w:val="25"/>
        </w:rPr>
        <w:t xml:space="preserve">Put some water in the </w:t>
      </w:r>
      <w:r w:rsidR="00AC01EF" w:rsidRPr="00AC01EF">
        <w:rPr>
          <w:rFonts w:cs="Calibri Light"/>
          <w:sz w:val="25"/>
          <w:szCs w:val="25"/>
        </w:rPr>
        <w:t>beaker</w:t>
      </w:r>
    </w:p>
    <w:p w:rsidR="00316BD1" w:rsidRPr="00AC01EF" w:rsidRDefault="00316BD1" w:rsidP="00AC01EF">
      <w:pPr>
        <w:pStyle w:val="ListParagraph"/>
        <w:numPr>
          <w:ilvl w:val="0"/>
          <w:numId w:val="881"/>
        </w:numPr>
        <w:rPr>
          <w:rFonts w:cs="Calibri Light"/>
          <w:sz w:val="25"/>
          <w:szCs w:val="25"/>
        </w:rPr>
      </w:pPr>
      <w:r w:rsidRPr="00AC01EF">
        <w:rPr>
          <w:rFonts w:cs="Calibri Light"/>
          <w:sz w:val="25"/>
          <w:szCs w:val="25"/>
        </w:rPr>
        <w:t xml:space="preserve">Fix a burning candle in the </w:t>
      </w:r>
      <w:r w:rsidR="00AC01EF" w:rsidRPr="00AC01EF">
        <w:rPr>
          <w:rFonts w:cs="Calibri Light"/>
          <w:sz w:val="25"/>
          <w:szCs w:val="25"/>
        </w:rPr>
        <w:t>beaker</w:t>
      </w:r>
    </w:p>
    <w:p w:rsidR="00316BD1" w:rsidRPr="00AC01EF" w:rsidRDefault="00316BD1" w:rsidP="00AC01EF">
      <w:pPr>
        <w:pStyle w:val="ListParagraph"/>
        <w:numPr>
          <w:ilvl w:val="0"/>
          <w:numId w:val="881"/>
        </w:numPr>
        <w:rPr>
          <w:rFonts w:cs="Calibri Light"/>
          <w:sz w:val="25"/>
          <w:szCs w:val="25"/>
        </w:rPr>
      </w:pPr>
      <w:r w:rsidRPr="00AC01EF">
        <w:rPr>
          <w:rFonts w:cs="Calibri Light"/>
          <w:sz w:val="25"/>
          <w:szCs w:val="25"/>
        </w:rPr>
        <w:t xml:space="preserve">Cover the candle with </w:t>
      </w:r>
      <w:r w:rsidR="00AC01EF" w:rsidRPr="00AC01EF">
        <w:rPr>
          <w:rFonts w:cs="Calibri Light"/>
          <w:sz w:val="25"/>
          <w:szCs w:val="25"/>
        </w:rPr>
        <w:t xml:space="preserve">a </w:t>
      </w:r>
      <w:r w:rsidR="004B3C18">
        <w:rPr>
          <w:rFonts w:cs="Calibri Light"/>
          <w:sz w:val="25"/>
          <w:szCs w:val="25"/>
        </w:rPr>
        <w:t>test tube</w:t>
      </w:r>
    </w:p>
    <w:p w:rsidR="00D30FB2" w:rsidRDefault="00D30FB2" w:rsidP="00AC01EF">
      <w:pPr>
        <w:ind w:firstLine="720"/>
        <w:rPr>
          <w:sz w:val="25"/>
          <w:szCs w:val="25"/>
        </w:rPr>
      </w:pPr>
    </w:p>
    <w:p w:rsidR="00AC01EF" w:rsidRDefault="00AC01EF" w:rsidP="00AC01EF">
      <w:pPr>
        <w:ind w:firstLine="720"/>
        <w:rPr>
          <w:sz w:val="25"/>
          <w:szCs w:val="25"/>
        </w:rPr>
      </w:pPr>
    </w:p>
    <w:p w:rsidR="00AC01EF" w:rsidRDefault="00AC01EF" w:rsidP="00AC01EF">
      <w:pPr>
        <w:ind w:firstLine="720"/>
        <w:rPr>
          <w:sz w:val="25"/>
          <w:szCs w:val="25"/>
        </w:rPr>
      </w:pPr>
    </w:p>
    <w:p w:rsidR="00AC01EF" w:rsidRDefault="00AC01EF" w:rsidP="00AC01EF">
      <w:pPr>
        <w:ind w:firstLine="720"/>
        <w:rPr>
          <w:sz w:val="25"/>
          <w:szCs w:val="25"/>
        </w:rPr>
      </w:pPr>
    </w:p>
    <w:p w:rsidR="00AC01EF" w:rsidRDefault="00AC01EF" w:rsidP="00AC01EF">
      <w:pPr>
        <w:ind w:firstLine="720"/>
        <w:rPr>
          <w:sz w:val="25"/>
          <w:szCs w:val="25"/>
        </w:rPr>
      </w:pPr>
    </w:p>
    <w:p w:rsidR="00AC01EF" w:rsidRDefault="00AC01EF" w:rsidP="00AC01EF">
      <w:pPr>
        <w:ind w:firstLine="720"/>
        <w:rPr>
          <w:sz w:val="25"/>
          <w:szCs w:val="25"/>
        </w:rPr>
      </w:pPr>
    </w:p>
    <w:p w:rsidR="00AC01EF" w:rsidRDefault="00AC01EF" w:rsidP="00AC01EF">
      <w:pPr>
        <w:ind w:firstLine="720"/>
        <w:rPr>
          <w:sz w:val="25"/>
          <w:szCs w:val="25"/>
        </w:rPr>
      </w:pPr>
    </w:p>
    <w:p w:rsidR="00AC01EF" w:rsidRPr="00427F5E" w:rsidRDefault="00AC01EF" w:rsidP="00AC01EF">
      <w:pPr>
        <w:rPr>
          <w:rFonts w:cs="Calibri Light"/>
          <w:b/>
          <w:sz w:val="25"/>
          <w:szCs w:val="25"/>
          <w:u w:val="single"/>
        </w:rPr>
      </w:pPr>
      <w:r>
        <w:rPr>
          <w:rFonts w:cs="Calibri Light"/>
          <w:b/>
          <w:sz w:val="25"/>
          <w:szCs w:val="25"/>
          <w:u w:val="single"/>
        </w:rPr>
        <w:t>Why does the candle continue burning for some time?</w:t>
      </w:r>
    </w:p>
    <w:p w:rsidR="00AC01EF" w:rsidRPr="00427F5E" w:rsidRDefault="00AC01EF" w:rsidP="00AC01EF">
      <w:pPr>
        <w:pStyle w:val="ListParagraph"/>
        <w:numPr>
          <w:ilvl w:val="0"/>
          <w:numId w:val="270"/>
        </w:numPr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It still has oxygen</w:t>
      </w:r>
    </w:p>
    <w:p w:rsidR="00AC01EF" w:rsidRPr="00427F5E" w:rsidRDefault="00AC01EF" w:rsidP="00AC01EF">
      <w:pPr>
        <w:rPr>
          <w:rFonts w:cs="Calibri Light"/>
          <w:b/>
          <w:sz w:val="25"/>
          <w:szCs w:val="25"/>
          <w:u w:val="single"/>
        </w:rPr>
      </w:pPr>
      <w:r>
        <w:rPr>
          <w:rFonts w:cs="Calibri Light"/>
          <w:b/>
          <w:sz w:val="25"/>
          <w:szCs w:val="25"/>
          <w:u w:val="single"/>
        </w:rPr>
        <w:t>Why does the candle finally go off (stop burning)?</w:t>
      </w:r>
    </w:p>
    <w:p w:rsidR="00316BD1" w:rsidRDefault="00AC01EF" w:rsidP="00AC01EF">
      <w:pPr>
        <w:pStyle w:val="ListParagraph"/>
        <w:numPr>
          <w:ilvl w:val="0"/>
          <w:numId w:val="884"/>
        </w:numPr>
        <w:rPr>
          <w:rFonts w:cs="Calibri Light"/>
          <w:sz w:val="25"/>
          <w:szCs w:val="25"/>
        </w:rPr>
      </w:pPr>
      <w:r w:rsidRPr="00AC01EF">
        <w:rPr>
          <w:rFonts w:cs="Calibri Light"/>
          <w:sz w:val="25"/>
          <w:szCs w:val="25"/>
        </w:rPr>
        <w:t>O</w:t>
      </w:r>
      <w:r w:rsidR="00316BD1" w:rsidRPr="00AC01EF">
        <w:rPr>
          <w:rFonts w:cs="Calibri Light"/>
          <w:sz w:val="25"/>
          <w:szCs w:val="25"/>
        </w:rPr>
        <w:t>xygen is used up</w:t>
      </w:r>
    </w:p>
    <w:p w:rsidR="00AC01EF" w:rsidRPr="00427F5E" w:rsidRDefault="00AC01EF" w:rsidP="00AC01EF">
      <w:pPr>
        <w:rPr>
          <w:rFonts w:cs="Calibri Light"/>
          <w:b/>
          <w:sz w:val="25"/>
          <w:szCs w:val="25"/>
          <w:u w:val="single"/>
        </w:rPr>
      </w:pPr>
      <w:r>
        <w:rPr>
          <w:rFonts w:cs="Calibri Light"/>
          <w:b/>
          <w:sz w:val="25"/>
          <w:szCs w:val="25"/>
          <w:u w:val="single"/>
        </w:rPr>
        <w:t>Why does the water level rise as shown in diagram B?</w:t>
      </w:r>
    </w:p>
    <w:p w:rsidR="00316BD1" w:rsidRPr="00AC01EF" w:rsidRDefault="00AC01EF" w:rsidP="00AC01EF">
      <w:pPr>
        <w:pStyle w:val="ListParagraph"/>
        <w:numPr>
          <w:ilvl w:val="0"/>
          <w:numId w:val="884"/>
        </w:numPr>
        <w:rPr>
          <w:rFonts w:cs="Calibri Light"/>
          <w:bCs/>
          <w:sz w:val="25"/>
          <w:szCs w:val="25"/>
        </w:rPr>
      </w:pPr>
      <w:r w:rsidRPr="00AC01EF">
        <w:rPr>
          <w:rFonts w:cs="Calibri Light"/>
          <w:bCs/>
          <w:sz w:val="25"/>
          <w:szCs w:val="25"/>
        </w:rPr>
        <w:t xml:space="preserve">To occupy </w:t>
      </w:r>
      <w:r w:rsidR="00316BD1" w:rsidRPr="00AC01EF">
        <w:rPr>
          <w:rFonts w:cs="Calibri Light"/>
          <w:bCs/>
          <w:sz w:val="25"/>
          <w:szCs w:val="25"/>
        </w:rPr>
        <w:t>space for the used oxygen</w:t>
      </w:r>
    </w:p>
    <w:p w:rsidR="00316BD1" w:rsidRPr="00427F5E" w:rsidRDefault="00AC01EF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WAYS OF PUTTING OUT FIRE</w:t>
      </w:r>
    </w:p>
    <w:p w:rsidR="000F5EFE" w:rsidRDefault="000F5EFE" w:rsidP="00887D8E">
      <w:pPr>
        <w:pStyle w:val="ListParagraph"/>
        <w:numPr>
          <w:ilvl w:val="0"/>
          <w:numId w:val="270"/>
        </w:numPr>
        <w:rPr>
          <w:rFonts w:ascii="Cambria" w:hAnsi="Cambria" w:cs="Calibri Light"/>
          <w:sz w:val="25"/>
          <w:szCs w:val="25"/>
        </w:rPr>
        <w:sectPr w:rsidR="000F5EFE" w:rsidSect="00C92D75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27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Using fire extinguishers</w:t>
      </w:r>
    </w:p>
    <w:p w:rsidR="00316BD1" w:rsidRPr="00427F5E" w:rsidRDefault="00644A6A" w:rsidP="00887D8E">
      <w:pPr>
        <w:pStyle w:val="ListParagraph"/>
        <w:numPr>
          <w:ilvl w:val="0"/>
          <w:numId w:val="27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Using water for non-</w:t>
      </w:r>
      <w:r w:rsidR="00316BD1" w:rsidRPr="00427F5E">
        <w:rPr>
          <w:rFonts w:ascii="Cambria" w:hAnsi="Cambria" w:cs="Calibri Light"/>
          <w:sz w:val="25"/>
          <w:szCs w:val="25"/>
        </w:rPr>
        <w:t>petrol fires</w:t>
      </w:r>
    </w:p>
    <w:p w:rsidR="00316BD1" w:rsidRPr="00427F5E" w:rsidRDefault="00316BD1" w:rsidP="00887D8E">
      <w:pPr>
        <w:pStyle w:val="ListParagraph"/>
        <w:numPr>
          <w:ilvl w:val="0"/>
          <w:numId w:val="27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Using sand</w:t>
      </w:r>
    </w:p>
    <w:p w:rsidR="00316BD1" w:rsidRPr="00427F5E" w:rsidRDefault="00316BD1" w:rsidP="00887D8E">
      <w:pPr>
        <w:pStyle w:val="ListParagraph"/>
        <w:numPr>
          <w:ilvl w:val="0"/>
          <w:numId w:val="27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Using thick blankets</w:t>
      </w:r>
    </w:p>
    <w:p w:rsidR="00316BD1" w:rsidRPr="00427F5E" w:rsidRDefault="00316BD1" w:rsidP="00887D8E">
      <w:pPr>
        <w:pStyle w:val="ListParagraph"/>
        <w:numPr>
          <w:ilvl w:val="0"/>
          <w:numId w:val="27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Rolling yourself on ground</w:t>
      </w:r>
    </w:p>
    <w:p w:rsidR="000F5EFE" w:rsidRDefault="000F5EFE" w:rsidP="00963FD2">
      <w:pPr>
        <w:rPr>
          <w:rFonts w:cs="Calibri Light"/>
          <w:b/>
          <w:bCs/>
          <w:sz w:val="25"/>
          <w:szCs w:val="25"/>
          <w:u w:val="single"/>
        </w:rPr>
        <w:sectPr w:rsidR="000F5EFE" w:rsidSect="000F5EFE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316BD1" w:rsidRPr="00957A3D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957A3D">
        <w:rPr>
          <w:rFonts w:cs="Calibri Light"/>
          <w:b/>
          <w:bCs/>
          <w:sz w:val="25"/>
          <w:szCs w:val="25"/>
          <w:u w:val="single"/>
        </w:rPr>
        <w:lastRenderedPageBreak/>
        <w:t>Ways of putting out petrol fire</w:t>
      </w:r>
    </w:p>
    <w:p w:rsidR="00316BD1" w:rsidRPr="00957A3D" w:rsidRDefault="00316BD1" w:rsidP="009F0535">
      <w:pPr>
        <w:pStyle w:val="ListParagraph"/>
        <w:numPr>
          <w:ilvl w:val="0"/>
          <w:numId w:val="872"/>
        </w:numPr>
        <w:rPr>
          <w:rFonts w:cs="Calibri Light"/>
          <w:sz w:val="25"/>
          <w:szCs w:val="25"/>
        </w:rPr>
      </w:pPr>
      <w:r w:rsidRPr="00957A3D">
        <w:rPr>
          <w:rFonts w:cs="Calibri Light"/>
          <w:sz w:val="25"/>
          <w:szCs w:val="25"/>
        </w:rPr>
        <w:t>Using fire extinguishers</w:t>
      </w:r>
    </w:p>
    <w:p w:rsidR="00316BD1" w:rsidRPr="00957A3D" w:rsidRDefault="00316BD1" w:rsidP="009F0535">
      <w:pPr>
        <w:pStyle w:val="ListParagraph"/>
        <w:numPr>
          <w:ilvl w:val="0"/>
          <w:numId w:val="872"/>
        </w:numPr>
        <w:rPr>
          <w:rFonts w:cs="Calibri Light"/>
          <w:sz w:val="25"/>
          <w:szCs w:val="25"/>
        </w:rPr>
      </w:pPr>
      <w:r w:rsidRPr="00957A3D">
        <w:rPr>
          <w:rFonts w:cs="Calibri Light"/>
          <w:sz w:val="25"/>
          <w:szCs w:val="25"/>
        </w:rPr>
        <w:t>Using sand</w:t>
      </w:r>
    </w:p>
    <w:p w:rsidR="00316BD1" w:rsidRPr="00957A3D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957A3D">
        <w:rPr>
          <w:rFonts w:cs="Calibri Light"/>
          <w:b/>
          <w:bCs/>
          <w:sz w:val="25"/>
          <w:szCs w:val="25"/>
          <w:u w:val="single"/>
        </w:rPr>
        <w:t>Gases used in fire extinguishers</w:t>
      </w:r>
    </w:p>
    <w:p w:rsidR="00316BD1" w:rsidRPr="00957A3D" w:rsidRDefault="00316BD1" w:rsidP="009F0535">
      <w:pPr>
        <w:pStyle w:val="ListParagraph"/>
        <w:numPr>
          <w:ilvl w:val="0"/>
          <w:numId w:val="873"/>
        </w:numPr>
        <w:rPr>
          <w:rFonts w:cs="Calibri Light"/>
          <w:sz w:val="25"/>
          <w:szCs w:val="25"/>
        </w:rPr>
      </w:pPr>
      <w:r w:rsidRPr="00957A3D">
        <w:rPr>
          <w:rFonts w:cs="Calibri Light"/>
          <w:sz w:val="25"/>
          <w:szCs w:val="25"/>
        </w:rPr>
        <w:t>Carbon dioxide</w:t>
      </w:r>
    </w:p>
    <w:p w:rsidR="00316BD1" w:rsidRPr="00957A3D" w:rsidRDefault="00316BD1" w:rsidP="009F0535">
      <w:pPr>
        <w:pStyle w:val="ListParagraph"/>
        <w:numPr>
          <w:ilvl w:val="0"/>
          <w:numId w:val="873"/>
        </w:numPr>
        <w:rPr>
          <w:rFonts w:cs="Calibri Light"/>
          <w:sz w:val="25"/>
          <w:szCs w:val="25"/>
        </w:rPr>
      </w:pPr>
      <w:r w:rsidRPr="00957A3D">
        <w:rPr>
          <w:rFonts w:cs="Calibri Light"/>
          <w:sz w:val="25"/>
          <w:szCs w:val="25"/>
        </w:rPr>
        <w:t>Nitrogen</w:t>
      </w:r>
    </w:p>
    <w:p w:rsidR="00316BD1" w:rsidRPr="00427F5E" w:rsidRDefault="00957A3D" w:rsidP="00963FD2">
      <w:pPr>
        <w:rPr>
          <w:rFonts w:cs="Calibri Light"/>
          <w:b/>
          <w:bCs/>
          <w:sz w:val="25"/>
          <w:szCs w:val="25"/>
        </w:rPr>
      </w:pPr>
      <w:r>
        <w:rPr>
          <w:rFonts w:cs="Calibri Light"/>
          <w:b/>
          <w:bCs/>
          <w:sz w:val="25"/>
          <w:szCs w:val="25"/>
        </w:rPr>
        <w:t>Why is carbon dioxide used</w:t>
      </w:r>
      <w:r w:rsidR="00316BD1" w:rsidRPr="00427F5E">
        <w:rPr>
          <w:rFonts w:cs="Calibri Light"/>
          <w:b/>
          <w:bCs/>
          <w:sz w:val="25"/>
          <w:szCs w:val="25"/>
        </w:rPr>
        <w:t xml:space="preserve"> in fire extinguishers?</w:t>
      </w:r>
    </w:p>
    <w:p w:rsidR="00316BD1" w:rsidRPr="00957A3D" w:rsidRDefault="00316BD1" w:rsidP="009F0535">
      <w:pPr>
        <w:pStyle w:val="ListParagraph"/>
        <w:numPr>
          <w:ilvl w:val="0"/>
          <w:numId w:val="874"/>
        </w:numPr>
        <w:rPr>
          <w:rFonts w:cs="Calibri Light"/>
          <w:sz w:val="25"/>
          <w:szCs w:val="25"/>
        </w:rPr>
      </w:pPr>
      <w:r w:rsidRPr="00957A3D">
        <w:rPr>
          <w:rFonts w:cs="Calibri Light"/>
          <w:sz w:val="25"/>
          <w:szCs w:val="25"/>
        </w:rPr>
        <w:t>It does not support burning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lastRenderedPageBreak/>
        <w:t>Why is oxygen not used in fire extinguishers?</w:t>
      </w:r>
    </w:p>
    <w:p w:rsidR="00316BD1" w:rsidRPr="00957A3D" w:rsidRDefault="00316BD1" w:rsidP="009F0535">
      <w:pPr>
        <w:pStyle w:val="ListParagraph"/>
        <w:numPr>
          <w:ilvl w:val="0"/>
          <w:numId w:val="874"/>
        </w:numPr>
        <w:rPr>
          <w:rFonts w:cs="Calibri Light"/>
          <w:sz w:val="25"/>
          <w:szCs w:val="25"/>
        </w:rPr>
      </w:pPr>
      <w:r w:rsidRPr="00957A3D">
        <w:rPr>
          <w:rFonts w:cs="Calibri Light"/>
          <w:sz w:val="25"/>
          <w:szCs w:val="25"/>
        </w:rPr>
        <w:t>Oxygen supports burning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Why are fire extinguishers painted with bright colours?</w:t>
      </w:r>
    </w:p>
    <w:p w:rsidR="00316BD1" w:rsidRPr="00427F5E" w:rsidRDefault="00316BD1" w:rsidP="00887D8E">
      <w:pPr>
        <w:pStyle w:val="ListParagraph"/>
        <w:numPr>
          <w:ilvl w:val="0"/>
          <w:numId w:val="25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For easy identification</w:t>
      </w:r>
    </w:p>
    <w:p w:rsidR="00316BD1" w:rsidRPr="00427F5E" w:rsidRDefault="00316BD1" w:rsidP="00887D8E">
      <w:pPr>
        <w:pStyle w:val="ListParagraph"/>
        <w:numPr>
          <w:ilvl w:val="0"/>
          <w:numId w:val="25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easily be seen in case of fire accidents</w:t>
      </w:r>
    </w:p>
    <w:p w:rsidR="00AD69DA" w:rsidRPr="00427F5E" w:rsidRDefault="00AD69DA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STEPS TAKEN WHEN USING A FIRE EXTINGUISHER</w:t>
      </w:r>
    </w:p>
    <w:p w:rsidR="00AD69DA" w:rsidRPr="00427F5E" w:rsidRDefault="00AD69DA" w:rsidP="00887D8E">
      <w:pPr>
        <w:pStyle w:val="ListParagraph"/>
        <w:numPr>
          <w:ilvl w:val="0"/>
          <w:numId w:val="25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>P:</w:t>
      </w:r>
      <w:r w:rsidRPr="00427F5E">
        <w:rPr>
          <w:rFonts w:ascii="Cambria" w:hAnsi="Cambria" w:cs="Calibri Light"/>
          <w:sz w:val="25"/>
          <w:szCs w:val="25"/>
        </w:rPr>
        <w:tab/>
        <w:t>Pull the pin</w:t>
      </w:r>
    </w:p>
    <w:p w:rsidR="00AD69DA" w:rsidRPr="00427F5E" w:rsidRDefault="00AD69DA" w:rsidP="00887D8E">
      <w:pPr>
        <w:pStyle w:val="ListParagraph"/>
        <w:numPr>
          <w:ilvl w:val="0"/>
          <w:numId w:val="25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>A:</w:t>
      </w:r>
      <w:r w:rsidRPr="00427F5E">
        <w:rPr>
          <w:rFonts w:ascii="Cambria" w:hAnsi="Cambria" w:cs="Calibri Light"/>
          <w:sz w:val="25"/>
          <w:szCs w:val="25"/>
        </w:rPr>
        <w:tab/>
        <w:t>Aim the nozzle at base of fire</w:t>
      </w:r>
    </w:p>
    <w:p w:rsidR="00AD69DA" w:rsidRPr="00427F5E" w:rsidRDefault="00AD69DA" w:rsidP="00887D8E">
      <w:pPr>
        <w:pStyle w:val="ListParagraph"/>
        <w:numPr>
          <w:ilvl w:val="0"/>
          <w:numId w:val="25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>S:</w:t>
      </w:r>
      <w:r w:rsidRPr="00427F5E">
        <w:rPr>
          <w:rFonts w:ascii="Cambria" w:hAnsi="Cambria" w:cs="Calibri Light"/>
          <w:sz w:val="25"/>
          <w:szCs w:val="25"/>
        </w:rPr>
        <w:tab/>
        <w:t>Squeeze the handle</w:t>
      </w:r>
    </w:p>
    <w:p w:rsidR="00AD69DA" w:rsidRPr="00427F5E" w:rsidRDefault="00AD69DA" w:rsidP="00887D8E">
      <w:pPr>
        <w:pStyle w:val="ListParagraph"/>
        <w:numPr>
          <w:ilvl w:val="0"/>
          <w:numId w:val="25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b/>
          <w:sz w:val="25"/>
          <w:szCs w:val="25"/>
        </w:rPr>
        <w:t>S:</w:t>
      </w:r>
      <w:r w:rsidRPr="00427F5E">
        <w:rPr>
          <w:rFonts w:ascii="Cambria" w:hAnsi="Cambria" w:cs="Calibri Light"/>
          <w:sz w:val="25"/>
          <w:szCs w:val="25"/>
        </w:rPr>
        <w:tab/>
        <w:t>Sweep nozzle side to side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 xml:space="preserve">Why is water not used to put out petrol fire? </w:t>
      </w:r>
    </w:p>
    <w:p w:rsidR="00316BD1" w:rsidRPr="00427F5E" w:rsidRDefault="00316BD1" w:rsidP="00887D8E">
      <w:pPr>
        <w:pStyle w:val="ListParagraph"/>
        <w:numPr>
          <w:ilvl w:val="0"/>
          <w:numId w:val="25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Petrol floats on water an</w:t>
      </w:r>
      <w:r w:rsidR="00AD69DA" w:rsidRPr="00427F5E">
        <w:rPr>
          <w:rFonts w:ascii="Cambria" w:hAnsi="Cambria" w:cs="Calibri Light"/>
          <w:sz w:val="25"/>
          <w:szCs w:val="25"/>
        </w:rPr>
        <w:t>d burning continues</w:t>
      </w:r>
    </w:p>
    <w:p w:rsidR="00C92D75" w:rsidRPr="00C92D75" w:rsidRDefault="00C92D75" w:rsidP="00963FD2">
      <w:pPr>
        <w:rPr>
          <w:rFonts w:cs="Calibri Light"/>
          <w:b/>
          <w:bCs/>
          <w:sz w:val="6"/>
          <w:szCs w:val="25"/>
        </w:rPr>
      </w:pPr>
    </w:p>
    <w:p w:rsidR="00316BD1" w:rsidRPr="00957A3D" w:rsidRDefault="00957A3D" w:rsidP="00963FD2">
      <w:pPr>
        <w:rPr>
          <w:rFonts w:cs="Calibri Light"/>
          <w:b/>
          <w:bCs/>
          <w:sz w:val="25"/>
          <w:szCs w:val="25"/>
          <w:u w:val="single"/>
        </w:rPr>
      </w:pPr>
      <w:r w:rsidRPr="00957A3D">
        <w:rPr>
          <w:rFonts w:cs="Calibri Light"/>
          <w:b/>
          <w:bCs/>
          <w:sz w:val="25"/>
          <w:szCs w:val="25"/>
          <w:u w:val="single"/>
        </w:rPr>
        <w:t>How does sand put out fire</w:t>
      </w:r>
      <w:r w:rsidR="00316BD1" w:rsidRPr="00957A3D">
        <w:rPr>
          <w:rFonts w:cs="Calibri Light"/>
          <w:b/>
          <w:bCs/>
          <w:sz w:val="25"/>
          <w:szCs w:val="25"/>
          <w:u w:val="single"/>
        </w:rPr>
        <w:t xml:space="preserve">? </w:t>
      </w:r>
    </w:p>
    <w:p w:rsidR="00316BD1" w:rsidRPr="00957A3D" w:rsidRDefault="00316BD1" w:rsidP="00957A3D">
      <w:pPr>
        <w:pStyle w:val="ListParagraph"/>
        <w:numPr>
          <w:ilvl w:val="0"/>
          <w:numId w:val="252"/>
        </w:numPr>
        <w:rPr>
          <w:rFonts w:cs="Calibri Light"/>
          <w:sz w:val="25"/>
          <w:szCs w:val="25"/>
        </w:rPr>
      </w:pPr>
      <w:r w:rsidRPr="00957A3D">
        <w:rPr>
          <w:rFonts w:cs="Calibri Light"/>
          <w:sz w:val="25"/>
          <w:szCs w:val="25"/>
        </w:rPr>
        <w:t>It cuts off oxygen supply</w:t>
      </w:r>
    </w:p>
    <w:p w:rsidR="00C82BB4" w:rsidRPr="00427F5E" w:rsidRDefault="00957A3D" w:rsidP="00963FD2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>
        <w:rPr>
          <w:rFonts w:cs="Calibri Light"/>
          <w:b/>
          <w:bCs/>
          <w:sz w:val="25"/>
          <w:szCs w:val="25"/>
          <w:u w:val="single"/>
        </w:rPr>
        <w:t>How does water put out fire?</w:t>
      </w:r>
    </w:p>
    <w:p w:rsidR="00C82BB4" w:rsidRPr="00427F5E" w:rsidRDefault="00C82BB4" w:rsidP="00887D8E">
      <w:pPr>
        <w:pStyle w:val="ListParagraph"/>
        <w:numPr>
          <w:ilvl w:val="0"/>
          <w:numId w:val="24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Water</w:t>
      </w:r>
      <w:r w:rsidR="00957A3D">
        <w:rPr>
          <w:rFonts w:ascii="Cambria" w:hAnsi="Cambria" w:cs="Calibri Light"/>
          <w:sz w:val="25"/>
          <w:szCs w:val="25"/>
        </w:rPr>
        <w:t xml:space="preserve"> reduces the temperature of fuel</w:t>
      </w:r>
      <w:r w:rsidRPr="00427F5E">
        <w:rPr>
          <w:rFonts w:ascii="Cambria" w:hAnsi="Cambria" w:cs="Calibri Light"/>
          <w:sz w:val="25"/>
          <w:szCs w:val="25"/>
        </w:rPr>
        <w:t xml:space="preserve"> below its ignition temperature</w:t>
      </w:r>
    </w:p>
    <w:p w:rsidR="00316BD1" w:rsidRPr="00427F5E" w:rsidRDefault="00316BD1" w:rsidP="00963FD2">
      <w:pPr>
        <w:rPr>
          <w:rFonts w:cs="Calibri Light"/>
          <w:b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Rusting</w:t>
      </w:r>
    </w:p>
    <w:p w:rsidR="00316BD1" w:rsidRPr="00427F5E" w:rsidRDefault="00C92D75" w:rsidP="00887D8E">
      <w:pPr>
        <w:pStyle w:val="ListParagraph"/>
        <w:numPr>
          <w:ilvl w:val="0"/>
          <w:numId w:val="246"/>
        </w:numPr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This is the chemical change in some metals</w:t>
      </w:r>
      <w:r w:rsidR="00316BD1" w:rsidRPr="00427F5E">
        <w:rPr>
          <w:rFonts w:ascii="Cambria" w:hAnsi="Cambria" w:cs="Calibri Light"/>
          <w:sz w:val="25"/>
          <w:szCs w:val="25"/>
        </w:rPr>
        <w:t xml:space="preserve"> that needs moisture and oxygen to take place</w:t>
      </w:r>
    </w:p>
    <w:p w:rsidR="00316BD1" w:rsidRDefault="00C92D75" w:rsidP="00887D8E">
      <w:pPr>
        <w:pStyle w:val="ListParagraph"/>
        <w:numPr>
          <w:ilvl w:val="0"/>
          <w:numId w:val="246"/>
        </w:numPr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Metals</w:t>
      </w:r>
      <w:r w:rsidR="00316BD1" w:rsidRPr="00427F5E">
        <w:rPr>
          <w:rFonts w:ascii="Cambria" w:hAnsi="Cambria" w:cs="Calibri Light"/>
          <w:sz w:val="25"/>
          <w:szCs w:val="25"/>
        </w:rPr>
        <w:t xml:space="preserve"> turn </w:t>
      </w:r>
      <w:r w:rsidR="00316BD1" w:rsidRPr="00427F5E">
        <w:rPr>
          <w:rFonts w:ascii="Cambria" w:hAnsi="Cambria" w:cs="Calibri Light"/>
          <w:b/>
          <w:bCs/>
          <w:sz w:val="25"/>
          <w:szCs w:val="25"/>
        </w:rPr>
        <w:t>reddish brown</w:t>
      </w:r>
      <w:r w:rsidR="00316BD1" w:rsidRPr="00427F5E">
        <w:rPr>
          <w:rFonts w:ascii="Cambria" w:hAnsi="Cambria" w:cs="Calibri Light"/>
          <w:sz w:val="25"/>
          <w:szCs w:val="25"/>
        </w:rPr>
        <w:t xml:space="preserve"> on rusting</w:t>
      </w:r>
    </w:p>
    <w:p w:rsidR="00C92D75" w:rsidRPr="00427F5E" w:rsidRDefault="00C92D75" w:rsidP="00C92D75">
      <w:pPr>
        <w:pStyle w:val="ListParagraph"/>
        <w:numPr>
          <w:ilvl w:val="0"/>
          <w:numId w:val="24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Rusting is a </w:t>
      </w:r>
      <w:r w:rsidRPr="00427F5E">
        <w:rPr>
          <w:rFonts w:ascii="Cambria" w:hAnsi="Cambria" w:cs="Calibri Light"/>
          <w:b/>
          <w:bCs/>
          <w:sz w:val="25"/>
          <w:szCs w:val="25"/>
        </w:rPr>
        <w:t>chemical change</w:t>
      </w:r>
    </w:p>
    <w:p w:rsidR="00C92D75" w:rsidRPr="00C92D75" w:rsidRDefault="00C92D75" w:rsidP="00C92D75">
      <w:pPr>
        <w:rPr>
          <w:rFonts w:cs="Calibri Light"/>
          <w:b/>
          <w:bCs/>
          <w:sz w:val="25"/>
          <w:szCs w:val="25"/>
          <w:u w:val="single"/>
        </w:rPr>
      </w:pPr>
      <w:r>
        <w:rPr>
          <w:rFonts w:cs="Calibri Light"/>
          <w:b/>
          <w:bCs/>
          <w:sz w:val="25"/>
          <w:szCs w:val="25"/>
          <w:u w:val="single"/>
        </w:rPr>
        <w:t>Why is rusting regarded as a chemical change?</w:t>
      </w:r>
    </w:p>
    <w:p w:rsidR="00C92D75" w:rsidRDefault="00C92D75" w:rsidP="00C92D75">
      <w:pPr>
        <w:pStyle w:val="ListParagraph"/>
        <w:numPr>
          <w:ilvl w:val="0"/>
          <w:numId w:val="246"/>
        </w:numPr>
        <w:rPr>
          <w:rFonts w:cs="Calibri Light"/>
          <w:sz w:val="25"/>
          <w:szCs w:val="25"/>
        </w:rPr>
        <w:sectPr w:rsidR="00C92D75" w:rsidSect="00C92D75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C92D75" w:rsidRDefault="00C92D75" w:rsidP="00C92D75">
      <w:pPr>
        <w:pStyle w:val="ListParagraph"/>
        <w:numPr>
          <w:ilvl w:val="0"/>
          <w:numId w:val="246"/>
        </w:numPr>
        <w:rPr>
          <w:rFonts w:cs="Calibri Light"/>
          <w:sz w:val="25"/>
          <w:szCs w:val="25"/>
        </w:rPr>
      </w:pPr>
      <w:r>
        <w:rPr>
          <w:rFonts w:cs="Calibri Light"/>
          <w:sz w:val="25"/>
          <w:szCs w:val="25"/>
        </w:rPr>
        <w:lastRenderedPageBreak/>
        <w:t>It is a new permanent substance</w:t>
      </w:r>
    </w:p>
    <w:p w:rsidR="00C92D75" w:rsidRPr="00C92D75" w:rsidRDefault="00C92D75" w:rsidP="00C92D75">
      <w:pPr>
        <w:pStyle w:val="ListParagraph"/>
        <w:numPr>
          <w:ilvl w:val="0"/>
          <w:numId w:val="246"/>
        </w:numPr>
        <w:rPr>
          <w:rFonts w:cs="Calibri Light"/>
          <w:sz w:val="25"/>
          <w:szCs w:val="25"/>
        </w:rPr>
      </w:pPr>
      <w:r>
        <w:rPr>
          <w:rFonts w:cs="Calibri Light"/>
          <w:sz w:val="25"/>
          <w:szCs w:val="25"/>
        </w:rPr>
        <w:lastRenderedPageBreak/>
        <w:t>It is irreversible</w:t>
      </w:r>
    </w:p>
    <w:p w:rsidR="00C92D75" w:rsidRDefault="00C92D75" w:rsidP="00963FD2">
      <w:pPr>
        <w:rPr>
          <w:rFonts w:cs="Calibri Light"/>
          <w:b/>
          <w:bCs/>
          <w:sz w:val="25"/>
          <w:szCs w:val="25"/>
          <w:u w:val="single"/>
        </w:rPr>
        <w:sectPr w:rsidR="00C92D75" w:rsidSect="00C92D75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Examples of metals that can rust</w:t>
      </w:r>
    </w:p>
    <w:p w:rsidR="00C92D75" w:rsidRDefault="00C92D75" w:rsidP="009F0535">
      <w:pPr>
        <w:pStyle w:val="ListParagraph"/>
        <w:numPr>
          <w:ilvl w:val="0"/>
          <w:numId w:val="870"/>
        </w:numPr>
        <w:rPr>
          <w:rFonts w:cs="Calibri Light"/>
          <w:sz w:val="25"/>
          <w:szCs w:val="25"/>
        </w:rPr>
        <w:sectPr w:rsidR="00C92D75" w:rsidSect="00C92D75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C92D75" w:rsidRDefault="00316BD1" w:rsidP="009F0535">
      <w:pPr>
        <w:pStyle w:val="ListParagraph"/>
        <w:numPr>
          <w:ilvl w:val="0"/>
          <w:numId w:val="870"/>
        </w:numPr>
        <w:rPr>
          <w:rFonts w:cs="Calibri Light"/>
          <w:sz w:val="25"/>
          <w:szCs w:val="25"/>
        </w:rPr>
      </w:pPr>
      <w:r w:rsidRPr="00C92D75">
        <w:rPr>
          <w:rFonts w:cs="Calibri Light"/>
          <w:sz w:val="25"/>
          <w:szCs w:val="25"/>
        </w:rPr>
        <w:lastRenderedPageBreak/>
        <w:t>Iron</w:t>
      </w:r>
    </w:p>
    <w:p w:rsidR="00316BD1" w:rsidRPr="00C92D75" w:rsidRDefault="00316BD1" w:rsidP="009F0535">
      <w:pPr>
        <w:pStyle w:val="ListParagraph"/>
        <w:numPr>
          <w:ilvl w:val="0"/>
          <w:numId w:val="870"/>
        </w:numPr>
        <w:rPr>
          <w:rFonts w:cs="Calibri Light"/>
          <w:sz w:val="25"/>
          <w:szCs w:val="25"/>
        </w:rPr>
      </w:pPr>
      <w:r w:rsidRPr="00C92D75">
        <w:rPr>
          <w:rFonts w:cs="Calibri Light"/>
          <w:sz w:val="25"/>
          <w:szCs w:val="25"/>
        </w:rPr>
        <w:lastRenderedPageBreak/>
        <w:t>Steel</w:t>
      </w:r>
    </w:p>
    <w:p w:rsidR="00C92D75" w:rsidRDefault="00C92D75" w:rsidP="00963FD2">
      <w:pPr>
        <w:rPr>
          <w:rFonts w:cs="Calibri Light"/>
          <w:b/>
          <w:bCs/>
          <w:sz w:val="25"/>
          <w:szCs w:val="25"/>
          <w:u w:val="single"/>
        </w:rPr>
        <w:sectPr w:rsidR="00C92D75" w:rsidSect="00C92D75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lastRenderedPageBreak/>
        <w:t>Examples of metals that do not rust</w:t>
      </w:r>
    </w:p>
    <w:p w:rsidR="00C92D75" w:rsidRDefault="00C92D75" w:rsidP="009F0535">
      <w:pPr>
        <w:pStyle w:val="ListParagraph"/>
        <w:numPr>
          <w:ilvl w:val="0"/>
          <w:numId w:val="871"/>
        </w:numPr>
        <w:rPr>
          <w:rFonts w:cs="Calibri Light"/>
          <w:sz w:val="25"/>
          <w:szCs w:val="25"/>
        </w:rPr>
        <w:sectPr w:rsidR="00C92D75" w:rsidSect="00C92D75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C92D75" w:rsidRDefault="00316BD1" w:rsidP="009F0535">
      <w:pPr>
        <w:pStyle w:val="ListParagraph"/>
        <w:numPr>
          <w:ilvl w:val="0"/>
          <w:numId w:val="871"/>
        </w:numPr>
        <w:rPr>
          <w:rFonts w:cs="Calibri Light"/>
          <w:sz w:val="25"/>
          <w:szCs w:val="25"/>
        </w:rPr>
      </w:pPr>
      <w:r w:rsidRPr="00C92D75">
        <w:rPr>
          <w:rFonts w:cs="Calibri Light"/>
          <w:sz w:val="25"/>
          <w:szCs w:val="25"/>
        </w:rPr>
        <w:lastRenderedPageBreak/>
        <w:t>Copper</w:t>
      </w:r>
    </w:p>
    <w:p w:rsidR="00316BD1" w:rsidRPr="00C92D75" w:rsidRDefault="00316BD1" w:rsidP="009F0535">
      <w:pPr>
        <w:pStyle w:val="ListParagraph"/>
        <w:numPr>
          <w:ilvl w:val="0"/>
          <w:numId w:val="871"/>
        </w:numPr>
        <w:rPr>
          <w:rFonts w:cs="Calibri Light"/>
          <w:sz w:val="25"/>
          <w:szCs w:val="25"/>
        </w:rPr>
      </w:pPr>
      <w:r w:rsidRPr="00C92D75">
        <w:rPr>
          <w:rFonts w:cs="Calibri Light"/>
          <w:sz w:val="25"/>
          <w:szCs w:val="25"/>
        </w:rPr>
        <w:t xml:space="preserve">Aluminum </w:t>
      </w:r>
    </w:p>
    <w:p w:rsidR="00316BD1" w:rsidRPr="00C92D75" w:rsidRDefault="00316BD1" w:rsidP="009F0535">
      <w:pPr>
        <w:pStyle w:val="ListParagraph"/>
        <w:numPr>
          <w:ilvl w:val="0"/>
          <w:numId w:val="871"/>
        </w:numPr>
        <w:rPr>
          <w:rFonts w:cs="Calibri Light"/>
          <w:sz w:val="25"/>
          <w:szCs w:val="25"/>
        </w:rPr>
      </w:pPr>
      <w:r w:rsidRPr="00C92D75">
        <w:rPr>
          <w:rFonts w:cs="Calibri Light"/>
          <w:sz w:val="25"/>
          <w:szCs w:val="25"/>
        </w:rPr>
        <w:lastRenderedPageBreak/>
        <w:t>Silver</w:t>
      </w:r>
    </w:p>
    <w:p w:rsidR="00316BD1" w:rsidRPr="00C92D75" w:rsidRDefault="00316BD1" w:rsidP="009F0535">
      <w:pPr>
        <w:pStyle w:val="ListParagraph"/>
        <w:numPr>
          <w:ilvl w:val="0"/>
          <w:numId w:val="871"/>
        </w:numPr>
        <w:rPr>
          <w:rFonts w:cs="Calibri Light"/>
          <w:sz w:val="25"/>
          <w:szCs w:val="25"/>
        </w:rPr>
      </w:pPr>
      <w:r w:rsidRPr="00C92D75">
        <w:rPr>
          <w:rFonts w:cs="Calibri Light"/>
          <w:sz w:val="25"/>
          <w:szCs w:val="25"/>
        </w:rPr>
        <w:t>Stainless steel</w:t>
      </w:r>
    </w:p>
    <w:p w:rsidR="00C92D75" w:rsidRPr="00C92D75" w:rsidRDefault="00C92D75" w:rsidP="009F0535">
      <w:pPr>
        <w:pStyle w:val="ListParagraph"/>
        <w:numPr>
          <w:ilvl w:val="0"/>
          <w:numId w:val="871"/>
        </w:numPr>
        <w:rPr>
          <w:rFonts w:cs="Calibri Light"/>
          <w:sz w:val="25"/>
          <w:szCs w:val="25"/>
        </w:rPr>
      </w:pPr>
      <w:r w:rsidRPr="00C92D75">
        <w:rPr>
          <w:rFonts w:cs="Calibri Light"/>
          <w:sz w:val="25"/>
          <w:szCs w:val="25"/>
        </w:rPr>
        <w:lastRenderedPageBreak/>
        <w:t>Brass</w:t>
      </w:r>
    </w:p>
    <w:p w:rsidR="00C92D75" w:rsidRPr="00C92D75" w:rsidRDefault="00C92D75" w:rsidP="009F0535">
      <w:pPr>
        <w:pStyle w:val="ListParagraph"/>
        <w:numPr>
          <w:ilvl w:val="0"/>
          <w:numId w:val="871"/>
        </w:numPr>
        <w:rPr>
          <w:rFonts w:cs="Calibri Light"/>
          <w:sz w:val="25"/>
          <w:szCs w:val="25"/>
        </w:rPr>
      </w:pPr>
      <w:r w:rsidRPr="00C92D75">
        <w:rPr>
          <w:rFonts w:cs="Calibri Light"/>
          <w:sz w:val="25"/>
          <w:szCs w:val="25"/>
        </w:rPr>
        <w:t>Bronze</w:t>
      </w:r>
    </w:p>
    <w:p w:rsidR="00C92D75" w:rsidRDefault="00C92D75" w:rsidP="00C92D75">
      <w:pPr>
        <w:rPr>
          <w:rFonts w:cs="Calibri Light"/>
          <w:b/>
          <w:sz w:val="25"/>
          <w:szCs w:val="25"/>
          <w:u w:val="single"/>
        </w:rPr>
        <w:sectPr w:rsidR="00C92D75" w:rsidSect="00C92D75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</w:p>
    <w:p w:rsidR="00C92D75" w:rsidRPr="00427F5E" w:rsidRDefault="00C92D75" w:rsidP="00C92D75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Conditions necessary for rusting</w:t>
      </w:r>
    </w:p>
    <w:p w:rsidR="00C92D75" w:rsidRPr="00427F5E" w:rsidRDefault="00C92D75" w:rsidP="00C92D75">
      <w:pPr>
        <w:pStyle w:val="ListParagraph"/>
        <w:numPr>
          <w:ilvl w:val="0"/>
          <w:numId w:val="773"/>
        </w:numPr>
        <w:rPr>
          <w:rFonts w:ascii="Cambria" w:hAnsi="Cambria" w:cs="Calibri Light"/>
          <w:sz w:val="25"/>
          <w:szCs w:val="25"/>
        </w:rPr>
        <w:sectPr w:rsidR="00C92D75" w:rsidRPr="00427F5E" w:rsidSect="00C92D75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C92D75" w:rsidRPr="00427F5E" w:rsidRDefault="00C92D75" w:rsidP="00C92D75">
      <w:pPr>
        <w:pStyle w:val="ListParagraph"/>
        <w:numPr>
          <w:ilvl w:val="0"/>
          <w:numId w:val="7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Oxygen</w:t>
      </w:r>
    </w:p>
    <w:p w:rsidR="00C92D75" w:rsidRPr="00427F5E" w:rsidRDefault="00C92D75" w:rsidP="00C92D75">
      <w:pPr>
        <w:pStyle w:val="ListParagraph"/>
        <w:numPr>
          <w:ilvl w:val="0"/>
          <w:numId w:val="77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Moisture</w:t>
      </w:r>
    </w:p>
    <w:p w:rsidR="00C92D75" w:rsidRPr="00427F5E" w:rsidRDefault="00C92D75" w:rsidP="00C92D75">
      <w:pPr>
        <w:rPr>
          <w:rFonts w:cs="Calibri Light"/>
          <w:b/>
          <w:bCs/>
          <w:sz w:val="25"/>
          <w:szCs w:val="25"/>
          <w:u w:val="single"/>
        </w:rPr>
        <w:sectPr w:rsidR="00C92D75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C92D75" w:rsidRPr="00427F5E" w:rsidRDefault="00C92D75" w:rsidP="00C92D75">
      <w:pPr>
        <w:tabs>
          <w:tab w:val="left" w:pos="360"/>
        </w:tabs>
        <w:rPr>
          <w:rFonts w:cs="Calibri Light"/>
          <w:b/>
          <w:bCs/>
          <w:sz w:val="25"/>
          <w:szCs w:val="25"/>
          <w:u w:val="single"/>
        </w:rPr>
      </w:pPr>
      <w:r>
        <w:rPr>
          <w:rFonts w:cs="Calibri Light"/>
          <w:b/>
          <w:bCs/>
          <w:sz w:val="25"/>
          <w:szCs w:val="25"/>
          <w:u w:val="single"/>
        </w:rPr>
        <w:lastRenderedPageBreak/>
        <w:t>What is the role of moisture (water) in iron rusting?</w:t>
      </w:r>
    </w:p>
    <w:p w:rsidR="00C92D75" w:rsidRPr="00427F5E" w:rsidRDefault="00C92D75" w:rsidP="00C92D75">
      <w:pPr>
        <w:pStyle w:val="ListParagraph"/>
        <w:numPr>
          <w:ilvl w:val="0"/>
          <w:numId w:val="246"/>
        </w:numPr>
        <w:tabs>
          <w:tab w:val="left" w:pos="360"/>
        </w:tabs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It speeds up oxidation of iron</w:t>
      </w:r>
    </w:p>
    <w:p w:rsidR="00316BD1" w:rsidRPr="00957A3D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957A3D">
        <w:rPr>
          <w:rFonts w:cs="Calibri Light"/>
          <w:b/>
          <w:sz w:val="25"/>
          <w:szCs w:val="25"/>
          <w:u w:val="single"/>
        </w:rPr>
        <w:t>Importance of rusting</w:t>
      </w:r>
    </w:p>
    <w:p w:rsidR="00316BD1" w:rsidRPr="00957A3D" w:rsidRDefault="00C92D75" w:rsidP="00957A3D">
      <w:pPr>
        <w:pStyle w:val="ListParagraph"/>
        <w:numPr>
          <w:ilvl w:val="0"/>
          <w:numId w:val="246"/>
        </w:numPr>
        <w:rPr>
          <w:rFonts w:cs="Calibri Light"/>
          <w:sz w:val="25"/>
          <w:szCs w:val="25"/>
        </w:rPr>
      </w:pPr>
      <w:r w:rsidRPr="00957A3D">
        <w:rPr>
          <w:rFonts w:cs="Calibri Light"/>
          <w:sz w:val="25"/>
          <w:szCs w:val="25"/>
        </w:rPr>
        <w:t>It adds iron</w:t>
      </w:r>
      <w:r w:rsidR="00316BD1" w:rsidRPr="00957A3D">
        <w:rPr>
          <w:rFonts w:cs="Calibri Light"/>
          <w:sz w:val="25"/>
          <w:szCs w:val="25"/>
        </w:rPr>
        <w:t xml:space="preserve"> in the soil</w:t>
      </w:r>
    </w:p>
    <w:p w:rsidR="00316BD1" w:rsidRPr="00957A3D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957A3D">
        <w:rPr>
          <w:rFonts w:cs="Calibri Light"/>
          <w:b/>
          <w:sz w:val="25"/>
          <w:szCs w:val="25"/>
          <w:u w:val="single"/>
        </w:rPr>
        <w:t>Disadvantages of rusting</w:t>
      </w:r>
    </w:p>
    <w:p w:rsidR="002940D4" w:rsidRPr="00427F5E" w:rsidRDefault="002940D4" w:rsidP="00887D8E">
      <w:pPr>
        <w:pStyle w:val="ListParagraph"/>
        <w:numPr>
          <w:ilvl w:val="0"/>
          <w:numId w:val="77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It </w:t>
      </w:r>
      <w:r w:rsidR="00957A3D">
        <w:rPr>
          <w:rFonts w:ascii="Cambria" w:hAnsi="Cambria" w:cs="Calibri Light"/>
          <w:sz w:val="25"/>
          <w:szCs w:val="25"/>
        </w:rPr>
        <w:t xml:space="preserve">makes </w:t>
      </w:r>
      <w:r w:rsidRPr="00427F5E">
        <w:rPr>
          <w:rFonts w:ascii="Cambria" w:hAnsi="Cambria" w:cs="Calibri Light"/>
          <w:sz w:val="25"/>
          <w:szCs w:val="25"/>
        </w:rPr>
        <w:t>metals</w:t>
      </w:r>
      <w:r w:rsidR="00957A3D">
        <w:rPr>
          <w:rFonts w:ascii="Cambria" w:hAnsi="Cambria" w:cs="Calibri Light"/>
          <w:sz w:val="25"/>
          <w:szCs w:val="25"/>
        </w:rPr>
        <w:t xml:space="preserve"> weak</w:t>
      </w:r>
    </w:p>
    <w:p w:rsidR="00316BD1" w:rsidRDefault="00316BD1" w:rsidP="00887D8E">
      <w:pPr>
        <w:pStyle w:val="ListParagraph"/>
        <w:numPr>
          <w:ilvl w:val="0"/>
          <w:numId w:val="77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It spoils the colour of metals</w:t>
      </w:r>
    </w:p>
    <w:p w:rsidR="00957A3D" w:rsidRPr="00427F5E" w:rsidRDefault="00957A3D" w:rsidP="00887D8E">
      <w:pPr>
        <w:pStyle w:val="ListParagraph"/>
        <w:numPr>
          <w:ilvl w:val="0"/>
          <w:numId w:val="774"/>
        </w:numPr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It makes sharp metals blunt</w:t>
      </w:r>
    </w:p>
    <w:p w:rsidR="00316BD1" w:rsidRPr="00427F5E" w:rsidRDefault="00957A3D" w:rsidP="00887D8E">
      <w:pPr>
        <w:pStyle w:val="ListParagraph"/>
        <w:numPr>
          <w:ilvl w:val="0"/>
          <w:numId w:val="774"/>
        </w:numPr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It makes ke</w:t>
      </w:r>
      <w:r w:rsidR="00316BD1" w:rsidRPr="00427F5E">
        <w:rPr>
          <w:rFonts w:ascii="Cambria" w:hAnsi="Cambria" w:cs="Calibri Light"/>
          <w:sz w:val="25"/>
          <w:szCs w:val="25"/>
        </w:rPr>
        <w:t>ys fail to fit in padlocks</w:t>
      </w:r>
    </w:p>
    <w:p w:rsidR="00316BD1" w:rsidRPr="00427F5E" w:rsidRDefault="00957A3D" w:rsidP="00887D8E">
      <w:pPr>
        <w:pStyle w:val="ListParagraph"/>
        <w:numPr>
          <w:ilvl w:val="0"/>
          <w:numId w:val="774"/>
        </w:numPr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 xml:space="preserve">It makes bolts and nuts </w:t>
      </w:r>
      <w:r w:rsidR="00316BD1" w:rsidRPr="00427F5E">
        <w:rPr>
          <w:rFonts w:ascii="Cambria" w:hAnsi="Cambria" w:cs="Calibri Light"/>
          <w:sz w:val="25"/>
          <w:szCs w:val="25"/>
        </w:rPr>
        <w:t xml:space="preserve">hard to </w:t>
      </w:r>
      <w:r>
        <w:rPr>
          <w:rFonts w:ascii="Cambria" w:hAnsi="Cambria" w:cs="Calibri Light"/>
          <w:sz w:val="25"/>
          <w:szCs w:val="25"/>
        </w:rPr>
        <w:t>drive (</w:t>
      </w:r>
      <w:r w:rsidR="00316BD1" w:rsidRPr="00427F5E">
        <w:rPr>
          <w:rFonts w:ascii="Cambria" w:hAnsi="Cambria" w:cs="Calibri Light"/>
          <w:sz w:val="25"/>
          <w:szCs w:val="25"/>
        </w:rPr>
        <w:t>unscrew</w:t>
      </w:r>
      <w:r>
        <w:rPr>
          <w:rFonts w:ascii="Cambria" w:hAnsi="Cambria" w:cs="Calibri Light"/>
          <w:sz w:val="25"/>
          <w:szCs w:val="25"/>
        </w:rPr>
        <w:t>)</w:t>
      </w:r>
    </w:p>
    <w:p w:rsidR="00316BD1" w:rsidRPr="00427F5E" w:rsidRDefault="00957A3D" w:rsidP="00887D8E">
      <w:pPr>
        <w:pStyle w:val="ListParagraph"/>
        <w:numPr>
          <w:ilvl w:val="0"/>
          <w:numId w:val="774"/>
        </w:numPr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It makes w</w:t>
      </w:r>
      <w:r w:rsidR="00316BD1" w:rsidRPr="00427F5E">
        <w:rPr>
          <w:rFonts w:ascii="Cambria" w:hAnsi="Cambria" w:cs="Calibri Light"/>
          <w:sz w:val="25"/>
          <w:szCs w:val="25"/>
        </w:rPr>
        <w:t>ater in rusty containers is poisonous</w:t>
      </w:r>
    </w:p>
    <w:p w:rsidR="00316BD1" w:rsidRPr="00DC1EF5" w:rsidRDefault="00DC1EF5" w:rsidP="00963FD2">
      <w:pPr>
        <w:rPr>
          <w:rFonts w:cs="Calibri Light"/>
          <w:b/>
          <w:sz w:val="25"/>
          <w:szCs w:val="25"/>
          <w:u w:val="single"/>
        </w:rPr>
      </w:pPr>
      <w:r w:rsidRPr="00DC1EF5">
        <w:rPr>
          <w:rFonts w:cs="Calibri Light"/>
          <w:b/>
          <w:sz w:val="25"/>
          <w:szCs w:val="25"/>
          <w:u w:val="single"/>
        </w:rPr>
        <w:t xml:space="preserve">Ways of preventing </w:t>
      </w:r>
      <w:r w:rsidR="00EC373C">
        <w:rPr>
          <w:rFonts w:cs="Calibri Light"/>
          <w:b/>
          <w:sz w:val="25"/>
          <w:szCs w:val="25"/>
          <w:u w:val="single"/>
        </w:rPr>
        <w:t xml:space="preserve">and </w:t>
      </w:r>
      <w:r w:rsidR="00316BD1" w:rsidRPr="00DC1EF5">
        <w:rPr>
          <w:rFonts w:cs="Calibri Light"/>
          <w:b/>
          <w:sz w:val="25"/>
          <w:szCs w:val="25"/>
          <w:u w:val="single"/>
        </w:rPr>
        <w:t>rustin</w:t>
      </w:r>
      <w:r w:rsidR="00EC373C">
        <w:rPr>
          <w:rFonts w:cs="Calibri Light"/>
          <w:b/>
          <w:sz w:val="25"/>
          <w:szCs w:val="25"/>
          <w:u w:val="single"/>
        </w:rPr>
        <w:t>g and corrosion</w:t>
      </w:r>
    </w:p>
    <w:p w:rsidR="00DC1EF5" w:rsidRPr="00427F5E" w:rsidRDefault="00DC1EF5" w:rsidP="00DC1EF5">
      <w:pPr>
        <w:numPr>
          <w:ilvl w:val="0"/>
          <w:numId w:val="195"/>
        </w:numPr>
        <w:rPr>
          <w:rFonts w:cs="Calibri Light"/>
          <w:sz w:val="25"/>
          <w:szCs w:val="25"/>
        </w:rPr>
      </w:pPr>
      <w:r>
        <w:rPr>
          <w:rFonts w:cs="Calibri Light"/>
          <w:sz w:val="25"/>
          <w:szCs w:val="25"/>
        </w:rPr>
        <w:t>By keeping iron metals</w:t>
      </w:r>
      <w:r w:rsidRPr="00427F5E">
        <w:rPr>
          <w:rFonts w:cs="Calibri Light"/>
          <w:sz w:val="25"/>
          <w:szCs w:val="25"/>
        </w:rPr>
        <w:t xml:space="preserve"> in clean dry places</w:t>
      </w:r>
    </w:p>
    <w:p w:rsidR="00DC1EF5" w:rsidRPr="00427F5E" w:rsidRDefault="00DC1EF5" w:rsidP="00DC1EF5">
      <w:pPr>
        <w:numPr>
          <w:ilvl w:val="0"/>
          <w:numId w:val="19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By painting </w:t>
      </w:r>
      <w:r>
        <w:rPr>
          <w:rFonts w:cs="Calibri Light"/>
          <w:sz w:val="25"/>
          <w:szCs w:val="25"/>
        </w:rPr>
        <w:t xml:space="preserve">some </w:t>
      </w:r>
      <w:r w:rsidRPr="00427F5E">
        <w:rPr>
          <w:rFonts w:cs="Calibri Light"/>
          <w:sz w:val="25"/>
          <w:szCs w:val="25"/>
        </w:rPr>
        <w:t>metals</w:t>
      </w:r>
    </w:p>
    <w:p w:rsidR="00DC1EF5" w:rsidRPr="00427F5E" w:rsidRDefault="00DC1EF5" w:rsidP="00DC1EF5">
      <w:pPr>
        <w:numPr>
          <w:ilvl w:val="0"/>
          <w:numId w:val="19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 galvanizing (</w:t>
      </w:r>
      <w:r>
        <w:rPr>
          <w:rFonts w:cs="Calibri Light"/>
          <w:sz w:val="25"/>
          <w:szCs w:val="25"/>
        </w:rPr>
        <w:t>coating iron with zinc</w:t>
      </w:r>
      <w:r w:rsidRPr="00427F5E">
        <w:rPr>
          <w:rFonts w:cs="Calibri Light"/>
          <w:sz w:val="25"/>
          <w:szCs w:val="25"/>
        </w:rPr>
        <w:t>)</w:t>
      </w:r>
    </w:p>
    <w:p w:rsidR="00DC1EF5" w:rsidRPr="00427F5E" w:rsidRDefault="00DC1EF5" w:rsidP="00DC1EF5">
      <w:pPr>
        <w:numPr>
          <w:ilvl w:val="0"/>
          <w:numId w:val="195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By</w:t>
      </w:r>
      <w:r>
        <w:rPr>
          <w:rFonts w:cs="Calibri Light"/>
          <w:sz w:val="25"/>
          <w:szCs w:val="25"/>
        </w:rPr>
        <w:t xml:space="preserve"> enameling (coating iron with </w:t>
      </w:r>
      <w:r w:rsidRPr="00427F5E">
        <w:rPr>
          <w:rFonts w:cs="Calibri Light"/>
          <w:sz w:val="25"/>
          <w:szCs w:val="25"/>
        </w:rPr>
        <w:t xml:space="preserve">enamel) </w:t>
      </w:r>
    </w:p>
    <w:p w:rsidR="00316BD1" w:rsidRPr="00427F5E" w:rsidRDefault="00DC1EF5" w:rsidP="00887D8E">
      <w:pPr>
        <w:numPr>
          <w:ilvl w:val="0"/>
          <w:numId w:val="195"/>
        </w:numPr>
        <w:rPr>
          <w:rFonts w:cs="Calibri Light"/>
          <w:sz w:val="25"/>
          <w:szCs w:val="25"/>
        </w:rPr>
      </w:pPr>
      <w:r>
        <w:rPr>
          <w:rFonts w:cs="Calibri Light"/>
          <w:sz w:val="25"/>
          <w:szCs w:val="25"/>
        </w:rPr>
        <w:t xml:space="preserve">By </w:t>
      </w:r>
      <w:r w:rsidR="003219F9">
        <w:rPr>
          <w:rFonts w:cs="Calibri Light"/>
          <w:sz w:val="25"/>
          <w:szCs w:val="25"/>
        </w:rPr>
        <w:t xml:space="preserve">greasing or </w:t>
      </w:r>
      <w:r>
        <w:rPr>
          <w:rFonts w:cs="Calibri Light"/>
          <w:sz w:val="25"/>
          <w:szCs w:val="25"/>
        </w:rPr>
        <w:t xml:space="preserve">oiling some </w:t>
      </w:r>
      <w:r w:rsidR="00316BD1" w:rsidRPr="00427F5E">
        <w:rPr>
          <w:rFonts w:cs="Calibri Light"/>
          <w:sz w:val="25"/>
          <w:szCs w:val="25"/>
        </w:rPr>
        <w:t>metals</w:t>
      </w:r>
    </w:p>
    <w:p w:rsidR="00316BD1" w:rsidRPr="00427F5E" w:rsidRDefault="00DC1EF5" w:rsidP="00887D8E">
      <w:pPr>
        <w:numPr>
          <w:ilvl w:val="0"/>
          <w:numId w:val="195"/>
        </w:numPr>
        <w:rPr>
          <w:rFonts w:cs="Calibri Light"/>
          <w:sz w:val="25"/>
          <w:szCs w:val="25"/>
        </w:rPr>
      </w:pPr>
      <w:r>
        <w:rPr>
          <w:rFonts w:cs="Calibri Light"/>
          <w:sz w:val="25"/>
          <w:szCs w:val="25"/>
        </w:rPr>
        <w:t>By making alloys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 xml:space="preserve">How does painting prevent rusting? </w:t>
      </w:r>
    </w:p>
    <w:p w:rsidR="00EC373C" w:rsidRDefault="00EC373C" w:rsidP="00887D8E">
      <w:pPr>
        <w:pStyle w:val="ListParagraph"/>
        <w:numPr>
          <w:ilvl w:val="0"/>
          <w:numId w:val="775"/>
        </w:numPr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Paint</w:t>
      </w:r>
      <w:r w:rsidR="00316BD1" w:rsidRPr="00427F5E">
        <w:rPr>
          <w:rFonts w:ascii="Cambria" w:hAnsi="Cambria" w:cs="Calibri Light"/>
          <w:sz w:val="25"/>
          <w:szCs w:val="25"/>
        </w:rPr>
        <w:t xml:space="preserve"> </w:t>
      </w:r>
      <w:r w:rsidR="008474C1">
        <w:rPr>
          <w:rFonts w:ascii="Cambria" w:hAnsi="Cambria" w:cs="Calibri Light"/>
          <w:sz w:val="25"/>
          <w:szCs w:val="25"/>
        </w:rPr>
        <w:t>cuts off oxygen supply</w:t>
      </w:r>
    </w:p>
    <w:p w:rsidR="00EC373C" w:rsidRDefault="00EC373C" w:rsidP="00887D8E">
      <w:pPr>
        <w:pStyle w:val="ListParagraph"/>
        <w:numPr>
          <w:ilvl w:val="0"/>
          <w:numId w:val="775"/>
        </w:numPr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>Paint prevents moisture and oxygen from reaching the metal</w:t>
      </w:r>
    </w:p>
    <w:p w:rsidR="00316BD1" w:rsidRDefault="003219F9" w:rsidP="00963FD2">
      <w:pPr>
        <w:rPr>
          <w:rFonts w:cs="Calibri Light"/>
          <w:b/>
          <w:sz w:val="25"/>
          <w:szCs w:val="25"/>
        </w:rPr>
      </w:pPr>
      <w:r>
        <w:rPr>
          <w:rFonts w:cs="Calibri Light"/>
          <w:b/>
          <w:sz w:val="25"/>
          <w:szCs w:val="25"/>
        </w:rPr>
        <w:t>EXPERIMENT TO SHOW RUSTING</w:t>
      </w:r>
    </w:p>
    <w:p w:rsidR="00DF5FB9" w:rsidRDefault="00DF5FB9" w:rsidP="00DF5FB9">
      <w:pPr>
        <w:pStyle w:val="ListParagraph"/>
        <w:numPr>
          <w:ilvl w:val="0"/>
          <w:numId w:val="880"/>
        </w:numPr>
        <w:rPr>
          <w:rFonts w:ascii="Cambria" w:hAnsi="Cambria" w:cs="Calibri Light"/>
          <w:sz w:val="25"/>
          <w:szCs w:val="25"/>
        </w:rPr>
      </w:pPr>
      <w:r>
        <w:rPr>
          <w:rFonts w:ascii="Cambria" w:hAnsi="Cambria" w:cs="Calibri Light"/>
          <w:sz w:val="25"/>
          <w:szCs w:val="25"/>
        </w:rPr>
        <w:t xml:space="preserve">Put </w:t>
      </w:r>
      <w:r w:rsidRPr="00427F5E">
        <w:rPr>
          <w:rFonts w:ascii="Cambria" w:hAnsi="Cambria" w:cs="Calibri Light"/>
          <w:sz w:val="25"/>
          <w:szCs w:val="25"/>
        </w:rPr>
        <w:t xml:space="preserve">iron </w:t>
      </w:r>
      <w:r>
        <w:rPr>
          <w:rFonts w:ascii="Cambria" w:hAnsi="Cambria" w:cs="Calibri Light"/>
          <w:sz w:val="25"/>
          <w:szCs w:val="25"/>
        </w:rPr>
        <w:t>nails in a test tube and wet them with tap water</w:t>
      </w:r>
    </w:p>
    <w:p w:rsidR="00DF5FB9" w:rsidRPr="00DF5FB9" w:rsidRDefault="00DF5FB9" w:rsidP="00DF5FB9">
      <w:pPr>
        <w:pStyle w:val="ListParagraph"/>
        <w:numPr>
          <w:ilvl w:val="0"/>
          <w:numId w:val="880"/>
        </w:numPr>
        <w:rPr>
          <w:rFonts w:ascii="Cambria" w:hAnsi="Cambria" w:cs="Calibri Light"/>
          <w:sz w:val="25"/>
          <w:szCs w:val="25"/>
        </w:rPr>
      </w:pPr>
      <w:r>
        <w:rPr>
          <w:rFonts w:cs="Calibri Light"/>
          <w:sz w:val="25"/>
          <w:szCs w:val="25"/>
        </w:rPr>
        <w:lastRenderedPageBreak/>
        <w:t>Invert the test tube and place</w:t>
      </w:r>
      <w:r w:rsidRPr="00DF5FB9">
        <w:rPr>
          <w:rFonts w:cs="Calibri Light"/>
          <w:sz w:val="25"/>
          <w:szCs w:val="25"/>
        </w:rPr>
        <w:t xml:space="preserve"> it in a beaker of water</w:t>
      </w:r>
    </w:p>
    <w:p w:rsidR="00DF5FB9" w:rsidRPr="00DF5FB9" w:rsidRDefault="00DF5FB9" w:rsidP="00DF5FB9">
      <w:pPr>
        <w:pStyle w:val="ListParagraph"/>
        <w:numPr>
          <w:ilvl w:val="0"/>
          <w:numId w:val="880"/>
        </w:numPr>
        <w:rPr>
          <w:rFonts w:ascii="Cambria" w:hAnsi="Cambria" w:cs="Calibri Light"/>
          <w:sz w:val="25"/>
          <w:szCs w:val="25"/>
        </w:rPr>
      </w:pPr>
      <w:r w:rsidRPr="00DF5FB9">
        <w:rPr>
          <w:rFonts w:cs="Calibri Light"/>
          <w:sz w:val="25"/>
          <w:szCs w:val="25"/>
        </w:rPr>
        <w:t>Leave them for at least a week</w:t>
      </w:r>
    </w:p>
    <w:p w:rsidR="00DF5FB9" w:rsidRPr="00427F5E" w:rsidRDefault="00DF5FB9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</w:p>
    <w:p w:rsidR="002940D4" w:rsidRPr="00427F5E" w:rsidRDefault="002940D4" w:rsidP="00963FD2">
      <w:pPr>
        <w:rPr>
          <w:rFonts w:cs="Calibri Light"/>
          <w:sz w:val="25"/>
          <w:szCs w:val="25"/>
        </w:rPr>
      </w:pPr>
    </w:p>
    <w:p w:rsidR="002940D4" w:rsidRPr="00427F5E" w:rsidRDefault="002940D4" w:rsidP="00963FD2">
      <w:pPr>
        <w:rPr>
          <w:rFonts w:cs="Calibri Light"/>
          <w:sz w:val="25"/>
          <w:szCs w:val="25"/>
        </w:rPr>
      </w:pPr>
    </w:p>
    <w:p w:rsidR="002940D4" w:rsidRPr="00427F5E" w:rsidRDefault="002940D4" w:rsidP="00963FD2">
      <w:pPr>
        <w:rPr>
          <w:rFonts w:cs="Calibri Light"/>
          <w:sz w:val="25"/>
          <w:szCs w:val="25"/>
        </w:rPr>
      </w:pPr>
    </w:p>
    <w:p w:rsidR="002940D4" w:rsidRPr="00427F5E" w:rsidRDefault="002940D4" w:rsidP="00963FD2">
      <w:pPr>
        <w:rPr>
          <w:rFonts w:cs="Calibri Light"/>
          <w:sz w:val="25"/>
          <w:szCs w:val="25"/>
        </w:rPr>
      </w:pPr>
    </w:p>
    <w:p w:rsidR="002940D4" w:rsidRPr="00427F5E" w:rsidRDefault="002940D4" w:rsidP="00963FD2">
      <w:pPr>
        <w:rPr>
          <w:rFonts w:cs="Calibri Light"/>
          <w:sz w:val="25"/>
          <w:szCs w:val="25"/>
        </w:rPr>
      </w:pPr>
    </w:p>
    <w:p w:rsidR="002940D4" w:rsidRPr="00427F5E" w:rsidRDefault="002940D4" w:rsidP="00963FD2">
      <w:pPr>
        <w:rPr>
          <w:rFonts w:cs="Calibri Light"/>
          <w:sz w:val="25"/>
          <w:szCs w:val="25"/>
        </w:rPr>
      </w:pPr>
    </w:p>
    <w:p w:rsidR="002940D4" w:rsidRPr="00427F5E" w:rsidRDefault="002940D4" w:rsidP="00963FD2">
      <w:pPr>
        <w:rPr>
          <w:rFonts w:cs="Calibri Light"/>
          <w:sz w:val="25"/>
          <w:szCs w:val="25"/>
        </w:rPr>
      </w:pPr>
    </w:p>
    <w:p w:rsidR="002940D4" w:rsidRPr="00427F5E" w:rsidRDefault="002940D4" w:rsidP="00963FD2">
      <w:pPr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Observation</w:t>
      </w:r>
      <w:r w:rsidR="002E0125">
        <w:rPr>
          <w:rFonts w:cs="Calibri Light"/>
          <w:b/>
          <w:bCs/>
          <w:sz w:val="25"/>
          <w:szCs w:val="25"/>
        </w:rPr>
        <w:t>s</w:t>
      </w:r>
    </w:p>
    <w:p w:rsidR="00316BD1" w:rsidRPr="002E0125" w:rsidRDefault="002E0125" w:rsidP="002E0125">
      <w:pPr>
        <w:pStyle w:val="ListParagraph"/>
        <w:numPr>
          <w:ilvl w:val="0"/>
          <w:numId w:val="878"/>
        </w:numPr>
        <w:rPr>
          <w:rFonts w:cs="Calibri Light"/>
          <w:sz w:val="25"/>
          <w:szCs w:val="25"/>
        </w:rPr>
      </w:pPr>
      <w:r w:rsidRPr="002E0125">
        <w:rPr>
          <w:rFonts w:cs="Calibri Light"/>
          <w:sz w:val="25"/>
          <w:szCs w:val="25"/>
        </w:rPr>
        <w:t>T</w:t>
      </w:r>
      <w:r w:rsidR="00316BD1" w:rsidRPr="002E0125">
        <w:rPr>
          <w:rFonts w:cs="Calibri Light"/>
          <w:sz w:val="25"/>
          <w:szCs w:val="25"/>
        </w:rPr>
        <w:t xml:space="preserve">he iron nails </w:t>
      </w:r>
      <w:r w:rsidR="00DF5FB9">
        <w:rPr>
          <w:rFonts w:cs="Calibri Light"/>
          <w:sz w:val="25"/>
          <w:szCs w:val="25"/>
        </w:rPr>
        <w:t xml:space="preserve">will rust (will turn </w:t>
      </w:r>
      <w:r w:rsidR="00316BD1" w:rsidRPr="002E0125">
        <w:rPr>
          <w:rFonts w:cs="Calibri Light"/>
          <w:sz w:val="25"/>
          <w:szCs w:val="25"/>
        </w:rPr>
        <w:t>reddish brown</w:t>
      </w:r>
      <w:r w:rsidR="003219F9">
        <w:rPr>
          <w:rFonts w:cs="Calibri Light"/>
          <w:sz w:val="25"/>
          <w:szCs w:val="25"/>
        </w:rPr>
        <w:t>)</w:t>
      </w:r>
    </w:p>
    <w:p w:rsidR="00316BD1" w:rsidRPr="002E0125" w:rsidRDefault="002E0125" w:rsidP="002E0125">
      <w:pPr>
        <w:pStyle w:val="ListParagraph"/>
        <w:numPr>
          <w:ilvl w:val="0"/>
          <w:numId w:val="878"/>
        </w:numPr>
        <w:rPr>
          <w:rFonts w:cs="Calibri Light"/>
          <w:sz w:val="25"/>
          <w:szCs w:val="25"/>
        </w:rPr>
      </w:pPr>
      <w:r w:rsidRPr="002E0125">
        <w:rPr>
          <w:rFonts w:cs="Calibri Light"/>
          <w:sz w:val="25"/>
          <w:szCs w:val="25"/>
        </w:rPr>
        <w:t>T</w:t>
      </w:r>
      <w:r w:rsidR="00316BD1" w:rsidRPr="002E0125">
        <w:rPr>
          <w:rFonts w:cs="Calibri Light"/>
          <w:sz w:val="25"/>
          <w:szCs w:val="25"/>
        </w:rPr>
        <w:t xml:space="preserve">he </w:t>
      </w:r>
      <w:r w:rsidR="003219F9">
        <w:rPr>
          <w:rFonts w:cs="Calibri Light"/>
          <w:sz w:val="25"/>
          <w:szCs w:val="25"/>
        </w:rPr>
        <w:t xml:space="preserve">water </w:t>
      </w:r>
      <w:r w:rsidRPr="002E0125">
        <w:rPr>
          <w:rFonts w:cs="Calibri Light"/>
          <w:sz w:val="25"/>
          <w:szCs w:val="25"/>
        </w:rPr>
        <w:t>level</w:t>
      </w:r>
      <w:r w:rsidR="00316BD1" w:rsidRPr="002E0125">
        <w:rPr>
          <w:rFonts w:cs="Calibri Light"/>
          <w:sz w:val="25"/>
          <w:szCs w:val="25"/>
        </w:rPr>
        <w:t xml:space="preserve"> in the </w:t>
      </w:r>
      <w:r w:rsidR="00DF5FB9">
        <w:rPr>
          <w:rFonts w:cs="Calibri Light"/>
          <w:sz w:val="25"/>
          <w:szCs w:val="25"/>
        </w:rPr>
        <w:t>beaker</w:t>
      </w:r>
      <w:r w:rsidR="00316BD1" w:rsidRPr="002E0125">
        <w:rPr>
          <w:rFonts w:cs="Calibri Light"/>
          <w:sz w:val="25"/>
          <w:szCs w:val="25"/>
        </w:rPr>
        <w:t xml:space="preserve"> </w:t>
      </w:r>
      <w:r w:rsidR="00DF5FB9">
        <w:rPr>
          <w:rFonts w:cs="Calibri Light"/>
          <w:sz w:val="25"/>
          <w:szCs w:val="25"/>
        </w:rPr>
        <w:t>will rise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t>Conclusion</w:t>
      </w:r>
    </w:p>
    <w:p w:rsidR="00316BD1" w:rsidRPr="003219F9" w:rsidRDefault="00316BD1" w:rsidP="003219F9">
      <w:pPr>
        <w:pStyle w:val="ListParagraph"/>
        <w:numPr>
          <w:ilvl w:val="0"/>
          <w:numId w:val="879"/>
        </w:numPr>
        <w:rPr>
          <w:rFonts w:cs="Calibri Light"/>
          <w:sz w:val="25"/>
          <w:szCs w:val="25"/>
        </w:rPr>
      </w:pPr>
      <w:r w:rsidRPr="003219F9">
        <w:rPr>
          <w:rFonts w:cs="Calibri Light"/>
          <w:sz w:val="25"/>
          <w:szCs w:val="25"/>
        </w:rPr>
        <w:t xml:space="preserve">The water </w:t>
      </w:r>
      <w:r w:rsidR="003219F9">
        <w:rPr>
          <w:rFonts w:cs="Calibri Light"/>
          <w:sz w:val="25"/>
          <w:szCs w:val="25"/>
        </w:rPr>
        <w:t xml:space="preserve">level rises to occupy </w:t>
      </w:r>
      <w:r w:rsidRPr="003219F9">
        <w:rPr>
          <w:rFonts w:cs="Calibri Light"/>
          <w:sz w:val="25"/>
          <w:szCs w:val="25"/>
        </w:rPr>
        <w:t xml:space="preserve">space for </w:t>
      </w:r>
      <w:r w:rsidR="00DF5FB9">
        <w:rPr>
          <w:rFonts w:cs="Calibri Light"/>
          <w:sz w:val="25"/>
          <w:szCs w:val="25"/>
        </w:rPr>
        <w:t xml:space="preserve">the </w:t>
      </w:r>
      <w:r w:rsidRPr="003219F9">
        <w:rPr>
          <w:rFonts w:cs="Calibri Light"/>
          <w:sz w:val="25"/>
          <w:szCs w:val="25"/>
        </w:rPr>
        <w:t>used oxygen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</w:p>
    <w:p w:rsidR="00316BD1" w:rsidRPr="003219F9" w:rsidRDefault="003219F9" w:rsidP="00963FD2">
      <w:pPr>
        <w:rPr>
          <w:rFonts w:cs="Calibri Light"/>
          <w:b/>
          <w:sz w:val="25"/>
          <w:szCs w:val="25"/>
          <w:u w:val="single"/>
        </w:rPr>
      </w:pPr>
      <w:r w:rsidRPr="003219F9">
        <w:rPr>
          <w:rFonts w:cs="Calibri Light"/>
          <w:b/>
          <w:sz w:val="25"/>
          <w:szCs w:val="25"/>
          <w:u w:val="single"/>
        </w:rPr>
        <w:t>EXPERIMENT TO SHOW RUSTING</w:t>
      </w:r>
    </w:p>
    <w:p w:rsidR="00316BD1" w:rsidRPr="00427F5E" w:rsidRDefault="00316BD1" w:rsidP="00887D8E">
      <w:pPr>
        <w:pStyle w:val="ListParagraph"/>
        <w:numPr>
          <w:ilvl w:val="0"/>
          <w:numId w:val="8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Put an iron nail in each test tube: A, B and C</w:t>
      </w:r>
    </w:p>
    <w:p w:rsidR="00316BD1" w:rsidRPr="00427F5E" w:rsidRDefault="00316BD1" w:rsidP="00887D8E">
      <w:pPr>
        <w:pStyle w:val="ListParagraph"/>
        <w:numPr>
          <w:ilvl w:val="0"/>
          <w:numId w:val="8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Put tap water in test tube A and cork it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Tap water has oxygen</w:t>
      </w:r>
    </w:p>
    <w:p w:rsidR="00316BD1" w:rsidRPr="00427F5E" w:rsidRDefault="00316BD1" w:rsidP="00887D8E">
      <w:pPr>
        <w:pStyle w:val="ListParagraph"/>
        <w:numPr>
          <w:ilvl w:val="0"/>
          <w:numId w:val="8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Put boiled water and oil in test tube B</w:t>
      </w:r>
    </w:p>
    <w:p w:rsidR="002A0DEA" w:rsidRDefault="002A0DEA" w:rsidP="00963FD2">
      <w:pPr>
        <w:rPr>
          <w:rFonts w:cs="Calibri Light"/>
          <w:sz w:val="25"/>
          <w:szCs w:val="25"/>
        </w:rPr>
      </w:pPr>
      <w:r>
        <w:rPr>
          <w:rFonts w:cs="Calibri Light"/>
          <w:sz w:val="25"/>
          <w:szCs w:val="25"/>
        </w:rPr>
        <w:t>Boiling removes oxygen from water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Oil</w:t>
      </w:r>
      <w:r w:rsidR="002A0DEA">
        <w:rPr>
          <w:rFonts w:cs="Calibri Light"/>
          <w:sz w:val="25"/>
          <w:szCs w:val="25"/>
        </w:rPr>
        <w:t xml:space="preserve"> cuts off oxygen supply</w:t>
      </w:r>
    </w:p>
    <w:p w:rsidR="00316BD1" w:rsidRPr="00427F5E" w:rsidRDefault="00316BD1" w:rsidP="00887D8E">
      <w:pPr>
        <w:pStyle w:val="ListParagraph"/>
        <w:numPr>
          <w:ilvl w:val="0"/>
          <w:numId w:val="8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Put Calcium chloride in test tube C and cork it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Calcium chloride helps to dry air (</w:t>
      </w:r>
      <w:r w:rsidR="003219F9">
        <w:rPr>
          <w:rFonts w:cs="Calibri Light"/>
          <w:sz w:val="25"/>
          <w:szCs w:val="25"/>
        </w:rPr>
        <w:t>remove water from air</w:t>
      </w:r>
      <w:r w:rsidRPr="00427F5E">
        <w:rPr>
          <w:rFonts w:cs="Calibri Light"/>
          <w:sz w:val="25"/>
          <w:szCs w:val="25"/>
        </w:rPr>
        <w:t xml:space="preserve">) </w:t>
      </w:r>
    </w:p>
    <w:p w:rsidR="00316BD1" w:rsidRPr="00427F5E" w:rsidRDefault="008474C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noProof/>
          <w:sz w:val="25"/>
          <w:szCs w:val="25"/>
        </w:rPr>
        <w:drawing>
          <wp:anchor distT="0" distB="0" distL="114300" distR="114300" simplePos="0" relativeHeight="252221440" behindDoc="1" locked="0" layoutInCell="1" allowOverlap="1" wp14:anchorId="6C1C5E31" wp14:editId="17565BC4">
            <wp:simplePos x="0" y="0"/>
            <wp:positionH relativeFrom="margin">
              <wp:posOffset>0</wp:posOffset>
            </wp:positionH>
            <wp:positionV relativeFrom="paragraph">
              <wp:posOffset>86360</wp:posOffset>
            </wp:positionV>
            <wp:extent cx="3219450" cy="1263650"/>
            <wp:effectExtent l="0" t="0" r="0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9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7"/>
                    <a:stretch/>
                  </pic:blipFill>
                  <pic:spPr bwMode="auto">
                    <a:xfrm>
                      <a:off x="0" y="0"/>
                      <a:ext cx="32194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BD1" w:rsidRPr="00427F5E" w:rsidRDefault="002941C8" w:rsidP="00963FD2">
      <w:pPr>
        <w:tabs>
          <w:tab w:val="left" w:pos="7892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ab/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</w:p>
    <w:p w:rsidR="008474C1" w:rsidRDefault="008474C1" w:rsidP="00963FD2">
      <w:pPr>
        <w:rPr>
          <w:rFonts w:cs="Calibri Light"/>
          <w:b/>
          <w:sz w:val="25"/>
          <w:szCs w:val="25"/>
        </w:rPr>
      </w:pPr>
    </w:p>
    <w:p w:rsidR="008474C1" w:rsidRDefault="008474C1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Observation</w:t>
      </w:r>
    </w:p>
    <w:p w:rsidR="008474C1" w:rsidRDefault="008474C1" w:rsidP="00963FD2">
      <w:pPr>
        <w:rPr>
          <w:rFonts w:cs="Calibri Light"/>
          <w:sz w:val="25"/>
          <w:szCs w:val="25"/>
        </w:rPr>
      </w:pPr>
      <w:r>
        <w:rPr>
          <w:rFonts w:cs="Calibri Light"/>
          <w:sz w:val="25"/>
          <w:szCs w:val="25"/>
        </w:rPr>
        <w:t>The i</w:t>
      </w:r>
      <w:r w:rsidR="00316BD1" w:rsidRPr="00427F5E">
        <w:rPr>
          <w:rFonts w:cs="Calibri Light"/>
          <w:sz w:val="25"/>
          <w:szCs w:val="25"/>
        </w:rPr>
        <w:t>ron nail in test tube A rusted</w:t>
      </w:r>
    </w:p>
    <w:p w:rsidR="008474C1" w:rsidRPr="002A0DEA" w:rsidRDefault="008474C1" w:rsidP="009F0535">
      <w:pPr>
        <w:pStyle w:val="ListParagraph"/>
        <w:numPr>
          <w:ilvl w:val="0"/>
          <w:numId w:val="875"/>
        </w:numPr>
        <w:rPr>
          <w:rFonts w:cs="Calibri Light"/>
          <w:sz w:val="25"/>
          <w:szCs w:val="25"/>
        </w:rPr>
      </w:pPr>
      <w:r w:rsidRPr="002A0DEA">
        <w:rPr>
          <w:rFonts w:cs="Calibri Light"/>
          <w:sz w:val="25"/>
          <w:szCs w:val="25"/>
        </w:rPr>
        <w:t>Due to presence of moisture and oxygen</w:t>
      </w:r>
    </w:p>
    <w:p w:rsidR="002A0DEA" w:rsidRPr="002A0DEA" w:rsidRDefault="002A0DEA" w:rsidP="009F0535">
      <w:pPr>
        <w:pStyle w:val="ListParagraph"/>
        <w:numPr>
          <w:ilvl w:val="0"/>
          <w:numId w:val="875"/>
        </w:numPr>
        <w:rPr>
          <w:rFonts w:cs="Calibri Light"/>
          <w:sz w:val="25"/>
          <w:szCs w:val="25"/>
        </w:rPr>
      </w:pPr>
      <w:r w:rsidRPr="002A0DEA">
        <w:rPr>
          <w:rFonts w:cs="Calibri Light"/>
          <w:sz w:val="25"/>
          <w:szCs w:val="25"/>
        </w:rPr>
        <w:t>It has all necessary conditions for rusting</w:t>
      </w:r>
    </w:p>
    <w:p w:rsidR="008474C1" w:rsidRDefault="008474C1" w:rsidP="008474C1">
      <w:pPr>
        <w:rPr>
          <w:rFonts w:cs="Calibri Light"/>
          <w:sz w:val="25"/>
          <w:szCs w:val="25"/>
        </w:rPr>
      </w:pPr>
      <w:r>
        <w:rPr>
          <w:rFonts w:cs="Calibri Light"/>
          <w:sz w:val="25"/>
          <w:szCs w:val="25"/>
        </w:rPr>
        <w:t>The iron nail in test tube B did</w:t>
      </w:r>
      <w:r w:rsidR="002A0DEA">
        <w:rPr>
          <w:rFonts w:cs="Calibri Light"/>
          <w:sz w:val="25"/>
          <w:szCs w:val="25"/>
        </w:rPr>
        <w:t xml:space="preserve"> not</w:t>
      </w:r>
      <w:r>
        <w:rPr>
          <w:rFonts w:cs="Calibri Light"/>
          <w:sz w:val="25"/>
          <w:szCs w:val="25"/>
        </w:rPr>
        <w:t xml:space="preserve"> rust</w:t>
      </w:r>
    </w:p>
    <w:p w:rsidR="008474C1" w:rsidRPr="002A0DEA" w:rsidRDefault="008474C1" w:rsidP="009F0535">
      <w:pPr>
        <w:pStyle w:val="ListParagraph"/>
        <w:numPr>
          <w:ilvl w:val="0"/>
          <w:numId w:val="876"/>
        </w:numPr>
        <w:rPr>
          <w:rFonts w:cs="Calibri Light"/>
          <w:sz w:val="25"/>
          <w:szCs w:val="25"/>
        </w:rPr>
      </w:pPr>
      <w:r w:rsidRPr="002A0DEA">
        <w:rPr>
          <w:rFonts w:cs="Calibri Light"/>
          <w:sz w:val="25"/>
          <w:szCs w:val="25"/>
        </w:rPr>
        <w:t>Oil cuts off oxygen supply</w:t>
      </w:r>
    </w:p>
    <w:p w:rsidR="002A0DEA" w:rsidRDefault="002A0DEA" w:rsidP="002A0DEA">
      <w:pPr>
        <w:rPr>
          <w:rFonts w:cs="Calibri Light"/>
          <w:sz w:val="25"/>
          <w:szCs w:val="25"/>
        </w:rPr>
      </w:pPr>
      <w:r>
        <w:rPr>
          <w:rFonts w:cs="Calibri Light"/>
          <w:sz w:val="25"/>
          <w:szCs w:val="25"/>
        </w:rPr>
        <w:t>The iron nail in test tube C did not rust</w:t>
      </w:r>
    </w:p>
    <w:p w:rsidR="002A0DEA" w:rsidRPr="002A0DEA" w:rsidRDefault="002A0DEA" w:rsidP="009F0535">
      <w:pPr>
        <w:pStyle w:val="ListParagraph"/>
        <w:numPr>
          <w:ilvl w:val="0"/>
          <w:numId w:val="876"/>
        </w:numPr>
        <w:rPr>
          <w:rFonts w:cs="Calibri Light"/>
          <w:sz w:val="25"/>
          <w:szCs w:val="25"/>
        </w:rPr>
      </w:pPr>
      <w:r w:rsidRPr="002A0DEA">
        <w:rPr>
          <w:rFonts w:cs="Calibri Light"/>
          <w:sz w:val="25"/>
          <w:szCs w:val="25"/>
        </w:rPr>
        <w:t>It lacks moisture (water)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GROWING TUBER CROPS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Tuber crops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crops with swollen underground stems or roots that store food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Groups (types) of tuber crops</w:t>
      </w:r>
    </w:p>
    <w:p w:rsidR="00316BD1" w:rsidRPr="00427F5E" w:rsidRDefault="00316BD1" w:rsidP="00887D8E">
      <w:pPr>
        <w:pStyle w:val="ListParagraph"/>
        <w:numPr>
          <w:ilvl w:val="0"/>
          <w:numId w:val="8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Root tubers</w:t>
      </w:r>
    </w:p>
    <w:p w:rsidR="00316BD1" w:rsidRPr="00427F5E" w:rsidRDefault="00316BD1" w:rsidP="00887D8E">
      <w:pPr>
        <w:pStyle w:val="ListParagraph"/>
        <w:numPr>
          <w:ilvl w:val="0"/>
          <w:numId w:val="8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Stem tubers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Root tubers</w:t>
      </w:r>
    </w:p>
    <w:p w:rsidR="00316BD1" w:rsidRPr="00427F5E" w:rsidRDefault="00316BD1" w:rsidP="00887D8E">
      <w:pPr>
        <w:numPr>
          <w:ilvl w:val="0"/>
          <w:numId w:val="192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lastRenderedPageBreak/>
        <w:t>These are swollen underground roots that store food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root tubers</w:t>
      </w:r>
    </w:p>
    <w:p w:rsidR="00E8390A" w:rsidRPr="00427F5E" w:rsidRDefault="00E8390A" w:rsidP="00887D8E">
      <w:pPr>
        <w:pStyle w:val="ListParagraph"/>
        <w:numPr>
          <w:ilvl w:val="0"/>
          <w:numId w:val="193"/>
        </w:numPr>
        <w:rPr>
          <w:rFonts w:ascii="Cambria" w:hAnsi="Cambria" w:cs="Calibri Light"/>
          <w:sz w:val="25"/>
          <w:szCs w:val="25"/>
        </w:rPr>
        <w:sectPr w:rsidR="00E8390A" w:rsidRPr="00427F5E" w:rsidSect="00EC373C">
          <w:type w:val="continuous"/>
          <w:pgSz w:w="11907" w:h="16839" w:code="9"/>
          <w:pgMar w:top="0" w:right="720" w:bottom="720" w:left="720" w:header="18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19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Cassava</w:t>
      </w:r>
    </w:p>
    <w:p w:rsidR="00316BD1" w:rsidRPr="00427F5E" w:rsidRDefault="00316BD1" w:rsidP="00887D8E">
      <w:pPr>
        <w:pStyle w:val="ListParagraph"/>
        <w:numPr>
          <w:ilvl w:val="0"/>
          <w:numId w:val="19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Sweet potatoes</w:t>
      </w:r>
    </w:p>
    <w:p w:rsidR="00316BD1" w:rsidRPr="00427F5E" w:rsidRDefault="00316BD1" w:rsidP="00887D8E">
      <w:pPr>
        <w:pStyle w:val="ListParagraph"/>
        <w:numPr>
          <w:ilvl w:val="0"/>
          <w:numId w:val="19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Carrots</w:t>
      </w:r>
    </w:p>
    <w:p w:rsidR="00316BD1" w:rsidRPr="00427F5E" w:rsidRDefault="00316BD1" w:rsidP="00887D8E">
      <w:pPr>
        <w:pStyle w:val="ListParagraph"/>
        <w:numPr>
          <w:ilvl w:val="0"/>
          <w:numId w:val="19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Turnips</w:t>
      </w:r>
    </w:p>
    <w:p w:rsidR="00316BD1" w:rsidRPr="00427F5E" w:rsidRDefault="00316BD1" w:rsidP="00887D8E">
      <w:pPr>
        <w:pStyle w:val="ListParagraph"/>
        <w:numPr>
          <w:ilvl w:val="0"/>
          <w:numId w:val="19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Parsnips</w:t>
      </w:r>
    </w:p>
    <w:p w:rsidR="00316BD1" w:rsidRPr="00427F5E" w:rsidRDefault="00316BD1" w:rsidP="00887D8E">
      <w:pPr>
        <w:pStyle w:val="ListParagraph"/>
        <w:numPr>
          <w:ilvl w:val="0"/>
          <w:numId w:val="19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Swede</w:t>
      </w:r>
    </w:p>
    <w:p w:rsidR="00316BD1" w:rsidRPr="00427F5E" w:rsidRDefault="00316BD1" w:rsidP="00887D8E">
      <w:pPr>
        <w:pStyle w:val="ListParagraph"/>
        <w:numPr>
          <w:ilvl w:val="0"/>
          <w:numId w:val="193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Dahlia</w:t>
      </w:r>
    </w:p>
    <w:p w:rsidR="002940D4" w:rsidRPr="00427F5E" w:rsidRDefault="00316BD1" w:rsidP="00887D8E">
      <w:pPr>
        <w:pStyle w:val="ListParagraph"/>
        <w:numPr>
          <w:ilvl w:val="0"/>
          <w:numId w:val="193"/>
        </w:numPr>
        <w:rPr>
          <w:rFonts w:ascii="Cambria" w:hAnsi="Cambria" w:cs="Calibri Light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  <w:r w:rsidRPr="00427F5E">
        <w:rPr>
          <w:rFonts w:ascii="Cambria" w:hAnsi="Cambria" w:cs="Calibri Light"/>
          <w:sz w:val="25"/>
          <w:szCs w:val="25"/>
        </w:rPr>
        <w:t>Beetroot (beet)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Propagation (growing) of some root tubers</w:t>
      </w:r>
    </w:p>
    <w:p w:rsidR="00316BD1" w:rsidRPr="00427F5E" w:rsidRDefault="00316BD1" w:rsidP="00887D8E">
      <w:pPr>
        <w:pStyle w:val="ListParagraph"/>
        <w:numPr>
          <w:ilvl w:val="0"/>
          <w:numId w:val="19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Carrots by means of </w:t>
      </w:r>
      <w:r w:rsidRPr="00427F5E">
        <w:rPr>
          <w:rFonts w:ascii="Cambria" w:hAnsi="Cambria" w:cs="Calibri Light"/>
          <w:b/>
          <w:bCs/>
          <w:sz w:val="25"/>
          <w:szCs w:val="25"/>
        </w:rPr>
        <w:t>seeds</w:t>
      </w:r>
    </w:p>
    <w:p w:rsidR="00316BD1" w:rsidRPr="00427F5E" w:rsidRDefault="00316BD1" w:rsidP="00887D8E">
      <w:pPr>
        <w:pStyle w:val="ListParagraph"/>
        <w:numPr>
          <w:ilvl w:val="0"/>
          <w:numId w:val="194"/>
        </w:numPr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Cassava by means of </w:t>
      </w:r>
      <w:r w:rsidRPr="00427F5E">
        <w:rPr>
          <w:rFonts w:ascii="Cambria" w:hAnsi="Cambria" w:cs="Calibri Light"/>
          <w:b/>
          <w:bCs/>
          <w:sz w:val="25"/>
          <w:szCs w:val="25"/>
        </w:rPr>
        <w:t>stem cuttings</w:t>
      </w:r>
    </w:p>
    <w:p w:rsidR="00316BD1" w:rsidRPr="00427F5E" w:rsidRDefault="00316BD1" w:rsidP="00887D8E">
      <w:pPr>
        <w:pStyle w:val="ListParagraph"/>
        <w:numPr>
          <w:ilvl w:val="0"/>
          <w:numId w:val="19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Sweet potatoes by means of </w:t>
      </w:r>
      <w:r w:rsidRPr="00427F5E">
        <w:rPr>
          <w:rFonts w:ascii="Cambria" w:hAnsi="Cambria" w:cs="Calibri Light"/>
          <w:b/>
          <w:bCs/>
          <w:sz w:val="25"/>
          <w:szCs w:val="25"/>
        </w:rPr>
        <w:t>vines or stem cuttings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Carrots are first planted in a nursery bed (seed bed) and later transplanted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Carrots are rich in Vitamins (Vitamin A) which helps in good night vision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Stem tubers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swollen underground stems with stored food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Examples of common stem tubers</w:t>
      </w:r>
    </w:p>
    <w:p w:rsidR="002940D4" w:rsidRPr="00427F5E" w:rsidRDefault="002940D4" w:rsidP="00887D8E">
      <w:pPr>
        <w:pStyle w:val="ListParagraph"/>
        <w:numPr>
          <w:ilvl w:val="0"/>
          <w:numId w:val="776"/>
        </w:numPr>
        <w:rPr>
          <w:rFonts w:ascii="Cambria" w:hAnsi="Cambria" w:cs="Calibri Light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77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Irish potato</w:t>
      </w:r>
    </w:p>
    <w:p w:rsidR="00316BD1" w:rsidRPr="00427F5E" w:rsidRDefault="00316BD1" w:rsidP="00887D8E">
      <w:pPr>
        <w:pStyle w:val="ListParagraph"/>
        <w:numPr>
          <w:ilvl w:val="0"/>
          <w:numId w:val="776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White yams</w:t>
      </w:r>
    </w:p>
    <w:p w:rsidR="002940D4" w:rsidRPr="00427F5E" w:rsidRDefault="002940D4" w:rsidP="00963FD2">
      <w:pPr>
        <w:rPr>
          <w:rFonts w:cs="Calibri Light"/>
          <w:b/>
          <w:bCs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b/>
          <w:bCs/>
          <w:sz w:val="25"/>
          <w:szCs w:val="25"/>
        </w:rPr>
        <w:lastRenderedPageBreak/>
        <w:t>Propagation (growing) of stem tubers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</w:rPr>
      </w:pPr>
      <w:r w:rsidRPr="00427F5E">
        <w:rPr>
          <w:rFonts w:cs="Calibri Light"/>
          <w:sz w:val="25"/>
          <w:szCs w:val="25"/>
        </w:rPr>
        <w:t xml:space="preserve">Irish potatoes and white yams are propagated by means of </w:t>
      </w:r>
      <w:r w:rsidRPr="00427F5E">
        <w:rPr>
          <w:rFonts w:cs="Calibri Light"/>
          <w:b/>
          <w:bCs/>
          <w:sz w:val="25"/>
          <w:szCs w:val="25"/>
        </w:rPr>
        <w:t>stem tubers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Methods of planting tuber crops</w:t>
      </w:r>
    </w:p>
    <w:p w:rsidR="00316BD1" w:rsidRPr="00427F5E" w:rsidRDefault="00316BD1" w:rsidP="00887D8E">
      <w:pPr>
        <w:pStyle w:val="ListParagraph"/>
        <w:numPr>
          <w:ilvl w:val="0"/>
          <w:numId w:val="87"/>
        </w:numPr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>Broadcasting method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when crops are scattered randomly in the garden</w:t>
      </w:r>
    </w:p>
    <w:p w:rsidR="00316BD1" w:rsidRPr="00427F5E" w:rsidRDefault="00316BD1" w:rsidP="00887D8E">
      <w:pPr>
        <w:pStyle w:val="ListParagraph"/>
        <w:numPr>
          <w:ilvl w:val="0"/>
          <w:numId w:val="76"/>
        </w:numPr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b/>
          <w:bCs/>
          <w:sz w:val="25"/>
          <w:szCs w:val="25"/>
        </w:rPr>
        <w:t>Row planting (row cropping)</w:t>
      </w: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when crops are grown in lines with proper spacing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Qualities of good crops to be grown</w:t>
      </w:r>
    </w:p>
    <w:p w:rsidR="00316BD1" w:rsidRPr="00427F5E" w:rsidRDefault="00316BD1" w:rsidP="00887D8E">
      <w:pPr>
        <w:pStyle w:val="ListParagraph"/>
        <w:numPr>
          <w:ilvl w:val="0"/>
          <w:numId w:val="6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should be resistant to diseases</w:t>
      </w:r>
    </w:p>
    <w:p w:rsidR="00316BD1" w:rsidRPr="00427F5E" w:rsidRDefault="00316BD1" w:rsidP="00887D8E">
      <w:pPr>
        <w:pStyle w:val="ListParagraph"/>
        <w:numPr>
          <w:ilvl w:val="0"/>
          <w:numId w:val="6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should be resistant to bad weather</w:t>
      </w:r>
    </w:p>
    <w:p w:rsidR="00316BD1" w:rsidRPr="00427F5E" w:rsidRDefault="00316BD1" w:rsidP="00887D8E">
      <w:pPr>
        <w:pStyle w:val="ListParagraph"/>
        <w:numPr>
          <w:ilvl w:val="0"/>
          <w:numId w:val="6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should have great market value</w:t>
      </w:r>
    </w:p>
    <w:p w:rsidR="00316BD1" w:rsidRPr="00427F5E" w:rsidRDefault="00316BD1" w:rsidP="00887D8E">
      <w:pPr>
        <w:pStyle w:val="ListParagraph"/>
        <w:numPr>
          <w:ilvl w:val="0"/>
          <w:numId w:val="64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should be good yielding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t>Ways of caring for tuber crops</w:t>
      </w:r>
    </w:p>
    <w:p w:rsidR="006C4121" w:rsidRPr="00427F5E" w:rsidRDefault="006C4121" w:rsidP="009B0FC6">
      <w:pPr>
        <w:pStyle w:val="ListParagraph"/>
        <w:numPr>
          <w:ilvl w:val="0"/>
          <w:numId w:val="42"/>
        </w:numPr>
        <w:ind w:hanging="360"/>
        <w:rPr>
          <w:rFonts w:ascii="Cambria" w:hAnsi="Cambria" w:cs="Calibri Light"/>
          <w:sz w:val="25"/>
          <w:szCs w:val="25"/>
        </w:rPr>
        <w:sectPr w:rsidR="006C412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611"/>
        </w:numPr>
        <w:ind w:hanging="36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Weeding</w:t>
      </w:r>
    </w:p>
    <w:p w:rsidR="00316BD1" w:rsidRPr="00427F5E" w:rsidRDefault="00316BD1" w:rsidP="00887D8E">
      <w:pPr>
        <w:pStyle w:val="ListParagraph"/>
        <w:numPr>
          <w:ilvl w:val="0"/>
          <w:numId w:val="611"/>
        </w:numPr>
        <w:ind w:hanging="36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Spraying with pesticides</w:t>
      </w:r>
    </w:p>
    <w:p w:rsidR="00316BD1" w:rsidRPr="00427F5E" w:rsidRDefault="00316BD1" w:rsidP="00887D8E">
      <w:pPr>
        <w:pStyle w:val="ListParagraph"/>
        <w:numPr>
          <w:ilvl w:val="0"/>
          <w:numId w:val="611"/>
        </w:numPr>
        <w:ind w:hanging="36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Pruning</w:t>
      </w:r>
    </w:p>
    <w:p w:rsidR="00316BD1" w:rsidRPr="00427F5E" w:rsidRDefault="00316BD1" w:rsidP="00887D8E">
      <w:pPr>
        <w:pStyle w:val="ListParagraph"/>
        <w:numPr>
          <w:ilvl w:val="0"/>
          <w:numId w:val="611"/>
        </w:numPr>
        <w:ind w:hanging="360"/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Watering</w:t>
      </w:r>
    </w:p>
    <w:p w:rsidR="00DC6435" w:rsidRPr="00427F5E" w:rsidRDefault="00316BD1" w:rsidP="00887D8E">
      <w:pPr>
        <w:pStyle w:val="ListParagraph"/>
        <w:numPr>
          <w:ilvl w:val="0"/>
          <w:numId w:val="611"/>
        </w:numPr>
        <w:ind w:hanging="360"/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Thinning</w:t>
      </w:r>
    </w:p>
    <w:p w:rsidR="006C4121" w:rsidRPr="00427F5E" w:rsidRDefault="00E8390A" w:rsidP="00887D8E">
      <w:pPr>
        <w:pStyle w:val="ListParagraph"/>
        <w:numPr>
          <w:ilvl w:val="0"/>
          <w:numId w:val="611"/>
        </w:numPr>
        <w:ind w:hanging="360"/>
        <w:rPr>
          <w:rFonts w:ascii="Cambria" w:hAnsi="Cambria" w:cs="Calibri Light"/>
          <w:b/>
          <w:sz w:val="25"/>
          <w:szCs w:val="25"/>
        </w:rPr>
        <w:sectPr w:rsidR="006C4121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  <w:r w:rsidRPr="00427F5E">
        <w:rPr>
          <w:rFonts w:ascii="Cambria" w:hAnsi="Cambria" w:cs="Calibri Light"/>
          <w:sz w:val="25"/>
          <w:szCs w:val="25"/>
        </w:rPr>
        <w:t>Earthing up</w:t>
      </w:r>
    </w:p>
    <w:p w:rsidR="00316BD1" w:rsidRPr="00427F5E" w:rsidRDefault="002940D4" w:rsidP="006B6D25">
      <w:pPr>
        <w:tabs>
          <w:tab w:val="left" w:pos="1455"/>
        </w:tabs>
        <w:rPr>
          <w:rFonts w:cs="Calibri Light"/>
          <w:b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lastRenderedPageBreak/>
        <w:t>PESTS FOR TUBER CROPS</w:t>
      </w:r>
    </w:p>
    <w:p w:rsidR="00E8390A" w:rsidRPr="00427F5E" w:rsidRDefault="00E8390A" w:rsidP="00887D8E">
      <w:pPr>
        <w:pStyle w:val="ListParagraph"/>
        <w:numPr>
          <w:ilvl w:val="0"/>
          <w:numId w:val="78"/>
        </w:numPr>
        <w:rPr>
          <w:rFonts w:ascii="Cambria" w:hAnsi="Cambria" w:cs="Calibri Light"/>
          <w:sz w:val="25"/>
          <w:szCs w:val="25"/>
        </w:rPr>
        <w:sectPr w:rsidR="00E8390A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61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Weevils</w:t>
      </w:r>
    </w:p>
    <w:p w:rsidR="00316BD1" w:rsidRPr="00427F5E" w:rsidRDefault="00316BD1" w:rsidP="00887D8E">
      <w:pPr>
        <w:pStyle w:val="ListParagraph"/>
        <w:numPr>
          <w:ilvl w:val="0"/>
          <w:numId w:val="61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Squirrels</w:t>
      </w:r>
    </w:p>
    <w:p w:rsidR="00316BD1" w:rsidRPr="00427F5E" w:rsidRDefault="00316BD1" w:rsidP="00887D8E">
      <w:pPr>
        <w:pStyle w:val="ListParagraph"/>
        <w:numPr>
          <w:ilvl w:val="0"/>
          <w:numId w:val="61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Caterpillars</w:t>
      </w:r>
    </w:p>
    <w:p w:rsidR="00316BD1" w:rsidRPr="00427F5E" w:rsidRDefault="00316BD1" w:rsidP="00887D8E">
      <w:pPr>
        <w:pStyle w:val="ListParagraph"/>
        <w:numPr>
          <w:ilvl w:val="0"/>
          <w:numId w:val="61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Rats</w:t>
      </w:r>
    </w:p>
    <w:p w:rsidR="00316BD1" w:rsidRPr="00427F5E" w:rsidRDefault="00316BD1" w:rsidP="00887D8E">
      <w:pPr>
        <w:pStyle w:val="ListParagraph"/>
        <w:numPr>
          <w:ilvl w:val="0"/>
          <w:numId w:val="61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Millipedes</w:t>
      </w:r>
    </w:p>
    <w:p w:rsidR="00316BD1" w:rsidRPr="00427F5E" w:rsidRDefault="00316BD1" w:rsidP="00887D8E">
      <w:pPr>
        <w:pStyle w:val="ListParagraph"/>
        <w:numPr>
          <w:ilvl w:val="0"/>
          <w:numId w:val="61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Wild pigs</w:t>
      </w:r>
    </w:p>
    <w:p w:rsidR="00316BD1" w:rsidRPr="00427F5E" w:rsidRDefault="00316BD1" w:rsidP="00887D8E">
      <w:pPr>
        <w:pStyle w:val="ListParagraph"/>
        <w:numPr>
          <w:ilvl w:val="0"/>
          <w:numId w:val="61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Moles</w:t>
      </w:r>
    </w:p>
    <w:p w:rsidR="00316BD1" w:rsidRPr="00427F5E" w:rsidRDefault="00316BD1" w:rsidP="00887D8E">
      <w:pPr>
        <w:pStyle w:val="ListParagraph"/>
        <w:numPr>
          <w:ilvl w:val="0"/>
          <w:numId w:val="61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White fly</w:t>
      </w:r>
    </w:p>
    <w:p w:rsidR="00316BD1" w:rsidRPr="00427F5E" w:rsidRDefault="00316BD1" w:rsidP="00887D8E">
      <w:pPr>
        <w:pStyle w:val="ListParagraph"/>
        <w:numPr>
          <w:ilvl w:val="0"/>
          <w:numId w:val="61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Green cassava mites</w:t>
      </w:r>
    </w:p>
    <w:p w:rsidR="00316BD1" w:rsidRPr="00427F5E" w:rsidRDefault="00316BD1" w:rsidP="00887D8E">
      <w:pPr>
        <w:pStyle w:val="ListParagraph"/>
        <w:numPr>
          <w:ilvl w:val="0"/>
          <w:numId w:val="61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Aphids</w:t>
      </w:r>
    </w:p>
    <w:p w:rsidR="002940D4" w:rsidRPr="00427F5E" w:rsidRDefault="002940D4" w:rsidP="00887D8E">
      <w:pPr>
        <w:pStyle w:val="ListParagraph"/>
        <w:numPr>
          <w:ilvl w:val="0"/>
          <w:numId w:val="610"/>
        </w:numPr>
        <w:rPr>
          <w:rFonts w:ascii="Cambria" w:hAnsi="Cambria" w:cs="Calibri Light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3" w:space="720"/>
          <w:docGrid w:linePitch="360"/>
        </w:sectPr>
      </w:pPr>
      <w:r w:rsidRPr="00427F5E">
        <w:rPr>
          <w:rFonts w:ascii="Cambria" w:hAnsi="Cambria" w:cs="Calibri Light"/>
          <w:sz w:val="25"/>
          <w:szCs w:val="25"/>
        </w:rPr>
        <w:t>Army worm</w:t>
      </w:r>
    </w:p>
    <w:p w:rsidR="00316BD1" w:rsidRPr="00427F5E" w:rsidRDefault="00316BD1" w:rsidP="00887D8E">
      <w:pPr>
        <w:pStyle w:val="ListParagraph"/>
        <w:numPr>
          <w:ilvl w:val="0"/>
          <w:numId w:val="610"/>
        </w:numPr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Grass hoppers (variegated grasshoppers)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Signs of tuber crops attacked by pests</w:t>
      </w:r>
    </w:p>
    <w:p w:rsidR="002940D4" w:rsidRPr="00427F5E" w:rsidRDefault="002940D4" w:rsidP="00887D8E">
      <w:pPr>
        <w:pStyle w:val="ListParagraph"/>
        <w:numPr>
          <w:ilvl w:val="0"/>
          <w:numId w:val="777"/>
        </w:numPr>
        <w:rPr>
          <w:rFonts w:ascii="Cambria" w:hAnsi="Cambria" w:cs="Calibri Light"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7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Wilting of the crop</w:t>
      </w:r>
    </w:p>
    <w:p w:rsidR="00316BD1" w:rsidRPr="00427F5E" w:rsidRDefault="00316BD1" w:rsidP="00887D8E">
      <w:pPr>
        <w:pStyle w:val="ListParagraph"/>
        <w:numPr>
          <w:ilvl w:val="0"/>
          <w:numId w:val="7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Damaged roots and stems</w:t>
      </w:r>
    </w:p>
    <w:p w:rsidR="00316BD1" w:rsidRPr="00427F5E" w:rsidRDefault="00316BD1" w:rsidP="00887D8E">
      <w:pPr>
        <w:pStyle w:val="ListParagraph"/>
        <w:numPr>
          <w:ilvl w:val="0"/>
          <w:numId w:val="77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Black patches on the leaves</w:t>
      </w:r>
    </w:p>
    <w:p w:rsidR="002940D4" w:rsidRPr="00427F5E" w:rsidRDefault="00316BD1" w:rsidP="00887D8E">
      <w:pPr>
        <w:pStyle w:val="ListParagraph"/>
        <w:numPr>
          <w:ilvl w:val="0"/>
          <w:numId w:val="777"/>
        </w:numPr>
        <w:rPr>
          <w:rFonts w:ascii="Cambria" w:hAnsi="Cambria" w:cs="Calibri Light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  <w:r w:rsidRPr="00427F5E">
        <w:rPr>
          <w:rFonts w:ascii="Cambria" w:hAnsi="Cambria" w:cs="Calibri Light"/>
          <w:sz w:val="25"/>
          <w:szCs w:val="25"/>
        </w:rPr>
        <w:t>Holes on leaves</w:t>
      </w:r>
    </w:p>
    <w:p w:rsidR="00316BD1" w:rsidRPr="00427F5E" w:rsidRDefault="00316BD1" w:rsidP="00963FD2">
      <w:pPr>
        <w:rPr>
          <w:rFonts w:cs="Calibri Light"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Effect of pests and disease on tuber crops</w:t>
      </w:r>
    </w:p>
    <w:p w:rsidR="002940D4" w:rsidRPr="00427F5E" w:rsidRDefault="002940D4" w:rsidP="00887D8E">
      <w:pPr>
        <w:pStyle w:val="ListParagraph"/>
        <w:numPr>
          <w:ilvl w:val="0"/>
          <w:numId w:val="778"/>
        </w:numPr>
        <w:rPr>
          <w:rFonts w:ascii="Cambria" w:hAnsi="Cambria" w:cs="Calibri Light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77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They destroy leaves</w:t>
      </w:r>
    </w:p>
    <w:p w:rsidR="00316BD1" w:rsidRPr="00427F5E" w:rsidRDefault="00316BD1" w:rsidP="00887D8E">
      <w:pPr>
        <w:pStyle w:val="ListParagraph"/>
        <w:numPr>
          <w:ilvl w:val="0"/>
          <w:numId w:val="77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eat and destroy tubers</w:t>
      </w:r>
    </w:p>
    <w:p w:rsidR="00316BD1" w:rsidRPr="00427F5E" w:rsidRDefault="00316BD1" w:rsidP="00887D8E">
      <w:pPr>
        <w:pStyle w:val="ListParagraph"/>
        <w:numPr>
          <w:ilvl w:val="0"/>
          <w:numId w:val="77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They make tubers rot</w:t>
      </w:r>
    </w:p>
    <w:p w:rsidR="00316BD1" w:rsidRPr="00427F5E" w:rsidRDefault="00316BD1" w:rsidP="00887D8E">
      <w:pPr>
        <w:pStyle w:val="ListParagraph"/>
        <w:numPr>
          <w:ilvl w:val="0"/>
          <w:numId w:val="778"/>
        </w:numPr>
        <w:rPr>
          <w:rFonts w:ascii="Cambria" w:hAnsi="Cambria" w:cs="Calibri Light"/>
          <w:b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eat and destroy the stems</w:t>
      </w:r>
    </w:p>
    <w:p w:rsidR="002940D4" w:rsidRPr="00427F5E" w:rsidRDefault="002940D4" w:rsidP="00963FD2">
      <w:pPr>
        <w:rPr>
          <w:rFonts w:cs="Calibri Light"/>
          <w:b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316BD1" w:rsidRPr="00427F5E" w:rsidRDefault="006B6D25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DISEASES OF TUBER CROPS</w:t>
      </w:r>
    </w:p>
    <w:p w:rsidR="002940D4" w:rsidRPr="00427F5E" w:rsidRDefault="002940D4" w:rsidP="00887D8E">
      <w:pPr>
        <w:pStyle w:val="ListParagraph"/>
        <w:numPr>
          <w:ilvl w:val="0"/>
          <w:numId w:val="607"/>
        </w:numPr>
        <w:rPr>
          <w:rFonts w:ascii="Cambria" w:hAnsi="Cambria" w:cs="Calibri Light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60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 xml:space="preserve">Cassava Mosaic </w:t>
      </w:r>
    </w:p>
    <w:p w:rsidR="00316BD1" w:rsidRPr="00427F5E" w:rsidRDefault="00316BD1" w:rsidP="00887D8E">
      <w:pPr>
        <w:pStyle w:val="ListParagraph"/>
        <w:numPr>
          <w:ilvl w:val="0"/>
          <w:numId w:val="60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Brown streak</w:t>
      </w:r>
    </w:p>
    <w:p w:rsidR="00316BD1" w:rsidRPr="00427F5E" w:rsidRDefault="00316BD1" w:rsidP="00887D8E">
      <w:pPr>
        <w:pStyle w:val="ListParagraph"/>
        <w:numPr>
          <w:ilvl w:val="0"/>
          <w:numId w:val="60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Bacterial blight</w:t>
      </w:r>
    </w:p>
    <w:p w:rsidR="00316BD1" w:rsidRPr="00427F5E" w:rsidRDefault="00316BD1" w:rsidP="00887D8E">
      <w:pPr>
        <w:pStyle w:val="ListParagraph"/>
        <w:numPr>
          <w:ilvl w:val="0"/>
          <w:numId w:val="60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Bacterial wilt</w:t>
      </w:r>
    </w:p>
    <w:p w:rsidR="002940D4" w:rsidRPr="00427F5E" w:rsidRDefault="002940D4" w:rsidP="00963FD2">
      <w:pPr>
        <w:rPr>
          <w:rFonts w:cs="Calibri Light"/>
          <w:b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lastRenderedPageBreak/>
        <w:t>Signs of diseased crops</w:t>
      </w:r>
    </w:p>
    <w:p w:rsidR="006B6D25" w:rsidRPr="00427F5E" w:rsidRDefault="006B6D25" w:rsidP="00887D8E">
      <w:pPr>
        <w:pStyle w:val="ListParagraph"/>
        <w:numPr>
          <w:ilvl w:val="0"/>
          <w:numId w:val="63"/>
        </w:numPr>
        <w:rPr>
          <w:rFonts w:ascii="Cambria" w:hAnsi="Cambria" w:cs="Calibri Light"/>
          <w:sz w:val="25"/>
          <w:szCs w:val="25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60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Stunted growth</w:t>
      </w:r>
    </w:p>
    <w:p w:rsidR="00316BD1" w:rsidRPr="00427F5E" w:rsidRDefault="00316BD1" w:rsidP="00887D8E">
      <w:pPr>
        <w:pStyle w:val="ListParagraph"/>
        <w:numPr>
          <w:ilvl w:val="0"/>
          <w:numId w:val="60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Poor quality of yields</w:t>
      </w:r>
    </w:p>
    <w:p w:rsidR="00316BD1" w:rsidRPr="00427F5E" w:rsidRDefault="00316BD1" w:rsidP="00887D8E">
      <w:pPr>
        <w:pStyle w:val="ListParagraph"/>
        <w:numPr>
          <w:ilvl w:val="0"/>
          <w:numId w:val="60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Yellowing of leaves</w:t>
      </w:r>
    </w:p>
    <w:p w:rsidR="00316BD1" w:rsidRPr="00427F5E" w:rsidRDefault="00316BD1" w:rsidP="00887D8E">
      <w:pPr>
        <w:pStyle w:val="ListParagraph"/>
        <w:numPr>
          <w:ilvl w:val="0"/>
          <w:numId w:val="608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Black patches on the leaves</w:t>
      </w:r>
    </w:p>
    <w:p w:rsidR="006B6D25" w:rsidRPr="00427F5E" w:rsidRDefault="006B6D25" w:rsidP="00963FD2">
      <w:pPr>
        <w:rPr>
          <w:rFonts w:cs="Calibri Light"/>
          <w:b/>
          <w:sz w:val="25"/>
          <w:szCs w:val="25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316BD1" w:rsidRPr="00427F5E" w:rsidRDefault="00316BD1" w:rsidP="00963FD2">
      <w:pPr>
        <w:rPr>
          <w:rFonts w:cs="Calibri Light"/>
          <w:sz w:val="25"/>
          <w:szCs w:val="25"/>
        </w:rPr>
      </w:pPr>
      <w:r w:rsidRPr="00427F5E">
        <w:rPr>
          <w:rFonts w:cs="Calibri Light"/>
          <w:b/>
          <w:sz w:val="25"/>
          <w:szCs w:val="25"/>
        </w:rPr>
        <w:lastRenderedPageBreak/>
        <w:t>Controlling pests and diseases of tuber crops</w:t>
      </w:r>
    </w:p>
    <w:p w:rsidR="006B6D25" w:rsidRPr="00427F5E" w:rsidRDefault="006B6D25" w:rsidP="00887D8E">
      <w:pPr>
        <w:pStyle w:val="ListParagraph"/>
        <w:numPr>
          <w:ilvl w:val="0"/>
          <w:numId w:val="609"/>
        </w:numPr>
        <w:rPr>
          <w:rFonts w:ascii="Cambria" w:hAnsi="Cambria" w:cs="Calibri Light"/>
          <w:sz w:val="25"/>
          <w:szCs w:val="25"/>
        </w:rPr>
        <w:sectPr w:rsidR="006B6D25" w:rsidRPr="00427F5E" w:rsidSect="008474C1">
          <w:type w:val="continuous"/>
          <w:pgSz w:w="11907" w:h="16839" w:code="9"/>
          <w:pgMar w:top="720" w:right="720" w:bottom="720" w:left="720" w:header="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60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Spraying using pesticides</w:t>
      </w:r>
    </w:p>
    <w:p w:rsidR="00316BD1" w:rsidRPr="00427F5E" w:rsidRDefault="00316BD1" w:rsidP="00887D8E">
      <w:pPr>
        <w:pStyle w:val="ListParagraph"/>
        <w:numPr>
          <w:ilvl w:val="0"/>
          <w:numId w:val="60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Planting disease resistant varieties</w:t>
      </w:r>
    </w:p>
    <w:p w:rsidR="00316BD1" w:rsidRPr="00427F5E" w:rsidRDefault="00316BD1" w:rsidP="00887D8E">
      <w:pPr>
        <w:pStyle w:val="ListParagraph"/>
        <w:numPr>
          <w:ilvl w:val="0"/>
          <w:numId w:val="60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Regular weeding</w:t>
      </w:r>
    </w:p>
    <w:p w:rsidR="00316BD1" w:rsidRPr="00427F5E" w:rsidRDefault="00316BD1" w:rsidP="00887D8E">
      <w:pPr>
        <w:pStyle w:val="ListParagraph"/>
        <w:numPr>
          <w:ilvl w:val="0"/>
          <w:numId w:val="60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Pruning</w:t>
      </w:r>
    </w:p>
    <w:p w:rsidR="00316BD1" w:rsidRPr="00427F5E" w:rsidRDefault="00316BD1" w:rsidP="00887D8E">
      <w:pPr>
        <w:pStyle w:val="ListParagraph"/>
        <w:numPr>
          <w:ilvl w:val="0"/>
          <w:numId w:val="60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Use of scare crows</w:t>
      </w:r>
    </w:p>
    <w:p w:rsidR="00316BD1" w:rsidRPr="00427F5E" w:rsidRDefault="00316BD1" w:rsidP="00887D8E">
      <w:pPr>
        <w:pStyle w:val="ListParagraph"/>
        <w:numPr>
          <w:ilvl w:val="0"/>
          <w:numId w:val="60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Crop rotation</w:t>
      </w:r>
    </w:p>
    <w:p w:rsidR="00316BD1" w:rsidRPr="00427F5E" w:rsidRDefault="00316BD1" w:rsidP="00887D8E">
      <w:pPr>
        <w:pStyle w:val="ListParagraph"/>
        <w:numPr>
          <w:ilvl w:val="0"/>
          <w:numId w:val="60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Remove and burn infected plants</w:t>
      </w:r>
    </w:p>
    <w:p w:rsidR="00316BD1" w:rsidRPr="00427F5E" w:rsidRDefault="00316BD1" w:rsidP="00887D8E">
      <w:pPr>
        <w:pStyle w:val="ListParagraph"/>
        <w:numPr>
          <w:ilvl w:val="0"/>
          <w:numId w:val="60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Fencing the garden</w:t>
      </w:r>
    </w:p>
    <w:p w:rsidR="00316BD1" w:rsidRPr="00427F5E" w:rsidRDefault="00316BD1" w:rsidP="00887D8E">
      <w:pPr>
        <w:pStyle w:val="ListParagraph"/>
        <w:numPr>
          <w:ilvl w:val="0"/>
          <w:numId w:val="60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Poisoning them</w:t>
      </w:r>
    </w:p>
    <w:p w:rsidR="00316BD1" w:rsidRPr="00427F5E" w:rsidRDefault="00316BD1" w:rsidP="00887D8E">
      <w:pPr>
        <w:pStyle w:val="ListParagraph"/>
        <w:numPr>
          <w:ilvl w:val="0"/>
          <w:numId w:val="60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Use of traps</w:t>
      </w:r>
    </w:p>
    <w:p w:rsidR="006B6D25" w:rsidRPr="00427F5E" w:rsidRDefault="006B6D25" w:rsidP="00963FD2">
      <w:pPr>
        <w:rPr>
          <w:rFonts w:cs="Calibri Light"/>
          <w:b/>
          <w:sz w:val="25"/>
          <w:szCs w:val="25"/>
          <w:u w:val="single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Characteristics of pests for root tubers</w:t>
      </w:r>
    </w:p>
    <w:p w:rsidR="006B6D25" w:rsidRPr="00427F5E" w:rsidRDefault="006B6D25" w:rsidP="00887D8E">
      <w:pPr>
        <w:pStyle w:val="ListParagraph"/>
        <w:numPr>
          <w:ilvl w:val="0"/>
          <w:numId w:val="271"/>
        </w:numPr>
        <w:rPr>
          <w:rFonts w:ascii="Cambria" w:hAnsi="Cambria" w:cs="Calibri Light"/>
          <w:sz w:val="25"/>
          <w:szCs w:val="25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27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Have sharp claws which help to dig the soil</w:t>
      </w:r>
    </w:p>
    <w:p w:rsidR="00316BD1" w:rsidRPr="00427F5E" w:rsidRDefault="00316BD1" w:rsidP="00887D8E">
      <w:pPr>
        <w:pStyle w:val="ListParagraph"/>
        <w:numPr>
          <w:ilvl w:val="0"/>
          <w:numId w:val="27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Have sharp incisors to bite roots.</w:t>
      </w:r>
    </w:p>
    <w:p w:rsidR="00316BD1" w:rsidRPr="00427F5E" w:rsidRDefault="00316BD1" w:rsidP="00887D8E">
      <w:pPr>
        <w:pStyle w:val="ListParagraph"/>
        <w:numPr>
          <w:ilvl w:val="0"/>
          <w:numId w:val="271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Some have fingers for uprooting the plant</w:t>
      </w:r>
    </w:p>
    <w:p w:rsidR="006B6D25" w:rsidRPr="00427F5E" w:rsidRDefault="00316BD1" w:rsidP="00887D8E">
      <w:pPr>
        <w:pStyle w:val="ListParagraph"/>
        <w:numPr>
          <w:ilvl w:val="0"/>
          <w:numId w:val="271"/>
        </w:numPr>
        <w:rPr>
          <w:rFonts w:ascii="Cambria" w:hAnsi="Cambria" w:cs="Calibri Light"/>
          <w:sz w:val="25"/>
          <w:szCs w:val="25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  <w:r w:rsidRPr="00427F5E">
        <w:rPr>
          <w:rFonts w:ascii="Cambria" w:hAnsi="Cambria" w:cs="Calibri Light"/>
          <w:sz w:val="25"/>
          <w:szCs w:val="25"/>
        </w:rPr>
        <w:t>Have well developed teeth for chewing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Methods of harvesting tuber crops</w:t>
      </w:r>
    </w:p>
    <w:p w:rsidR="00316BD1" w:rsidRPr="00427F5E" w:rsidRDefault="00316BD1" w:rsidP="00887D8E">
      <w:pPr>
        <w:pStyle w:val="ListParagraph"/>
        <w:numPr>
          <w:ilvl w:val="0"/>
          <w:numId w:val="27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Digging (e.g. sweet potatoes and Irish potatoes)</w:t>
      </w:r>
    </w:p>
    <w:p w:rsidR="00316BD1" w:rsidRPr="00427F5E" w:rsidRDefault="00316BD1" w:rsidP="00887D8E">
      <w:pPr>
        <w:pStyle w:val="ListParagraph"/>
        <w:numPr>
          <w:ilvl w:val="0"/>
          <w:numId w:val="272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Uprooting (e.g. cassava)</w:t>
      </w:r>
    </w:p>
    <w:p w:rsidR="00316BD1" w:rsidRPr="00427F5E" w:rsidRDefault="00316BD1" w:rsidP="00963FD2">
      <w:pPr>
        <w:rPr>
          <w:rFonts w:cs="Calibri Light"/>
          <w:b/>
          <w:caps/>
          <w:sz w:val="25"/>
          <w:szCs w:val="25"/>
          <w:u w:val="single"/>
        </w:rPr>
      </w:pPr>
      <w:r w:rsidRPr="00427F5E">
        <w:rPr>
          <w:rFonts w:cs="Calibri Light"/>
          <w:b/>
          <w:caps/>
          <w:sz w:val="25"/>
          <w:szCs w:val="25"/>
          <w:u w:val="single"/>
        </w:rPr>
        <w:t>Science oriented clubs</w:t>
      </w:r>
    </w:p>
    <w:p w:rsidR="00316BD1" w:rsidRPr="00427F5E" w:rsidRDefault="00316BD1" w:rsidP="00887D8E">
      <w:pPr>
        <w:numPr>
          <w:ilvl w:val="0"/>
          <w:numId w:val="188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clubs that are formed on science basis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Objectives of science oriented clubs</w:t>
      </w:r>
    </w:p>
    <w:p w:rsidR="00316BD1" w:rsidRPr="00427F5E" w:rsidRDefault="00316BD1" w:rsidP="00887D8E">
      <w:pPr>
        <w:pStyle w:val="ListParagraph"/>
        <w:numPr>
          <w:ilvl w:val="0"/>
          <w:numId w:val="18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enable children acquire science skills</w:t>
      </w:r>
    </w:p>
    <w:p w:rsidR="00316BD1" w:rsidRPr="00427F5E" w:rsidRDefault="00316BD1" w:rsidP="00887D8E">
      <w:pPr>
        <w:pStyle w:val="ListParagraph"/>
        <w:numPr>
          <w:ilvl w:val="0"/>
          <w:numId w:val="189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make children pick interest in science subjects</w:t>
      </w:r>
    </w:p>
    <w:p w:rsidR="00316BD1" w:rsidRPr="00427F5E" w:rsidRDefault="00316BD1" w:rsidP="00887D8E">
      <w:pPr>
        <w:pStyle w:val="ListParagraph"/>
        <w:numPr>
          <w:ilvl w:val="0"/>
          <w:numId w:val="189"/>
        </w:numPr>
        <w:rPr>
          <w:rFonts w:ascii="Cambria" w:hAnsi="Cambria" w:cs="Calibri Light"/>
          <w:b/>
          <w:bCs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To enable children discover science facts</w:t>
      </w:r>
    </w:p>
    <w:p w:rsidR="00316BD1" w:rsidRPr="00427F5E" w:rsidRDefault="00316BD1" w:rsidP="00963FD2">
      <w:pPr>
        <w:rPr>
          <w:rFonts w:cs="Calibri Light"/>
          <w:b/>
          <w:bCs/>
          <w:sz w:val="25"/>
          <w:szCs w:val="25"/>
          <w:u w:val="single"/>
        </w:rPr>
      </w:pPr>
      <w:r w:rsidRPr="00427F5E">
        <w:rPr>
          <w:rFonts w:cs="Calibri Light"/>
          <w:b/>
          <w:bCs/>
          <w:sz w:val="25"/>
          <w:szCs w:val="25"/>
          <w:u w:val="single"/>
        </w:rPr>
        <w:t>Examples of science oriented clubs</w:t>
      </w:r>
    </w:p>
    <w:p w:rsidR="006B6D25" w:rsidRPr="00427F5E" w:rsidRDefault="006B6D25" w:rsidP="00887D8E">
      <w:pPr>
        <w:pStyle w:val="ListParagraph"/>
        <w:numPr>
          <w:ilvl w:val="0"/>
          <w:numId w:val="190"/>
        </w:numPr>
        <w:rPr>
          <w:rFonts w:ascii="Cambria" w:hAnsi="Cambria" w:cs="Calibri Light"/>
          <w:sz w:val="25"/>
          <w:szCs w:val="25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316BD1" w:rsidRPr="00427F5E" w:rsidRDefault="00316BD1" w:rsidP="00887D8E">
      <w:pPr>
        <w:pStyle w:val="ListParagraph"/>
        <w:numPr>
          <w:ilvl w:val="0"/>
          <w:numId w:val="19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Young farmers' club</w:t>
      </w:r>
    </w:p>
    <w:p w:rsidR="00316BD1" w:rsidRPr="00427F5E" w:rsidRDefault="00316BD1" w:rsidP="00887D8E">
      <w:pPr>
        <w:pStyle w:val="ListParagraph"/>
        <w:numPr>
          <w:ilvl w:val="0"/>
          <w:numId w:val="19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Wildlife club</w:t>
      </w:r>
    </w:p>
    <w:p w:rsidR="00316BD1" w:rsidRPr="00427F5E" w:rsidRDefault="00316BD1" w:rsidP="00887D8E">
      <w:pPr>
        <w:pStyle w:val="ListParagraph"/>
        <w:numPr>
          <w:ilvl w:val="0"/>
          <w:numId w:val="190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lastRenderedPageBreak/>
        <w:t>Environmental protection clubs</w:t>
      </w:r>
    </w:p>
    <w:p w:rsidR="006B6D25" w:rsidRPr="00427F5E" w:rsidRDefault="00316BD1" w:rsidP="00887D8E">
      <w:pPr>
        <w:pStyle w:val="ListParagraph"/>
        <w:numPr>
          <w:ilvl w:val="0"/>
          <w:numId w:val="190"/>
        </w:numPr>
        <w:rPr>
          <w:rFonts w:ascii="Cambria" w:hAnsi="Cambria" w:cs="Calibri Light"/>
          <w:sz w:val="25"/>
          <w:szCs w:val="25"/>
        </w:rPr>
        <w:sectPr w:rsidR="006B6D25" w:rsidRPr="00427F5E" w:rsidSect="00744389">
          <w:type w:val="continuous"/>
          <w:pgSz w:w="11907" w:h="16839" w:code="9"/>
          <w:pgMar w:top="720" w:right="720" w:bottom="720" w:left="720" w:header="720" w:footer="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  <w:r w:rsidRPr="00427F5E">
        <w:rPr>
          <w:rFonts w:ascii="Cambria" w:hAnsi="Cambria" w:cs="Calibri Light"/>
          <w:sz w:val="25"/>
          <w:szCs w:val="25"/>
        </w:rPr>
        <w:t>Science and technology clubs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lastRenderedPageBreak/>
        <w:t>Young farmers’ club</w:t>
      </w:r>
    </w:p>
    <w:p w:rsidR="00316BD1" w:rsidRPr="00427F5E" w:rsidRDefault="00316BD1" w:rsidP="00887D8E">
      <w:pPr>
        <w:numPr>
          <w:ilvl w:val="0"/>
          <w:numId w:val="186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This is a group of young people in a community who have interest in farming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Roles of young farmers’ club at school</w:t>
      </w:r>
    </w:p>
    <w:p w:rsidR="00316BD1" w:rsidRPr="00427F5E" w:rsidRDefault="00316BD1" w:rsidP="00887D8E">
      <w:pPr>
        <w:pStyle w:val="ListParagraph"/>
        <w:numPr>
          <w:ilvl w:val="0"/>
          <w:numId w:val="18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grow food crops in the school garden</w:t>
      </w:r>
    </w:p>
    <w:p w:rsidR="00316BD1" w:rsidRPr="00427F5E" w:rsidRDefault="00316BD1" w:rsidP="00887D8E">
      <w:pPr>
        <w:pStyle w:val="ListParagraph"/>
        <w:numPr>
          <w:ilvl w:val="0"/>
          <w:numId w:val="18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 xml:space="preserve">They organize study tours to farm schools </w:t>
      </w:r>
    </w:p>
    <w:p w:rsidR="00316BD1" w:rsidRPr="00427F5E" w:rsidRDefault="00316BD1" w:rsidP="00887D8E">
      <w:pPr>
        <w:pStyle w:val="ListParagraph"/>
        <w:numPr>
          <w:ilvl w:val="0"/>
          <w:numId w:val="187"/>
        </w:numPr>
        <w:rPr>
          <w:rFonts w:ascii="Cambria" w:hAnsi="Cambria" w:cs="Calibri Light"/>
          <w:b/>
          <w:bCs/>
          <w:caps/>
          <w:sz w:val="25"/>
          <w:szCs w:val="25"/>
          <w:u w:val="single"/>
        </w:rPr>
      </w:pPr>
      <w:r w:rsidRPr="00427F5E">
        <w:rPr>
          <w:rFonts w:ascii="Cambria" w:hAnsi="Cambria" w:cs="Calibri Light"/>
          <w:sz w:val="25"/>
          <w:szCs w:val="25"/>
        </w:rPr>
        <w:t>They  teach better farming methods to their fellow school</w:t>
      </w:r>
    </w:p>
    <w:p w:rsidR="00316BD1" w:rsidRPr="00427F5E" w:rsidRDefault="00316BD1" w:rsidP="00887D8E">
      <w:pPr>
        <w:pStyle w:val="ListParagraph"/>
        <w:numPr>
          <w:ilvl w:val="0"/>
          <w:numId w:val="18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teach school children how to grow and care for crops</w:t>
      </w:r>
    </w:p>
    <w:p w:rsidR="00316BD1" w:rsidRPr="00427F5E" w:rsidRDefault="00316BD1" w:rsidP="00963FD2">
      <w:pPr>
        <w:rPr>
          <w:rFonts w:cs="Calibri Light"/>
          <w:b/>
          <w:bCs/>
          <w:caps/>
          <w:sz w:val="25"/>
          <w:szCs w:val="25"/>
          <w:u w:val="single"/>
        </w:rPr>
      </w:pPr>
      <w:r w:rsidRPr="00427F5E">
        <w:rPr>
          <w:rFonts w:cs="Calibri Light"/>
          <w:b/>
          <w:bCs/>
          <w:caps/>
          <w:sz w:val="25"/>
          <w:szCs w:val="25"/>
          <w:u w:val="single"/>
        </w:rPr>
        <w:t>CO-OPERATIVE SOCIETIES</w:t>
      </w:r>
    </w:p>
    <w:p w:rsidR="00316BD1" w:rsidRPr="00427F5E" w:rsidRDefault="00316BD1" w:rsidP="00887D8E">
      <w:pPr>
        <w:numPr>
          <w:ilvl w:val="0"/>
          <w:numId w:val="191"/>
        </w:numPr>
        <w:rPr>
          <w:rFonts w:cs="Calibri Light"/>
          <w:sz w:val="25"/>
          <w:szCs w:val="25"/>
        </w:rPr>
      </w:pPr>
      <w:r w:rsidRPr="00427F5E">
        <w:rPr>
          <w:rFonts w:cs="Calibri Light"/>
          <w:sz w:val="25"/>
          <w:szCs w:val="25"/>
        </w:rPr>
        <w:t>These are groups of people who join together to do a business that they cannot do successfully as individuals.</w:t>
      </w:r>
    </w:p>
    <w:p w:rsidR="00316BD1" w:rsidRPr="00427F5E" w:rsidRDefault="00316BD1" w:rsidP="00963FD2">
      <w:pPr>
        <w:rPr>
          <w:rFonts w:cs="Calibri Light"/>
          <w:b/>
          <w:sz w:val="25"/>
          <w:szCs w:val="25"/>
          <w:u w:val="single"/>
        </w:rPr>
      </w:pPr>
      <w:r w:rsidRPr="00427F5E">
        <w:rPr>
          <w:rFonts w:cs="Calibri Light"/>
          <w:b/>
          <w:sz w:val="25"/>
          <w:szCs w:val="25"/>
          <w:u w:val="single"/>
        </w:rPr>
        <w:t>Functions of co-operative societies</w:t>
      </w:r>
    </w:p>
    <w:p w:rsidR="00316BD1" w:rsidRPr="00427F5E" w:rsidRDefault="00316BD1" w:rsidP="00887D8E">
      <w:pPr>
        <w:pStyle w:val="ListParagraph"/>
        <w:numPr>
          <w:ilvl w:val="0"/>
          <w:numId w:val="18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provide loans to farmers</w:t>
      </w:r>
    </w:p>
    <w:p w:rsidR="00316BD1" w:rsidRPr="00427F5E" w:rsidRDefault="00316BD1" w:rsidP="00887D8E">
      <w:pPr>
        <w:pStyle w:val="ListParagraph"/>
        <w:numPr>
          <w:ilvl w:val="0"/>
          <w:numId w:val="18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provide farm machinery for hire</w:t>
      </w:r>
    </w:p>
    <w:p w:rsidR="00316BD1" w:rsidRPr="00427F5E" w:rsidRDefault="00316BD1" w:rsidP="00887D8E">
      <w:pPr>
        <w:pStyle w:val="ListParagraph"/>
        <w:numPr>
          <w:ilvl w:val="0"/>
          <w:numId w:val="18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find market for the farmers’ produce</w:t>
      </w:r>
    </w:p>
    <w:p w:rsidR="00316BD1" w:rsidRPr="00427F5E" w:rsidRDefault="00316BD1" w:rsidP="00887D8E">
      <w:pPr>
        <w:pStyle w:val="ListParagraph"/>
        <w:numPr>
          <w:ilvl w:val="0"/>
          <w:numId w:val="18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have better storage facilities for farmers’ produce</w:t>
      </w:r>
    </w:p>
    <w:p w:rsidR="00BB49D2" w:rsidRPr="00427F5E" w:rsidRDefault="00316BD1" w:rsidP="00887D8E">
      <w:pPr>
        <w:pStyle w:val="ListParagraph"/>
        <w:numPr>
          <w:ilvl w:val="0"/>
          <w:numId w:val="187"/>
        </w:numPr>
        <w:rPr>
          <w:rFonts w:ascii="Cambria" w:hAnsi="Cambria" w:cs="Calibri Light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They teach better farming methods to the farmers</w:t>
      </w:r>
    </w:p>
    <w:p w:rsidR="006A47A3" w:rsidRPr="00427F5E" w:rsidRDefault="006A47A3" w:rsidP="006A47A3">
      <w:pPr>
        <w:rPr>
          <w:rFonts w:cs="Calibri Light"/>
          <w:b/>
          <w:bCs/>
          <w:caps/>
          <w:sz w:val="24"/>
          <w:szCs w:val="24"/>
          <w:u w:val="single"/>
        </w:rPr>
      </w:pPr>
      <w:r w:rsidRPr="00427F5E">
        <w:rPr>
          <w:rFonts w:cs="Calibri Light"/>
          <w:b/>
          <w:bCs/>
          <w:caps/>
          <w:sz w:val="24"/>
          <w:szCs w:val="24"/>
          <w:u w:val="single"/>
        </w:rPr>
        <w:t>Bacteria And fungi</w:t>
      </w:r>
    </w:p>
    <w:p w:rsidR="006A47A3" w:rsidRPr="00427F5E" w:rsidRDefault="006A47A3" w:rsidP="006A47A3">
      <w:pPr>
        <w:rPr>
          <w:rFonts w:cs="Calibri Light"/>
          <w:b/>
          <w:bCs/>
          <w:caps/>
          <w:sz w:val="24"/>
          <w:szCs w:val="24"/>
          <w:u w:val="single"/>
        </w:rPr>
      </w:pPr>
      <w:r w:rsidRPr="00427F5E">
        <w:rPr>
          <w:rFonts w:cs="Calibri Light"/>
          <w:b/>
          <w:bCs/>
          <w:caps/>
          <w:sz w:val="24"/>
          <w:szCs w:val="24"/>
          <w:u w:val="single"/>
        </w:rPr>
        <w:t>Bacteria</w:t>
      </w:r>
    </w:p>
    <w:p w:rsidR="006A47A3" w:rsidRPr="00427F5E" w:rsidRDefault="006A47A3" w:rsidP="006A47A3">
      <w:pPr>
        <w:numPr>
          <w:ilvl w:val="0"/>
          <w:numId w:val="19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These are tiny organisms with one cell (single celled microbes)</w:t>
      </w:r>
    </w:p>
    <w:p w:rsidR="006A47A3" w:rsidRPr="00427F5E" w:rsidRDefault="006A47A3" w:rsidP="006A47A3">
      <w:pPr>
        <w:numPr>
          <w:ilvl w:val="0"/>
          <w:numId w:val="19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They are under </w:t>
      </w:r>
      <w:r w:rsidRPr="00427F5E">
        <w:rPr>
          <w:rFonts w:cs="Calibri Light"/>
          <w:b/>
          <w:bCs/>
          <w:sz w:val="24"/>
          <w:szCs w:val="24"/>
        </w:rPr>
        <w:t>kingdom monera (Bacteria kingdom)</w:t>
      </w:r>
    </w:p>
    <w:p w:rsidR="006A47A3" w:rsidRPr="00427F5E" w:rsidRDefault="006A47A3" w:rsidP="006A47A3">
      <w:pPr>
        <w:numPr>
          <w:ilvl w:val="0"/>
          <w:numId w:val="19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A group of bacteria is called a </w:t>
      </w:r>
      <w:r w:rsidRPr="00427F5E">
        <w:rPr>
          <w:rFonts w:cs="Calibri Light"/>
          <w:b/>
          <w:bCs/>
          <w:sz w:val="24"/>
          <w:szCs w:val="24"/>
        </w:rPr>
        <w:t>colony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Characteristics of bacteria</w:t>
      </w:r>
    </w:p>
    <w:p w:rsidR="006A47A3" w:rsidRPr="00427F5E" w:rsidRDefault="006A47A3" w:rsidP="006A47A3">
      <w:pPr>
        <w:numPr>
          <w:ilvl w:val="0"/>
          <w:numId w:val="849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They are single celled/unicellular organisms</w:t>
      </w:r>
    </w:p>
    <w:p w:rsidR="006A47A3" w:rsidRPr="00427F5E" w:rsidRDefault="006A47A3" w:rsidP="006A47A3">
      <w:pPr>
        <w:numPr>
          <w:ilvl w:val="0"/>
          <w:numId w:val="849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They have a cell wall</w:t>
      </w:r>
    </w:p>
    <w:p w:rsidR="006A47A3" w:rsidRPr="00427F5E" w:rsidRDefault="006A47A3" w:rsidP="006A47A3">
      <w:pPr>
        <w:numPr>
          <w:ilvl w:val="0"/>
          <w:numId w:val="849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They lack a nucleus</w:t>
      </w:r>
    </w:p>
    <w:p w:rsidR="006A47A3" w:rsidRPr="00427F5E" w:rsidRDefault="006A47A3" w:rsidP="006A47A3">
      <w:pPr>
        <w:numPr>
          <w:ilvl w:val="0"/>
          <w:numId w:val="849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They are microscopic organisms (microorganisms/microbes)</w:t>
      </w:r>
    </w:p>
    <w:p w:rsidR="006A47A3" w:rsidRPr="00427F5E" w:rsidRDefault="006A47A3" w:rsidP="006A47A3">
      <w:pPr>
        <w:numPr>
          <w:ilvl w:val="0"/>
          <w:numId w:val="849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They have improper shape</w:t>
      </w:r>
    </w:p>
    <w:p w:rsidR="006A47A3" w:rsidRPr="00427F5E" w:rsidRDefault="006A47A3" w:rsidP="006A47A3">
      <w:pPr>
        <w:numPr>
          <w:ilvl w:val="0"/>
          <w:numId w:val="849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They have flagella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 xml:space="preserve">Why are bacteria called unicellular organisms? </w:t>
      </w:r>
    </w:p>
    <w:p w:rsidR="006A47A3" w:rsidRPr="00427F5E" w:rsidRDefault="006A47A3" w:rsidP="006A47A3">
      <w:pPr>
        <w:numPr>
          <w:ilvl w:val="0"/>
          <w:numId w:val="849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They have one cell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 xml:space="preserve">Why are bacteria called microbes/microorganisms/microscopic organisms? </w:t>
      </w:r>
    </w:p>
    <w:p w:rsidR="006A47A3" w:rsidRPr="00427F5E" w:rsidRDefault="006A47A3" w:rsidP="006A47A3">
      <w:pPr>
        <w:numPr>
          <w:ilvl w:val="0"/>
          <w:numId w:val="849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They are too small to be seen with the naked eyes</w:t>
      </w:r>
    </w:p>
    <w:p w:rsidR="006A47A3" w:rsidRPr="00427F5E" w:rsidRDefault="006A47A3" w:rsidP="006A47A3">
      <w:pPr>
        <w:numPr>
          <w:ilvl w:val="0"/>
          <w:numId w:val="849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lastRenderedPageBreak/>
        <w:t>They can only be seen with a microscope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 xml:space="preserve">How does a microscope help a doctor to see bacteria? </w:t>
      </w:r>
    </w:p>
    <w:p w:rsidR="006A47A3" w:rsidRPr="00427F5E" w:rsidRDefault="006A47A3" w:rsidP="006A47A3">
      <w:pPr>
        <w:numPr>
          <w:ilvl w:val="0"/>
          <w:numId w:val="850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It magnifies bacteria (it makes bacteria to appear bigger)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Structure of a bacterium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215296" behindDoc="0" locked="0" layoutInCell="1" allowOverlap="1" wp14:anchorId="538920F9" wp14:editId="4EC2C5A6">
                <wp:simplePos x="0" y="0"/>
                <wp:positionH relativeFrom="column">
                  <wp:posOffset>1143000</wp:posOffset>
                </wp:positionH>
                <wp:positionV relativeFrom="paragraph">
                  <wp:posOffset>102235</wp:posOffset>
                </wp:positionV>
                <wp:extent cx="3609975" cy="1570355"/>
                <wp:effectExtent l="0" t="0" r="0" b="0"/>
                <wp:wrapNone/>
                <wp:docPr id="592" name="Group 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9975" cy="1570355"/>
                          <a:chOff x="0" y="0"/>
                          <a:chExt cx="3609975" cy="1570355"/>
                        </a:xfrm>
                      </wpg:grpSpPr>
                      <pic:pic xmlns:pic="http://schemas.openxmlformats.org/drawingml/2006/picture">
                        <pic:nvPicPr>
                          <pic:cNvPr id="267" name="Picture 267"/>
                          <pic:cNvPicPr>
                            <a:picLocks noChangeAspect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400" y="0"/>
                            <a:ext cx="1631950" cy="157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2" name="Text Box 582"/>
                        <wps:cNvSpPr txBox="1"/>
                        <wps:spPr>
                          <a:xfrm>
                            <a:off x="2838450" y="19050"/>
                            <a:ext cx="6000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37CC2" w:rsidRPr="004E2570" w:rsidRDefault="00E37CC2" w:rsidP="006A47A3">
                              <w:pPr>
                                <w:rPr>
                                  <w:rFonts w:cs="Calibri Light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 Light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Pilus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Straight Connector 581"/>
                        <wps:cNvCnPr/>
                        <wps:spPr>
                          <a:xfrm flipV="1">
                            <a:off x="2009775" y="200025"/>
                            <a:ext cx="828675" cy="571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Text Box 586"/>
                        <wps:cNvSpPr txBox="1"/>
                        <wps:spPr>
                          <a:xfrm>
                            <a:off x="438150" y="352425"/>
                            <a:ext cx="6000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37CC2" w:rsidRPr="004E2570" w:rsidRDefault="00E37CC2" w:rsidP="006A47A3">
                              <w:pPr>
                                <w:rPr>
                                  <w:rFonts w:cs="Calibri Light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 Light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Text Box 588"/>
                        <wps:cNvSpPr txBox="1"/>
                        <wps:spPr>
                          <a:xfrm>
                            <a:off x="2514600" y="400050"/>
                            <a:ext cx="9239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37CC2" w:rsidRPr="004E2570" w:rsidRDefault="00E37CC2" w:rsidP="006A47A3">
                              <w:pPr>
                                <w:rPr>
                                  <w:rFonts w:cs="Calibri Light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 Light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Cytoplasm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Straight Connector 585"/>
                        <wps:cNvCnPr/>
                        <wps:spPr>
                          <a:xfrm flipV="1">
                            <a:off x="1743075" y="552450"/>
                            <a:ext cx="828675" cy="571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7" name="Straight Connector 587"/>
                        <wps:cNvCnPr/>
                        <wps:spPr>
                          <a:xfrm flipV="1">
                            <a:off x="847725" y="466725"/>
                            <a:ext cx="685800" cy="285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4" name="Text Box 584"/>
                        <wps:cNvSpPr txBox="1"/>
                        <wps:spPr>
                          <a:xfrm>
                            <a:off x="2762250" y="752475"/>
                            <a:ext cx="8477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37CC2" w:rsidRPr="004E2570" w:rsidRDefault="00E37CC2" w:rsidP="006A47A3">
                              <w:pPr>
                                <w:rPr>
                                  <w:rFonts w:cs="Calibri Light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 Light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Flagellum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Straight Connector 583"/>
                        <wps:cNvCnPr/>
                        <wps:spPr>
                          <a:xfrm flipV="1">
                            <a:off x="2333625" y="914400"/>
                            <a:ext cx="504825" cy="285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0" name="Straight Connector 590"/>
                        <wps:cNvCnPr/>
                        <wps:spPr>
                          <a:xfrm flipV="1">
                            <a:off x="676275" y="762000"/>
                            <a:ext cx="504825" cy="285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1" name="Text Box 591"/>
                        <wps:cNvSpPr txBox="1"/>
                        <wps:spPr>
                          <a:xfrm>
                            <a:off x="0" y="638175"/>
                            <a:ext cx="9048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37CC2" w:rsidRPr="004E2570" w:rsidRDefault="00E37CC2" w:rsidP="006A47A3">
                              <w:pPr>
                                <w:rPr>
                                  <w:rFonts w:cs="Calibri Light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 Light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Cell wall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538920F9" id="Group 592" o:spid="_x0000_s1058" style="position:absolute;margin-left:90pt;margin-top:8.05pt;width:284.25pt;height:123.65pt;z-index:252215296" coordsize="36099,15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">
                <v:shape id="Picture 267" o:spid="_x0000_s1059" type="#_x0000_t75" style="position:absolute;left:9144;width:16319;height:157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zDwjEAAAA3AAAAA8AAABkcnMvZG93bnJldi54bWxEj0trwzAQhO+F/gexhd4a2SZ1ghvFhIRA&#10;j20e98Xa+FFrZVuK7f77qlDocZiZb5hNPptWjDS42rKCeBGBIC6srrlUcDkfX9YgnEfW2FomBd/k&#10;IN8+Pmww03biTxpPvhQBwi5DBZX3XSalKyoy6Ba2Iw7ezQ4GfZBDKfWAU4CbViZRlEqDNYeFCjva&#10;V1R8ne5GQb+m6VqP6eG16Zvmg5dtel3FSj0/zbs3EJ5m/x/+a79rBUm6gt8z4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XzDwjEAAAA3AAAAA8AAAAAAAAAAAAAAAAA&#10;nwIAAGRycy9kb3ducmV2LnhtbFBLBQYAAAAABAAEAPcAAACQAwAAAAA=&#10;">
                  <v:imagedata r:id="rId95" o:title=""/>
                  <v:path arrowok="t"/>
                </v:shape>
                <v:shape id="Text Box 582" o:spid="_x0000_s1060" type="#_x0000_t202" style="position:absolute;left:28384;top:190;width:6001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KLT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a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Si0/EAAAA3AAAAA8AAAAAAAAAAAAAAAAAmAIAAGRycy9k&#10;b3ducmV2LnhtbFBLBQYAAAAABAAEAPUAAACJAwAAAAA=&#10;" filled="f" stroked="f">
                  <v:textbox>
                    <w:txbxContent>
                      <w:p w:rsidR="00E37CC2" w:rsidRPr="004E2570" w:rsidRDefault="00E37CC2" w:rsidP="006A47A3">
                        <w:pPr>
                          <w:rPr>
                            <w:rFonts w:cs="Calibri Light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 Light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Pilus</w:t>
                        </w:r>
                      </w:p>
                    </w:txbxContent>
                  </v:textbox>
                </v:shape>
                <v:line id="Straight Connector 581" o:spid="_x0000_s1061" style="position:absolute;flip:y;visibility:visible;mso-wrap-style:square" from="20097,2000" to="28384,2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B9UMQAAADcAAAADwAAAGRycy9kb3ducmV2LnhtbESPQWvCQBSE74L/YXlCb7oxYJXUVcS2&#10;4qVibev5mX1mg9m3IbvG9N93BaHHYWa+YebLzlaipcaXjhWMRwkI4tzpkgsF31/vwxkIH5A1Vo5J&#10;wS95WC76vTlm2t34k9pDKESEsM9QgQmhzqT0uSGLfuRq4uidXWMxRNkUUjd4i3BbyTRJnqXFkuOC&#10;wZrWhvLL4WoV/JhW4u5j+nY8bVr5mk7SfbFJlXoadKsXEIG68B9+tLdawWQ2hvuZe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IH1QxAAAANwAAAAPAAAAAAAAAAAA&#10;AAAAAKECAABkcnMvZG93bnJldi54bWxQSwUGAAAAAAQABAD5AAAAkgMAAAAA&#10;" strokecolor="black [3213]" strokeweight="1.5pt">
                  <v:stroke joinstyle="miter"/>
                </v:line>
                <v:shape id="Text Box 586" o:spid="_x0000_s1062" type="#_x0000_t202" style="position:absolute;left:4381;top:3524;width:6001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mNTMQA&#10;AADcAAAADwAAAGRycy9kb3ducmV2LnhtbESPQWvCQBSE70L/w/IKveluSw2augliKfSkGFuht0f2&#10;mYRm34bs1qT/3hUEj8PMfMOs8tG24ky9bxxreJ4pEMSlMw1XGr4OH9MFCB+QDbaOScM/ecizh8kK&#10;U+MG3tO5CJWIEPYpaqhD6FIpfVmTRT9zHXH0Tq63GKLsK2l6HCLctvJFqURabDgu1NjRpqbyt/iz&#10;Gr63p5/jq9pV73beDW5Uku1Sav30OK7fQAQawz18a38aDfNFA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pjUzEAAAA3AAAAA8AAAAAAAAAAAAAAAAAmAIAAGRycy9k&#10;b3ducmV2LnhtbFBLBQYAAAAABAAEAPUAAACJAwAAAAA=&#10;" filled="f" stroked="f">
                  <v:textbox>
                    <w:txbxContent>
                      <w:p w:rsidR="00E37CC2" w:rsidRPr="004E2570" w:rsidRDefault="00E37CC2" w:rsidP="006A47A3">
                        <w:pPr>
                          <w:rPr>
                            <w:rFonts w:cs="Calibri Light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 Light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DNA</w:t>
                        </w:r>
                      </w:p>
                    </w:txbxContent>
                  </v:textbox>
                </v:shape>
                <v:shape id="Text Box 588" o:spid="_x0000_s1063" type="#_x0000_t202" style="position:absolute;left:25146;top:4000;width:9239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q8pcEA&#10;AADcAAAADwAAAGRycy9kb3ducmV2LnhtbERPy2rCQBTdF/yH4QrdNTOKljQ6CWIRulJqH9DdJXNN&#10;gpk7ITM18e+dheDycN7rYrStuFDvG8caZokCQVw603Cl4ftr95KC8AHZYOuYNFzJQ5FPntaYGTfw&#10;J12OoRIxhH2GGuoQukxKX9Zk0SeuI47cyfUWQ4R9JU2PQwy3rZwr9SotNhwbauxoW1N5Pv5bDT/7&#10;09/vQh2qd7vsBjcqyfZNav08HTcrEIHG8BDf3R9Gwz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6vKXBAAAA3AAAAA8AAAAAAAAAAAAAAAAAmAIAAGRycy9kb3du&#10;cmV2LnhtbFBLBQYAAAAABAAEAPUAAACGAwAAAAA=&#10;" filled="f" stroked="f">
                  <v:textbox>
                    <w:txbxContent>
                      <w:p w:rsidR="00E37CC2" w:rsidRPr="004E2570" w:rsidRDefault="00E37CC2" w:rsidP="006A47A3">
                        <w:pPr>
                          <w:rPr>
                            <w:rFonts w:cs="Calibri Light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 Light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Cytoplasm</w:t>
                        </w:r>
                      </w:p>
                    </w:txbxContent>
                  </v:textbox>
                </v:shape>
                <v:line id="Straight Connector 585" o:spid="_x0000_s1064" style="position:absolute;flip:y;visibility:visible;mso-wrap-style:square" from="17430,5524" to="25717,6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t7U8UAAADcAAAADwAAAGRycy9kb3ducmV2LnhtbESPT2vCQBTE7wW/w/IEb3VjIK2kriL+&#10;oxdL1bbnZ/aZDWbfhuw2pt/eLRR6HGbmN8xs0dtadNT6yrGCyTgBQVw4XXGp4OO0fZyC8AFZY+2Y&#10;FPyQh8V88DDDXLsbH6g7hlJECPscFZgQmlxKXxiy6MeuIY7exbUWQ5RtKXWLtwi3tUyT5ElarDgu&#10;GGxoZai4Hr+tgk/TSXzbP2++zrtOrtMsfS93qVKjYb98ARGoD//hv/arVpBNM/g9E4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ht7U8UAAADcAAAADwAAAAAAAAAA&#10;AAAAAAChAgAAZHJzL2Rvd25yZXYueG1sUEsFBgAAAAAEAAQA+QAAAJMDAAAAAA==&#10;" strokecolor="black [3213]" strokeweight="1.5pt">
                  <v:stroke joinstyle="miter"/>
                </v:line>
                <v:line id="Straight Connector 587" o:spid="_x0000_s1065" style="position:absolute;flip:y;visibility:visible;mso-wrap-style:square" from="8477,4667" to="15335,4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VAv8UAAADcAAAADwAAAGRycy9kb3ducmV2LnhtbESPQWvCQBSE70L/w/KE3nRjwCqpq4i2&#10;0ktF09bzM/vMhmbfhuw2pv++WxA8DjPzDbNY9bYWHbW+cqxgMk5AEBdOV1wq+Px4Hc1B+ICssXZM&#10;Cn7Jw2r5MFhgpt2Vj9TloRQRwj5DBSaEJpPSF4Ys+rFriKN3ca3FEGVbSt3iNcJtLdMkeZIWK44L&#10;BhvaGCq+8x+r4Mt0Evfvs5fTedfJbTpND+UuVepx2K+fQQTqwz18a79pBdP5DP7Px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VAv8UAAADcAAAADwAAAAAAAAAA&#10;AAAAAAChAgAAZHJzL2Rvd25yZXYueG1sUEsFBgAAAAAEAAQA+QAAAJMDAAAAAA==&#10;" strokecolor="black [3213]" strokeweight="1.5pt">
                  <v:stroke joinstyle="miter"/>
                </v:line>
                <v:shape id="Text Box 584" o:spid="_x0000_s1066" type="#_x0000_t202" style="position:absolute;left:27622;top:7524;width:847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2oM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2jyRC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Te2oMMAAADcAAAADwAAAAAAAAAAAAAAAACYAgAAZHJzL2Rv&#10;d25yZXYueG1sUEsFBgAAAAAEAAQA9QAAAIgDAAAAAA==&#10;" filled="f" stroked="f">
                  <v:textbox>
                    <w:txbxContent>
                      <w:p w:rsidR="00E37CC2" w:rsidRPr="004E2570" w:rsidRDefault="00E37CC2" w:rsidP="006A47A3">
                        <w:pPr>
                          <w:rPr>
                            <w:rFonts w:cs="Calibri Light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 Light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Flagellum</w:t>
                        </w:r>
                      </w:p>
                    </w:txbxContent>
                  </v:textbox>
                </v:shape>
                <v:line id="Straight Connector 583" o:spid="_x0000_s1067" style="position:absolute;flip:y;visibility:visible;mso-wrap-style:square" from="23336,9144" to="2838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5GvMUAAADcAAAADwAAAGRycy9kb3ducmV2LnhtbESPS2/CMBCE70j8B2uReisOqaAoxSDE&#10;S72AWvo4b+NtHBGvo9iE9N9jpEocRzPzjWa26GwlWmp86VjBaJiAIM6dLrlQ8PmxfZyC8AFZY+WY&#10;FPyRh8W835thpt2F36k9hkJECPsMFZgQ6kxKnxuy6IeuJo7er2sshiibQuoGLxFuK5kmyURaLDku&#10;GKxpZSg/Hc9WwZdpJR72z5vvn10r1+k4fSt2qVIPg275AiJQF+7h//arVjCePsHtTDwCcn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5GvMUAAADcAAAADwAAAAAAAAAA&#10;AAAAAAChAgAAZHJzL2Rvd25yZXYueG1sUEsFBgAAAAAEAAQA+QAAAJMDAAAAAA==&#10;" strokecolor="black [3213]" strokeweight="1.5pt">
                  <v:stroke joinstyle="miter"/>
                </v:line>
                <v:line id="Straight Connector 590" o:spid="_x0000_s1068" style="position:absolute;flip:y;visibility:visible;mso-wrap-style:square" from="6762,7620" to="11811,7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VOFsIAAADcAAAADwAAAGRycy9kb3ducmV2LnhtbERPyW7CMBC9I/UfrKnUW+M0ErSkGFRB&#10;QVyKynqextM4ajyOYhPC3+NDJY5Pb5/MeluLjlpfOVbwkqQgiAunKy4VHPbL5zcQPiBrrB2Tgit5&#10;mE0fBhPMtbvwlrpdKEUMYZ+jAhNCk0vpC0MWfeIa4sj9utZiiLAtpW7xEsNtLbM0HUmLFccGgw3N&#10;DRV/u7NVcDSdxM3X6+fpZ9XJRTbMvstVptTTY//xDiJQH+7if/daKxiO4/x4Jh4BOb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7VOFsIAAADcAAAADwAAAAAAAAAAAAAA&#10;AAChAgAAZHJzL2Rvd25yZXYueG1sUEsFBgAAAAAEAAQA+QAAAJADAAAAAA==&#10;" strokecolor="black [3213]" strokeweight="1.5pt">
                  <v:stroke joinstyle="miter"/>
                </v:line>
                <v:shape id="Text Box 591" o:spid="_x0000_s1069" type="#_x0000_t202" style="position:absolute;top:6381;width:9048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mD5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mD5cMAAADcAAAADwAAAAAAAAAAAAAAAACYAgAAZHJzL2Rv&#10;d25yZXYueG1sUEsFBgAAAAAEAAQA9QAAAIgDAAAAAA==&#10;" filled="f" stroked="f">
                  <v:textbox>
                    <w:txbxContent>
                      <w:p w:rsidR="00E37CC2" w:rsidRPr="004E2570" w:rsidRDefault="00E37CC2" w:rsidP="006A47A3">
                        <w:pPr>
                          <w:rPr>
                            <w:rFonts w:cs="Calibri Light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 Light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Cell wall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>Cell wall</w:t>
      </w:r>
    </w:p>
    <w:p w:rsidR="006A47A3" w:rsidRPr="00427F5E" w:rsidRDefault="006A47A3" w:rsidP="006A47A3">
      <w:pPr>
        <w:pStyle w:val="ListParagraph"/>
        <w:numPr>
          <w:ilvl w:val="0"/>
          <w:numId w:val="851"/>
        </w:numPr>
        <w:rPr>
          <w:rFonts w:ascii="Cambria" w:hAnsi="Cambria" w:cs="Calibri Light"/>
          <w:b/>
          <w:bCs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For protecting bacteria (for protection)</w:t>
      </w:r>
    </w:p>
    <w:p w:rsidR="006A47A3" w:rsidRPr="00427F5E" w:rsidRDefault="006A47A3" w:rsidP="006A47A3">
      <w:pPr>
        <w:rPr>
          <w:rFonts w:cs="Calibri Light"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>Flagella</w:t>
      </w:r>
    </w:p>
    <w:p w:rsidR="006A47A3" w:rsidRPr="00427F5E" w:rsidRDefault="006A47A3" w:rsidP="006A47A3">
      <w:pPr>
        <w:pStyle w:val="ListParagraph"/>
        <w:numPr>
          <w:ilvl w:val="0"/>
          <w:numId w:val="851"/>
        </w:numPr>
        <w:rPr>
          <w:rFonts w:ascii="Cambria" w:hAnsi="Cambria" w:cs="Calibri Light"/>
          <w:bCs/>
          <w:sz w:val="24"/>
          <w:szCs w:val="24"/>
        </w:rPr>
      </w:pPr>
      <w:r w:rsidRPr="00427F5E">
        <w:rPr>
          <w:rFonts w:ascii="Cambria" w:hAnsi="Cambria" w:cs="Calibri Light"/>
          <w:bCs/>
          <w:sz w:val="24"/>
          <w:szCs w:val="24"/>
        </w:rPr>
        <w:t>These are tail-like structures on some bacteria</w:t>
      </w:r>
    </w:p>
    <w:p w:rsidR="006A47A3" w:rsidRPr="00427F5E" w:rsidRDefault="006A47A3" w:rsidP="006A47A3">
      <w:pPr>
        <w:pStyle w:val="ListParagraph"/>
        <w:numPr>
          <w:ilvl w:val="0"/>
          <w:numId w:val="851"/>
        </w:numPr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A bacterium can be with a single flagellum or numerous flagella</w:t>
      </w:r>
    </w:p>
    <w:p w:rsidR="006A47A3" w:rsidRPr="00427F5E" w:rsidRDefault="006A47A3" w:rsidP="006A47A3">
      <w:pPr>
        <w:pStyle w:val="ListParagraph"/>
        <w:numPr>
          <w:ilvl w:val="0"/>
          <w:numId w:val="851"/>
        </w:numPr>
        <w:rPr>
          <w:rFonts w:ascii="Cambria" w:hAnsi="Cambria" w:cs="Calibri Light"/>
          <w:b/>
          <w:bCs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They help bacteria to move (for movement)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  <w:u w:val="single"/>
        </w:rPr>
        <w:t>How do bacteria move (locomote)?</w:t>
      </w:r>
    </w:p>
    <w:p w:rsidR="006A47A3" w:rsidRPr="00427F5E" w:rsidRDefault="006A47A3" w:rsidP="006A47A3">
      <w:pPr>
        <w:numPr>
          <w:ilvl w:val="0"/>
          <w:numId w:val="820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By using their flagella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Pilus</w:t>
      </w:r>
    </w:p>
    <w:p w:rsidR="006A47A3" w:rsidRPr="00427F5E" w:rsidRDefault="006A47A3" w:rsidP="006A47A3">
      <w:pPr>
        <w:pStyle w:val="ListParagraph"/>
        <w:numPr>
          <w:ilvl w:val="0"/>
          <w:numId w:val="852"/>
        </w:numPr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For attachment to the source of food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How are bacteria able to survive harsh environmental and chemical conditions?</w:t>
      </w:r>
    </w:p>
    <w:p w:rsidR="006A47A3" w:rsidRPr="00427F5E" w:rsidRDefault="006A47A3" w:rsidP="006A47A3">
      <w:pPr>
        <w:numPr>
          <w:ilvl w:val="0"/>
          <w:numId w:val="82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By forming endospores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Feeding in bacteria (how bacteria feed)</w:t>
      </w:r>
    </w:p>
    <w:p w:rsidR="006A47A3" w:rsidRPr="00427F5E" w:rsidRDefault="006A47A3" w:rsidP="006A47A3">
      <w:pPr>
        <w:numPr>
          <w:ilvl w:val="0"/>
          <w:numId w:val="825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bacteria feed on dead organic matter (they are saprophytes)</w:t>
      </w:r>
    </w:p>
    <w:p w:rsidR="006A47A3" w:rsidRPr="00427F5E" w:rsidRDefault="006A47A3" w:rsidP="006A47A3">
      <w:pPr>
        <w:numPr>
          <w:ilvl w:val="0"/>
          <w:numId w:val="825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bacteria make their own food (they are autotrophs)</w:t>
      </w:r>
    </w:p>
    <w:p w:rsidR="006A47A3" w:rsidRPr="00427F5E" w:rsidRDefault="006A47A3" w:rsidP="006A47A3">
      <w:pPr>
        <w:rPr>
          <w:rFonts w:cs="Calibri Light"/>
          <w:b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>Places (habitats) where bacteria breed from and live</w:t>
      </w:r>
    </w:p>
    <w:p w:rsidR="006A47A3" w:rsidRPr="00427F5E" w:rsidRDefault="006A47A3" w:rsidP="006A47A3">
      <w:pPr>
        <w:numPr>
          <w:ilvl w:val="0"/>
          <w:numId w:val="821"/>
        </w:numPr>
        <w:rPr>
          <w:rFonts w:cs="Calibri Light"/>
          <w:sz w:val="24"/>
          <w:szCs w:val="24"/>
        </w:rPr>
        <w:sectPr w:rsidR="006A47A3" w:rsidRPr="00427F5E" w:rsidSect="00CD3B75">
          <w:type w:val="continuous"/>
          <w:pgSz w:w="11907" w:h="16839" w:code="9"/>
          <w:pgMar w:top="720" w:right="720" w:bottom="720" w:left="720" w:header="720" w:footer="0" w:gutter="0"/>
          <w:cols w:space="720"/>
          <w:docGrid w:linePitch="360"/>
        </w:sectPr>
      </w:pPr>
    </w:p>
    <w:p w:rsidR="006A47A3" w:rsidRPr="00427F5E" w:rsidRDefault="006A47A3" w:rsidP="006A47A3">
      <w:pPr>
        <w:numPr>
          <w:ilvl w:val="0"/>
          <w:numId w:val="82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lastRenderedPageBreak/>
        <w:t>Soil</w:t>
      </w:r>
    </w:p>
    <w:p w:rsidR="006A47A3" w:rsidRPr="00427F5E" w:rsidRDefault="006A47A3" w:rsidP="006A47A3">
      <w:pPr>
        <w:numPr>
          <w:ilvl w:val="0"/>
          <w:numId w:val="82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Latrines</w:t>
      </w:r>
    </w:p>
    <w:p w:rsidR="006A47A3" w:rsidRPr="00427F5E" w:rsidRDefault="006A47A3" w:rsidP="006A47A3">
      <w:pPr>
        <w:numPr>
          <w:ilvl w:val="0"/>
          <w:numId w:val="82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Septic tanks                 </w:t>
      </w:r>
    </w:p>
    <w:p w:rsidR="006A47A3" w:rsidRPr="00427F5E" w:rsidRDefault="006A47A3" w:rsidP="006A47A3">
      <w:pPr>
        <w:numPr>
          <w:ilvl w:val="0"/>
          <w:numId w:val="82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Rubbish pits</w:t>
      </w:r>
    </w:p>
    <w:p w:rsidR="006A47A3" w:rsidRPr="00427F5E" w:rsidRDefault="006A47A3" w:rsidP="006A47A3">
      <w:pPr>
        <w:numPr>
          <w:ilvl w:val="0"/>
          <w:numId w:val="82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Dirty water</w:t>
      </w:r>
    </w:p>
    <w:p w:rsidR="006A47A3" w:rsidRPr="00427F5E" w:rsidRDefault="006A47A3" w:rsidP="006A47A3">
      <w:pPr>
        <w:numPr>
          <w:ilvl w:val="0"/>
          <w:numId w:val="82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Dirty food</w:t>
      </w:r>
    </w:p>
    <w:p w:rsidR="006A47A3" w:rsidRPr="00427F5E" w:rsidRDefault="006A47A3" w:rsidP="006A47A3">
      <w:pPr>
        <w:numPr>
          <w:ilvl w:val="0"/>
          <w:numId w:val="821"/>
        </w:numPr>
        <w:rPr>
          <w:sz w:val="24"/>
          <w:szCs w:val="24"/>
        </w:rPr>
      </w:pPr>
      <w:r w:rsidRPr="00427F5E">
        <w:rPr>
          <w:rFonts w:cs="Calibri Light"/>
          <w:sz w:val="24"/>
          <w:szCs w:val="24"/>
        </w:rPr>
        <w:lastRenderedPageBreak/>
        <w:t>Rotting matter</w:t>
      </w:r>
    </w:p>
    <w:p w:rsidR="006A47A3" w:rsidRPr="00427F5E" w:rsidRDefault="006A47A3" w:rsidP="006A47A3">
      <w:pPr>
        <w:numPr>
          <w:ilvl w:val="0"/>
          <w:numId w:val="821"/>
        </w:numPr>
        <w:rPr>
          <w:sz w:val="24"/>
          <w:szCs w:val="24"/>
        </w:rPr>
      </w:pPr>
      <w:r w:rsidRPr="00427F5E">
        <w:rPr>
          <w:rFonts w:cs="Calibri Light"/>
          <w:sz w:val="24"/>
          <w:szCs w:val="24"/>
        </w:rPr>
        <w:t>On plants</w:t>
      </w:r>
    </w:p>
    <w:p w:rsidR="006A47A3" w:rsidRPr="00427F5E" w:rsidRDefault="006A47A3" w:rsidP="006A47A3">
      <w:pPr>
        <w:numPr>
          <w:ilvl w:val="0"/>
          <w:numId w:val="82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On bodies of animals</w:t>
      </w:r>
    </w:p>
    <w:p w:rsidR="006A47A3" w:rsidRPr="00427F5E" w:rsidRDefault="006A47A3" w:rsidP="006A47A3">
      <w:pPr>
        <w:numPr>
          <w:ilvl w:val="0"/>
          <w:numId w:val="82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Infected blood</w:t>
      </w:r>
    </w:p>
    <w:p w:rsidR="006A47A3" w:rsidRPr="00427F5E" w:rsidRDefault="006A47A3" w:rsidP="006A47A3">
      <w:pPr>
        <w:numPr>
          <w:ilvl w:val="0"/>
          <w:numId w:val="82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Nasal mucus</w:t>
      </w:r>
    </w:p>
    <w:p w:rsidR="006A47A3" w:rsidRPr="00427F5E" w:rsidRDefault="006A47A3" w:rsidP="006A47A3">
      <w:pPr>
        <w:numPr>
          <w:ilvl w:val="0"/>
          <w:numId w:val="82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Root nodules</w:t>
      </w:r>
    </w:p>
    <w:p w:rsidR="006A47A3" w:rsidRPr="00427F5E" w:rsidRDefault="006A47A3" w:rsidP="006A47A3">
      <w:pPr>
        <w:rPr>
          <w:rFonts w:cs="Calibri Light"/>
          <w:b/>
          <w:sz w:val="24"/>
          <w:szCs w:val="24"/>
          <w:u w:val="single"/>
        </w:rPr>
        <w:sectPr w:rsidR="006A47A3" w:rsidRPr="00427F5E" w:rsidSect="00CD3B75">
          <w:type w:val="continuous"/>
          <w:pgSz w:w="11907" w:h="16839" w:code="9"/>
          <w:pgMar w:top="720" w:right="720" w:bottom="720" w:left="720" w:header="720" w:footer="0" w:gutter="0"/>
          <w:cols w:num="2" w:space="720"/>
          <w:docGrid w:linePitch="360"/>
        </w:sectPr>
      </w:pPr>
    </w:p>
    <w:p w:rsidR="006A47A3" w:rsidRPr="00427F5E" w:rsidRDefault="006A47A3" w:rsidP="006A47A3">
      <w:pPr>
        <w:rPr>
          <w:rFonts w:cs="Calibri Light"/>
          <w:b/>
          <w:sz w:val="24"/>
          <w:szCs w:val="24"/>
          <w:u w:val="single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>Conditions needed by bacteria to reproduce (breed)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  <w:sectPr w:rsidR="006A47A3" w:rsidRPr="00427F5E" w:rsidSect="00CD3B75">
          <w:type w:val="continuous"/>
          <w:pgSz w:w="11907" w:h="16839" w:code="9"/>
          <w:pgMar w:top="720" w:right="720" w:bottom="720" w:left="720" w:header="720" w:footer="0" w:gutter="0"/>
          <w:cols w:space="720"/>
          <w:docGrid w:linePitch="360"/>
        </w:sectPr>
      </w:pPr>
    </w:p>
    <w:p w:rsidR="006A47A3" w:rsidRPr="00427F5E" w:rsidRDefault="006A47A3" w:rsidP="006A47A3">
      <w:pPr>
        <w:numPr>
          <w:ilvl w:val="0"/>
          <w:numId w:val="82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lastRenderedPageBreak/>
        <w:t>Food</w:t>
      </w:r>
    </w:p>
    <w:p w:rsidR="006A47A3" w:rsidRPr="00427F5E" w:rsidRDefault="006A47A3" w:rsidP="006A47A3">
      <w:pPr>
        <w:numPr>
          <w:ilvl w:val="0"/>
          <w:numId w:val="82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Moisture (water)</w:t>
      </w:r>
    </w:p>
    <w:p w:rsidR="006A47A3" w:rsidRPr="00427F5E" w:rsidRDefault="006A47A3" w:rsidP="006A47A3">
      <w:pPr>
        <w:numPr>
          <w:ilvl w:val="0"/>
          <w:numId w:val="82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lastRenderedPageBreak/>
        <w:t>Warmth</w:t>
      </w:r>
    </w:p>
    <w:p w:rsidR="006A47A3" w:rsidRPr="00427F5E" w:rsidRDefault="006A47A3" w:rsidP="006A47A3">
      <w:pPr>
        <w:numPr>
          <w:ilvl w:val="0"/>
          <w:numId w:val="82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Oxygen</w:t>
      </w:r>
    </w:p>
    <w:p w:rsidR="006A47A3" w:rsidRPr="00427F5E" w:rsidRDefault="006A47A3" w:rsidP="006A47A3">
      <w:pPr>
        <w:rPr>
          <w:rFonts w:cs="Calibri Light"/>
          <w:b/>
          <w:bCs/>
          <w:noProof/>
          <w:sz w:val="24"/>
          <w:szCs w:val="24"/>
        </w:rPr>
        <w:sectPr w:rsidR="006A47A3" w:rsidRPr="00427F5E" w:rsidSect="00CD3B75">
          <w:type w:val="continuous"/>
          <w:pgSz w:w="11907" w:h="16839" w:code="9"/>
          <w:pgMar w:top="720" w:right="720" w:bottom="720" w:left="720" w:header="720" w:footer="0" w:gutter="0"/>
          <w:cols w:num="2" w:space="720"/>
          <w:docGrid w:linePitch="360"/>
        </w:sect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lastRenderedPageBreak/>
        <w:t>Reproduction/breeding in bacteria (how do bacteria reproduce?)</w:t>
      </w:r>
    </w:p>
    <w:p w:rsidR="006A47A3" w:rsidRPr="00427F5E" w:rsidRDefault="006A47A3" w:rsidP="006A47A3">
      <w:pPr>
        <w:numPr>
          <w:ilvl w:val="0"/>
          <w:numId w:val="821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By </w:t>
      </w:r>
      <w:r w:rsidRPr="00427F5E">
        <w:rPr>
          <w:rFonts w:cs="Calibri Light"/>
          <w:bCs/>
          <w:sz w:val="24"/>
          <w:szCs w:val="24"/>
        </w:rPr>
        <w:t>binary fission</w:t>
      </w:r>
    </w:p>
    <w:p w:rsidR="006A47A3" w:rsidRPr="00427F5E" w:rsidRDefault="006A47A3" w:rsidP="006A47A3">
      <w:pPr>
        <w:rPr>
          <w:rFonts w:cs="Calibri Light"/>
          <w:b/>
          <w:bCs/>
          <w:noProof/>
          <w:sz w:val="24"/>
          <w:szCs w:val="24"/>
          <w:u w:val="single"/>
        </w:rPr>
      </w:pPr>
      <w:r w:rsidRPr="00427F5E">
        <w:rPr>
          <w:rFonts w:cs="Calibri Light"/>
          <w:b/>
          <w:bCs/>
          <w:noProof/>
          <w:sz w:val="24"/>
          <w:szCs w:val="24"/>
          <w:u w:val="single"/>
        </w:rPr>
        <w:t>BINARY FISSION</w:t>
      </w:r>
    </w:p>
    <w:p w:rsidR="006A47A3" w:rsidRPr="00427F5E" w:rsidRDefault="006A47A3" w:rsidP="006A47A3">
      <w:pPr>
        <w:numPr>
          <w:ilvl w:val="0"/>
          <w:numId w:val="823"/>
        </w:numPr>
        <w:rPr>
          <w:rFonts w:cs="Calibri Light"/>
          <w:noProof/>
          <w:sz w:val="24"/>
          <w:szCs w:val="24"/>
        </w:rPr>
      </w:pPr>
      <w:r w:rsidRPr="00427F5E">
        <w:rPr>
          <w:rFonts w:cs="Calibri Light"/>
          <w:noProof/>
          <w:sz w:val="24"/>
          <w:szCs w:val="24"/>
        </w:rPr>
        <w:t>This is the form of asexual reproduction where a parent cell divides into two identical daughter cells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  <w:u w:val="single"/>
        </w:rPr>
        <w:t xml:space="preserve">Single celled organisms that reproduce by cell division (binary fission) </w:t>
      </w:r>
    </w:p>
    <w:p w:rsidR="006A47A3" w:rsidRPr="00427F5E" w:rsidRDefault="006A47A3" w:rsidP="006A47A3">
      <w:pPr>
        <w:numPr>
          <w:ilvl w:val="0"/>
          <w:numId w:val="824"/>
        </w:numPr>
        <w:rPr>
          <w:rFonts w:cs="Calibri Light"/>
          <w:sz w:val="24"/>
          <w:szCs w:val="24"/>
        </w:rPr>
        <w:sectPr w:rsidR="006A47A3" w:rsidRPr="00427F5E" w:rsidSect="00CD3B75">
          <w:type w:val="continuous"/>
          <w:pgSz w:w="11907" w:h="16839" w:code="9"/>
          <w:pgMar w:top="720" w:right="720" w:bottom="720" w:left="720" w:header="720" w:footer="0" w:gutter="0"/>
          <w:cols w:space="720"/>
          <w:docGrid w:linePitch="360"/>
        </w:sectPr>
      </w:pPr>
    </w:p>
    <w:p w:rsidR="006A47A3" w:rsidRPr="00427F5E" w:rsidRDefault="006A47A3" w:rsidP="006A47A3">
      <w:pPr>
        <w:numPr>
          <w:ilvl w:val="0"/>
          <w:numId w:val="82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lastRenderedPageBreak/>
        <w:t>Bacteria</w:t>
      </w:r>
    </w:p>
    <w:p w:rsidR="006A47A3" w:rsidRPr="00427F5E" w:rsidRDefault="006A47A3" w:rsidP="006A47A3">
      <w:pPr>
        <w:numPr>
          <w:ilvl w:val="0"/>
          <w:numId w:val="82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Amoeba</w:t>
      </w:r>
    </w:p>
    <w:p w:rsidR="006A47A3" w:rsidRPr="00427F5E" w:rsidRDefault="006A47A3" w:rsidP="006A47A3">
      <w:pPr>
        <w:numPr>
          <w:ilvl w:val="0"/>
          <w:numId w:val="82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Virus</w:t>
      </w:r>
    </w:p>
    <w:p w:rsidR="006A47A3" w:rsidRPr="00427F5E" w:rsidRDefault="006A47A3" w:rsidP="006A47A3">
      <w:pPr>
        <w:numPr>
          <w:ilvl w:val="0"/>
          <w:numId w:val="82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lastRenderedPageBreak/>
        <w:t>Paramecium</w:t>
      </w:r>
    </w:p>
    <w:p w:rsidR="006A47A3" w:rsidRPr="00427F5E" w:rsidRDefault="006A47A3" w:rsidP="006A47A3">
      <w:pPr>
        <w:numPr>
          <w:ilvl w:val="0"/>
          <w:numId w:val="82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Euglena</w:t>
      </w:r>
    </w:p>
    <w:p w:rsidR="006A47A3" w:rsidRPr="00427F5E" w:rsidRDefault="006A47A3" w:rsidP="006A47A3">
      <w:pPr>
        <w:rPr>
          <w:rFonts w:cs="Calibri Light"/>
          <w:b/>
          <w:sz w:val="24"/>
          <w:szCs w:val="24"/>
        </w:rPr>
        <w:sectPr w:rsidR="006A47A3" w:rsidRPr="00427F5E" w:rsidSect="00CD3B75">
          <w:type w:val="continuous"/>
          <w:pgSz w:w="11907" w:h="16839" w:code="9"/>
          <w:pgMar w:top="720" w:right="720" w:bottom="720" w:left="720" w:header="720" w:footer="0" w:gutter="0"/>
          <w:cols w:num="2" w:space="720"/>
          <w:docGrid w:linePitch="360"/>
        </w:sectPr>
      </w:pPr>
    </w:p>
    <w:p w:rsidR="006A47A3" w:rsidRPr="00427F5E" w:rsidRDefault="006A47A3" w:rsidP="006A47A3">
      <w:pPr>
        <w:rPr>
          <w:rFonts w:cs="Calibri Light"/>
          <w:b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lastRenderedPageBreak/>
        <w:t>Diagram to show binary fission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Why is the mode of reproduction shown above called asexual reproduction?</w:t>
      </w:r>
    </w:p>
    <w:p w:rsidR="006A47A3" w:rsidRPr="00427F5E" w:rsidRDefault="006A47A3" w:rsidP="006A47A3">
      <w:pPr>
        <w:numPr>
          <w:ilvl w:val="0"/>
          <w:numId w:val="825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It does not involve the union of gametes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 xml:space="preserve">How are bacteria are named? </w:t>
      </w:r>
    </w:p>
    <w:p w:rsidR="006A47A3" w:rsidRPr="00427F5E" w:rsidRDefault="006A47A3" w:rsidP="006A47A3">
      <w:pPr>
        <w:numPr>
          <w:ilvl w:val="0"/>
          <w:numId w:val="847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According to their shapes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 xml:space="preserve">TYPES/GROUPS OF BACTERIA (ACCORDING TO THE SHAPES) </w:t>
      </w:r>
    </w:p>
    <w:p w:rsidR="006A47A3" w:rsidRPr="00427F5E" w:rsidRDefault="006A47A3" w:rsidP="006A47A3">
      <w:pPr>
        <w:numPr>
          <w:ilvl w:val="0"/>
          <w:numId w:val="846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Spherical bacteria (cocci) </w:t>
      </w:r>
    </w:p>
    <w:p w:rsidR="006A47A3" w:rsidRPr="00427F5E" w:rsidRDefault="006A47A3" w:rsidP="006A47A3">
      <w:pPr>
        <w:numPr>
          <w:ilvl w:val="0"/>
          <w:numId w:val="846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Spiral shaped bacteria (spirilla)</w:t>
      </w:r>
    </w:p>
    <w:p w:rsidR="006A47A3" w:rsidRPr="00427F5E" w:rsidRDefault="006A47A3" w:rsidP="006A47A3">
      <w:pPr>
        <w:numPr>
          <w:ilvl w:val="0"/>
          <w:numId w:val="846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Rod shaped (cylindrical) bacteria (bacilli)</w:t>
      </w:r>
    </w:p>
    <w:p w:rsidR="006A47A3" w:rsidRPr="00427F5E" w:rsidRDefault="006A47A3" w:rsidP="006A47A3">
      <w:pPr>
        <w:numPr>
          <w:ilvl w:val="0"/>
          <w:numId w:val="846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Comma shaped bacteria (vibrios)</w:t>
      </w:r>
      <w:r w:rsidRPr="00427F5E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A47A3" w:rsidRPr="00427F5E" w:rsidRDefault="006A47A3" w:rsidP="006A47A3">
      <w:pPr>
        <w:numPr>
          <w:ilvl w:val="0"/>
          <w:numId w:val="846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Corkscrew shaped bacteria (Spirochaetes)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Spherical bacteria</w:t>
      </w:r>
    </w:p>
    <w:p w:rsidR="006A47A3" w:rsidRPr="00427F5E" w:rsidRDefault="006A47A3" w:rsidP="006A47A3">
      <w:pPr>
        <w:pStyle w:val="ListParagraph"/>
        <w:numPr>
          <w:ilvl w:val="0"/>
          <w:numId w:val="853"/>
        </w:numPr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 xml:space="preserve">These are called </w:t>
      </w:r>
      <w:r w:rsidRPr="00427F5E">
        <w:rPr>
          <w:rFonts w:ascii="Cambria" w:hAnsi="Cambria" w:cs="Calibri Light"/>
          <w:b/>
          <w:bCs/>
          <w:sz w:val="24"/>
          <w:szCs w:val="24"/>
        </w:rPr>
        <w:t>cocci</w:t>
      </w:r>
    </w:p>
    <w:p w:rsidR="006A47A3" w:rsidRPr="00427F5E" w:rsidRDefault="006A47A3" w:rsidP="006A47A3">
      <w:pPr>
        <w:pStyle w:val="ListParagraph"/>
        <w:numPr>
          <w:ilvl w:val="0"/>
          <w:numId w:val="853"/>
        </w:numPr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They can be monococcus (single), diplococcus (in pairs), tetracoccus (in fours) and staphylococcus (in clusters)</w:t>
      </w:r>
    </w:p>
    <w:p w:rsidR="006A47A3" w:rsidRPr="00427F5E" w:rsidRDefault="006A47A3" w:rsidP="006A47A3">
      <w:pPr>
        <w:pStyle w:val="ListParagraph"/>
        <w:numPr>
          <w:ilvl w:val="0"/>
          <w:numId w:val="853"/>
        </w:numPr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noProof/>
          <w:sz w:val="24"/>
          <w:szCs w:val="24"/>
        </w:rPr>
        <w:drawing>
          <wp:anchor distT="0" distB="0" distL="114300" distR="114300" simplePos="0" relativeHeight="252216320" behindDoc="1" locked="0" layoutInCell="1" allowOverlap="1" wp14:anchorId="21255F4D" wp14:editId="31C5D953">
            <wp:simplePos x="0" y="0"/>
            <wp:positionH relativeFrom="column">
              <wp:posOffset>352425</wp:posOffset>
            </wp:positionH>
            <wp:positionV relativeFrom="paragraph">
              <wp:posOffset>141605</wp:posOffset>
            </wp:positionV>
            <wp:extent cx="1095375" cy="923925"/>
            <wp:effectExtent l="0" t="0" r="9525" b="9525"/>
            <wp:wrapNone/>
            <wp:docPr id="223" name="Picture 223" descr="F:\MISSING WORK\Tr. Jiibz\Download\images (2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MISSING WORK\Tr. Jiibz\Download\images (20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59" t="42857" r="2174" b="9285"/>
                    <a:stretch/>
                  </pic:blipFill>
                  <pic:spPr bwMode="auto">
                    <a:xfrm>
                      <a:off x="0" y="0"/>
                      <a:ext cx="10953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7F5E">
        <w:rPr>
          <w:rFonts w:ascii="Cambria" w:hAnsi="Cambria" w:cs="Calibri Light"/>
          <w:sz w:val="24"/>
          <w:szCs w:val="24"/>
        </w:rPr>
        <w:t>These cause boils, sore throat and pneumonia</w:t>
      </w:r>
    </w:p>
    <w:p w:rsidR="006A47A3" w:rsidRPr="00427F5E" w:rsidRDefault="006A47A3" w:rsidP="006A47A3">
      <w:pPr>
        <w:tabs>
          <w:tab w:val="center" w:pos="4680"/>
        </w:tabs>
        <w:rPr>
          <w:rFonts w:cs="Calibri Light"/>
          <w:sz w:val="24"/>
          <w:szCs w:val="24"/>
        </w:rPr>
      </w:pPr>
      <w:r w:rsidRPr="00427F5E">
        <w:rPr>
          <w:rFonts w:cs="Calibri Ligh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218368" behindDoc="0" locked="0" layoutInCell="1" allowOverlap="1" wp14:anchorId="0E2F2284" wp14:editId="414BE1DE">
                <wp:simplePos x="0" y="0"/>
                <wp:positionH relativeFrom="column">
                  <wp:posOffset>2819400</wp:posOffset>
                </wp:positionH>
                <wp:positionV relativeFrom="paragraph">
                  <wp:posOffset>80645</wp:posOffset>
                </wp:positionV>
                <wp:extent cx="1656715" cy="1038225"/>
                <wp:effectExtent l="0" t="0" r="635" b="10477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715" cy="1038225"/>
                          <a:chOff x="0" y="0"/>
                          <a:chExt cx="1656715" cy="1038225"/>
                        </a:xfrm>
                      </wpg:grpSpPr>
                      <pic:pic xmlns:pic="http://schemas.openxmlformats.org/drawingml/2006/picture">
                        <pic:nvPicPr>
                          <pic:cNvPr id="265" name="Picture 265" descr="F:\MISSING WORK\Tr. Jiibz\Download\images (20).jpe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5" t="81427" r="73113" b="11430"/>
                          <a:stretch/>
                        </pic:blipFill>
                        <pic:spPr bwMode="auto">
                          <a:xfrm>
                            <a:off x="904875" y="771525"/>
                            <a:ext cx="75184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353" name="Group 353"/>
                        <wpg:cNvGrpSpPr/>
                        <wpg:grpSpPr>
                          <a:xfrm>
                            <a:off x="0" y="0"/>
                            <a:ext cx="1215390" cy="1038225"/>
                            <a:chOff x="0" y="0"/>
                            <a:chExt cx="1457642" cy="1684337"/>
                          </a:xfrm>
                        </wpg:grpSpPr>
                        <pic:pic xmlns:pic="http://schemas.openxmlformats.org/drawingml/2006/picture">
                          <pic:nvPicPr>
                            <pic:cNvPr id="305" name="Picture 305" descr="F:\MISSING WORK\Tr. Jiibz\Download\images (20).jpe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174" t="46785" r="70924" b="18573"/>
                            <a:stretch/>
                          </pic:blipFill>
                          <pic:spPr bwMode="auto">
                            <a:xfrm rot="1115006">
                              <a:off x="848042" y="533400"/>
                              <a:ext cx="609600" cy="732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0" name="Picture 350" descr="F:\MISSING WORK\Tr. Jiibz\Download\images (20).jpe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174" t="46785" r="70924" b="18573"/>
                            <a:stretch/>
                          </pic:blipFill>
                          <pic:spPr bwMode="auto">
                            <a:xfrm rot="166152">
                              <a:off x="162242" y="0"/>
                              <a:ext cx="532765" cy="816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3" name="Picture 313" descr="F:\MISSING WORK\Tr. Jiibz\Download\images (20).jpe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174" t="46785" r="70924" b="18573"/>
                            <a:stretch/>
                          </pic:blipFill>
                          <pic:spPr bwMode="auto">
                            <a:xfrm rot="15044206">
                              <a:off x="-66358" y="200025"/>
                              <a:ext cx="840105" cy="538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2" name="Picture 312" descr="F:\MISSING WORK\Tr. Jiibz\Download\images (20).jpe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174" t="46785" r="70924" b="18573"/>
                            <a:stretch/>
                          </pic:blipFill>
                          <pic:spPr bwMode="auto">
                            <a:xfrm rot="5204016">
                              <a:off x="514667" y="542925"/>
                              <a:ext cx="764540" cy="614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1" name="Picture 351" descr="F:\MISSING WORK\Tr. Jiibz\Download\images (20).jpe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174" t="46785" r="70924" b="18573"/>
                            <a:stretch/>
                          </pic:blipFill>
                          <pic:spPr bwMode="auto">
                            <a:xfrm rot="17986469">
                              <a:off x="-94933" y="542925"/>
                              <a:ext cx="829945" cy="640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1" name="Picture 311" descr="F:\MISSING WORK\Tr. Jiibz\Download\images (20).jpe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174" t="46785" r="70924" b="18573"/>
                            <a:stretch/>
                          </pic:blipFill>
                          <pic:spPr bwMode="auto">
                            <a:xfrm rot="18896532">
                              <a:off x="557530" y="966787"/>
                              <a:ext cx="782320" cy="6527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51715354" id="Group 355" o:spid="_x0000_s1026" style="position:absolute;margin-left:222pt;margin-top:6.35pt;width:130.45pt;height:81.75pt;z-index:252218368" coordsize="16567,103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">
                <v:shape id="Picture 265" o:spid="_x0000_s1027" type="#_x0000_t75" style="position:absolute;left:9048;top:7715;width:7519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PwPPEAAAA3AAAAA8AAABkcnMvZG93bnJldi54bWxEj0+LwjAUxO+C3yE8YS+iqcUVqUYR0V3B&#10;PfgPz4/m2Rabl9pktX57IyzscZiZ3zDTeWNKcafaFZYVDPoRCOLU6oIzBafjujcG4TyyxtIyKXiS&#10;g/ms3Zpiou2D93Q/+EwECLsEFeTeV4mULs3JoOvbijh4F1sb9EHWmdQ1PgLclDKOopE0WHBYyLGi&#10;ZU7p9fBrFGzj1XB3bIru+ZYynX6qL5N9x0p9dJrFBISnxv+H/9obrSAefcL7TDgCcvY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SPwPPEAAAA3AAAAA8AAAAAAAAAAAAAAAAA&#10;nwIAAGRycy9kb3ducmV2LnhtbFBLBQYAAAAABAAEAPcAAACQAwAAAAA=&#10;">
                  <v:imagedata r:id="rId98" o:title="images (20)" croptop="53364f" cropbottom="7491f" cropleft="3562f" cropright="47915f"/>
                  <v:path arrowok="t"/>
                </v:shape>
                <v:group id="Group 353" o:spid="_x0000_s1028" style="position:absolute;width:12153;height:10382" coordsize="14576,168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FF1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hm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VhRdfFAAAA3AAA&#10;AA8AAAAAAAAAAAAAAAAAqgIAAGRycy9kb3ducmV2LnhtbFBLBQYAAAAABAAEAPoAAACcAwAAAAA=&#10;">
                  <v:shape id="Picture 305" o:spid="_x0000_s1029" type="#_x0000_t75" style="position:absolute;left:8480;top:5334;width:6096;height:7327;rotation:121788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5h3rFAAAA3AAAAA8AAABkcnMvZG93bnJldi54bWxEj0FrwkAUhO+C/2F5BW+620pFUtcgasFD&#10;L2rt+TX7moRk34bsmsT++q4g9DjMzDfMKh1sLTpqfelYw/NMgSDOnCk51/B5fp8uQfiAbLB2TBpu&#10;5CFdj0crTIzr+UjdKeQiQtgnqKEIoUmk9FlBFv3MNcTR+3GtxRBlm0vTYh/htpYvSi2kxZLjQoEN&#10;bQvKqtPVajDn4bLfXr+73bzub/tyo34/viqtJ0/D5g1EoCH8hx/tg9EwV69wPxOPgFz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OYd6xQAAANwAAAAPAAAAAAAAAAAAAAAA&#10;AJ8CAABkcnMvZG93bnJldi54bWxQSwUGAAAAAAQABAD3AAAAkQMAAAAA&#10;">
                    <v:imagedata r:id="rId99" o:title="images (20)" croptop="30661f" cropbottom="12172f" cropleft="1425f" cropright="46481f"/>
                    <v:path arrowok="t"/>
                  </v:shape>
                  <v:shape id="Picture 350" o:spid="_x0000_s1030" type="#_x0000_t75" style="position:absolute;left:1622;width:5328;height:8166;rotation:181482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jksHDAAAA3AAAAA8AAABkcnMvZG93bnJldi54bWxET01rwkAQvQv+h2UK3nRjpaLRVYpgsQiF&#10;qmB7G7PTJJidTbOjxn/fPQg9Pt73fNm6Sl2pCaVnA8NBAoo487bk3MBhv+5PQAVBtlh5JgN3CrBc&#10;dDtzTK2/8Sddd5KrGMIhRQOFSJ1qHbKCHIaBr4kj9+MbhxJhk2vb4C2Gu0o/J8lYOyw5NhRY06qg&#10;7Ly7OANij2s3+Tit5H27+Z2+ffvkMvwypvfUvs5ACbXyL364N9bA6CXOj2fiEdC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aOSwcMAAADcAAAADwAAAAAAAAAAAAAAAACf&#10;AgAAZHJzL2Rvd25yZXYueG1sUEsFBgAAAAAEAAQA9wAAAI8DAAAAAA==&#10;">
                    <v:imagedata r:id="rId99" o:title="images (20)" croptop="30661f" cropbottom="12172f" cropleft="1425f" cropright="46481f"/>
                    <v:path arrowok="t"/>
                  </v:shape>
                  <v:shape id="Picture 313" o:spid="_x0000_s1031" type="#_x0000_t75" style="position:absolute;left:-664;top:2000;width:8401;height:5385;rotation:-7160675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SC4LFAAAA3AAAAA8AAABkcnMvZG93bnJldi54bWxEj0Frg0AUhO+F/IflBXKrqxFaa7ORECjN&#10;pSkxOfT4cF9VdN+Kuybm33cLhR6HmfmG2RSz6cWVRtdaVpBEMQjiyuqWawWX89tjBsJ5ZI29ZVJw&#10;JwfFdvGwwVzbG5/oWvpaBAi7HBU03g+5lK5qyKCL7EAcvG87GvRBjrXUI94C3PRyHcdP0mDLYaHB&#10;gfYNVV05GQVT1qbu473Tz59f5Qv1++Nh6o5KrZbz7hWEp9n/h//aB60gTVL4PROOgNz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kguCxQAAANwAAAAPAAAAAAAAAAAAAAAA&#10;AJ8CAABkcnMvZG93bnJldi54bWxQSwUGAAAAAAQABAD3AAAAkQMAAAAA&#10;">
                    <v:imagedata r:id="rId99" o:title="images (20)" croptop="30661f" cropbottom="12172f" cropleft="1425f" cropright="46481f"/>
                    <v:path arrowok="t"/>
                  </v:shape>
                  <v:shape id="Picture 312" o:spid="_x0000_s1032" type="#_x0000_t75" style="position:absolute;left:5146;top:5428;width:7646;height:6147;rotation:5684173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Yr7zGAAAA3AAAAA8AAABkcnMvZG93bnJldi54bWxEj09rAjEUxO8Fv0N4hV6KZt2CyGqUIi0U&#10;aQ/1Hx4fyXN3cfOyTeK6fvumUPA4zMxvmPmyt43oyIfasYLxKANBrJ2puVSw274PpyBCRDbYOCYF&#10;NwqwXAwe5lgYd+Vv6jaxFAnCoUAFVYxtIWXQFVkMI9cSJ+/kvMWYpC+l8XhNcNvIPMsm0mLNaaHC&#10;llYV6fPmYhX44/NnN9GXHz3dHw/5mzfr9e1LqafH/nUGIlIf7+H/9odR8DLO4e9MOgJy8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livvMYAAADcAAAADwAAAAAAAAAAAAAA&#10;AACfAgAAZHJzL2Rvd25yZXYueG1sUEsFBgAAAAAEAAQA9wAAAJIDAAAAAA==&#10;">
                    <v:imagedata r:id="rId99" o:title="images (20)" croptop="30661f" cropbottom="12172f" cropleft="1425f" cropright="46481f"/>
                    <v:path arrowok="t"/>
                  </v:shape>
                  <v:shape id="Picture 351" o:spid="_x0000_s1033" type="#_x0000_t75" style="position:absolute;left:-950;top:5429;width:8300;height:6400;rotation:-394693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Ny/HHAAAA3AAAAA8AAABkcnMvZG93bnJldi54bWxEj09rAjEUxO9Cv0N4gjfNqrTK1ij9Q2Ep&#10;tGDWi7fn5nV3MXnZblLdfvumUOhxmJnfMJvd4Ky4UB9azwrmswwEceVNy7WCQ/kyXYMIEdmg9UwK&#10;vinAbnsz2mBu/JX3dNGxFgnCIUcFTYxdLmWoGnIYZr4jTt6H7x3GJPtamh6vCe6sXGTZnXTYclpo&#10;sKOnhqqz/nIK3srj4vH5VX+WBZ+KlX3X+5XVSk3Gw8M9iEhD/A//tQujYHk7h98z6QjI7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pNy/HHAAAA3AAAAA8AAAAAAAAAAAAA&#10;AAAAnwIAAGRycy9kb3ducmV2LnhtbFBLBQYAAAAABAAEAPcAAACTAwAAAAA=&#10;">
                    <v:imagedata r:id="rId99" o:title="images (20)" croptop="30661f" cropbottom="12172f" cropleft="1425f" cropright="46481f"/>
                    <v:path arrowok="t"/>
                  </v:shape>
                  <v:shape id="Picture 311" o:spid="_x0000_s1034" type="#_x0000_t75" style="position:absolute;left:5575;top:9668;width:7823;height:6527;rotation:-295290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3HKPFAAAA3AAAAA8AAABkcnMvZG93bnJldi54bWxEj9FqAjEURN8L/kO4Ql+KZrdCqatRilBY&#10;Kj5U+wHXzXUT3dwsm1RXv94UCj4OM3OGmS9714gzdcF6VpCPMxDEldeWawU/u8/RO4gQkTU2nknB&#10;lQIsF4OnORbaX/ibzttYiwThUKACE2NbSBkqQw7D2LfEyTv4zmFMsqul7vCS4K6Rr1n2Jh1aTgsG&#10;W1oZqk7bX6egNqcX58vp7tbGzG7K4+prv7ZKPQ/7jxmISH18hP/bpVYwyXP4O5OOgFz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txyjxQAAANwAAAAPAAAAAAAAAAAAAAAA&#10;AJ8CAABkcnMvZG93bnJldi54bWxQSwUGAAAAAAQABAD3AAAAkQMAAAAA&#10;">
                    <v:imagedata r:id="rId99" o:title="images (20)" croptop="30661f" cropbottom="12172f" cropleft="1425f" cropright="46481f"/>
                    <v:path arrowok="t"/>
                  </v:shape>
                </v:group>
              </v:group>
            </w:pict>
          </mc:Fallback>
        </mc:AlternateContent>
      </w:r>
      <w:r w:rsidRPr="00427F5E">
        <w:rPr>
          <w:rFonts w:cs="Calibri Light"/>
          <w:sz w:val="24"/>
          <w:szCs w:val="24"/>
        </w:rPr>
        <w:tab/>
        <w:t xml:space="preserve">                                 </w:t>
      </w:r>
      <w:r w:rsidRPr="00427F5E">
        <w:rPr>
          <w:rFonts w:cs="Calibri Light"/>
          <w:sz w:val="24"/>
          <w:szCs w:val="24"/>
        </w:rPr>
        <w:tab/>
        <w:t>Streptococci</w:t>
      </w:r>
    </w:p>
    <w:p w:rsidR="006A47A3" w:rsidRPr="00427F5E" w:rsidRDefault="006A47A3" w:rsidP="006A47A3">
      <w:pPr>
        <w:tabs>
          <w:tab w:val="center" w:pos="468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                                                                                          </w:t>
      </w:r>
      <w:r w:rsidRPr="00427F5E">
        <w:rPr>
          <w:rFonts w:cs="Calibri Light"/>
          <w:sz w:val="24"/>
          <w:szCs w:val="24"/>
        </w:rPr>
        <w:tab/>
      </w:r>
      <w:r w:rsidRPr="00427F5E">
        <w:rPr>
          <w:rFonts w:cs="Calibri Light"/>
          <w:sz w:val="24"/>
          <w:szCs w:val="24"/>
        </w:rPr>
        <w:tab/>
      </w:r>
      <w:r w:rsidRPr="00427F5E">
        <w:rPr>
          <w:rFonts w:cs="Calibri Light"/>
          <w:sz w:val="24"/>
          <w:szCs w:val="24"/>
        </w:rPr>
        <w:tab/>
        <w:t>(Cause sore throat)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 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Staphylococci (causes boils)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217344" behindDoc="0" locked="0" layoutInCell="1" allowOverlap="1" wp14:anchorId="1724D92B" wp14:editId="7BAC0016">
                <wp:simplePos x="0" y="0"/>
                <wp:positionH relativeFrom="column">
                  <wp:posOffset>352425</wp:posOffset>
                </wp:positionH>
                <wp:positionV relativeFrom="paragraph">
                  <wp:posOffset>37465</wp:posOffset>
                </wp:positionV>
                <wp:extent cx="1276350" cy="1095375"/>
                <wp:effectExtent l="0" t="0" r="0" b="9525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1095375"/>
                          <a:chOff x="114300" y="0"/>
                          <a:chExt cx="1276350" cy="1095375"/>
                        </a:xfrm>
                      </wpg:grpSpPr>
                      <pic:pic xmlns:pic="http://schemas.openxmlformats.org/drawingml/2006/picture">
                        <pic:nvPicPr>
                          <pic:cNvPr id="257" name="Picture 257" descr="F:\MISSING WORK\Tr. Jiibz\Download\images (20).jpe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72" t="17143" r="43478" b="68571"/>
                          <a:stretch/>
                        </pic:blipFill>
                        <pic:spPr bwMode="auto">
                          <a:xfrm>
                            <a:off x="114300" y="38100"/>
                            <a:ext cx="6572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258" descr="F:\MISSING WORK\Tr. Jiibz\Download\images (20).jpe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57" t="15000" r="43478" b="68214"/>
                          <a:stretch/>
                        </pic:blipFill>
                        <pic:spPr bwMode="auto">
                          <a:xfrm>
                            <a:off x="704850" y="0"/>
                            <a:ext cx="6858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259" descr="F:\MISSING WORK\Tr. Jiibz\Download\images (20).jpe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500" t="18214" r="44837" b="57500"/>
                          <a:stretch/>
                        </pic:blipFill>
                        <pic:spPr bwMode="auto">
                          <a:xfrm>
                            <a:off x="352425" y="447675"/>
                            <a:ext cx="6191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group w14:anchorId="059EBE1A" id="Group 260" o:spid="_x0000_s1026" style="position:absolute;margin-left:27.75pt;margin-top:2.95pt;width:100.5pt;height:86.25pt;z-index:252217344;mso-width-relative:margin" coordorigin="1143" coordsize="12763,1095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">
                <v:shape id="Picture 257" o:spid="_x0000_s1027" type="#_x0000_t75" style="position:absolute;left:1143;top:381;width:6572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QO4bCAAAA3AAAAA8AAABkcnMvZG93bnJldi54bWxEj0uLwjAUhfeC/yFcwZ2mFXzQMcogCrpR&#10;rC5cXpo7bZnmpjRRq7/eCILLw3l8nPmyNZW4UeNKywriYQSCOLO65FzB+bQZzEA4j6yxskwKHuRg&#10;ueh25phoe+cj3VKfizDCLkEFhfd1IqXLCjLohrYmDt6fbQz6IJtc6gbvYdxUchRFE2mw5EAosKZV&#10;Qdl/ejVvyC51h3g7NfvzpXxc0ifF66dS/V77+wPCU+u/4U97qxWMxlN4nwlHQC5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0DuGwgAAANwAAAAPAAAAAAAAAAAAAAAAAJ8C&#10;AABkcnMvZG93bnJldi54bWxQSwUGAAAAAAQABAD3AAAAjgMAAAAA&#10;">
                  <v:imagedata r:id="rId101" o:title="images (20)" croptop="11235f" cropbottom="44939f" cropleft="24754f" cropright="28494f"/>
                  <v:path arrowok="t"/>
                </v:shape>
                <v:shape id="Picture 258" o:spid="_x0000_s1028" type="#_x0000_t75" style="position:absolute;left:7048;width:6858;height:4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qaMnCAAAA3AAAAA8AAABkcnMvZG93bnJldi54bWxET02LwjAQvQv+hzCCN5taWZFqFBUWZA+L&#10;uhXxNjRjW2wm3SZq99+bg7DHx/terDpTiwe1rrKsYBzFIIhzqysuFGQ/n6MZCOeRNdaWScEfOVgt&#10;+70Fpto++UCPoy9ECGGXooLS+yaV0uUlGXSRbYgDd7WtQR9gW0jd4jOEm1omcTyVBisODSU2tC0p&#10;vx3vRkG9z7Lvy6bxZ9nR722yPiWHr5NSw0G3noPw1Pl/8du90wqSj7A2nAlHQC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2qmjJwgAAANwAAAAPAAAAAAAAAAAAAAAAAJ8C&#10;AABkcnMvZG93bnJldi54bWxQSwUGAAAAAAQABAD3AAAAjgMAAAAA&#10;">
                  <v:imagedata r:id="rId98" o:title="images (20)" croptop="9830f" cropbottom="44705f" cropleft="24220f" cropright="28494f"/>
                  <v:path arrowok="t"/>
                </v:shape>
                <v:shape id="Picture 259" o:spid="_x0000_s1029" type="#_x0000_t75" style="position:absolute;left:3524;top:4476;width:6191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nrsHEAAAA3AAAAA8AAABkcnMvZG93bnJldi54bWxEj91qwkAUhO8LfYflFLyrm0YqmrqKCIoi&#10;hfiD3h6yp0lo9mzYXTV9e7cgeDnMzDfMZNaZRlzJ+dqygo9+AoK4sLrmUsHxsHwfgfABWWNjmRT8&#10;kYfZ9PVlgpm2N97RdR9KESHsM1RQhdBmUvqiIoO+b1vi6P1YZzBE6UqpHd4i3DQyTZKhNFhzXKiw&#10;pUVFxe/+YhTo0/x7vVk15zx1RZ5ucxwsDCrVe+vmXyACdeEZfrTXWkH6OYb/M/EIyO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hnrsHEAAAA3AAAAA8AAAAAAAAAAAAAAAAA&#10;nwIAAGRycy9kb3ducmV2LnhtbFBLBQYAAAAABAAEAPcAAACQAwAAAAA=&#10;">
                  <v:imagedata r:id="rId98" o:title="images (20)" croptop="11937f" cropbottom="37683f" cropleft=".375" cropright="29384f"/>
                  <v:path arrowok="t"/>
                </v:shape>
              </v:group>
            </w:pict>
          </mc:Fallback>
        </mc:AlternateConten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tabs>
          <w:tab w:val="left" w:pos="2805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ab/>
        <w:t>Diplococci (cause pneumonia)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Rod shaped bacteria (cylindrical bacteria)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They are called </w:t>
      </w:r>
      <w:r w:rsidRPr="00427F5E">
        <w:rPr>
          <w:rFonts w:cs="Calibri Light"/>
          <w:b/>
          <w:bCs/>
          <w:sz w:val="24"/>
          <w:szCs w:val="24"/>
        </w:rPr>
        <w:t>Bacilli</w:t>
      </w:r>
    </w:p>
    <w:p w:rsidR="006A47A3" w:rsidRPr="00427F5E" w:rsidRDefault="006A47A3" w:rsidP="006A47A3">
      <w:pPr>
        <w:tabs>
          <w:tab w:val="left" w:pos="9015"/>
        </w:tabs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tabs>
          <w:tab w:val="left" w:pos="9015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ab/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Bacillus anthracis causes </w:t>
      </w:r>
      <w:r w:rsidRPr="00427F5E">
        <w:rPr>
          <w:rFonts w:cs="Calibri Light"/>
          <w:b/>
          <w:bCs/>
          <w:sz w:val="24"/>
          <w:szCs w:val="24"/>
        </w:rPr>
        <w:t>anthrax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Salmonella typhi causes </w:t>
      </w:r>
      <w:r w:rsidRPr="00427F5E">
        <w:rPr>
          <w:rFonts w:cs="Calibri Light"/>
          <w:b/>
          <w:bCs/>
          <w:sz w:val="24"/>
          <w:szCs w:val="24"/>
        </w:rPr>
        <w:t>typhoid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Spiral shaped bacteria</w:t>
      </w:r>
    </w:p>
    <w:p w:rsidR="006A47A3" w:rsidRPr="00427F5E" w:rsidRDefault="006A47A3" w:rsidP="006A47A3">
      <w:pPr>
        <w:pStyle w:val="ListParagraph"/>
        <w:numPr>
          <w:ilvl w:val="0"/>
          <w:numId w:val="854"/>
        </w:numPr>
        <w:rPr>
          <w:rFonts w:ascii="Cambria" w:hAnsi="Cambria" w:cs="Calibri Light"/>
          <w:b/>
          <w:bCs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 xml:space="preserve">These are called </w:t>
      </w:r>
      <w:r w:rsidRPr="00427F5E">
        <w:rPr>
          <w:rFonts w:ascii="Cambria" w:hAnsi="Cambria" w:cs="Calibri Light"/>
          <w:b/>
          <w:bCs/>
          <w:sz w:val="24"/>
          <w:szCs w:val="24"/>
        </w:rPr>
        <w:t>spirilla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Treponema causes </w:t>
      </w:r>
      <w:r w:rsidRPr="00427F5E">
        <w:rPr>
          <w:rFonts w:cs="Calibri Light"/>
          <w:b/>
          <w:bCs/>
          <w:sz w:val="24"/>
          <w:szCs w:val="24"/>
        </w:rPr>
        <w:t>syphilis</w:t>
      </w:r>
      <w:r w:rsidRPr="00427F5E">
        <w:rPr>
          <w:rFonts w:cs="Calibri Light"/>
          <w:sz w:val="24"/>
          <w:szCs w:val="24"/>
        </w:rPr>
        <w:t xml:space="preserve"> </w:t>
      </w:r>
    </w:p>
    <w:p w:rsidR="006A47A3" w:rsidRPr="00427F5E" w:rsidRDefault="006A47A3" w:rsidP="006A47A3">
      <w:pPr>
        <w:rPr>
          <w:rFonts w:cs="Calibri Light"/>
          <w:b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>Comma shaped bacteria</w:t>
      </w:r>
    </w:p>
    <w:p w:rsidR="006A47A3" w:rsidRPr="00427F5E" w:rsidRDefault="006A47A3" w:rsidP="006A47A3">
      <w:pPr>
        <w:pStyle w:val="ListParagraph"/>
        <w:numPr>
          <w:ilvl w:val="0"/>
          <w:numId w:val="853"/>
        </w:numPr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 xml:space="preserve">These are called </w:t>
      </w:r>
      <w:r w:rsidRPr="00427F5E">
        <w:rPr>
          <w:rFonts w:ascii="Cambria" w:hAnsi="Cambria" w:cs="Calibri Light"/>
          <w:b/>
          <w:bCs/>
          <w:sz w:val="24"/>
          <w:szCs w:val="24"/>
        </w:rPr>
        <w:t>vibrios</w:t>
      </w:r>
    </w:p>
    <w:p w:rsidR="006A47A3" w:rsidRPr="00427F5E" w:rsidRDefault="006A47A3" w:rsidP="006A47A3">
      <w:pPr>
        <w:pStyle w:val="ListParagraph"/>
        <w:numPr>
          <w:ilvl w:val="0"/>
          <w:numId w:val="853"/>
        </w:numPr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bCs/>
          <w:sz w:val="24"/>
          <w:szCs w:val="24"/>
        </w:rPr>
        <w:t>They have flagella at one end</w:t>
      </w:r>
    </w:p>
    <w:p w:rsidR="006A47A3" w:rsidRPr="00427F5E" w:rsidRDefault="006A47A3" w:rsidP="006A47A3">
      <w:pPr>
        <w:pStyle w:val="ListParagraph"/>
        <w:numPr>
          <w:ilvl w:val="0"/>
          <w:numId w:val="853"/>
        </w:numPr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 xml:space="preserve">Vibrio cholerae causes </w:t>
      </w:r>
      <w:r w:rsidRPr="00427F5E">
        <w:rPr>
          <w:rFonts w:ascii="Cambria" w:hAnsi="Cambria" w:cs="Calibri Light"/>
          <w:b/>
          <w:bCs/>
          <w:sz w:val="24"/>
          <w:szCs w:val="24"/>
        </w:rPr>
        <w:t>cholera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Respiration of bacteria</w:t>
      </w:r>
    </w:p>
    <w:p w:rsidR="006A47A3" w:rsidRPr="00427F5E" w:rsidRDefault="006A47A3" w:rsidP="006A47A3">
      <w:pPr>
        <w:numPr>
          <w:ilvl w:val="0"/>
          <w:numId w:val="845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bacteria need oxygen for respiration</w:t>
      </w:r>
    </w:p>
    <w:p w:rsidR="006A47A3" w:rsidRPr="00427F5E" w:rsidRDefault="006A47A3" w:rsidP="006A47A3">
      <w:pPr>
        <w:numPr>
          <w:ilvl w:val="0"/>
          <w:numId w:val="845"/>
        </w:num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sz w:val="24"/>
          <w:szCs w:val="24"/>
        </w:rPr>
        <w:t xml:space="preserve">These are called </w:t>
      </w:r>
      <w:r w:rsidRPr="00427F5E">
        <w:rPr>
          <w:rFonts w:cs="Calibri Light"/>
          <w:b/>
          <w:bCs/>
          <w:sz w:val="24"/>
          <w:szCs w:val="24"/>
          <w:u w:val="single"/>
        </w:rPr>
        <w:t>aerobic bacteria</w:t>
      </w:r>
    </w:p>
    <w:p w:rsidR="006A47A3" w:rsidRPr="00427F5E" w:rsidRDefault="006A47A3" w:rsidP="006A47A3">
      <w:pPr>
        <w:numPr>
          <w:ilvl w:val="0"/>
          <w:numId w:val="845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Other bacteria don't need oxygen</w:t>
      </w:r>
    </w:p>
    <w:p w:rsidR="006A47A3" w:rsidRPr="00427F5E" w:rsidRDefault="006A47A3" w:rsidP="006A47A3">
      <w:pPr>
        <w:numPr>
          <w:ilvl w:val="0"/>
          <w:numId w:val="845"/>
        </w:num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sz w:val="24"/>
          <w:szCs w:val="24"/>
        </w:rPr>
        <w:t xml:space="preserve">These are called </w:t>
      </w:r>
      <w:r w:rsidRPr="00427F5E">
        <w:rPr>
          <w:rFonts w:cs="Calibri Light"/>
          <w:b/>
          <w:bCs/>
          <w:sz w:val="24"/>
          <w:szCs w:val="24"/>
          <w:u w:val="single"/>
        </w:rPr>
        <w:t>anaerobic bacteria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How do bacteria enter in our bodies?</w:t>
      </w:r>
      <w:r w:rsidRPr="00427F5E">
        <w:rPr>
          <w:rFonts w:cs="Calibri Light"/>
          <w:noProof/>
          <w:sz w:val="24"/>
          <w:szCs w:val="24"/>
        </w:rPr>
        <w:t xml:space="preserve"> </w:t>
      </w:r>
    </w:p>
    <w:p w:rsidR="006A47A3" w:rsidRPr="00427F5E" w:rsidRDefault="006A47A3" w:rsidP="006A47A3">
      <w:pPr>
        <w:numPr>
          <w:ilvl w:val="0"/>
          <w:numId w:val="84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Through inhaling contaminated air</w:t>
      </w:r>
    </w:p>
    <w:p w:rsidR="006A47A3" w:rsidRPr="00427F5E" w:rsidRDefault="006A47A3" w:rsidP="006A47A3">
      <w:pPr>
        <w:numPr>
          <w:ilvl w:val="0"/>
          <w:numId w:val="84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Through drinking contaminated water</w:t>
      </w:r>
    </w:p>
    <w:p w:rsidR="006A47A3" w:rsidRPr="00427F5E" w:rsidRDefault="006A47A3" w:rsidP="006A47A3">
      <w:pPr>
        <w:numPr>
          <w:ilvl w:val="0"/>
          <w:numId w:val="84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Through eating contaminated food</w:t>
      </w:r>
    </w:p>
    <w:p w:rsidR="006A47A3" w:rsidRPr="00427F5E" w:rsidRDefault="006A47A3" w:rsidP="006A47A3">
      <w:pPr>
        <w:numPr>
          <w:ilvl w:val="0"/>
          <w:numId w:val="84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Through dirty wounds</w:t>
      </w:r>
    </w:p>
    <w:p w:rsidR="006A47A3" w:rsidRPr="00427F5E" w:rsidRDefault="006A47A3" w:rsidP="006A47A3">
      <w:pPr>
        <w:numPr>
          <w:ilvl w:val="0"/>
          <w:numId w:val="84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Through playing unprotected sex with an infected person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Nature of bacteria</w:t>
      </w:r>
    </w:p>
    <w:p w:rsidR="006A47A3" w:rsidRPr="00427F5E" w:rsidRDefault="006A47A3" w:rsidP="006A47A3">
      <w:pPr>
        <w:numPr>
          <w:ilvl w:val="0"/>
          <w:numId w:val="843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Useful bacteria (harmless bacteria)  </w:t>
      </w:r>
    </w:p>
    <w:p w:rsidR="006A47A3" w:rsidRPr="00427F5E" w:rsidRDefault="006A47A3" w:rsidP="006A47A3">
      <w:pPr>
        <w:numPr>
          <w:ilvl w:val="0"/>
          <w:numId w:val="843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Harmful bacteria (useless bacteria) 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Useful bacteria</w:t>
      </w:r>
    </w:p>
    <w:p w:rsidR="006A47A3" w:rsidRPr="00427F5E" w:rsidRDefault="006A47A3" w:rsidP="006A47A3">
      <w:pPr>
        <w:numPr>
          <w:ilvl w:val="0"/>
          <w:numId w:val="84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These are bacteria that are important in the environment</w:t>
      </w:r>
    </w:p>
    <w:p w:rsidR="006A47A3" w:rsidRPr="00427F5E" w:rsidRDefault="006A47A3" w:rsidP="006A47A3">
      <w:pPr>
        <w:tabs>
          <w:tab w:val="left" w:pos="360"/>
          <w:tab w:val="left" w:pos="432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  <w:u w:val="single"/>
        </w:rPr>
        <w:t>Examples of useful bacteria</w:t>
      </w:r>
    </w:p>
    <w:p w:rsidR="006A47A3" w:rsidRPr="00427F5E" w:rsidRDefault="006A47A3" w:rsidP="006A47A3">
      <w:pPr>
        <w:numPr>
          <w:ilvl w:val="0"/>
          <w:numId w:val="826"/>
        </w:numPr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</w:rPr>
        <w:t>Putrefying bacteria</w:t>
      </w:r>
      <w:r w:rsidRPr="00427F5E">
        <w:rPr>
          <w:rFonts w:cs="Calibri Light"/>
          <w:sz w:val="24"/>
          <w:szCs w:val="24"/>
        </w:rPr>
        <w:t>: help in decomposition of organic matter to form humus</w:t>
      </w:r>
    </w:p>
    <w:p w:rsidR="006A47A3" w:rsidRPr="00427F5E" w:rsidRDefault="006A47A3" w:rsidP="006A47A3">
      <w:pPr>
        <w:numPr>
          <w:ilvl w:val="0"/>
          <w:numId w:val="826"/>
        </w:numPr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</w:rPr>
        <w:t>Anaerobic bacteria:</w:t>
      </w:r>
      <w:r w:rsidRPr="00427F5E">
        <w:rPr>
          <w:rFonts w:cs="Calibri Light"/>
          <w:sz w:val="24"/>
          <w:szCs w:val="24"/>
        </w:rPr>
        <w:t xml:space="preserve"> ferment waste in biogas digester to produce biogas</w:t>
      </w:r>
    </w:p>
    <w:p w:rsidR="006A47A3" w:rsidRPr="00427F5E" w:rsidRDefault="006A47A3" w:rsidP="006A47A3">
      <w:pPr>
        <w:numPr>
          <w:ilvl w:val="0"/>
          <w:numId w:val="826"/>
        </w:numPr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</w:rPr>
        <w:t xml:space="preserve">Nitrogen fixing bacteria (rhizobia): </w:t>
      </w:r>
      <w:r w:rsidRPr="00427F5E">
        <w:rPr>
          <w:rFonts w:cs="Calibri Light"/>
          <w:sz w:val="24"/>
          <w:szCs w:val="24"/>
        </w:rPr>
        <w:t>fix nitrogen into the soil</w:t>
      </w:r>
    </w:p>
    <w:p w:rsidR="006A47A3" w:rsidRPr="00427F5E" w:rsidRDefault="006A47A3" w:rsidP="006A47A3">
      <w:pPr>
        <w:numPr>
          <w:ilvl w:val="0"/>
          <w:numId w:val="826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Nitrifying bacteria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Importance of bacteria (ways in which bacteria are useful)</w:t>
      </w:r>
    </w:p>
    <w:p w:rsidR="006A47A3" w:rsidRPr="00427F5E" w:rsidRDefault="006A47A3" w:rsidP="006A47A3">
      <w:pPr>
        <w:numPr>
          <w:ilvl w:val="0"/>
          <w:numId w:val="81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bacteria help to fix nitrogen in the soil e.g nitrogen fixing bacteria /rhizobia</w:t>
      </w:r>
    </w:p>
    <w:p w:rsidR="006A47A3" w:rsidRPr="00427F5E" w:rsidRDefault="006A47A3" w:rsidP="006A47A3">
      <w:pPr>
        <w:numPr>
          <w:ilvl w:val="0"/>
          <w:numId w:val="81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Some bacteria help in decomposition of organic matter e.g putrefying bacteria </w:t>
      </w:r>
    </w:p>
    <w:p w:rsidR="006A47A3" w:rsidRPr="00427F5E" w:rsidRDefault="006A47A3" w:rsidP="006A47A3">
      <w:pPr>
        <w:numPr>
          <w:ilvl w:val="0"/>
          <w:numId w:val="81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bacteria help to reduce the volume of faeces in latrines and sewage tanks</w:t>
      </w:r>
    </w:p>
    <w:p w:rsidR="006A47A3" w:rsidRPr="00427F5E" w:rsidRDefault="006A47A3" w:rsidP="006A47A3">
      <w:pPr>
        <w:numPr>
          <w:ilvl w:val="0"/>
          <w:numId w:val="81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Bacteria help to break down complex sugars in the digestive system (some bacteria help in food digestion)</w:t>
      </w:r>
    </w:p>
    <w:p w:rsidR="006A47A3" w:rsidRPr="00427F5E" w:rsidRDefault="006A47A3" w:rsidP="006A47A3">
      <w:pPr>
        <w:numPr>
          <w:ilvl w:val="0"/>
          <w:numId w:val="812"/>
        </w:numPr>
        <w:rPr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bacteria help in production of vinegar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b/>
          <w:bCs/>
          <w:sz w:val="24"/>
          <w:szCs w:val="24"/>
        </w:rPr>
        <w:t>Vinegar</w:t>
      </w:r>
      <w:r w:rsidRPr="00427F5E">
        <w:rPr>
          <w:rFonts w:cs="Calibri Light"/>
          <w:sz w:val="24"/>
          <w:szCs w:val="24"/>
        </w:rPr>
        <w:t xml:space="preserve"> is used to preserve meat</w:t>
      </w:r>
    </w:p>
    <w:p w:rsidR="006A47A3" w:rsidRPr="00427F5E" w:rsidRDefault="006A47A3" w:rsidP="006A47A3">
      <w:pPr>
        <w:numPr>
          <w:ilvl w:val="0"/>
          <w:numId w:val="81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bacteria help in biogas production e.g anaerobic bacteria</w:t>
      </w:r>
    </w:p>
    <w:p w:rsidR="006A47A3" w:rsidRPr="00427F5E" w:rsidRDefault="006A47A3" w:rsidP="006A47A3">
      <w:pPr>
        <w:numPr>
          <w:ilvl w:val="0"/>
          <w:numId w:val="812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bacteria help in making of some vaccines</w:t>
      </w:r>
    </w:p>
    <w:p w:rsidR="006A47A3" w:rsidRPr="00427F5E" w:rsidRDefault="006A47A3" w:rsidP="006A47A3">
      <w:pPr>
        <w:numPr>
          <w:ilvl w:val="0"/>
          <w:numId w:val="812"/>
        </w:numPr>
        <w:rPr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bacteria help in making cheese, butter and yoghurt</w:t>
      </w:r>
    </w:p>
    <w:p w:rsidR="006A47A3" w:rsidRPr="00427F5E" w:rsidRDefault="006A47A3" w:rsidP="006A47A3">
      <w:pPr>
        <w:numPr>
          <w:ilvl w:val="0"/>
          <w:numId w:val="812"/>
        </w:numPr>
        <w:rPr>
          <w:sz w:val="24"/>
          <w:szCs w:val="24"/>
        </w:rPr>
      </w:pPr>
      <w:r w:rsidRPr="00427F5E">
        <w:rPr>
          <w:sz w:val="24"/>
          <w:szCs w:val="24"/>
        </w:rPr>
        <w:t>Bacteria help in genetic engineering</w:t>
      </w:r>
    </w:p>
    <w:p w:rsidR="006A47A3" w:rsidRPr="00427F5E" w:rsidRDefault="006A47A3" w:rsidP="006A47A3">
      <w:pPr>
        <w:tabs>
          <w:tab w:val="left" w:pos="183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 xml:space="preserve">Why is it bad to pour kerosene and oil in latrines? </w:t>
      </w:r>
    </w:p>
    <w:p w:rsidR="006A47A3" w:rsidRPr="00427F5E" w:rsidRDefault="006A47A3" w:rsidP="006A47A3">
      <w:pPr>
        <w:numPr>
          <w:ilvl w:val="0"/>
          <w:numId w:val="817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Oil kills bacteria and maggots that would reduce volume of faeces</w:t>
      </w:r>
    </w:p>
    <w:p w:rsidR="006A47A3" w:rsidRPr="00427F5E" w:rsidRDefault="006A47A3" w:rsidP="006A47A3">
      <w:pPr>
        <w:tabs>
          <w:tab w:val="left" w:pos="183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 xml:space="preserve">How does oil kill bacteria and maggots in latrines? </w:t>
      </w:r>
    </w:p>
    <w:p w:rsidR="006A47A3" w:rsidRPr="00427F5E" w:rsidRDefault="006A47A3" w:rsidP="006A47A3">
      <w:pPr>
        <w:numPr>
          <w:ilvl w:val="0"/>
          <w:numId w:val="817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Oil cuts off oxygen supply to bacteria and maggots</w:t>
      </w:r>
    </w:p>
    <w:p w:rsidR="006A47A3" w:rsidRPr="00427F5E" w:rsidRDefault="006A47A3" w:rsidP="006A47A3">
      <w:pPr>
        <w:tabs>
          <w:tab w:val="left" w:pos="183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Examples of processes which need bacteria to take place</w:t>
      </w:r>
    </w:p>
    <w:p w:rsidR="006A47A3" w:rsidRPr="00427F5E" w:rsidRDefault="006A47A3" w:rsidP="006A47A3">
      <w:pPr>
        <w:numPr>
          <w:ilvl w:val="0"/>
          <w:numId w:val="817"/>
        </w:numPr>
        <w:rPr>
          <w:sz w:val="24"/>
          <w:szCs w:val="24"/>
        </w:rPr>
      </w:pPr>
      <w:r w:rsidRPr="00427F5E">
        <w:rPr>
          <w:sz w:val="24"/>
          <w:szCs w:val="24"/>
        </w:rPr>
        <w:t>Decomposition</w:t>
      </w:r>
    </w:p>
    <w:p w:rsidR="006A47A3" w:rsidRPr="00427F5E" w:rsidRDefault="006A47A3" w:rsidP="006A47A3">
      <w:pPr>
        <w:numPr>
          <w:ilvl w:val="0"/>
          <w:numId w:val="817"/>
        </w:numPr>
        <w:rPr>
          <w:sz w:val="24"/>
          <w:szCs w:val="24"/>
        </w:rPr>
      </w:pPr>
      <w:r w:rsidRPr="00427F5E">
        <w:rPr>
          <w:rFonts w:cs="Calibri Light"/>
          <w:sz w:val="24"/>
          <w:szCs w:val="24"/>
        </w:rPr>
        <w:t>Fermentation of milk (production of cheese, butter and yogurt)</w:t>
      </w:r>
    </w:p>
    <w:p w:rsidR="006A47A3" w:rsidRPr="00427F5E" w:rsidRDefault="006A47A3" w:rsidP="006A47A3">
      <w:pPr>
        <w:numPr>
          <w:ilvl w:val="0"/>
          <w:numId w:val="817"/>
        </w:numPr>
        <w:rPr>
          <w:sz w:val="24"/>
          <w:szCs w:val="24"/>
        </w:rPr>
      </w:pPr>
      <w:r w:rsidRPr="00427F5E">
        <w:rPr>
          <w:rFonts w:cs="Calibri Light"/>
          <w:sz w:val="24"/>
          <w:szCs w:val="24"/>
        </w:rPr>
        <w:t>Production of drugs (vaccines and antibiotics)</w:t>
      </w:r>
    </w:p>
    <w:p w:rsidR="006A47A3" w:rsidRPr="00427F5E" w:rsidRDefault="006A47A3" w:rsidP="006A47A3">
      <w:pPr>
        <w:numPr>
          <w:ilvl w:val="0"/>
          <w:numId w:val="817"/>
        </w:numPr>
        <w:rPr>
          <w:sz w:val="24"/>
          <w:szCs w:val="24"/>
        </w:rPr>
      </w:pPr>
      <w:r w:rsidRPr="00427F5E">
        <w:rPr>
          <w:sz w:val="24"/>
          <w:szCs w:val="24"/>
        </w:rPr>
        <w:t>Production of vinegar</w:t>
      </w:r>
    </w:p>
    <w:p w:rsidR="006A47A3" w:rsidRPr="00427F5E" w:rsidRDefault="006A47A3" w:rsidP="006A47A3">
      <w:pPr>
        <w:numPr>
          <w:ilvl w:val="0"/>
          <w:numId w:val="817"/>
        </w:numPr>
        <w:rPr>
          <w:sz w:val="24"/>
          <w:szCs w:val="24"/>
        </w:rPr>
      </w:pPr>
      <w:r w:rsidRPr="00427F5E">
        <w:rPr>
          <w:rFonts w:cs="Calibri Light"/>
          <w:sz w:val="24"/>
          <w:szCs w:val="24"/>
        </w:rPr>
        <w:t>Anaerobic fermentation (biogas production)</w:t>
      </w:r>
    </w:p>
    <w:p w:rsidR="006A47A3" w:rsidRPr="00427F5E" w:rsidRDefault="006A47A3" w:rsidP="006A47A3">
      <w:pPr>
        <w:numPr>
          <w:ilvl w:val="0"/>
          <w:numId w:val="817"/>
        </w:numPr>
        <w:rPr>
          <w:sz w:val="24"/>
          <w:szCs w:val="24"/>
        </w:rPr>
      </w:pPr>
      <w:r w:rsidRPr="00427F5E">
        <w:rPr>
          <w:rFonts w:cs="Calibri Light"/>
          <w:sz w:val="24"/>
          <w:szCs w:val="24"/>
        </w:rPr>
        <w:t>Fixation of nitrogen in the soil</w:t>
      </w:r>
    </w:p>
    <w:p w:rsidR="006A47A3" w:rsidRPr="00427F5E" w:rsidRDefault="006A47A3" w:rsidP="006A47A3">
      <w:pPr>
        <w:tabs>
          <w:tab w:val="left" w:pos="1830"/>
        </w:tabs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183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HARMFUL BACTERIA</w:t>
      </w:r>
    </w:p>
    <w:p w:rsidR="006A47A3" w:rsidRPr="00427F5E" w:rsidRDefault="006A47A3" w:rsidP="006A47A3">
      <w:pPr>
        <w:numPr>
          <w:ilvl w:val="0"/>
          <w:numId w:val="817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These are bacteria that are dangerous in the environment</w:t>
      </w:r>
    </w:p>
    <w:p w:rsidR="006A47A3" w:rsidRPr="00427F5E" w:rsidRDefault="006A47A3" w:rsidP="006A47A3">
      <w:pPr>
        <w:tabs>
          <w:tab w:val="left" w:pos="183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  <w:u w:val="single"/>
        </w:rPr>
        <w:t>Examples of harmful bacteria</w:t>
      </w:r>
    </w:p>
    <w:p w:rsidR="006A47A3" w:rsidRPr="00427F5E" w:rsidRDefault="006A47A3" w:rsidP="006A47A3">
      <w:pPr>
        <w:numPr>
          <w:ilvl w:val="0"/>
          <w:numId w:val="817"/>
        </w:numPr>
        <w:rPr>
          <w:rFonts w:cs="Calibri Light"/>
          <w:sz w:val="24"/>
          <w:szCs w:val="24"/>
        </w:rPr>
      </w:pPr>
      <w:r w:rsidRPr="00427F5E">
        <w:rPr>
          <w:rFonts w:cs="Calibri Light"/>
          <w:b/>
          <w:bCs/>
          <w:sz w:val="24"/>
          <w:szCs w:val="24"/>
        </w:rPr>
        <w:t>Clostridium tetani:</w:t>
      </w:r>
      <w:r w:rsidRPr="00427F5E">
        <w:rPr>
          <w:rFonts w:cs="Calibri Light"/>
          <w:sz w:val="24"/>
          <w:szCs w:val="24"/>
        </w:rPr>
        <w:t xml:space="preserve"> causes tetanus</w:t>
      </w:r>
    </w:p>
    <w:p w:rsidR="006A47A3" w:rsidRPr="00427F5E" w:rsidRDefault="006A47A3" w:rsidP="006A47A3">
      <w:pPr>
        <w:numPr>
          <w:ilvl w:val="0"/>
          <w:numId w:val="817"/>
        </w:numPr>
        <w:rPr>
          <w:rFonts w:cs="Calibri Light"/>
          <w:bCs/>
          <w:sz w:val="24"/>
          <w:szCs w:val="24"/>
        </w:rPr>
      </w:pPr>
      <w:r w:rsidRPr="00427F5E">
        <w:rPr>
          <w:rFonts w:cs="Calibri Light"/>
          <w:b/>
          <w:bCs/>
          <w:sz w:val="24"/>
          <w:szCs w:val="24"/>
        </w:rPr>
        <w:t>Vibrio cholerae:</w:t>
      </w:r>
      <w:r w:rsidRPr="00427F5E">
        <w:rPr>
          <w:rFonts w:cs="Calibri Light"/>
          <w:bCs/>
          <w:sz w:val="24"/>
          <w:szCs w:val="24"/>
        </w:rPr>
        <w:t xml:space="preserve"> causes cholera</w:t>
      </w:r>
    </w:p>
    <w:p w:rsidR="006A47A3" w:rsidRPr="00427F5E" w:rsidRDefault="006A47A3" w:rsidP="006A47A3">
      <w:pPr>
        <w:numPr>
          <w:ilvl w:val="0"/>
          <w:numId w:val="817"/>
        </w:num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</w:rPr>
        <w:t>Salmonella typhi:</w:t>
      </w:r>
      <w:r w:rsidRPr="00427F5E">
        <w:rPr>
          <w:rFonts w:cs="Calibri Light"/>
          <w:bCs/>
          <w:sz w:val="24"/>
          <w:szCs w:val="24"/>
        </w:rPr>
        <w:t xml:space="preserve"> causes typhoid</w:t>
      </w:r>
    </w:p>
    <w:p w:rsidR="006A47A3" w:rsidRPr="00427F5E" w:rsidRDefault="006A47A3" w:rsidP="006A47A3">
      <w:pPr>
        <w:numPr>
          <w:ilvl w:val="0"/>
          <w:numId w:val="817"/>
        </w:num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</w:rPr>
        <w:lastRenderedPageBreak/>
        <w:t xml:space="preserve">Treponema pallidum: </w:t>
      </w:r>
      <w:r w:rsidRPr="00427F5E">
        <w:rPr>
          <w:rFonts w:cs="Calibri Light"/>
          <w:bCs/>
          <w:sz w:val="24"/>
          <w:szCs w:val="24"/>
        </w:rPr>
        <w:t>causes syphilis</w:t>
      </w:r>
    </w:p>
    <w:p w:rsidR="006A47A3" w:rsidRPr="00427F5E" w:rsidRDefault="006A47A3" w:rsidP="006A47A3">
      <w:pPr>
        <w:numPr>
          <w:ilvl w:val="0"/>
          <w:numId w:val="817"/>
        </w:num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</w:rPr>
        <w:t xml:space="preserve">Mycobacterium: </w:t>
      </w:r>
      <w:r w:rsidRPr="00427F5E">
        <w:rPr>
          <w:rFonts w:cs="Calibri Light"/>
          <w:bCs/>
          <w:sz w:val="24"/>
          <w:szCs w:val="24"/>
        </w:rPr>
        <w:t>causes leprosy and tuberculosis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Dangers of bacteria (how bacteria are harmful/nuisance)</w:t>
      </w:r>
    </w:p>
    <w:p w:rsidR="006A47A3" w:rsidRPr="00427F5E" w:rsidRDefault="006A47A3" w:rsidP="006A47A3">
      <w:pPr>
        <w:numPr>
          <w:ilvl w:val="0"/>
          <w:numId w:val="818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Some bacteria cause bacterial diseases (they are pathogens) </w:t>
      </w:r>
    </w:p>
    <w:p w:rsidR="006A47A3" w:rsidRPr="00427F5E" w:rsidRDefault="006A47A3" w:rsidP="006A47A3">
      <w:pPr>
        <w:numPr>
          <w:ilvl w:val="0"/>
          <w:numId w:val="818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bacteria spoil milk (make food go bad)</w:t>
      </w:r>
    </w:p>
    <w:p w:rsidR="006A47A3" w:rsidRPr="00427F5E" w:rsidRDefault="006A47A3" w:rsidP="006A47A3">
      <w:pPr>
        <w:numPr>
          <w:ilvl w:val="0"/>
          <w:numId w:val="818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bacteria make wounds septic</w:t>
      </w:r>
    </w:p>
    <w:p w:rsidR="006A47A3" w:rsidRPr="00427F5E" w:rsidRDefault="006A47A3" w:rsidP="006A47A3">
      <w:pPr>
        <w:numPr>
          <w:ilvl w:val="0"/>
          <w:numId w:val="818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bacteria cause ripening of premature fruits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Which hormone in plants is responsible for ripening of mature fruits?</w:t>
      </w:r>
    </w:p>
    <w:p w:rsidR="006A47A3" w:rsidRPr="00427F5E" w:rsidRDefault="006A47A3" w:rsidP="006A47A3">
      <w:pPr>
        <w:numPr>
          <w:ilvl w:val="0"/>
          <w:numId w:val="819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Ethylene hormone </w:t>
      </w: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Pathogens</w:t>
      </w:r>
      <w:r w:rsidRPr="00427F5E">
        <w:rPr>
          <w:rFonts w:cs="Calibri Light"/>
          <w:sz w:val="24"/>
          <w:szCs w:val="24"/>
        </w:rPr>
        <w:t xml:space="preserve"> are tiny organisms that cause diseases</w:t>
      </w:r>
    </w:p>
    <w:p w:rsidR="006A47A3" w:rsidRPr="00427F5E" w:rsidRDefault="006A47A3" w:rsidP="006A47A3">
      <w:pPr>
        <w:rPr>
          <w:rFonts w:cs="Calibri Light"/>
          <w:b/>
          <w:sz w:val="24"/>
          <w:szCs w:val="24"/>
        </w:rPr>
      </w:pPr>
    </w:p>
    <w:p w:rsidR="006A47A3" w:rsidRPr="00427F5E" w:rsidRDefault="006A47A3" w:rsidP="006A47A3">
      <w:pPr>
        <w:rPr>
          <w:rFonts w:cs="Calibri Light"/>
          <w:b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 xml:space="preserve">How do bacteria protect themselves against the host's immune system? </w:t>
      </w:r>
    </w:p>
    <w:p w:rsidR="006A47A3" w:rsidRPr="00427F5E" w:rsidRDefault="006A47A3" w:rsidP="006A47A3">
      <w:pPr>
        <w:numPr>
          <w:ilvl w:val="0"/>
          <w:numId w:val="819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By forming a protective capsule (layer of slime) on its cell wall </w:t>
      </w:r>
    </w:p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rPr>
          <w:rFonts w:cs="Calibri Light"/>
          <w:sz w:val="24"/>
          <w:szCs w:val="24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A table showing bacterial diseases in people, livestock and plants</w:t>
      </w:r>
    </w:p>
    <w:tbl>
      <w:tblPr>
        <w:tblpPr w:leftFromText="180" w:rightFromText="180" w:vertAnchor="text" w:horzAnchor="margin" w:tblpY="151"/>
        <w:tblW w:w="10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38"/>
        <w:gridCol w:w="2610"/>
        <w:gridCol w:w="2610"/>
        <w:gridCol w:w="2677"/>
      </w:tblGrid>
      <w:tr w:rsidR="006A47A3" w:rsidRPr="00427F5E" w:rsidTr="009B1539">
        <w:tc>
          <w:tcPr>
            <w:tcW w:w="2538" w:type="dxa"/>
            <w:shd w:val="clear" w:color="auto" w:fill="auto"/>
          </w:tcPr>
          <w:p w:rsidR="006A47A3" w:rsidRPr="00427F5E" w:rsidRDefault="006A47A3" w:rsidP="009B1539">
            <w:pPr>
              <w:jc w:val="center"/>
              <w:rPr>
                <w:rFonts w:cs="Calibri Light"/>
                <w:b/>
                <w:bCs/>
                <w:sz w:val="24"/>
                <w:szCs w:val="24"/>
              </w:rPr>
            </w:pPr>
            <w:r w:rsidRPr="00427F5E">
              <w:rPr>
                <w:rFonts w:cs="Calibri Light"/>
                <w:b/>
                <w:bCs/>
                <w:sz w:val="24"/>
                <w:szCs w:val="24"/>
              </w:rPr>
              <w:t>In people</w:t>
            </w:r>
          </w:p>
        </w:tc>
        <w:tc>
          <w:tcPr>
            <w:tcW w:w="2610" w:type="dxa"/>
            <w:shd w:val="clear" w:color="auto" w:fill="auto"/>
          </w:tcPr>
          <w:p w:rsidR="006A47A3" w:rsidRPr="00427F5E" w:rsidRDefault="006A47A3" w:rsidP="009B1539">
            <w:pPr>
              <w:jc w:val="center"/>
              <w:rPr>
                <w:b/>
                <w:sz w:val="24"/>
                <w:szCs w:val="24"/>
              </w:rPr>
            </w:pPr>
            <w:r w:rsidRPr="00427F5E">
              <w:rPr>
                <w:b/>
                <w:sz w:val="24"/>
                <w:szCs w:val="24"/>
              </w:rPr>
              <w:t>In livestock</w:t>
            </w:r>
          </w:p>
        </w:tc>
        <w:tc>
          <w:tcPr>
            <w:tcW w:w="2610" w:type="dxa"/>
            <w:shd w:val="clear" w:color="auto" w:fill="auto"/>
          </w:tcPr>
          <w:p w:rsidR="006A47A3" w:rsidRPr="00427F5E" w:rsidRDefault="006A47A3" w:rsidP="009B1539">
            <w:pPr>
              <w:jc w:val="center"/>
              <w:rPr>
                <w:rFonts w:cs="Calibri Light"/>
                <w:b/>
                <w:bCs/>
                <w:sz w:val="24"/>
                <w:szCs w:val="24"/>
              </w:rPr>
            </w:pPr>
            <w:r w:rsidRPr="00427F5E">
              <w:rPr>
                <w:rFonts w:cs="Calibri Light"/>
                <w:b/>
                <w:bCs/>
                <w:sz w:val="24"/>
                <w:szCs w:val="24"/>
              </w:rPr>
              <w:t>In poultry</w:t>
            </w:r>
          </w:p>
        </w:tc>
        <w:tc>
          <w:tcPr>
            <w:tcW w:w="2677" w:type="dxa"/>
            <w:shd w:val="clear" w:color="auto" w:fill="auto"/>
          </w:tcPr>
          <w:p w:rsidR="006A47A3" w:rsidRPr="00427F5E" w:rsidRDefault="006A47A3" w:rsidP="009B1539">
            <w:pPr>
              <w:jc w:val="center"/>
              <w:rPr>
                <w:rFonts w:cs="Calibri Light"/>
                <w:b/>
                <w:bCs/>
                <w:sz w:val="24"/>
                <w:szCs w:val="24"/>
              </w:rPr>
            </w:pPr>
            <w:r w:rsidRPr="00427F5E">
              <w:rPr>
                <w:rFonts w:cs="Calibri Light"/>
                <w:b/>
                <w:bCs/>
                <w:sz w:val="24"/>
                <w:szCs w:val="24"/>
              </w:rPr>
              <w:t>In plants</w:t>
            </w:r>
          </w:p>
        </w:tc>
      </w:tr>
      <w:tr w:rsidR="006A47A3" w:rsidRPr="00427F5E" w:rsidTr="009B1539">
        <w:tc>
          <w:tcPr>
            <w:tcW w:w="2538" w:type="dxa"/>
            <w:shd w:val="clear" w:color="auto" w:fill="auto"/>
          </w:tcPr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Cholera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Tetanus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 xml:space="preserve">Typhoid 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Syphilis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Bacillary dysentery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Pneumonia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Gonorrhoea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Diphtheria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Tuberculosis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Leprosy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Lyme disease</w:t>
            </w:r>
          </w:p>
        </w:tc>
        <w:tc>
          <w:tcPr>
            <w:tcW w:w="2610" w:type="dxa"/>
            <w:shd w:val="clear" w:color="auto" w:fill="auto"/>
          </w:tcPr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Anaplasmosis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Mastitis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Black quarter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Pneumonia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Tuberculosis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Anthrax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Brucellosis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Foot rot</w:t>
            </w:r>
          </w:p>
        </w:tc>
        <w:tc>
          <w:tcPr>
            <w:tcW w:w="2610" w:type="dxa"/>
            <w:shd w:val="clear" w:color="auto" w:fill="auto"/>
          </w:tcPr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Fowl cholera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Fowl typhoid</w:t>
            </w:r>
          </w:p>
          <w:p w:rsidR="006A47A3" w:rsidRPr="00427F5E" w:rsidRDefault="006A47A3" w:rsidP="006A47A3">
            <w:pPr>
              <w:numPr>
                <w:ilvl w:val="0"/>
                <w:numId w:val="813"/>
              </w:num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Pneumonia</w:t>
            </w:r>
          </w:p>
          <w:p w:rsidR="006A47A3" w:rsidRPr="00427F5E" w:rsidRDefault="006A47A3" w:rsidP="009B1539">
            <w:pPr>
              <w:rPr>
                <w:sz w:val="24"/>
                <w:szCs w:val="24"/>
              </w:rPr>
            </w:pPr>
          </w:p>
        </w:tc>
        <w:tc>
          <w:tcPr>
            <w:tcW w:w="2677" w:type="dxa"/>
            <w:shd w:val="clear" w:color="auto" w:fill="auto"/>
          </w:tcPr>
          <w:p w:rsidR="006A47A3" w:rsidRPr="00427F5E" w:rsidRDefault="006A47A3" w:rsidP="009B1539">
            <w:p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Bacterial Wilt</w:t>
            </w:r>
          </w:p>
          <w:p w:rsidR="006A47A3" w:rsidRPr="00427F5E" w:rsidRDefault="006A47A3" w:rsidP="009B1539">
            <w:p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Fire blight</w:t>
            </w:r>
          </w:p>
          <w:p w:rsidR="006A47A3" w:rsidRPr="00427F5E" w:rsidRDefault="006A47A3" w:rsidP="009B1539">
            <w:pPr>
              <w:rPr>
                <w:rFonts w:cs="Calibri Light"/>
                <w:sz w:val="24"/>
                <w:szCs w:val="24"/>
              </w:rPr>
            </w:pPr>
            <w:r w:rsidRPr="00427F5E">
              <w:rPr>
                <w:rFonts w:cs="Calibri Light"/>
                <w:sz w:val="24"/>
                <w:szCs w:val="24"/>
              </w:rPr>
              <w:t>Bacterial spot</w:t>
            </w:r>
          </w:p>
          <w:p w:rsidR="006A47A3" w:rsidRPr="00427F5E" w:rsidRDefault="006A47A3" w:rsidP="009B1539">
            <w:pPr>
              <w:rPr>
                <w:sz w:val="24"/>
                <w:szCs w:val="24"/>
              </w:rPr>
            </w:pPr>
          </w:p>
        </w:tc>
      </w:tr>
    </w:tbl>
    <w:p w:rsidR="006A47A3" w:rsidRPr="00427F5E" w:rsidRDefault="006A47A3" w:rsidP="006A47A3">
      <w:pPr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 xml:space="preserve">PREVENTION OF DANGERS CAUSED BY HARMFUL BACTERIA 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Immunise against bacterial diseases 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Reheat leftover food before eaten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Always cover leftover food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By preserving food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Wash hands after visiting latrine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Always drink safe water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Use of antibiotic drugs to treat bacterial infections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Use of antiseptic drugs to kill bacteria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Sterilize medical equipment before use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Abstain from sex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Keep cuts and wounds clean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Use clean hands to handle food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Proper use of latrines and toilets</w:t>
      </w:r>
    </w:p>
    <w:p w:rsidR="006A47A3" w:rsidRPr="00427F5E" w:rsidRDefault="006A47A3" w:rsidP="006A47A3">
      <w:pPr>
        <w:numPr>
          <w:ilvl w:val="0"/>
          <w:numId w:val="814"/>
        </w:numPr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Use of disinfectants to clean latrines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ANTISEPTICS</w:t>
      </w:r>
    </w:p>
    <w:p w:rsidR="006A47A3" w:rsidRPr="00427F5E" w:rsidRDefault="006A47A3" w:rsidP="006A47A3">
      <w:pPr>
        <w:pStyle w:val="ListParagraph"/>
        <w:numPr>
          <w:ilvl w:val="0"/>
          <w:numId w:val="856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These are substances used to kill germs on the human body</w:t>
      </w:r>
    </w:p>
    <w:p w:rsidR="00EB6882" w:rsidRPr="00427F5E" w:rsidRDefault="00EB6882" w:rsidP="006A47A3">
      <w:pPr>
        <w:pStyle w:val="ListParagraph"/>
        <w:numPr>
          <w:ilvl w:val="0"/>
          <w:numId w:val="856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They prevent wounds from becoming septic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Examples of antiseptics (antiseptic drugs)</w:t>
      </w:r>
    </w:p>
    <w:p w:rsidR="006A47A3" w:rsidRPr="00427F5E" w:rsidRDefault="006A47A3" w:rsidP="006A47A3">
      <w:pPr>
        <w:pStyle w:val="ListParagraph"/>
        <w:numPr>
          <w:ilvl w:val="0"/>
          <w:numId w:val="855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Dettol</w:t>
      </w:r>
    </w:p>
    <w:p w:rsidR="006A47A3" w:rsidRPr="00427F5E" w:rsidRDefault="006A47A3" w:rsidP="006A47A3">
      <w:pPr>
        <w:pStyle w:val="ListParagraph"/>
        <w:numPr>
          <w:ilvl w:val="0"/>
          <w:numId w:val="855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b/>
          <w:sz w:val="24"/>
          <w:szCs w:val="24"/>
          <w:u w:val="single"/>
        </w:rPr>
        <w:t>Iodine:</w:t>
      </w:r>
      <w:r w:rsidRPr="00427F5E">
        <w:rPr>
          <w:rFonts w:ascii="Cambria" w:hAnsi="Cambria" w:cs="Calibri Light"/>
          <w:sz w:val="24"/>
          <w:szCs w:val="24"/>
        </w:rPr>
        <w:t xml:space="preserve"> It is used to kill germs on cuts</w:t>
      </w:r>
    </w:p>
    <w:p w:rsidR="006A47A3" w:rsidRPr="00427F5E" w:rsidRDefault="006A47A3" w:rsidP="006A47A3">
      <w:pPr>
        <w:pStyle w:val="ListParagraph"/>
        <w:numPr>
          <w:ilvl w:val="0"/>
          <w:numId w:val="855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Carbolic acid</w:t>
      </w:r>
    </w:p>
    <w:p w:rsidR="006A47A3" w:rsidRPr="00427F5E" w:rsidRDefault="006A47A3" w:rsidP="006A47A3">
      <w:pPr>
        <w:pStyle w:val="ListParagraph"/>
        <w:numPr>
          <w:ilvl w:val="0"/>
          <w:numId w:val="855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Hydrogen peroxide</w:t>
      </w:r>
    </w:p>
    <w:p w:rsidR="006A47A3" w:rsidRPr="00427F5E" w:rsidRDefault="006A47A3" w:rsidP="006A47A3">
      <w:pPr>
        <w:pStyle w:val="ListParagraph"/>
        <w:numPr>
          <w:ilvl w:val="0"/>
          <w:numId w:val="855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b/>
          <w:sz w:val="24"/>
          <w:szCs w:val="24"/>
          <w:u w:val="single"/>
        </w:rPr>
        <w:lastRenderedPageBreak/>
        <w:t>Alcohol:</w:t>
      </w:r>
      <w:r w:rsidRPr="00427F5E">
        <w:rPr>
          <w:rFonts w:ascii="Cambria" w:hAnsi="Cambria" w:cs="Calibri Light"/>
          <w:sz w:val="24"/>
          <w:szCs w:val="24"/>
        </w:rPr>
        <w:t xml:space="preserve"> It is used in hand sanitizers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ANTIBIOTICS</w:t>
      </w:r>
    </w:p>
    <w:p w:rsidR="006A47A3" w:rsidRPr="00427F5E" w:rsidRDefault="006A47A3" w:rsidP="006A47A3">
      <w:pPr>
        <w:pStyle w:val="ListParagraph"/>
        <w:numPr>
          <w:ilvl w:val="0"/>
          <w:numId w:val="855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These are drugs that treat bacterial infections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Examples of antibiotics (antibiotic drugs)</w:t>
      </w:r>
    </w:p>
    <w:p w:rsidR="006A47A3" w:rsidRPr="00427F5E" w:rsidRDefault="006A47A3" w:rsidP="006A47A3">
      <w:pPr>
        <w:pStyle w:val="ListParagraph"/>
        <w:numPr>
          <w:ilvl w:val="0"/>
          <w:numId w:val="855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Penicillin</w:t>
      </w:r>
    </w:p>
    <w:p w:rsidR="006A47A3" w:rsidRPr="00427F5E" w:rsidRDefault="006A47A3" w:rsidP="006A47A3">
      <w:pPr>
        <w:pStyle w:val="ListParagraph"/>
        <w:numPr>
          <w:ilvl w:val="0"/>
          <w:numId w:val="855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Septrin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DISINFECTATNTS</w:t>
      </w:r>
    </w:p>
    <w:p w:rsidR="006A47A3" w:rsidRPr="00427F5E" w:rsidRDefault="006A47A3" w:rsidP="006A47A3">
      <w:pPr>
        <w:pStyle w:val="ListParagraph"/>
        <w:numPr>
          <w:ilvl w:val="0"/>
          <w:numId w:val="855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These are chemicals that kill germs on non-living surfaces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Examples of disinfectants</w:t>
      </w:r>
    </w:p>
    <w:p w:rsidR="006A47A3" w:rsidRPr="00427F5E" w:rsidRDefault="006A47A3" w:rsidP="006A47A3">
      <w:pPr>
        <w:pStyle w:val="ListParagraph"/>
        <w:numPr>
          <w:ilvl w:val="0"/>
          <w:numId w:val="855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Jik</w:t>
      </w:r>
    </w:p>
    <w:p w:rsidR="006A47A3" w:rsidRPr="00427F5E" w:rsidRDefault="006A47A3" w:rsidP="006A47A3">
      <w:pPr>
        <w:pStyle w:val="ListParagraph"/>
        <w:numPr>
          <w:ilvl w:val="0"/>
          <w:numId w:val="855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Jeyz</w:t>
      </w:r>
    </w:p>
    <w:p w:rsidR="006A47A3" w:rsidRPr="00427F5E" w:rsidRDefault="006A47A3" w:rsidP="006A47A3">
      <w:pPr>
        <w:pStyle w:val="ListParagraph"/>
        <w:numPr>
          <w:ilvl w:val="0"/>
          <w:numId w:val="855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Chlorine (bleach)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FUNGI</w:t>
      </w:r>
    </w:p>
    <w:p w:rsidR="006A47A3" w:rsidRPr="00427F5E" w:rsidRDefault="006A47A3" w:rsidP="006A47A3">
      <w:pPr>
        <w:numPr>
          <w:ilvl w:val="0"/>
          <w:numId w:val="815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These are organisms that lack chlorophyll and cannot make their own food</w:t>
      </w:r>
    </w:p>
    <w:p w:rsidR="006A47A3" w:rsidRPr="00427F5E" w:rsidRDefault="006A47A3" w:rsidP="006A47A3">
      <w:pPr>
        <w:numPr>
          <w:ilvl w:val="0"/>
          <w:numId w:val="815"/>
        </w:numPr>
        <w:tabs>
          <w:tab w:val="left" w:pos="360"/>
        </w:tabs>
        <w:rPr>
          <w:rFonts w:cs="Calibri Light"/>
          <w:b/>
          <w:bCs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Fungi belong to </w:t>
      </w:r>
      <w:r w:rsidRPr="00427F5E">
        <w:rPr>
          <w:rFonts w:cs="Calibri Light"/>
          <w:b/>
          <w:bCs/>
          <w:sz w:val="24"/>
          <w:szCs w:val="24"/>
        </w:rPr>
        <w:t>Kingdom fungi</w:t>
      </w:r>
    </w:p>
    <w:p w:rsidR="006A47A3" w:rsidRPr="00427F5E" w:rsidRDefault="006A47A3" w:rsidP="006A47A3">
      <w:pPr>
        <w:numPr>
          <w:ilvl w:val="0"/>
          <w:numId w:val="815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They can either be unicellular or multicellular organisms</w:t>
      </w:r>
    </w:p>
    <w:p w:rsidR="006A47A3" w:rsidRPr="00427F5E" w:rsidRDefault="006A47A3" w:rsidP="006A47A3">
      <w:pPr>
        <w:numPr>
          <w:ilvl w:val="0"/>
          <w:numId w:val="815"/>
        </w:numPr>
        <w:tabs>
          <w:tab w:val="left" w:pos="360"/>
        </w:tabs>
        <w:rPr>
          <w:rFonts w:cs="Calibri Light"/>
          <w:b/>
          <w:bCs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Fungi are found in </w:t>
      </w:r>
      <w:r w:rsidRPr="00427F5E">
        <w:rPr>
          <w:rFonts w:cs="Calibri Light"/>
          <w:b/>
          <w:bCs/>
          <w:sz w:val="24"/>
          <w:szCs w:val="24"/>
        </w:rPr>
        <w:t>moist places</w:t>
      </w:r>
    </w:p>
    <w:p w:rsidR="006A47A3" w:rsidRPr="00427F5E" w:rsidRDefault="006A47A3" w:rsidP="006A47A3">
      <w:pPr>
        <w:numPr>
          <w:ilvl w:val="0"/>
          <w:numId w:val="815"/>
        </w:numPr>
        <w:tabs>
          <w:tab w:val="left" w:pos="360"/>
        </w:tabs>
        <w:rPr>
          <w:rFonts w:cs="Calibri Light"/>
          <w:b/>
          <w:bCs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Fungi lack proper roots but they have threadlike structures called </w:t>
      </w:r>
      <w:r w:rsidRPr="00427F5E">
        <w:rPr>
          <w:rFonts w:cs="Calibri Light"/>
          <w:b/>
          <w:bCs/>
          <w:sz w:val="24"/>
          <w:szCs w:val="24"/>
        </w:rPr>
        <w:t>hyphae</w:t>
      </w:r>
    </w:p>
    <w:p w:rsidR="006A47A3" w:rsidRPr="00427F5E" w:rsidRDefault="006A47A3" w:rsidP="006A47A3">
      <w:pPr>
        <w:numPr>
          <w:ilvl w:val="0"/>
          <w:numId w:val="815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A group of hyphae is called </w:t>
      </w:r>
      <w:r w:rsidRPr="00427F5E">
        <w:rPr>
          <w:rFonts w:cs="Calibri Light"/>
          <w:b/>
          <w:bCs/>
          <w:sz w:val="24"/>
          <w:szCs w:val="24"/>
        </w:rPr>
        <w:t>mycelium</w:t>
      </w:r>
    </w:p>
    <w:p w:rsidR="006A47A3" w:rsidRPr="00427F5E" w:rsidRDefault="006A47A3" w:rsidP="006A47A3">
      <w:pPr>
        <w:numPr>
          <w:ilvl w:val="0"/>
          <w:numId w:val="815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Fungi cannot make their own food</w:t>
      </w:r>
    </w:p>
    <w:p w:rsidR="006A47A3" w:rsidRPr="00427F5E" w:rsidRDefault="006A47A3" w:rsidP="006A47A3">
      <w:pPr>
        <w:numPr>
          <w:ilvl w:val="0"/>
          <w:numId w:val="815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Most fungi are saprophytes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Why are fungi unable to make their own food?</w:t>
      </w:r>
      <w:r w:rsidRPr="00427F5E">
        <w:rPr>
          <w:rFonts w:cs="Calibri Light"/>
          <w:sz w:val="24"/>
          <w:szCs w:val="24"/>
        </w:rPr>
        <w:t xml:space="preserve"> </w:t>
      </w:r>
    </w:p>
    <w:p w:rsidR="006A47A3" w:rsidRPr="00427F5E" w:rsidRDefault="006A47A3" w:rsidP="006A47A3">
      <w:pPr>
        <w:numPr>
          <w:ilvl w:val="0"/>
          <w:numId w:val="816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They lack chlorophyll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 xml:space="preserve">Why are fungi called saprophytes? </w:t>
      </w:r>
    </w:p>
    <w:p w:rsidR="006A47A3" w:rsidRPr="00427F5E" w:rsidRDefault="006A47A3" w:rsidP="006A47A3">
      <w:pPr>
        <w:numPr>
          <w:ilvl w:val="0"/>
          <w:numId w:val="848"/>
        </w:num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sz w:val="24"/>
          <w:szCs w:val="24"/>
        </w:rPr>
        <w:t>They feed on dead organic matter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 xml:space="preserve">Why are fungi very common in wet season/moist places? </w:t>
      </w:r>
    </w:p>
    <w:p w:rsidR="006A47A3" w:rsidRPr="00427F5E" w:rsidRDefault="006A47A3" w:rsidP="006A47A3">
      <w:pPr>
        <w:numPr>
          <w:ilvl w:val="0"/>
          <w:numId w:val="848"/>
        </w:num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sz w:val="24"/>
          <w:szCs w:val="24"/>
        </w:rPr>
        <w:t>There is a lot of rotting matter on which fungi feed</w:t>
      </w:r>
    </w:p>
    <w:p w:rsidR="006A47A3" w:rsidRPr="00427F5E" w:rsidRDefault="006A47A3" w:rsidP="006A47A3">
      <w:pPr>
        <w:numPr>
          <w:ilvl w:val="0"/>
          <w:numId w:val="848"/>
        </w:num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sz w:val="24"/>
          <w:szCs w:val="24"/>
        </w:rPr>
        <w:t>There is enough water to support growth of fungi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REPRODUCTION IN FUNGI</w:t>
      </w:r>
    </w:p>
    <w:p w:rsidR="006A47A3" w:rsidRPr="00427F5E" w:rsidRDefault="006A47A3" w:rsidP="006A47A3">
      <w:pPr>
        <w:numPr>
          <w:ilvl w:val="0"/>
          <w:numId w:val="848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Most fungi reproduce by means of spores</w:t>
      </w:r>
    </w:p>
    <w:p w:rsidR="006A47A3" w:rsidRPr="00427F5E" w:rsidRDefault="006A47A3" w:rsidP="006A47A3">
      <w:pPr>
        <w:numPr>
          <w:ilvl w:val="0"/>
          <w:numId w:val="848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Yeast reproduces by budding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Feeding in fungi</w:t>
      </w:r>
    </w:p>
    <w:p w:rsidR="006A47A3" w:rsidRPr="00427F5E" w:rsidRDefault="006A47A3" w:rsidP="006A47A3">
      <w:pPr>
        <w:numPr>
          <w:ilvl w:val="0"/>
          <w:numId w:val="828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Most fungi feed saprophytically (feed on dead organic matter)</w:t>
      </w:r>
    </w:p>
    <w:p w:rsidR="006A47A3" w:rsidRPr="00427F5E" w:rsidRDefault="006A47A3" w:rsidP="006A47A3">
      <w:pPr>
        <w:numPr>
          <w:ilvl w:val="0"/>
          <w:numId w:val="828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fungi feed parasitically (get food from their host)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  <w:u w:val="single"/>
        </w:rPr>
        <w:t>Characteristic of fungi</w:t>
      </w:r>
    </w:p>
    <w:p w:rsidR="006A47A3" w:rsidRPr="00427F5E" w:rsidRDefault="006A47A3" w:rsidP="006A47A3">
      <w:pPr>
        <w:numPr>
          <w:ilvl w:val="0"/>
          <w:numId w:val="827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They lack chlorophyll</w:t>
      </w:r>
    </w:p>
    <w:p w:rsidR="006A47A3" w:rsidRPr="00427F5E" w:rsidRDefault="006A47A3" w:rsidP="006A47A3">
      <w:pPr>
        <w:numPr>
          <w:ilvl w:val="0"/>
          <w:numId w:val="827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They have a nucleus</w:t>
      </w:r>
    </w:p>
    <w:p w:rsidR="006A47A3" w:rsidRPr="00427F5E" w:rsidRDefault="006A47A3" w:rsidP="006A47A3">
      <w:pPr>
        <w:numPr>
          <w:ilvl w:val="0"/>
          <w:numId w:val="827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Fungi have a cell wall</w:t>
      </w:r>
    </w:p>
    <w:p w:rsidR="006A47A3" w:rsidRPr="00427F5E" w:rsidRDefault="006A47A3" w:rsidP="006A47A3">
      <w:pPr>
        <w:numPr>
          <w:ilvl w:val="0"/>
          <w:numId w:val="827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Most fungi are filamentous</w:t>
      </w:r>
    </w:p>
    <w:p w:rsidR="006A47A3" w:rsidRPr="00427F5E" w:rsidRDefault="006A47A3" w:rsidP="006A47A3">
      <w:pPr>
        <w:numPr>
          <w:ilvl w:val="0"/>
          <w:numId w:val="827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Most fungi reproduce by means of spores and budding in yeast</w:t>
      </w:r>
    </w:p>
    <w:p w:rsidR="006A47A3" w:rsidRPr="00427F5E" w:rsidRDefault="006A47A3" w:rsidP="006A47A3">
      <w:pPr>
        <w:numPr>
          <w:ilvl w:val="0"/>
          <w:numId w:val="827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Most fungi feed saprophytically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  <w:u w:val="single"/>
        </w:rPr>
        <w:t>Conditions necessary for growth of fungi</w:t>
      </w:r>
    </w:p>
    <w:p w:rsidR="006A47A3" w:rsidRPr="00427F5E" w:rsidRDefault="006A47A3" w:rsidP="006A47A3">
      <w:pPr>
        <w:numPr>
          <w:ilvl w:val="0"/>
          <w:numId w:val="827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Moisture</w:t>
      </w:r>
    </w:p>
    <w:p w:rsidR="006A47A3" w:rsidRPr="00427F5E" w:rsidRDefault="006A47A3" w:rsidP="006A47A3">
      <w:pPr>
        <w:numPr>
          <w:ilvl w:val="0"/>
          <w:numId w:val="827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Warmth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>Examples of fungi</w:t>
      </w:r>
    </w:p>
    <w:p w:rsidR="006A47A3" w:rsidRPr="00427F5E" w:rsidRDefault="006A47A3" w:rsidP="006A47A3">
      <w:pPr>
        <w:numPr>
          <w:ilvl w:val="0"/>
          <w:numId w:val="829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Yeast</w:t>
      </w:r>
    </w:p>
    <w:p w:rsidR="006A47A3" w:rsidRPr="00427F5E" w:rsidRDefault="006A47A3" w:rsidP="006A47A3">
      <w:pPr>
        <w:numPr>
          <w:ilvl w:val="0"/>
          <w:numId w:val="829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Moulds (penicillium, rhizopus and mucor) </w:t>
      </w:r>
    </w:p>
    <w:p w:rsidR="006A47A3" w:rsidRPr="00427F5E" w:rsidRDefault="006A47A3" w:rsidP="006A47A3">
      <w:pPr>
        <w:numPr>
          <w:ilvl w:val="0"/>
          <w:numId w:val="829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Mushrooms</w:t>
      </w:r>
    </w:p>
    <w:p w:rsidR="006A47A3" w:rsidRPr="00427F5E" w:rsidRDefault="006A47A3" w:rsidP="006A47A3">
      <w:pPr>
        <w:numPr>
          <w:ilvl w:val="0"/>
          <w:numId w:val="829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Toad stools</w:t>
      </w:r>
    </w:p>
    <w:p w:rsidR="006A47A3" w:rsidRPr="00427F5E" w:rsidRDefault="006A47A3" w:rsidP="006A47A3">
      <w:pPr>
        <w:numPr>
          <w:ilvl w:val="0"/>
          <w:numId w:val="829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lastRenderedPageBreak/>
        <w:t>Puff balls</w:t>
      </w:r>
    </w:p>
    <w:p w:rsidR="006A47A3" w:rsidRPr="00427F5E" w:rsidRDefault="006A47A3" w:rsidP="006A47A3">
      <w:pPr>
        <w:numPr>
          <w:ilvl w:val="0"/>
          <w:numId w:val="829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Bracket fungi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Bracket fungi always grow on tree trunks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MUSHROOM</w:t>
      </w:r>
    </w:p>
    <w:p w:rsidR="006A47A3" w:rsidRPr="00427F5E" w:rsidRDefault="006A47A3" w:rsidP="006A47A3">
      <w:pPr>
        <w:numPr>
          <w:ilvl w:val="0"/>
          <w:numId w:val="841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It reproduces by means of spores</w:t>
      </w:r>
    </w:p>
    <w:p w:rsidR="006A47A3" w:rsidRPr="00427F5E" w:rsidRDefault="006A47A3" w:rsidP="006A47A3">
      <w:pPr>
        <w:numPr>
          <w:ilvl w:val="0"/>
          <w:numId w:val="841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It is propagated by means of spores</w:t>
      </w:r>
    </w:p>
    <w:p w:rsidR="006A47A3" w:rsidRPr="00427F5E" w:rsidRDefault="006A47A3" w:rsidP="006A47A3">
      <w:pPr>
        <w:numPr>
          <w:ilvl w:val="0"/>
          <w:numId w:val="841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It feeds saprophytically (feeds on dead organic matter) </w:t>
      </w:r>
    </w:p>
    <w:p w:rsidR="006A47A3" w:rsidRPr="00427F5E" w:rsidRDefault="006A47A3" w:rsidP="006A47A3">
      <w:pPr>
        <w:numPr>
          <w:ilvl w:val="0"/>
          <w:numId w:val="841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mushrooms are edible while others are poisonous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</w:rPr>
      </w:pPr>
    </w:p>
    <w:p w:rsidR="006A47A3" w:rsidRPr="00427F5E" w:rsidRDefault="00E13CB8" w:rsidP="006A47A3">
      <w:pPr>
        <w:tabs>
          <w:tab w:val="left" w:pos="360"/>
        </w:tabs>
        <w:rPr>
          <w:rFonts w:cs="Calibri Light"/>
          <w:b/>
          <w:bCs/>
          <w:sz w:val="24"/>
          <w:szCs w:val="24"/>
        </w:rPr>
      </w:pPr>
      <w:r>
        <w:rPr>
          <w:rFonts w:cs="Calibri Light"/>
          <w:noProof/>
          <w:sz w:val="24"/>
          <w:szCs w:val="24"/>
        </w:rPr>
        <w:pict>
          <v:group id="_x0000_s1317" style="position:absolute;margin-left:49.55pt;margin-top:3.7pt;width:153.7pt;height:180pt;z-index:-251097088" coordorigin="1980,3960" coordsize="4500,4140" o:preferrelative="t">
            <v:shape id="_x0000_s1318" type="#_x0000_t75" style="position:absolute;left:1980;top:3960;width:4140;height:4140;mso-position-horizontal-relative:page;mso-position-vertical-relative:page">
              <v:imagedata r:id="rId102" o:title="" blacklevel="-3932f" embosscolor="white" grayscale="t" bilevel="t"/>
            </v:shape>
            <v:line id="_x0000_s1319" style="position:absolute;mso-position-horizontal-relative:page;mso-position-vertical-relative:page" from="4320,4680" to="5940,4680" o:preferrelative="t"/>
            <v:line id="_x0000_s1320" style="position:absolute;mso-position-horizontal-relative:page;mso-position-vertical-relative:page" from="5040,5580" to="6480,5580" o:preferrelative="t"/>
            <v:line id="_x0000_s1321" style="position:absolute;mso-position-horizontal-relative:page;mso-position-vertical-relative:page" from="4140,6660" to="5940,6660" o:preferrelative="t"/>
            <v:line id="_x0000_s1322" style="position:absolute;mso-position-horizontal-relative:page;mso-position-vertical-relative:page" from="4320,7740" to="6120,7740" o:preferrelative="t"/>
            <v:group id="_x0000_s1323" style="position:absolute;left:4680;top:6840;width:360;height:360;mso-position-horizontal-relative:page;mso-position-vertical-relative:page" coordorigin="7380,5760" coordsize="720,540" o:preferrelative="t">
              <v:line id="_x0000_s1324" style="position:absolute;mso-position-horizontal-relative:page;mso-position-vertical-relative:page" from="7560,5940" to="7740,6300" o:preferrelative="t"/>
              <v:line id="_x0000_s1325" style="position:absolute;flip:y;mso-position-horizontal-relative:page;mso-position-vertical-relative:page" from="7740,5940" to="7920,6300" o:preferrelative="t"/>
              <v:oval id="_x0000_s1326" style="position:absolute;left:7380;top:5760;width:720;height:180;mso-position-horizontal-relative:page;mso-position-vertical-relative:page"/>
            </v:group>
            <v:group id="_x0000_s1327" style="position:absolute;left:4500;top:7020;width:180;height:180;mso-position-horizontal-relative:page;mso-position-vertical-relative:page" coordorigin="7380,5760" coordsize="720,540" o:preferrelative="t">
              <v:line id="_x0000_s1328" style="position:absolute;mso-position-horizontal-relative:page;mso-position-vertical-relative:page" from="7560,5940" to="7740,6300" o:preferrelative="t"/>
              <v:line id="_x0000_s1329" style="position:absolute;flip:y;mso-position-horizontal-relative:page;mso-position-vertical-relative:page" from="7740,5940" to="7920,6300" o:preferrelative="t"/>
              <v:oval id="_x0000_s1330" style="position:absolute;left:7380;top:5760;width:720;height:180;mso-position-horizontal-relative:page;mso-position-vertical-relative:page"/>
            </v:group>
            <v:group id="_x0000_s1331" style="position:absolute;left:3240;top:6840;width:360;height:360;mso-position-horizontal-relative:page;mso-position-vertical-relative:page" coordorigin="7380,5760" coordsize="720,540" o:preferrelative="t">
              <v:line id="_x0000_s1332" style="position:absolute;mso-position-horizontal-relative:page;mso-position-vertical-relative:page" from="7560,5940" to="7740,6300" o:preferrelative="t"/>
              <v:line id="_x0000_s1333" style="position:absolute;flip:y;mso-position-horizontal-relative:page;mso-position-vertical-relative:page" from="7740,5940" to="7920,6300" o:preferrelative="t"/>
              <v:oval id="_x0000_s1334" style="position:absolute;left:7380;top:5760;width:720;height:180;mso-position-horizontal-relative:page;mso-position-vertical-relative:page"/>
            </v:group>
          </v:group>
          <o:OLEObject Type="Embed" ProgID="PBrush" ShapeID="_x0000_s1318" DrawAspect="Content" ObjectID="_1703926974" r:id="rId103"/>
        </w:pict>
      </w:r>
      <w:r w:rsidR="006A47A3" w:rsidRPr="00427F5E">
        <w:rPr>
          <w:rFonts w:cs="Calibri Light"/>
          <w:b/>
          <w:bCs/>
          <w:sz w:val="24"/>
          <w:szCs w:val="24"/>
        </w:rPr>
        <w:t xml:space="preserve">A diagram showing a mushroom 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                                                                       cap (pileus)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tabs>
          <w:tab w:val="left" w:pos="528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ab/>
      </w:r>
    </w:p>
    <w:p w:rsidR="006A47A3" w:rsidRPr="00427F5E" w:rsidRDefault="006A47A3" w:rsidP="006A47A3">
      <w:pPr>
        <w:tabs>
          <w:tab w:val="left" w:pos="528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                                                                               gills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                                                                    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ab/>
      </w:r>
      <w:r w:rsidRPr="00427F5E">
        <w:rPr>
          <w:rFonts w:cs="Calibri Light"/>
          <w:sz w:val="24"/>
          <w:szCs w:val="24"/>
        </w:rPr>
        <w:tab/>
      </w:r>
      <w:r w:rsidRPr="00427F5E">
        <w:rPr>
          <w:rFonts w:cs="Calibri Light"/>
          <w:sz w:val="24"/>
          <w:szCs w:val="24"/>
        </w:rPr>
        <w:tab/>
      </w:r>
      <w:r w:rsidRPr="00427F5E">
        <w:rPr>
          <w:rFonts w:cs="Calibri Light"/>
          <w:sz w:val="24"/>
          <w:szCs w:val="24"/>
        </w:rPr>
        <w:tab/>
      </w:r>
      <w:r w:rsidRPr="00427F5E">
        <w:rPr>
          <w:rFonts w:cs="Calibri Light"/>
          <w:sz w:val="24"/>
          <w:szCs w:val="24"/>
        </w:rPr>
        <w:tab/>
      </w:r>
      <w:r w:rsidRPr="00427F5E">
        <w:rPr>
          <w:rFonts w:cs="Calibri Light"/>
          <w:sz w:val="24"/>
          <w:szCs w:val="24"/>
        </w:rPr>
        <w:tab/>
        <w:t xml:space="preserve">   ring (annulus) 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ab/>
      </w:r>
      <w:r w:rsidRPr="00427F5E">
        <w:rPr>
          <w:rFonts w:cs="Calibri Light"/>
          <w:sz w:val="24"/>
          <w:szCs w:val="24"/>
        </w:rPr>
        <w:tab/>
      </w:r>
      <w:r w:rsidRPr="00427F5E">
        <w:rPr>
          <w:rFonts w:cs="Calibri Light"/>
          <w:sz w:val="24"/>
          <w:szCs w:val="24"/>
        </w:rPr>
        <w:tab/>
      </w:r>
      <w:r w:rsidRPr="00427F5E">
        <w:rPr>
          <w:rFonts w:cs="Calibri Light"/>
          <w:sz w:val="24"/>
          <w:szCs w:val="24"/>
        </w:rPr>
        <w:tab/>
      </w:r>
      <w:r w:rsidRPr="00427F5E">
        <w:rPr>
          <w:rFonts w:cs="Calibri Light"/>
          <w:sz w:val="24"/>
          <w:szCs w:val="24"/>
        </w:rPr>
        <w:tab/>
      </w:r>
      <w:r w:rsidRPr="00427F5E">
        <w:rPr>
          <w:rFonts w:cs="Calibri Light"/>
          <w:sz w:val="24"/>
          <w:szCs w:val="24"/>
        </w:rPr>
        <w:tab/>
        <w:t xml:space="preserve">     hyphae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How are mushrooms grown (propagated/reproduce)?</w:t>
      </w:r>
    </w:p>
    <w:p w:rsidR="006A47A3" w:rsidRPr="00427F5E" w:rsidRDefault="006A47A3" w:rsidP="006A47A3">
      <w:pPr>
        <w:numPr>
          <w:ilvl w:val="0"/>
          <w:numId w:val="841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By means of spores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Cs/>
          <w:sz w:val="24"/>
          <w:szCs w:val="24"/>
        </w:rPr>
        <w:t xml:space="preserve">The part of a mushroom visible above the ground is called </w:t>
      </w:r>
      <w:r w:rsidRPr="00427F5E">
        <w:rPr>
          <w:rFonts w:cs="Calibri Light"/>
          <w:b/>
          <w:bCs/>
          <w:sz w:val="24"/>
          <w:szCs w:val="24"/>
          <w:u w:val="single"/>
        </w:rPr>
        <w:t>fruiting body (sporophore)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Cs/>
          <w:sz w:val="24"/>
          <w:szCs w:val="24"/>
        </w:rPr>
        <w:t xml:space="preserve">The part of a mushroom below the ground is called </w:t>
      </w:r>
      <w:r w:rsidRPr="00427F5E">
        <w:rPr>
          <w:rFonts w:cs="Calibri Light"/>
          <w:b/>
          <w:bCs/>
          <w:sz w:val="24"/>
          <w:szCs w:val="24"/>
          <w:u w:val="single"/>
        </w:rPr>
        <w:t>mycelium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Functions of each part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 xml:space="preserve">Cap (pileus) </w:t>
      </w:r>
    </w:p>
    <w:p w:rsidR="006A47A3" w:rsidRPr="00427F5E" w:rsidRDefault="006A47A3" w:rsidP="006A47A3">
      <w:pPr>
        <w:pStyle w:val="ListParagraph"/>
        <w:numPr>
          <w:ilvl w:val="0"/>
          <w:numId w:val="859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It protects the gills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Gills</w:t>
      </w:r>
    </w:p>
    <w:p w:rsidR="006A47A3" w:rsidRPr="00427F5E" w:rsidRDefault="006A47A3" w:rsidP="006A47A3">
      <w:pPr>
        <w:pStyle w:val="ListParagraph"/>
        <w:numPr>
          <w:ilvl w:val="0"/>
          <w:numId w:val="858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They produce and store spores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>Stalk/stem/stipe</w:t>
      </w:r>
    </w:p>
    <w:p w:rsidR="006A47A3" w:rsidRPr="00427F5E" w:rsidRDefault="006A47A3" w:rsidP="006A47A3">
      <w:pPr>
        <w:pStyle w:val="ListParagraph"/>
        <w:numPr>
          <w:ilvl w:val="0"/>
          <w:numId w:val="857"/>
        </w:numPr>
        <w:tabs>
          <w:tab w:val="left" w:pos="360"/>
        </w:tabs>
        <w:rPr>
          <w:rFonts w:ascii="Cambria" w:hAnsi="Cambria" w:cs="Calibri Light"/>
          <w:b/>
          <w:bCs/>
          <w:sz w:val="24"/>
          <w:szCs w:val="24"/>
          <w:u w:val="single"/>
        </w:rPr>
      </w:pPr>
      <w:r w:rsidRPr="00427F5E">
        <w:rPr>
          <w:rFonts w:ascii="Cambria" w:hAnsi="Cambria" w:cs="Calibri Light"/>
          <w:sz w:val="24"/>
          <w:szCs w:val="24"/>
        </w:rPr>
        <w:t>It holds the cap and gills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Ring</w:t>
      </w:r>
    </w:p>
    <w:p w:rsidR="006A47A3" w:rsidRPr="00427F5E" w:rsidRDefault="006A47A3" w:rsidP="006A47A3">
      <w:pPr>
        <w:pStyle w:val="ListParagraph"/>
        <w:numPr>
          <w:ilvl w:val="0"/>
          <w:numId w:val="861"/>
        </w:numPr>
        <w:tabs>
          <w:tab w:val="left" w:pos="360"/>
        </w:tabs>
        <w:rPr>
          <w:rFonts w:ascii="Cambria" w:hAnsi="Cambria" w:cs="Calibri Light"/>
          <w:bCs/>
          <w:sz w:val="24"/>
          <w:szCs w:val="24"/>
        </w:rPr>
      </w:pPr>
      <w:r w:rsidRPr="00427F5E">
        <w:rPr>
          <w:rFonts w:ascii="Cambria" w:hAnsi="Cambria" w:cs="Calibri Light"/>
          <w:bCs/>
          <w:sz w:val="24"/>
          <w:szCs w:val="24"/>
        </w:rPr>
        <w:t>It provides extra support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Hyphae</w:t>
      </w:r>
    </w:p>
    <w:p w:rsidR="006A47A3" w:rsidRPr="00427F5E" w:rsidRDefault="006A47A3" w:rsidP="006A47A3">
      <w:pPr>
        <w:pStyle w:val="ListParagraph"/>
        <w:numPr>
          <w:ilvl w:val="0"/>
          <w:numId w:val="857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They absorb food (nutrients) from dead matter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Why is a mushroom not called a plant?</w:t>
      </w:r>
    </w:p>
    <w:p w:rsidR="006A47A3" w:rsidRPr="00427F5E" w:rsidRDefault="006A47A3" w:rsidP="006A47A3">
      <w:pPr>
        <w:numPr>
          <w:ilvl w:val="0"/>
          <w:numId w:val="830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A mushroom has no chlorophyll while plants have chlorophyll</w:t>
      </w:r>
    </w:p>
    <w:p w:rsidR="006A47A3" w:rsidRPr="00427F5E" w:rsidRDefault="006A47A3" w:rsidP="006A47A3">
      <w:pPr>
        <w:numPr>
          <w:ilvl w:val="0"/>
          <w:numId w:val="830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A mushroom cannot make its own food while a plant makes its own food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sz w:val="24"/>
          <w:szCs w:val="24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>YEAST</w:t>
      </w:r>
    </w:p>
    <w:p w:rsidR="006A47A3" w:rsidRPr="00427F5E" w:rsidRDefault="006A47A3" w:rsidP="006A47A3">
      <w:pPr>
        <w:numPr>
          <w:ilvl w:val="0"/>
          <w:numId w:val="831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Yeast contains an enzyme called </w:t>
      </w:r>
      <w:r w:rsidRPr="00427F5E">
        <w:rPr>
          <w:rFonts w:cs="Calibri Light"/>
          <w:b/>
          <w:sz w:val="24"/>
          <w:szCs w:val="24"/>
        </w:rPr>
        <w:t>zymase</w:t>
      </w:r>
    </w:p>
    <w:p w:rsidR="006A47A3" w:rsidRPr="00427F5E" w:rsidRDefault="006A47A3" w:rsidP="006A47A3">
      <w:pPr>
        <w:numPr>
          <w:ilvl w:val="0"/>
          <w:numId w:val="831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Yeast speeds up fermentation of alcohol</w:t>
      </w:r>
    </w:p>
    <w:p w:rsidR="006A47A3" w:rsidRPr="00427F5E" w:rsidRDefault="006A47A3" w:rsidP="006A47A3">
      <w:pPr>
        <w:numPr>
          <w:ilvl w:val="0"/>
          <w:numId w:val="831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Yeast reproduces by </w:t>
      </w:r>
      <w:r w:rsidRPr="00427F5E">
        <w:rPr>
          <w:rFonts w:cs="Calibri Light"/>
          <w:b/>
          <w:bCs/>
          <w:sz w:val="24"/>
          <w:szCs w:val="24"/>
        </w:rPr>
        <w:t>budding</w:t>
      </w:r>
      <w:r w:rsidRPr="00427F5E">
        <w:rPr>
          <w:rFonts w:cs="Calibri Light"/>
          <w:sz w:val="24"/>
          <w:szCs w:val="24"/>
        </w:rPr>
        <w:t xml:space="preserve"> 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</w:rPr>
        <w:t>A diagram to show budding in yeast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214272" behindDoc="0" locked="0" layoutInCell="1" allowOverlap="1" wp14:anchorId="108C5869" wp14:editId="732876E7">
                <wp:simplePos x="0" y="0"/>
                <wp:positionH relativeFrom="column">
                  <wp:posOffset>695325</wp:posOffset>
                </wp:positionH>
                <wp:positionV relativeFrom="paragraph">
                  <wp:posOffset>96520</wp:posOffset>
                </wp:positionV>
                <wp:extent cx="1371600" cy="266700"/>
                <wp:effectExtent l="0" t="0" r="19050" b="19050"/>
                <wp:wrapNone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266700"/>
                          <a:chOff x="0" y="0"/>
                          <a:chExt cx="1371600" cy="266700"/>
                        </a:xfrm>
                      </wpg:grpSpPr>
                      <wps:wsp>
                        <wps:cNvPr id="159" name="Oval 159"/>
                        <wps:cNvSpPr>
                          <a:spLocks noChangeArrowheads="1"/>
                        </wps:cNvSpPr>
                        <wps:spPr bwMode="auto">
                          <a:xfrm>
                            <a:off x="1152525" y="76200"/>
                            <a:ext cx="219075" cy="1333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Oval 256"/>
                        <wps:cNvSpPr>
                          <a:spLocks noChangeArrowheads="1"/>
                        </wps:cNvSpPr>
                        <wps:spPr bwMode="auto">
                          <a:xfrm>
                            <a:off x="933450" y="76200"/>
                            <a:ext cx="219075" cy="1333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Oval 261"/>
                        <wps:cNvSpPr>
                          <a:spLocks noChangeArrowheads="1"/>
                        </wps:cNvSpPr>
                        <wps:spPr bwMode="auto">
                          <a:xfrm>
                            <a:off x="714375" y="76200"/>
                            <a:ext cx="219075" cy="1333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Oval 262"/>
                        <wps:cNvSpPr>
                          <a:spLocks noChangeArrowheads="1"/>
                        </wps:cNvSpPr>
                        <wps:spPr bwMode="auto">
                          <a:xfrm>
                            <a:off x="323850" y="0"/>
                            <a:ext cx="390525" cy="266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Oval 263"/>
                        <wps:cNvSpPr>
                          <a:spLocks noChangeArrowheads="1"/>
                        </wps:cNvSpPr>
                        <wps:spPr bwMode="auto">
                          <a:xfrm>
                            <a:off x="0" y="76200"/>
                            <a:ext cx="104775" cy="1333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Oval 264"/>
                        <wps:cNvSpPr>
                          <a:spLocks noChangeArrowheads="1"/>
                        </wps:cNvSpPr>
                        <wps:spPr bwMode="auto">
                          <a:xfrm>
                            <a:off x="104775" y="76200"/>
                            <a:ext cx="219075" cy="1333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Oval 266"/>
                        <wps:cNvSpPr>
                          <a:spLocks noChangeArrowheads="1"/>
                        </wps:cNvSpPr>
                        <wps:spPr bwMode="auto">
                          <a:xfrm>
                            <a:off x="457200" y="19050"/>
                            <a:ext cx="90805" cy="9080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Oval 269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1009650" y="3810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Oval 270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800100" y="3810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Oval 271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180975" y="3810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Oval 272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28575" y="3810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4CA0A7B8" id="Group 124" o:spid="_x0000_s1026" style="position:absolute;margin-left:54.75pt;margin-top:7.6pt;width:108pt;height:21pt;z-index:252214272" coordsize="13716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">
                <v:oval id="Oval 159" o:spid="_x0000_s1027" style="position:absolute;left:11525;top:762;width:2191;height:1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jvbsIA&#10;AADcAAAADwAAAGRycy9kb3ducmV2LnhtbERPTWvCQBC9F/oflil4qxsbIpq6ilQEe+ihUe9DdkyC&#10;2dmQncb4791Cobd5vM9ZbUbXqoH60Hg2MJsmoIhLbxuuDJyO+9cFqCDIFlvPZOBOATbr56cV5tbf&#10;+JuGQioVQzjkaKAW6XKtQ1mTwzD1HXHkLr53KBH2lbY93mK4a/Vbksy1w4ZjQ40dfdRUXosfZ2BX&#10;bYv5oFPJ0svuINn1/PWZzoyZvIzbd1BCo/yL/9wHG+dnS/h9Jl6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KO9uwgAAANwAAAAPAAAAAAAAAAAAAAAAAJgCAABkcnMvZG93&#10;bnJldi54bWxQSwUGAAAAAAQABAD1AAAAhwMAAAAA&#10;"/>
                <v:oval id="Oval 256" o:spid="_x0000_s1028" style="position:absolute;left:9334;top:762;width:2191;height:1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aYMQA&#10;AADcAAAADwAAAGRycy9kb3ducmV2LnhtbESPQWvCQBSE7wX/w/KE3upGQ0JJXUWUgj300NjeH9ln&#10;Esy+DdlnjP/eLRR6HGbmG2a9nVynRhpC69nAcpGAIq68bbk28H16f3kFFQTZYueZDNwpwHYze1pj&#10;Yf2Nv2gspVYRwqFAA41IX2gdqoYchoXviaN39oNDiXKotR3wFuGu06skybXDluNCgz3tG6ou5dUZ&#10;ONS7Mh91Kll6Phwlu/x8fqRLY57n0+4NlNAk/+G/9tEaWGU5/J6JR0Bv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SGmDEAAAA3AAAAA8AAAAAAAAAAAAAAAAAmAIAAGRycy9k&#10;b3ducmV2LnhtbFBLBQYAAAAABAAEAPUAAACJAwAAAAA=&#10;"/>
                <v:oval id="Oval 261" o:spid="_x0000_s1029" style="position:absolute;left:7143;top:762;width:2191;height:1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dIqcQA&#10;AADcAAAADwAAAGRycy9kb3ducmV2LnhtbESPQWvCQBSE7wX/w/KE3uomBoOkriJKwR56aLT3R/aZ&#10;BLNvQ/YZ03/fLRR6HGbmG2azm1ynRhpC69lAukhAEVfetlwbuJzfXtaggiBb7DyTgW8KsNvOnjZY&#10;WP/gTxpLqVWEcCjQQCPSF1qHqiGHYeF74uhd/eBQohxqbQd8RLjr9DJJcu2w5bjQYE+HhqpbeXcG&#10;jvW+zEedySq7Hk+yun19vGepMc/zaf8KSmiS//Bf+2QNLPMUfs/EI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XSKnEAAAA3AAAAA8AAAAAAAAAAAAAAAAAmAIAAGRycy9k&#10;b3ducmV2LnhtbFBLBQYAAAAABAAEAPUAAACJAwAAAAA=&#10;"/>
                <v:oval id="Oval 262" o:spid="_x0000_s1030" style="position:absolute;left:3238;width:390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XW3sQA&#10;AADcAAAADwAAAGRycy9kb3ducmV2LnhtbESPQWvCQBSE7wX/w/KE3urGBIOkriJKwR56aLT3R/aZ&#10;BLNvQ/YZ03/fLRR6HGbmG2azm1ynRhpC69nAcpGAIq68bbk2cDm/vaxBBUG22HkmA98UYLedPW2w&#10;sP7BnzSWUqsI4VCggUakL7QOVUMOw8L3xNG7+sGhRDnU2g74iHDX6TRJcu2w5bjQYE+HhqpbeXcG&#10;jvW+zEedySq7Hk+yun19vGdLY57n0/4VlNAk/+G/9skaSPMUfs/EI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F1t7EAAAA3AAAAA8AAAAAAAAAAAAAAAAAmAIAAGRycy9k&#10;b3ducmV2LnhtbFBLBQYAAAAABAAEAPUAAACJAwAAAAA=&#10;"/>
                <v:oval id="Oval 263" o:spid="_x0000_s1031" style="position:absolute;top:762;width:1047;height:1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lzRcMA&#10;AADcAAAADwAAAGRycy9kb3ducmV2LnhtbESPQWvCQBSE70L/w/IK3nSjwVBSV5GKoAcPje39kX0m&#10;wezbkH2N6b/vCkKPw8x8w6y3o2vVQH1oPBtYzBNQxKW3DVcGvi6H2RuoIMgWW89k4JcCbDcvkzXm&#10;1t/5k4ZCKhUhHHI0UIt0udahrMlhmPuOOHpX3zuUKPtK2x7vEe5avUySTDtsOC7U2NFHTeWt+HEG&#10;9tWuyAadyiq97o+yun2fT+nCmOnruHsHJTTKf/jZPloDyyyFx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lzRcMAAADcAAAADwAAAAAAAAAAAAAAAACYAgAAZHJzL2Rv&#10;d25yZXYueG1sUEsFBgAAAAAEAAQA9QAAAIgDAAAAAA==&#10;"/>
                <v:oval id="Oval 264" o:spid="_x0000_s1032" style="position:absolute;left:1047;top:762;width:2191;height:1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DrMcQA&#10;AADcAAAADwAAAGRycy9kb3ducmV2LnhtbESPQWvCQBSE70L/w/IKvZmNpoaSuopUCvbQg9HeH9ln&#10;Esy+DdnXmP77bqHgcZiZb5j1dnKdGmkIrWcDiyQFRVx523Jt4Hx6n7+ACoJssfNMBn4owHbzMFtj&#10;Yf2NjzSWUqsI4VCggUakL7QOVUMOQ+J74uhd/OBQohxqbQe8Rbjr9DJNc+2w5bjQYE9vDVXX8tsZ&#10;2Ne7Mh91Jqvssj/I6vr1+ZEtjHl6nHavoIQmuYf/2wdrYJk/w9+ZeAT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g6zHEAAAA3AAAAA8AAAAAAAAAAAAAAAAAmAIAAGRycy9k&#10;b3ducmV2LnhtbFBLBQYAAAAABAAEAPUAAACJAwAAAAA=&#10;"/>
                <v:oval id="Oval 266" o:spid="_x0000_s1033" style="position:absolute;left:4572;top:190;width:908;height: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7Q3cMA&#10;AADcAAAADwAAAGRycy9kb3ducmV2LnhtbESPQWvCQBSE70L/w/IK3nSjwVBSV5GKoAcPje39kX0m&#10;wezbkH2N6b/vCkKPw8x8w6y3o2vVQH1oPBtYzBNQxKW3DVcGvi6H2RuoIMgWW89k4JcCbDcvkzXm&#10;1t/5k4ZCKhUhHHI0UIt0udahrMlhmPuOOHpX3zuUKPtK2x7vEe5avUySTDtsOC7U2NFHTeWt+HEG&#10;9tWuyAadyiq97o+yun2fT+nCmOnruHsHJTTKf/jZPloDyyyDx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7Q3cMAAADcAAAADwAAAAAAAAAAAAAAAACYAgAAZHJzL2Rv&#10;d25yZXYueG1sUEsFBgAAAAAEAAQA9QAAAIgDAAAAAA==&#10;"/>
                <v:oval id="Oval 269" o:spid="_x0000_s1034" style="position:absolute;left:10096;top:381;width:451;height:4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yToMYA&#10;AADcAAAADwAAAGRycy9kb3ducmV2LnhtbESPQWvCQBSE7wX/w/IEb80mIqGmWUUiirQnUynt7ZF9&#10;JsHs25BdNe2v7xYKPQ4z8w2Tr0fTiRsNrrWsIIliEMSV1S3XCk5vu8cnEM4ja+wsk4IvcrBeTR5y&#10;zLS985Fupa9FgLDLUEHjfZ9J6aqGDLrI9sTBO9vBoA9yqKUe8B7gppPzOE6lwZbDQoM9FQ1Vl/Jq&#10;FFy3n0fzneJiLPcHLD9e2/eXpFBqNh03zyA8jf4//Nc+aAXzdAm/Z8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yToMYAAADcAAAADwAAAAAAAAAAAAAAAACYAgAAZHJz&#10;L2Rvd25yZXYueG1sUEsFBgAAAAAEAAQA9QAAAIsDAAAAAA==&#10;"/>
                <v:oval id="Oval 270" o:spid="_x0000_s1035" style="position:absolute;left:8001;top:381;width:450;height:4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+s4MIA&#10;AADcAAAADwAAAGRycy9kb3ducmV2LnhtbERPTWvCQBC9F/wPywi91Y2hWImuIiktYk9GEb0N2TEJ&#10;ZmdDdmNSf333UPD4eN/L9WBqcafWVZYVTCcRCOLc6ooLBcfD19schPPIGmvLpOCXHKxXo5clJtr2&#10;vKd75gsRQtglqKD0vkmkdHlJBt3ENsSBu9rWoA+wLaRusQ/hppZxFM2kwYpDQ4kNpSXlt6wzCrrP&#10;y948Zvg+ZN9bzM4/1Wk3TZV6HQ+bBQhPg3+K/91brSD+CPPDmXAE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36zgwgAAANwAAAAPAAAAAAAAAAAAAAAAAJgCAABkcnMvZG93&#10;bnJldi54bWxQSwUGAAAAAAQABAD1AAAAhwMAAAAA&#10;"/>
                <v:oval id="Oval 271" o:spid="_x0000_s1036" style="position:absolute;left:1809;top:381;width:451;height:4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MJe8YA&#10;AADcAAAADwAAAGRycy9kb3ducmV2LnhtbESPQWvCQBSE7wX/w/IEb3WTIKmkriKKIu0pqZT29sg+&#10;k2D2bchuNO2v7xYKPQ4z8w2z2oymFTfqXWNZQTyPQBCXVjdcKTi/HR6XIJxH1thaJgVf5GCznjys&#10;MNP2zjndCl+JAGGXoYLa+y6T0pU1GXRz2xEH72J7gz7IvpK6x3uAm1YmUZRKgw2HhRo72tVUXovB&#10;KBj2n7n5TnExFscTFh+vzftLvFNqNh23zyA8jf4//Nc+aQXJUwy/Z8IR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5MJe8YAAADcAAAADwAAAAAAAAAAAAAAAACYAgAAZHJz&#10;L2Rvd25yZXYueG1sUEsFBgAAAAAEAAQA9QAAAIsDAAAAAA==&#10;"/>
                <v:oval id="Oval 272" o:spid="_x0000_s1037" style="position:absolute;left:285;top:381;width:451;height:4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GXDMQA&#10;AADcAAAADwAAAGRycy9kb3ducmV2LnhtbESPQYvCMBSE7wv+h/AEb2tqEVeqUURRZD1ZRfT2aJ5t&#10;sXkpTdTu/vqNsOBxmJlvmOm8NZV4UONKywoG/QgEcWZ1ybmC42H9OQbhPLLGyjIp+CEH81nnY4qJ&#10;tk/e0yP1uQgQdgkqKLyvEyldVpBB17c1cfCutjHog2xyqRt8BripZBxFI2mw5LBQYE3LgrJbejcK&#10;7qvL3vyOcNimmy2m5115+h4slep128UEhKfWv8P/7a1WEH/F8DoTjo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lwzEAAAA3AAAAA8AAAAAAAAAAAAAAAAAmAIAAGRycy9k&#10;b3ducmV2LnhtbFBLBQYAAAAABAAEAPUAAACJAwAAAAA=&#10;"/>
              </v:group>
            </w:pict>
          </mc:Fallback>
        </mc:AlternateConten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sz w:val="24"/>
          <w:szCs w:val="24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>Toadstools</w:t>
      </w:r>
    </w:p>
    <w:p w:rsidR="006A47A3" w:rsidRPr="00427F5E" w:rsidRDefault="006A47A3" w:rsidP="006A47A3">
      <w:pPr>
        <w:numPr>
          <w:ilvl w:val="0"/>
          <w:numId w:val="832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lastRenderedPageBreak/>
        <w:t>They grow on decaying organic matter</w:t>
      </w:r>
    </w:p>
    <w:p w:rsidR="006A47A3" w:rsidRPr="00427F5E" w:rsidRDefault="006A47A3" w:rsidP="006A47A3">
      <w:pPr>
        <w:numPr>
          <w:ilvl w:val="0"/>
          <w:numId w:val="832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Toadstools resemble mushrooms</w:t>
      </w:r>
    </w:p>
    <w:p w:rsidR="006A47A3" w:rsidRPr="00427F5E" w:rsidRDefault="006A47A3" w:rsidP="006A47A3">
      <w:pPr>
        <w:numPr>
          <w:ilvl w:val="0"/>
          <w:numId w:val="832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They are poisonous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>Moulds</w:t>
      </w:r>
    </w:p>
    <w:p w:rsidR="006A47A3" w:rsidRPr="00427F5E" w:rsidRDefault="006A47A3" w:rsidP="006A47A3">
      <w:pPr>
        <w:numPr>
          <w:ilvl w:val="0"/>
          <w:numId w:val="833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These are furry tiny fungi that grow on rotten organic matter (rotten cassava, breads and sweet potato) 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Examples of moulds</w:t>
      </w:r>
    </w:p>
    <w:p w:rsidR="006A47A3" w:rsidRPr="00427F5E" w:rsidRDefault="006A47A3" w:rsidP="006A47A3">
      <w:pPr>
        <w:numPr>
          <w:ilvl w:val="0"/>
          <w:numId w:val="833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Penicillium</w:t>
      </w:r>
    </w:p>
    <w:p w:rsidR="006A47A3" w:rsidRPr="00427F5E" w:rsidRDefault="006A47A3" w:rsidP="006A47A3">
      <w:pPr>
        <w:numPr>
          <w:ilvl w:val="0"/>
          <w:numId w:val="833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Rhizopus</w:t>
      </w:r>
    </w:p>
    <w:p w:rsidR="006A47A3" w:rsidRPr="00427F5E" w:rsidRDefault="006A47A3" w:rsidP="006A47A3">
      <w:pPr>
        <w:numPr>
          <w:ilvl w:val="0"/>
          <w:numId w:val="833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Mucor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Rhizopus causes rotting of fruits and vegetables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Mucor spoils breads and cakes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Penicillium is used to make penicillin and cheese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  <w:u w:val="single"/>
        </w:rPr>
        <w:t>Importance of fungi (useful fungi)</w:t>
      </w:r>
    </w:p>
    <w:p w:rsidR="006A47A3" w:rsidRPr="00427F5E" w:rsidRDefault="006A47A3" w:rsidP="006A47A3">
      <w:pPr>
        <w:numPr>
          <w:ilvl w:val="0"/>
          <w:numId w:val="834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fungi are eaten as food e.g some mushrooms, morels and truffles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(Some fungi are sources of proteins/fungal proteins) </w:t>
      </w:r>
    </w:p>
    <w:p w:rsidR="006A47A3" w:rsidRPr="00427F5E" w:rsidRDefault="006A47A3" w:rsidP="006A47A3">
      <w:pPr>
        <w:numPr>
          <w:ilvl w:val="0"/>
          <w:numId w:val="834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Mushrooms are sold for income</w:t>
      </w:r>
    </w:p>
    <w:p w:rsidR="006A47A3" w:rsidRPr="00427F5E" w:rsidRDefault="006A47A3" w:rsidP="006A47A3">
      <w:pPr>
        <w:numPr>
          <w:ilvl w:val="0"/>
          <w:numId w:val="834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Yeast helps in brewing/making alcohol/fermentation of alcohol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It speeds up fermentation</w:t>
      </w:r>
    </w:p>
    <w:p w:rsidR="006A47A3" w:rsidRPr="00427F5E" w:rsidRDefault="006A47A3" w:rsidP="006A47A3">
      <w:pPr>
        <w:numPr>
          <w:ilvl w:val="0"/>
          <w:numId w:val="834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Yeast helps in baking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It leavens breads/rise the dough</w:t>
      </w:r>
    </w:p>
    <w:p w:rsidR="006A47A3" w:rsidRPr="00427F5E" w:rsidRDefault="006A47A3" w:rsidP="006A47A3">
      <w:pPr>
        <w:numPr>
          <w:ilvl w:val="0"/>
          <w:numId w:val="834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Yeast extracts are a source of Vitamin B</w:t>
      </w:r>
    </w:p>
    <w:p w:rsidR="006A47A3" w:rsidRPr="00427F5E" w:rsidRDefault="006A47A3" w:rsidP="006A47A3">
      <w:pPr>
        <w:numPr>
          <w:ilvl w:val="0"/>
          <w:numId w:val="834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 xml:space="preserve">Penicillium are used to make penicillin (antibiotic drug) </w:t>
      </w:r>
    </w:p>
    <w:p w:rsidR="006A47A3" w:rsidRPr="00427F5E" w:rsidRDefault="006A47A3" w:rsidP="006A47A3">
      <w:pPr>
        <w:numPr>
          <w:ilvl w:val="0"/>
          <w:numId w:val="834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Penicillium is used in making cheese</w:t>
      </w:r>
    </w:p>
    <w:p w:rsidR="006A47A3" w:rsidRPr="00427F5E" w:rsidRDefault="006A47A3" w:rsidP="006A47A3">
      <w:pPr>
        <w:numPr>
          <w:ilvl w:val="0"/>
          <w:numId w:val="834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Fungi help in decomposition (break down organic matter)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Dangers of fungi (how fungi are harmful/nuisance)</w:t>
      </w:r>
    </w:p>
    <w:p w:rsidR="006A47A3" w:rsidRPr="00427F5E" w:rsidRDefault="006A47A3" w:rsidP="006A47A3">
      <w:pPr>
        <w:numPr>
          <w:ilvl w:val="0"/>
          <w:numId w:val="835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fungi make food go bad e.g moulds</w:t>
      </w:r>
    </w:p>
    <w:p w:rsidR="006A47A3" w:rsidRPr="00427F5E" w:rsidRDefault="006A47A3" w:rsidP="006A47A3">
      <w:pPr>
        <w:numPr>
          <w:ilvl w:val="0"/>
          <w:numId w:val="835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fungi destroy wood</w:t>
      </w:r>
    </w:p>
    <w:p w:rsidR="006A47A3" w:rsidRPr="00427F5E" w:rsidRDefault="006A47A3" w:rsidP="006A47A3">
      <w:pPr>
        <w:numPr>
          <w:ilvl w:val="0"/>
          <w:numId w:val="835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Toadstools are poisonous when eaten</w:t>
      </w:r>
    </w:p>
    <w:p w:rsidR="006A47A3" w:rsidRPr="00427F5E" w:rsidRDefault="006A47A3" w:rsidP="006A47A3">
      <w:pPr>
        <w:numPr>
          <w:ilvl w:val="0"/>
          <w:numId w:val="835"/>
        </w:num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sz w:val="24"/>
          <w:szCs w:val="24"/>
        </w:rPr>
        <w:t>Some fungi cause fungal diseases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>Fungal diseases in plants and animals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 xml:space="preserve">In people </w:t>
      </w:r>
    </w:p>
    <w:p w:rsidR="006A47A3" w:rsidRPr="00427F5E" w:rsidRDefault="006A47A3" w:rsidP="006A47A3">
      <w:pPr>
        <w:pStyle w:val="ListParagraph"/>
        <w:numPr>
          <w:ilvl w:val="0"/>
          <w:numId w:val="836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  <w:sectPr w:rsidR="006A47A3" w:rsidRPr="00427F5E" w:rsidSect="00BB49D2">
          <w:type w:val="continuous"/>
          <w:pgSz w:w="11907" w:h="16839" w:code="9"/>
          <w:pgMar w:top="720" w:right="720" w:bottom="720" w:left="720" w:header="720" w:footer="0" w:gutter="0"/>
          <w:cols w:space="720"/>
          <w:docGrid w:linePitch="360"/>
        </w:sectPr>
      </w:pPr>
    </w:p>
    <w:p w:rsidR="006A47A3" w:rsidRPr="00427F5E" w:rsidRDefault="006A47A3" w:rsidP="006A47A3">
      <w:pPr>
        <w:pStyle w:val="ListParagraph"/>
        <w:numPr>
          <w:ilvl w:val="0"/>
          <w:numId w:val="836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lastRenderedPageBreak/>
        <w:t>Ringworm</w:t>
      </w:r>
    </w:p>
    <w:p w:rsidR="006A47A3" w:rsidRPr="00427F5E" w:rsidRDefault="006A47A3" w:rsidP="006A47A3">
      <w:pPr>
        <w:pStyle w:val="ListParagraph"/>
        <w:numPr>
          <w:ilvl w:val="0"/>
          <w:numId w:val="836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Candidiasis</w:t>
      </w:r>
    </w:p>
    <w:p w:rsidR="006A47A3" w:rsidRPr="00427F5E" w:rsidRDefault="006A47A3" w:rsidP="006A47A3">
      <w:pPr>
        <w:pStyle w:val="ListParagraph"/>
        <w:numPr>
          <w:ilvl w:val="0"/>
          <w:numId w:val="836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Athlete’s foot</w:t>
      </w:r>
    </w:p>
    <w:p w:rsidR="006A47A3" w:rsidRPr="00427F5E" w:rsidRDefault="006A47A3" w:rsidP="006A47A3">
      <w:pPr>
        <w:pStyle w:val="ListParagraph"/>
        <w:numPr>
          <w:ilvl w:val="0"/>
          <w:numId w:val="836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lastRenderedPageBreak/>
        <w:t>Barber's itch</w:t>
      </w:r>
    </w:p>
    <w:p w:rsidR="006A47A3" w:rsidRPr="00427F5E" w:rsidRDefault="006A47A3" w:rsidP="006A47A3">
      <w:pPr>
        <w:pStyle w:val="ListParagraph"/>
        <w:numPr>
          <w:ilvl w:val="0"/>
          <w:numId w:val="836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Jock itch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sz w:val="24"/>
          <w:szCs w:val="24"/>
          <w:u w:val="single"/>
        </w:rPr>
        <w:sectPr w:rsidR="006A47A3" w:rsidRPr="00427F5E" w:rsidSect="00DE2E1D">
          <w:type w:val="continuous"/>
          <w:pgSz w:w="11907" w:h="16839" w:code="9"/>
          <w:pgMar w:top="720" w:right="720" w:bottom="720" w:left="720" w:header="720" w:footer="0" w:gutter="0"/>
          <w:cols w:num="2" w:space="720"/>
          <w:docGrid w:linePitch="360"/>
        </w:sect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sz w:val="24"/>
          <w:szCs w:val="24"/>
          <w:u w:val="single"/>
        </w:rPr>
      </w:pPr>
      <w:r w:rsidRPr="00427F5E">
        <w:rPr>
          <w:rFonts w:cs="Calibri Light"/>
          <w:b/>
          <w:sz w:val="24"/>
          <w:szCs w:val="24"/>
          <w:u w:val="single"/>
        </w:rPr>
        <w:t>In plants</w:t>
      </w:r>
    </w:p>
    <w:p w:rsidR="006A47A3" w:rsidRPr="00427F5E" w:rsidRDefault="006A47A3" w:rsidP="006A47A3">
      <w:pPr>
        <w:pStyle w:val="ListParagraph"/>
        <w:numPr>
          <w:ilvl w:val="0"/>
          <w:numId w:val="837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Black spot</w:t>
      </w:r>
    </w:p>
    <w:p w:rsidR="006A47A3" w:rsidRPr="00427F5E" w:rsidRDefault="006A47A3" w:rsidP="006A47A3">
      <w:pPr>
        <w:pStyle w:val="ListParagraph"/>
        <w:numPr>
          <w:ilvl w:val="0"/>
          <w:numId w:val="837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Tomato blight</w:t>
      </w:r>
    </w:p>
    <w:p w:rsidR="006A47A3" w:rsidRPr="00427F5E" w:rsidRDefault="006A47A3" w:rsidP="006A47A3">
      <w:pPr>
        <w:pStyle w:val="ListParagraph"/>
        <w:numPr>
          <w:ilvl w:val="0"/>
          <w:numId w:val="837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Potato blight</w:t>
      </w:r>
    </w:p>
    <w:p w:rsidR="006A47A3" w:rsidRPr="00427F5E" w:rsidRDefault="006A47A3" w:rsidP="006A47A3">
      <w:pPr>
        <w:pStyle w:val="ListParagraph"/>
        <w:numPr>
          <w:ilvl w:val="0"/>
          <w:numId w:val="837"/>
        </w:numPr>
        <w:tabs>
          <w:tab w:val="left" w:pos="360"/>
        </w:tabs>
        <w:rPr>
          <w:rFonts w:ascii="Cambria" w:hAnsi="Cambria" w:cs="Calibri Light"/>
          <w:b/>
          <w:bCs/>
          <w:sz w:val="24"/>
          <w:szCs w:val="24"/>
          <w:u w:val="single"/>
        </w:rPr>
      </w:pPr>
      <w:r w:rsidRPr="00427F5E">
        <w:rPr>
          <w:rFonts w:ascii="Cambria" w:hAnsi="Cambria" w:cs="Calibri Light"/>
          <w:sz w:val="24"/>
          <w:szCs w:val="24"/>
        </w:rPr>
        <w:t>Maize rust</w:t>
      </w:r>
    </w:p>
    <w:p w:rsidR="006A47A3" w:rsidRPr="00427F5E" w:rsidRDefault="006A47A3" w:rsidP="006A47A3">
      <w:pPr>
        <w:pStyle w:val="ListParagraph"/>
        <w:numPr>
          <w:ilvl w:val="0"/>
          <w:numId w:val="837"/>
        </w:numPr>
        <w:tabs>
          <w:tab w:val="left" w:pos="360"/>
        </w:tabs>
        <w:rPr>
          <w:rFonts w:ascii="Cambria" w:hAnsi="Cambria" w:cs="Calibri Light"/>
          <w:b/>
          <w:bCs/>
          <w:sz w:val="24"/>
          <w:szCs w:val="24"/>
          <w:u w:val="single"/>
        </w:rPr>
      </w:pPr>
      <w:r w:rsidRPr="00427F5E">
        <w:rPr>
          <w:rFonts w:ascii="Cambria" w:hAnsi="Cambria" w:cs="Calibri Light"/>
          <w:sz w:val="24"/>
          <w:szCs w:val="24"/>
        </w:rPr>
        <w:t>Powdery mildew</w:t>
      </w:r>
    </w:p>
    <w:p w:rsidR="006A47A3" w:rsidRPr="00427F5E" w:rsidRDefault="006A47A3" w:rsidP="006A47A3">
      <w:pPr>
        <w:pStyle w:val="ListParagraph"/>
        <w:numPr>
          <w:ilvl w:val="0"/>
          <w:numId w:val="837"/>
        </w:numPr>
        <w:tabs>
          <w:tab w:val="left" w:pos="360"/>
        </w:tabs>
        <w:rPr>
          <w:rFonts w:ascii="Cambria" w:hAnsi="Cambria" w:cs="Calibri Light"/>
          <w:b/>
          <w:bCs/>
          <w:sz w:val="24"/>
          <w:szCs w:val="24"/>
          <w:u w:val="single"/>
        </w:rPr>
      </w:pPr>
      <w:r w:rsidRPr="00427F5E">
        <w:rPr>
          <w:rFonts w:ascii="Cambria" w:hAnsi="Cambria" w:cs="Calibri Light"/>
          <w:sz w:val="24"/>
          <w:szCs w:val="24"/>
        </w:rPr>
        <w:t>Corn smut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Prevention and control of fungal diseases</w:t>
      </w:r>
    </w:p>
    <w:p w:rsidR="006A47A3" w:rsidRPr="00427F5E" w:rsidRDefault="006A47A3" w:rsidP="006A47A3">
      <w:pPr>
        <w:pStyle w:val="ListParagraph"/>
        <w:numPr>
          <w:ilvl w:val="0"/>
          <w:numId w:val="838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Regular bathing</w:t>
      </w:r>
    </w:p>
    <w:p w:rsidR="006A47A3" w:rsidRPr="00427F5E" w:rsidRDefault="006A47A3" w:rsidP="006A47A3">
      <w:pPr>
        <w:pStyle w:val="ListParagraph"/>
        <w:numPr>
          <w:ilvl w:val="0"/>
          <w:numId w:val="838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 xml:space="preserve">Avoid sharing dirty clothing with infected person </w:t>
      </w:r>
    </w:p>
    <w:p w:rsidR="006A47A3" w:rsidRPr="00427F5E" w:rsidRDefault="006A47A3" w:rsidP="006A47A3">
      <w:pPr>
        <w:pStyle w:val="ListParagraph"/>
        <w:numPr>
          <w:ilvl w:val="0"/>
          <w:numId w:val="838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Spray using fungicides</w:t>
      </w:r>
    </w:p>
    <w:p w:rsidR="006A47A3" w:rsidRPr="00427F5E" w:rsidRDefault="006A47A3" w:rsidP="006A47A3">
      <w:pPr>
        <w:pStyle w:val="ListParagraph"/>
        <w:numPr>
          <w:ilvl w:val="0"/>
          <w:numId w:val="838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Do not eat any mushroom that you don't understand</w:t>
      </w:r>
    </w:p>
    <w:p w:rsidR="006A47A3" w:rsidRPr="00427F5E" w:rsidRDefault="006A47A3" w:rsidP="006A47A3">
      <w:pPr>
        <w:pStyle w:val="ListParagraph"/>
        <w:numPr>
          <w:ilvl w:val="0"/>
          <w:numId w:val="838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Preserving food</w:t>
      </w:r>
    </w:p>
    <w:p w:rsidR="006A47A3" w:rsidRPr="00427F5E" w:rsidRDefault="006A47A3" w:rsidP="006A47A3">
      <w:pPr>
        <w:pStyle w:val="ListParagraph"/>
        <w:numPr>
          <w:ilvl w:val="0"/>
          <w:numId w:val="838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Using essential drugs</w:t>
      </w:r>
    </w:p>
    <w:p w:rsidR="006A47A3" w:rsidRPr="00427F5E" w:rsidRDefault="006A47A3" w:rsidP="006A47A3">
      <w:pPr>
        <w:pStyle w:val="ListParagraph"/>
        <w:numPr>
          <w:ilvl w:val="0"/>
          <w:numId w:val="838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Do not eat uncovered smelly food</w:t>
      </w:r>
    </w:p>
    <w:p w:rsidR="006A47A3" w:rsidRPr="00427F5E" w:rsidRDefault="006A47A3" w:rsidP="006A47A3">
      <w:pPr>
        <w:pStyle w:val="ListParagraph"/>
        <w:numPr>
          <w:ilvl w:val="0"/>
          <w:numId w:val="838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lastRenderedPageBreak/>
        <w:t>Store food in cool dry places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Similarities between fungi and bacteria</w:t>
      </w:r>
    </w:p>
    <w:p w:rsidR="006A47A3" w:rsidRPr="00427F5E" w:rsidRDefault="006A47A3" w:rsidP="006A47A3">
      <w:pPr>
        <w:pStyle w:val="ListParagraph"/>
        <w:numPr>
          <w:ilvl w:val="0"/>
          <w:numId w:val="839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Both can cause diseases</w:t>
      </w:r>
    </w:p>
    <w:p w:rsidR="006A47A3" w:rsidRPr="00427F5E" w:rsidRDefault="006A47A3" w:rsidP="006A47A3">
      <w:pPr>
        <w:pStyle w:val="ListParagraph"/>
        <w:numPr>
          <w:ilvl w:val="0"/>
          <w:numId w:val="839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Both feed on dead matter</w:t>
      </w:r>
    </w:p>
    <w:p w:rsidR="006A47A3" w:rsidRPr="00427F5E" w:rsidRDefault="006A47A3" w:rsidP="006A47A3">
      <w:pPr>
        <w:pStyle w:val="ListParagraph"/>
        <w:numPr>
          <w:ilvl w:val="0"/>
          <w:numId w:val="839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Both have a cell wall</w:t>
      </w:r>
    </w:p>
    <w:p w:rsidR="006A47A3" w:rsidRPr="00427F5E" w:rsidRDefault="006A47A3" w:rsidP="006A47A3">
      <w:pPr>
        <w:pStyle w:val="ListParagraph"/>
        <w:numPr>
          <w:ilvl w:val="0"/>
          <w:numId w:val="839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Both help in decomposition</w:t>
      </w:r>
    </w:p>
    <w:p w:rsidR="006A47A3" w:rsidRPr="00427F5E" w:rsidRDefault="006A47A3" w:rsidP="006A47A3">
      <w:pPr>
        <w:pStyle w:val="ListParagraph"/>
        <w:numPr>
          <w:ilvl w:val="0"/>
          <w:numId w:val="839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 xml:space="preserve">Both fungal and bacterial diseases can be treated 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bCs/>
          <w:sz w:val="24"/>
          <w:szCs w:val="24"/>
          <w:u w:val="single"/>
        </w:rPr>
      </w:pPr>
      <w:r w:rsidRPr="00427F5E">
        <w:rPr>
          <w:rFonts w:cs="Calibri Light"/>
          <w:b/>
          <w:bCs/>
          <w:sz w:val="24"/>
          <w:szCs w:val="24"/>
          <w:u w:val="single"/>
        </w:rPr>
        <w:t>Differences between bacteria and fungi</w:t>
      </w:r>
    </w:p>
    <w:p w:rsidR="006A47A3" w:rsidRPr="00427F5E" w:rsidRDefault="006A47A3" w:rsidP="006A47A3">
      <w:pPr>
        <w:pStyle w:val="ListParagraph"/>
        <w:numPr>
          <w:ilvl w:val="0"/>
          <w:numId w:val="840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Bacteria reproduce by binary fission (cell division) while fungi reproduce by means of spores or budding</w:t>
      </w:r>
    </w:p>
    <w:p w:rsidR="006A47A3" w:rsidRPr="00427F5E" w:rsidRDefault="006A47A3" w:rsidP="006A47A3">
      <w:pPr>
        <w:pStyle w:val="ListParagraph"/>
        <w:numPr>
          <w:ilvl w:val="0"/>
          <w:numId w:val="840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Some bacteria make their own food while fungi don’t make their own food</w:t>
      </w:r>
    </w:p>
    <w:p w:rsidR="006A47A3" w:rsidRPr="00427F5E" w:rsidRDefault="006A47A3" w:rsidP="006A47A3">
      <w:pPr>
        <w:pStyle w:val="ListParagraph"/>
        <w:numPr>
          <w:ilvl w:val="0"/>
          <w:numId w:val="840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Most bacteria have one cell while most fungi have many cells</w:t>
      </w:r>
    </w:p>
    <w:p w:rsidR="006A47A3" w:rsidRPr="00427F5E" w:rsidRDefault="006A47A3" w:rsidP="006A47A3">
      <w:pPr>
        <w:pStyle w:val="ListParagraph"/>
        <w:numPr>
          <w:ilvl w:val="0"/>
          <w:numId w:val="840"/>
        </w:numPr>
        <w:tabs>
          <w:tab w:val="left" w:pos="360"/>
        </w:tabs>
        <w:rPr>
          <w:rFonts w:ascii="Cambria" w:hAnsi="Cambria" w:cs="Calibri Light"/>
          <w:caps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Bacterial diseases are immunisable while fungal disease are not immunisable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caps/>
          <w:sz w:val="24"/>
          <w:szCs w:val="24"/>
          <w:u w:val="single"/>
        </w:rPr>
      </w:pPr>
    </w:p>
    <w:p w:rsidR="006A47A3" w:rsidRPr="00427F5E" w:rsidRDefault="006A47A3" w:rsidP="006A47A3">
      <w:pPr>
        <w:tabs>
          <w:tab w:val="left" w:pos="360"/>
        </w:tabs>
        <w:rPr>
          <w:rFonts w:cs="Calibri Light"/>
          <w:caps/>
          <w:sz w:val="24"/>
          <w:szCs w:val="24"/>
        </w:rPr>
      </w:pPr>
      <w:r w:rsidRPr="00427F5E">
        <w:rPr>
          <w:rFonts w:cs="Calibri Light"/>
          <w:b/>
          <w:caps/>
          <w:sz w:val="24"/>
          <w:szCs w:val="24"/>
          <w:u w:val="single"/>
        </w:rPr>
        <w:t>The great scientists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sz w:val="24"/>
          <w:szCs w:val="24"/>
        </w:rPr>
      </w:pPr>
      <w:r w:rsidRPr="00427F5E">
        <w:rPr>
          <w:rFonts w:cs="Calibri Light"/>
          <w:b/>
          <w:sz w:val="24"/>
          <w:szCs w:val="24"/>
        </w:rPr>
        <w:t>Sir Isaac Newton</w:t>
      </w:r>
    </w:p>
    <w:p w:rsidR="006A47A3" w:rsidRPr="00427F5E" w:rsidRDefault="006A47A3" w:rsidP="006A47A3">
      <w:pPr>
        <w:pStyle w:val="ListParagraph"/>
        <w:numPr>
          <w:ilvl w:val="0"/>
          <w:numId w:val="860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He discovered Newton's laws of motion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</w:rPr>
        <w:t>Edward Jenner (1749 – 1895)</w:t>
      </w:r>
    </w:p>
    <w:p w:rsidR="006A47A3" w:rsidRPr="00427F5E" w:rsidRDefault="006A47A3" w:rsidP="006A47A3">
      <w:pPr>
        <w:pStyle w:val="ListParagraph"/>
        <w:numPr>
          <w:ilvl w:val="0"/>
          <w:numId w:val="860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He made vaccine for smallpox.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</w:rPr>
        <w:t>Louis Pasteur (1822 – 1895)</w:t>
      </w:r>
    </w:p>
    <w:p w:rsidR="006A47A3" w:rsidRPr="00427F5E" w:rsidRDefault="006A47A3" w:rsidP="006A47A3">
      <w:pPr>
        <w:pStyle w:val="ListParagraph"/>
        <w:numPr>
          <w:ilvl w:val="0"/>
          <w:numId w:val="860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He discovered pasteurization of milk</w:t>
      </w:r>
    </w:p>
    <w:p w:rsidR="006A47A3" w:rsidRPr="00427F5E" w:rsidRDefault="006A47A3" w:rsidP="006A47A3">
      <w:pPr>
        <w:pStyle w:val="ListParagraph"/>
        <w:numPr>
          <w:ilvl w:val="0"/>
          <w:numId w:val="860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He discovered bacteria make milk go bad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</w:rPr>
        <w:t>Sir Ronald Ross (1857 – 1982)</w:t>
      </w:r>
    </w:p>
    <w:p w:rsidR="006A47A3" w:rsidRPr="00427F5E" w:rsidRDefault="006A47A3" w:rsidP="006A47A3">
      <w:pPr>
        <w:pStyle w:val="ListParagraph"/>
        <w:numPr>
          <w:ilvl w:val="0"/>
          <w:numId w:val="860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He discovered the cause of malaria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</w:rPr>
        <w:t>Sir Alexander Fleming (1886 - 1985)</w:t>
      </w:r>
    </w:p>
    <w:p w:rsidR="006A47A3" w:rsidRPr="00427F5E" w:rsidRDefault="006A47A3" w:rsidP="006A47A3">
      <w:pPr>
        <w:pStyle w:val="ListParagraph"/>
        <w:numPr>
          <w:ilvl w:val="0"/>
          <w:numId w:val="860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He discovered penicillin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b/>
          <w:sz w:val="24"/>
          <w:szCs w:val="24"/>
        </w:rPr>
      </w:pPr>
      <w:r w:rsidRPr="00427F5E">
        <w:rPr>
          <w:rFonts w:cs="Calibri Light"/>
          <w:b/>
          <w:sz w:val="24"/>
          <w:szCs w:val="24"/>
        </w:rPr>
        <w:t>Joseph Lister (1827 – 1912)</w:t>
      </w:r>
    </w:p>
    <w:p w:rsidR="006A47A3" w:rsidRPr="00427F5E" w:rsidRDefault="006A47A3" w:rsidP="006A47A3">
      <w:pPr>
        <w:pStyle w:val="ListParagraph"/>
        <w:numPr>
          <w:ilvl w:val="0"/>
          <w:numId w:val="860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He discovered the antiseptic to prevent wounds from becoming septic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</w:rPr>
        <w:t>Robert Koch (1843 – 1910)</w:t>
      </w:r>
    </w:p>
    <w:p w:rsidR="006A47A3" w:rsidRPr="00427F5E" w:rsidRDefault="006A47A3" w:rsidP="006A47A3">
      <w:pPr>
        <w:pStyle w:val="ListParagraph"/>
        <w:numPr>
          <w:ilvl w:val="0"/>
          <w:numId w:val="860"/>
        </w:numPr>
        <w:tabs>
          <w:tab w:val="left" w:pos="360"/>
        </w:tabs>
        <w:rPr>
          <w:rFonts w:ascii="Cambria" w:hAnsi="Cambria" w:cs="Calibri Light"/>
          <w:sz w:val="24"/>
          <w:szCs w:val="24"/>
        </w:rPr>
      </w:pPr>
      <w:r w:rsidRPr="00427F5E">
        <w:rPr>
          <w:rFonts w:ascii="Cambria" w:hAnsi="Cambria" w:cs="Calibri Light"/>
          <w:sz w:val="24"/>
          <w:szCs w:val="24"/>
        </w:rPr>
        <w:t>He discovered the bacteria that cause tuberculosis, anthrax and cholera</w:t>
      </w:r>
    </w:p>
    <w:p w:rsidR="006A47A3" w:rsidRPr="00427F5E" w:rsidRDefault="006A47A3" w:rsidP="006A47A3">
      <w:pPr>
        <w:tabs>
          <w:tab w:val="left" w:pos="360"/>
        </w:tabs>
        <w:rPr>
          <w:rFonts w:cs="Calibri Light"/>
          <w:sz w:val="24"/>
          <w:szCs w:val="24"/>
        </w:rPr>
      </w:pPr>
      <w:r w:rsidRPr="00427F5E">
        <w:rPr>
          <w:rFonts w:cs="Calibri Light"/>
          <w:b/>
          <w:sz w:val="24"/>
          <w:szCs w:val="24"/>
        </w:rPr>
        <w:t xml:space="preserve">Sir William Harvey (1578 – 1657) </w:t>
      </w:r>
    </w:p>
    <w:p w:rsidR="006A47A3" w:rsidRPr="00427F5E" w:rsidRDefault="006A47A3" w:rsidP="006A47A3">
      <w:pPr>
        <w:pStyle w:val="ListParagraph"/>
        <w:numPr>
          <w:ilvl w:val="0"/>
          <w:numId w:val="860"/>
        </w:numPr>
        <w:tabs>
          <w:tab w:val="left" w:pos="360"/>
        </w:tabs>
        <w:rPr>
          <w:rFonts w:ascii="Cambria" w:hAnsi="Cambria" w:cs="Calibri Light"/>
          <w:b/>
          <w:bCs/>
          <w:sz w:val="24"/>
          <w:szCs w:val="24"/>
          <w:u w:val="single"/>
        </w:rPr>
      </w:pPr>
      <w:r w:rsidRPr="00427F5E">
        <w:rPr>
          <w:rFonts w:ascii="Cambria" w:hAnsi="Cambria" w:cs="Calibri Light"/>
          <w:sz w:val="24"/>
          <w:szCs w:val="24"/>
        </w:rPr>
        <w:t>He discovered blood circulation in the human body.</w:t>
      </w:r>
    </w:p>
    <w:p w:rsidR="00E156D5" w:rsidRPr="00427F5E" w:rsidRDefault="00E156D5" w:rsidP="002940D4">
      <w:pPr>
        <w:rPr>
          <w:rFonts w:cs="Calibri Light"/>
          <w:sz w:val="25"/>
          <w:szCs w:val="25"/>
        </w:rPr>
      </w:pPr>
    </w:p>
    <w:p w:rsidR="006A47A3" w:rsidRPr="00427F5E" w:rsidRDefault="006A47A3" w:rsidP="002940D4">
      <w:pPr>
        <w:rPr>
          <w:rFonts w:cs="Calibri Light"/>
          <w:sz w:val="25"/>
          <w:szCs w:val="25"/>
        </w:rPr>
      </w:pPr>
    </w:p>
    <w:p w:rsidR="006A47A3" w:rsidRPr="00427F5E" w:rsidRDefault="006A47A3" w:rsidP="002940D4">
      <w:pPr>
        <w:rPr>
          <w:rFonts w:cs="Calibri Light"/>
          <w:sz w:val="25"/>
          <w:szCs w:val="25"/>
        </w:rPr>
      </w:pPr>
    </w:p>
    <w:p w:rsidR="006A47A3" w:rsidRPr="00427F5E" w:rsidRDefault="006A47A3" w:rsidP="002940D4">
      <w:pPr>
        <w:rPr>
          <w:rFonts w:cs="Calibri Light"/>
          <w:sz w:val="25"/>
          <w:szCs w:val="25"/>
        </w:rPr>
      </w:pPr>
    </w:p>
    <w:p w:rsidR="002940D4" w:rsidRPr="00427F5E" w:rsidRDefault="002940D4" w:rsidP="002940D4">
      <w:pPr>
        <w:jc w:val="center"/>
        <w:rPr>
          <w:b/>
          <w:sz w:val="32"/>
          <w:szCs w:val="32"/>
        </w:rPr>
      </w:pPr>
      <w:r w:rsidRPr="00427F5E">
        <w:rPr>
          <w:b/>
          <w:sz w:val="32"/>
          <w:szCs w:val="32"/>
        </w:rPr>
        <w:t>TERM THREE</w:t>
      </w:r>
    </w:p>
    <w:p w:rsidR="002940D4" w:rsidRPr="00427F5E" w:rsidRDefault="002940D4" w:rsidP="002940D4">
      <w:pPr>
        <w:rPr>
          <w:rFonts w:cs="Tahoma"/>
          <w:b/>
          <w:sz w:val="25"/>
          <w:szCs w:val="25"/>
        </w:rPr>
      </w:pPr>
      <w:r w:rsidRPr="00427F5E">
        <w:rPr>
          <w:rFonts w:cs="Tahoma"/>
          <w:b/>
          <w:sz w:val="25"/>
          <w:szCs w:val="25"/>
        </w:rPr>
        <w:t xml:space="preserve">TOPIC: </w:t>
      </w:r>
      <w:r w:rsidRPr="00427F5E">
        <w:rPr>
          <w:rFonts w:cs="Tahoma"/>
          <w:b/>
          <w:sz w:val="25"/>
          <w:szCs w:val="25"/>
          <w:u w:val="single"/>
        </w:rPr>
        <w:t>CHANGES IN THE ENVIRONMENT</w:t>
      </w:r>
    </w:p>
    <w:p w:rsidR="002940D4" w:rsidRPr="00427F5E" w:rsidRDefault="002940D4" w:rsidP="002940D4">
      <w:pPr>
        <w:rPr>
          <w:rFonts w:cs="Tahoma"/>
          <w:b/>
          <w:sz w:val="25"/>
          <w:szCs w:val="25"/>
        </w:rPr>
      </w:pPr>
      <w:r w:rsidRPr="00427F5E">
        <w:rPr>
          <w:rFonts w:cs="Tahoma"/>
          <w:b/>
          <w:sz w:val="25"/>
          <w:szCs w:val="25"/>
          <w:u w:val="single"/>
        </w:rPr>
        <w:t>ENVIRONMENT</w:t>
      </w:r>
    </w:p>
    <w:p w:rsidR="002940D4" w:rsidRPr="00427F5E" w:rsidRDefault="002940D4" w:rsidP="00887D8E">
      <w:pPr>
        <w:pStyle w:val="ListParagraph"/>
        <w:numPr>
          <w:ilvl w:val="0"/>
          <w:numId w:val="61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things that surround an organism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Types of changes in our environment </w:t>
      </w:r>
    </w:p>
    <w:p w:rsidR="002940D4" w:rsidRPr="00427F5E" w:rsidRDefault="002940D4" w:rsidP="00887D8E">
      <w:pPr>
        <w:numPr>
          <w:ilvl w:val="0"/>
          <w:numId w:val="613"/>
        </w:numPr>
        <w:ind w:left="0" w:firstLine="0"/>
        <w:rPr>
          <w:rFonts w:cs="Tahoma"/>
          <w:sz w:val="25"/>
          <w:szCs w:val="25"/>
        </w:rPr>
        <w:sectPr w:rsidR="002940D4" w:rsidRPr="00427F5E" w:rsidSect="00427F5E">
          <w:type w:val="continuous"/>
          <w:pgSz w:w="11907" w:h="16839" w:code="9"/>
          <w:pgMar w:top="540" w:right="720" w:bottom="720" w:left="720" w:header="72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2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Biological changes</w:t>
      </w:r>
    </w:p>
    <w:p w:rsidR="002940D4" w:rsidRPr="00427F5E" w:rsidRDefault="002940D4" w:rsidP="00887D8E">
      <w:pPr>
        <w:pStyle w:val="ListParagraph"/>
        <w:numPr>
          <w:ilvl w:val="0"/>
          <w:numId w:val="616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Chemical changes</w:t>
      </w:r>
    </w:p>
    <w:p w:rsidR="002940D4" w:rsidRPr="00427F5E" w:rsidRDefault="002940D4" w:rsidP="00887D8E">
      <w:pPr>
        <w:pStyle w:val="ListParagraph"/>
        <w:numPr>
          <w:ilvl w:val="0"/>
          <w:numId w:val="616"/>
        </w:numPr>
        <w:tabs>
          <w:tab w:val="left" w:pos="720"/>
        </w:tabs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  <w:r w:rsidRPr="00427F5E">
        <w:rPr>
          <w:rFonts w:ascii="Cambria" w:hAnsi="Cambria" w:cs="Tahoma"/>
          <w:sz w:val="25"/>
          <w:szCs w:val="25"/>
        </w:rPr>
        <w:lastRenderedPageBreak/>
        <w:t>Physical changes</w:t>
      </w:r>
    </w:p>
    <w:p w:rsidR="002940D4" w:rsidRPr="00427F5E" w:rsidRDefault="002940D4" w:rsidP="002940D4">
      <w:pPr>
        <w:rPr>
          <w:rFonts w:cs="Tahoma"/>
          <w:b/>
          <w:sz w:val="25"/>
          <w:szCs w:val="25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BIOLOGICAL CHANGES</w:t>
      </w:r>
    </w:p>
    <w:p w:rsidR="002940D4" w:rsidRPr="00427F5E" w:rsidRDefault="002940D4" w:rsidP="00887D8E">
      <w:pPr>
        <w:pStyle w:val="ListParagraph"/>
        <w:numPr>
          <w:ilvl w:val="0"/>
          <w:numId w:val="61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changes that occur in the life of living things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Characteristics of biological changes</w:t>
      </w:r>
    </w:p>
    <w:p w:rsidR="002940D4" w:rsidRPr="00427F5E" w:rsidRDefault="002940D4" w:rsidP="00887D8E">
      <w:pPr>
        <w:numPr>
          <w:ilvl w:val="0"/>
          <w:numId w:val="619"/>
        </w:num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They are irreversible (cannot be reversed)</w:t>
      </w:r>
    </w:p>
    <w:p w:rsidR="002940D4" w:rsidRPr="00427F5E" w:rsidRDefault="002940D4" w:rsidP="00887D8E">
      <w:pPr>
        <w:numPr>
          <w:ilvl w:val="0"/>
          <w:numId w:val="619"/>
        </w:num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The take place in life of living things</w:t>
      </w:r>
    </w:p>
    <w:p w:rsidR="002940D4" w:rsidRPr="00427F5E" w:rsidRDefault="002940D4" w:rsidP="002940D4">
      <w:pPr>
        <w:rPr>
          <w:rFonts w:cs="Tahoma"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Examples of biological changes </w:t>
      </w:r>
    </w:p>
    <w:p w:rsidR="002940D4" w:rsidRPr="00427F5E" w:rsidRDefault="002940D4" w:rsidP="002940D4">
      <w:pPr>
        <w:rPr>
          <w:rFonts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1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Moulting</w:t>
      </w:r>
    </w:p>
    <w:p w:rsidR="002940D4" w:rsidRPr="00427F5E" w:rsidRDefault="002940D4" w:rsidP="00887D8E">
      <w:pPr>
        <w:pStyle w:val="ListParagraph"/>
        <w:numPr>
          <w:ilvl w:val="0"/>
          <w:numId w:val="61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Growth</w:t>
      </w:r>
    </w:p>
    <w:p w:rsidR="002940D4" w:rsidRPr="00427F5E" w:rsidRDefault="002940D4" w:rsidP="00887D8E">
      <w:pPr>
        <w:pStyle w:val="ListParagraph"/>
        <w:numPr>
          <w:ilvl w:val="0"/>
          <w:numId w:val="61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Reproduction</w:t>
      </w:r>
    </w:p>
    <w:p w:rsidR="002940D4" w:rsidRPr="00427F5E" w:rsidRDefault="002940D4" w:rsidP="00887D8E">
      <w:pPr>
        <w:pStyle w:val="ListParagraph"/>
        <w:numPr>
          <w:ilvl w:val="0"/>
          <w:numId w:val="61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Germination</w:t>
      </w:r>
    </w:p>
    <w:p w:rsidR="002940D4" w:rsidRPr="00427F5E" w:rsidRDefault="002940D4" w:rsidP="00887D8E">
      <w:pPr>
        <w:pStyle w:val="ListParagraph"/>
        <w:numPr>
          <w:ilvl w:val="0"/>
          <w:numId w:val="61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Fertilization</w:t>
      </w:r>
    </w:p>
    <w:p w:rsidR="002940D4" w:rsidRPr="00427F5E" w:rsidRDefault="002940D4" w:rsidP="00887D8E">
      <w:pPr>
        <w:pStyle w:val="ListParagraph"/>
        <w:numPr>
          <w:ilvl w:val="0"/>
          <w:numId w:val="61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Ovulation</w:t>
      </w:r>
    </w:p>
    <w:p w:rsidR="002940D4" w:rsidRPr="00427F5E" w:rsidRDefault="002940D4" w:rsidP="00887D8E">
      <w:pPr>
        <w:pStyle w:val="ListParagraph"/>
        <w:numPr>
          <w:ilvl w:val="0"/>
          <w:numId w:val="61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Flowering</w:t>
      </w:r>
    </w:p>
    <w:p w:rsidR="002940D4" w:rsidRPr="00427F5E" w:rsidRDefault="002940D4" w:rsidP="00887D8E">
      <w:pPr>
        <w:pStyle w:val="ListParagraph"/>
        <w:numPr>
          <w:ilvl w:val="0"/>
          <w:numId w:val="618"/>
        </w:numPr>
        <w:rPr>
          <w:rFonts w:ascii="Cambria" w:hAnsi="Cambria"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  <w:r w:rsidRPr="00427F5E">
        <w:rPr>
          <w:rFonts w:ascii="Cambria" w:hAnsi="Cambria" w:cs="Tahoma"/>
          <w:sz w:val="25"/>
          <w:szCs w:val="25"/>
        </w:rPr>
        <w:lastRenderedPageBreak/>
        <w:t>Fruiting</w:t>
      </w:r>
    </w:p>
    <w:p w:rsidR="002940D4" w:rsidRPr="00427F5E" w:rsidRDefault="002940D4" w:rsidP="002940D4">
      <w:pPr>
        <w:rPr>
          <w:rFonts w:cs="Tahoma"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Advantages of biological changes</w:t>
      </w:r>
    </w:p>
    <w:p w:rsidR="002940D4" w:rsidRPr="00427F5E" w:rsidRDefault="002940D4" w:rsidP="002940D4">
      <w:pPr>
        <w:rPr>
          <w:rFonts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1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Moulting helps some organisms to increase in size</w:t>
      </w:r>
    </w:p>
    <w:p w:rsidR="002940D4" w:rsidRPr="00427F5E" w:rsidRDefault="002940D4" w:rsidP="00887D8E">
      <w:pPr>
        <w:pStyle w:val="ListParagraph"/>
        <w:numPr>
          <w:ilvl w:val="0"/>
          <w:numId w:val="61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Reproduction prevents extinction of living things</w:t>
      </w:r>
    </w:p>
    <w:p w:rsidR="002940D4" w:rsidRPr="00427F5E" w:rsidRDefault="002940D4" w:rsidP="00887D8E">
      <w:pPr>
        <w:pStyle w:val="ListParagraph"/>
        <w:numPr>
          <w:ilvl w:val="0"/>
          <w:numId w:val="61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Reproduction increases population of living things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CHEMICAL CHANGES </w:t>
      </w:r>
    </w:p>
    <w:p w:rsidR="002940D4" w:rsidRPr="00427F5E" w:rsidRDefault="002940D4" w:rsidP="00887D8E">
      <w:pPr>
        <w:pStyle w:val="ListParagraph"/>
        <w:numPr>
          <w:ilvl w:val="0"/>
          <w:numId w:val="62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changes that form a new permanent substance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Characteristics of chemical changes</w:t>
      </w:r>
    </w:p>
    <w:p w:rsidR="002940D4" w:rsidRPr="00427F5E" w:rsidRDefault="002940D4" w:rsidP="00887D8E">
      <w:pPr>
        <w:pStyle w:val="ListParagraph"/>
        <w:numPr>
          <w:ilvl w:val="0"/>
          <w:numId w:val="62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are irreversible (cannot be reversed)</w:t>
      </w:r>
    </w:p>
    <w:p w:rsidR="002940D4" w:rsidRPr="00427F5E" w:rsidRDefault="002940D4" w:rsidP="00887D8E">
      <w:pPr>
        <w:pStyle w:val="ListParagraph"/>
        <w:numPr>
          <w:ilvl w:val="0"/>
          <w:numId w:val="62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form a new permanent substance</w:t>
      </w:r>
    </w:p>
    <w:p w:rsidR="002940D4" w:rsidRPr="00427F5E" w:rsidRDefault="002940D4" w:rsidP="00887D8E">
      <w:pPr>
        <w:pStyle w:val="ListParagraph"/>
        <w:numPr>
          <w:ilvl w:val="0"/>
          <w:numId w:val="62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either absorb or give off heat</w:t>
      </w:r>
    </w:p>
    <w:p w:rsidR="002940D4" w:rsidRPr="00427F5E" w:rsidRDefault="002940D4" w:rsidP="00887D8E">
      <w:pPr>
        <w:pStyle w:val="ListParagraph"/>
        <w:numPr>
          <w:ilvl w:val="0"/>
          <w:numId w:val="62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 weight an object changes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Examples of chemical changes</w:t>
      </w:r>
    </w:p>
    <w:p w:rsidR="002940D4" w:rsidRPr="00427F5E" w:rsidRDefault="002940D4" w:rsidP="00887D8E">
      <w:pPr>
        <w:numPr>
          <w:ilvl w:val="0"/>
          <w:numId w:val="612"/>
        </w:numPr>
        <w:ind w:left="0" w:firstLine="0"/>
        <w:rPr>
          <w:rFonts w:cs="Tahoma"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2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 xml:space="preserve">Burning </w:t>
      </w:r>
    </w:p>
    <w:p w:rsidR="002940D4" w:rsidRPr="00427F5E" w:rsidRDefault="002940D4" w:rsidP="00887D8E">
      <w:pPr>
        <w:pStyle w:val="ListParagraph"/>
        <w:numPr>
          <w:ilvl w:val="0"/>
          <w:numId w:val="62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Rusting</w:t>
      </w:r>
    </w:p>
    <w:p w:rsidR="002940D4" w:rsidRPr="00427F5E" w:rsidRDefault="002940D4" w:rsidP="00887D8E">
      <w:pPr>
        <w:pStyle w:val="ListParagraph"/>
        <w:numPr>
          <w:ilvl w:val="0"/>
          <w:numId w:val="62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Decomposition</w:t>
      </w:r>
    </w:p>
    <w:p w:rsidR="002940D4" w:rsidRPr="00427F5E" w:rsidRDefault="002940D4" w:rsidP="00887D8E">
      <w:pPr>
        <w:pStyle w:val="ListParagraph"/>
        <w:numPr>
          <w:ilvl w:val="0"/>
          <w:numId w:val="62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Fermentation</w:t>
      </w:r>
    </w:p>
    <w:p w:rsidR="002940D4" w:rsidRPr="00427F5E" w:rsidRDefault="002940D4" w:rsidP="00887D8E">
      <w:pPr>
        <w:pStyle w:val="ListParagraph"/>
        <w:numPr>
          <w:ilvl w:val="0"/>
          <w:numId w:val="62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Respiration</w:t>
      </w:r>
    </w:p>
    <w:p w:rsidR="002940D4" w:rsidRPr="00427F5E" w:rsidRDefault="002940D4" w:rsidP="00887D8E">
      <w:pPr>
        <w:pStyle w:val="ListParagraph"/>
        <w:numPr>
          <w:ilvl w:val="0"/>
          <w:numId w:val="62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Chemical digestion</w:t>
      </w:r>
    </w:p>
    <w:p w:rsidR="002940D4" w:rsidRPr="00427F5E" w:rsidRDefault="002940D4" w:rsidP="00887D8E">
      <w:pPr>
        <w:pStyle w:val="ListParagraph"/>
        <w:numPr>
          <w:ilvl w:val="0"/>
          <w:numId w:val="62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 xml:space="preserve">Photosynthesis 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Advantages of chemical changes</w:t>
      </w:r>
    </w:p>
    <w:p w:rsidR="002940D4" w:rsidRPr="00427F5E" w:rsidRDefault="002940D4" w:rsidP="00887D8E">
      <w:pPr>
        <w:numPr>
          <w:ilvl w:val="0"/>
          <w:numId w:val="623"/>
        </w:num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Burning produces heat for cooking</w:t>
      </w:r>
    </w:p>
    <w:p w:rsidR="002940D4" w:rsidRPr="00427F5E" w:rsidRDefault="002940D4" w:rsidP="00887D8E">
      <w:pPr>
        <w:numPr>
          <w:ilvl w:val="0"/>
          <w:numId w:val="623"/>
        </w:num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Rusting adds mineral salts (e.g iron) to the soil</w:t>
      </w:r>
    </w:p>
    <w:p w:rsidR="002940D4" w:rsidRPr="00427F5E" w:rsidRDefault="002940D4" w:rsidP="00887D8E">
      <w:pPr>
        <w:numPr>
          <w:ilvl w:val="0"/>
          <w:numId w:val="623"/>
        </w:num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Decomposition helps in soil formation</w:t>
      </w:r>
    </w:p>
    <w:p w:rsidR="002940D4" w:rsidRPr="00427F5E" w:rsidRDefault="002940D4" w:rsidP="00887D8E">
      <w:pPr>
        <w:numPr>
          <w:ilvl w:val="0"/>
          <w:numId w:val="623"/>
        </w:num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Fermentation helps in making of alcohol and yogurt</w:t>
      </w:r>
    </w:p>
    <w:p w:rsidR="002940D4" w:rsidRPr="00427F5E" w:rsidRDefault="002940D4" w:rsidP="00887D8E">
      <w:pPr>
        <w:numPr>
          <w:ilvl w:val="0"/>
          <w:numId w:val="623"/>
        </w:num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Respiration helps the body to get energy</w:t>
      </w:r>
    </w:p>
    <w:p w:rsidR="002940D4" w:rsidRPr="00427F5E" w:rsidRDefault="002940D4" w:rsidP="00887D8E">
      <w:pPr>
        <w:numPr>
          <w:ilvl w:val="0"/>
          <w:numId w:val="623"/>
        </w:num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Chemical digestion eases absorption of food</w:t>
      </w:r>
    </w:p>
    <w:p w:rsidR="002940D4" w:rsidRPr="00427F5E" w:rsidRDefault="002940D4" w:rsidP="00887D8E">
      <w:pPr>
        <w:numPr>
          <w:ilvl w:val="0"/>
          <w:numId w:val="623"/>
        </w:num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Photosynthesis helps plants to get food</w:t>
      </w:r>
    </w:p>
    <w:p w:rsidR="002940D4" w:rsidRPr="00427F5E" w:rsidRDefault="002940D4" w:rsidP="00887D8E">
      <w:pPr>
        <w:numPr>
          <w:ilvl w:val="0"/>
          <w:numId w:val="623"/>
        </w:num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Photosynthesis provides oxygen to animals</w:t>
      </w:r>
    </w:p>
    <w:p w:rsidR="002940D4" w:rsidRPr="00427F5E" w:rsidRDefault="002940D4" w:rsidP="00887D8E">
      <w:pPr>
        <w:numPr>
          <w:ilvl w:val="0"/>
          <w:numId w:val="623"/>
        </w:num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Photosynthesis helps to purify air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Disadvantages of chemical changes </w:t>
      </w:r>
    </w:p>
    <w:p w:rsidR="002940D4" w:rsidRPr="00427F5E" w:rsidRDefault="002940D4" w:rsidP="00887D8E">
      <w:pPr>
        <w:numPr>
          <w:ilvl w:val="0"/>
          <w:numId w:val="624"/>
        </w:numPr>
        <w:rPr>
          <w:rFonts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numPr>
          <w:ilvl w:val="0"/>
          <w:numId w:val="624"/>
        </w:numPr>
        <w:rPr>
          <w:rFonts w:cs="Tahoma"/>
          <w:b/>
          <w:sz w:val="25"/>
          <w:szCs w:val="25"/>
        </w:rPr>
      </w:pPr>
      <w:r w:rsidRPr="00427F5E">
        <w:rPr>
          <w:rFonts w:cs="Tahoma"/>
          <w:sz w:val="25"/>
          <w:szCs w:val="25"/>
        </w:rPr>
        <w:lastRenderedPageBreak/>
        <w:t>Rusting weakens metals</w:t>
      </w:r>
    </w:p>
    <w:p w:rsidR="002940D4" w:rsidRPr="00427F5E" w:rsidRDefault="002940D4" w:rsidP="00887D8E">
      <w:pPr>
        <w:numPr>
          <w:ilvl w:val="0"/>
          <w:numId w:val="624"/>
        </w:numPr>
        <w:rPr>
          <w:rFonts w:cs="Tahoma"/>
          <w:b/>
          <w:sz w:val="25"/>
          <w:szCs w:val="25"/>
        </w:rPr>
      </w:pPr>
      <w:r w:rsidRPr="00427F5E">
        <w:rPr>
          <w:rFonts w:cs="Tahoma"/>
          <w:sz w:val="25"/>
          <w:szCs w:val="25"/>
        </w:rPr>
        <w:t>Rusting spoils the colour of metals</w:t>
      </w:r>
    </w:p>
    <w:p w:rsidR="002940D4" w:rsidRPr="00427F5E" w:rsidRDefault="002940D4" w:rsidP="00887D8E">
      <w:pPr>
        <w:numPr>
          <w:ilvl w:val="0"/>
          <w:numId w:val="624"/>
        </w:numPr>
        <w:rPr>
          <w:rFonts w:cs="Tahoma"/>
          <w:b/>
          <w:sz w:val="25"/>
          <w:szCs w:val="25"/>
        </w:rPr>
      </w:pPr>
      <w:r w:rsidRPr="00427F5E">
        <w:rPr>
          <w:rFonts w:cs="Tahoma"/>
          <w:sz w:val="25"/>
          <w:szCs w:val="25"/>
        </w:rPr>
        <w:lastRenderedPageBreak/>
        <w:t>Burning pollutes the environment</w:t>
      </w:r>
    </w:p>
    <w:p w:rsidR="002940D4" w:rsidRPr="00427F5E" w:rsidRDefault="002940D4" w:rsidP="00887D8E">
      <w:pPr>
        <w:numPr>
          <w:ilvl w:val="0"/>
          <w:numId w:val="624"/>
        </w:numPr>
        <w:rPr>
          <w:rFonts w:cs="Tahoma"/>
          <w:b/>
          <w:sz w:val="25"/>
          <w:szCs w:val="25"/>
        </w:rPr>
      </w:pPr>
      <w:r w:rsidRPr="00427F5E">
        <w:rPr>
          <w:rFonts w:cs="Tahoma"/>
          <w:sz w:val="25"/>
          <w:szCs w:val="25"/>
        </w:rPr>
        <w:t>Burning causes fire accidents</w:t>
      </w:r>
    </w:p>
    <w:p w:rsidR="002940D4" w:rsidRPr="00427F5E" w:rsidRDefault="002940D4" w:rsidP="002940D4">
      <w:pPr>
        <w:rPr>
          <w:rFonts w:cs="Tahoma"/>
          <w:b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PHYSICAL CHANGES</w:t>
      </w:r>
    </w:p>
    <w:p w:rsidR="002940D4" w:rsidRPr="00427F5E" w:rsidRDefault="002940D4" w:rsidP="00887D8E">
      <w:pPr>
        <w:pStyle w:val="ListParagraph"/>
        <w:numPr>
          <w:ilvl w:val="0"/>
          <w:numId w:val="62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changes that do not form a new permanent substance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Characteristics of physical changes </w:t>
      </w:r>
    </w:p>
    <w:p w:rsidR="002940D4" w:rsidRPr="00427F5E" w:rsidRDefault="002940D4" w:rsidP="00887D8E">
      <w:pPr>
        <w:pStyle w:val="ListParagraph"/>
        <w:numPr>
          <w:ilvl w:val="0"/>
          <w:numId w:val="62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do not form a new permanent substance</w:t>
      </w:r>
    </w:p>
    <w:p w:rsidR="002940D4" w:rsidRPr="00427F5E" w:rsidRDefault="002940D4" w:rsidP="00887D8E">
      <w:pPr>
        <w:pStyle w:val="ListParagraph"/>
        <w:numPr>
          <w:ilvl w:val="0"/>
          <w:numId w:val="62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are reversible</w:t>
      </w:r>
    </w:p>
    <w:p w:rsidR="002940D4" w:rsidRPr="00427F5E" w:rsidRDefault="002940D4" w:rsidP="00887D8E">
      <w:pPr>
        <w:pStyle w:val="ListParagraph"/>
        <w:numPr>
          <w:ilvl w:val="0"/>
          <w:numId w:val="62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neither absorb nor give off heat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Examples of physical changes</w:t>
      </w:r>
    </w:p>
    <w:p w:rsidR="002940D4" w:rsidRPr="00427F5E" w:rsidRDefault="002940D4" w:rsidP="00887D8E">
      <w:pPr>
        <w:numPr>
          <w:ilvl w:val="0"/>
          <w:numId w:val="614"/>
        </w:numPr>
        <w:ind w:left="0" w:firstLine="0"/>
        <w:rPr>
          <w:rFonts w:cs="Tahoma"/>
          <w:sz w:val="25"/>
          <w:szCs w:val="25"/>
          <w:u w:val="single"/>
        </w:rPr>
        <w:sectPr w:rsidR="002940D4" w:rsidRPr="00427F5E" w:rsidSect="00427F5E">
          <w:type w:val="continuous"/>
          <w:pgSz w:w="11907" w:h="16839" w:code="9"/>
          <w:pgMar w:top="0" w:right="720" w:bottom="9" w:left="720" w:header="72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2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 xml:space="preserve">Evaporation </w:t>
      </w:r>
    </w:p>
    <w:p w:rsidR="002940D4" w:rsidRPr="00427F5E" w:rsidRDefault="002940D4" w:rsidP="00887D8E">
      <w:pPr>
        <w:pStyle w:val="ListParagraph"/>
        <w:numPr>
          <w:ilvl w:val="0"/>
          <w:numId w:val="62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Condensation</w:t>
      </w:r>
    </w:p>
    <w:p w:rsidR="002940D4" w:rsidRPr="00427F5E" w:rsidRDefault="00A9689F" w:rsidP="00887D8E">
      <w:pPr>
        <w:pStyle w:val="ListParagraph"/>
        <w:numPr>
          <w:ilvl w:val="0"/>
          <w:numId w:val="62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Freezing</w:t>
      </w:r>
    </w:p>
    <w:p w:rsidR="002940D4" w:rsidRPr="00427F5E" w:rsidRDefault="002940D4" w:rsidP="00887D8E">
      <w:pPr>
        <w:pStyle w:val="ListParagraph"/>
        <w:numPr>
          <w:ilvl w:val="0"/>
          <w:numId w:val="62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Melting</w:t>
      </w:r>
    </w:p>
    <w:p w:rsidR="002940D4" w:rsidRPr="00427F5E" w:rsidRDefault="002940D4" w:rsidP="00887D8E">
      <w:pPr>
        <w:pStyle w:val="ListParagraph"/>
        <w:numPr>
          <w:ilvl w:val="0"/>
          <w:numId w:val="626"/>
        </w:numPr>
        <w:rPr>
          <w:rFonts w:ascii="Cambria" w:hAnsi="Cambria" w:cs="Tahoma"/>
          <w:b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Sublimation</w:t>
      </w:r>
    </w:p>
    <w:p w:rsidR="002940D4" w:rsidRPr="00427F5E" w:rsidRDefault="002940D4" w:rsidP="00887D8E">
      <w:pPr>
        <w:pStyle w:val="ListParagraph"/>
        <w:numPr>
          <w:ilvl w:val="0"/>
          <w:numId w:val="626"/>
        </w:numPr>
        <w:rPr>
          <w:rFonts w:ascii="Cambria" w:hAnsi="Cambria" w:cs="Tahoma"/>
          <w:b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Deposition</w:t>
      </w:r>
    </w:p>
    <w:p w:rsidR="002940D4" w:rsidRPr="00427F5E" w:rsidRDefault="002940D4" w:rsidP="00887D8E">
      <w:pPr>
        <w:pStyle w:val="ListParagraph"/>
        <w:numPr>
          <w:ilvl w:val="0"/>
          <w:numId w:val="626"/>
        </w:numPr>
        <w:rPr>
          <w:rFonts w:ascii="Cambria" w:hAnsi="Cambria" w:cs="Tahoma"/>
          <w:b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Expansion</w:t>
      </w:r>
    </w:p>
    <w:p w:rsidR="002940D4" w:rsidRPr="00427F5E" w:rsidRDefault="002940D4" w:rsidP="00887D8E">
      <w:pPr>
        <w:pStyle w:val="ListParagraph"/>
        <w:numPr>
          <w:ilvl w:val="0"/>
          <w:numId w:val="626"/>
        </w:numPr>
        <w:rPr>
          <w:rFonts w:ascii="Cambria" w:hAnsi="Cambria" w:cs="Tahoma"/>
          <w:b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Contraction</w:t>
      </w:r>
    </w:p>
    <w:p w:rsidR="00A9689F" w:rsidRPr="00427F5E" w:rsidRDefault="002940D4" w:rsidP="00887D8E">
      <w:pPr>
        <w:pStyle w:val="ListParagraph"/>
        <w:numPr>
          <w:ilvl w:val="0"/>
          <w:numId w:val="626"/>
        </w:numPr>
        <w:rPr>
          <w:rFonts w:ascii="Cambria" w:hAnsi="Cambria" w:cs="Tahoma"/>
          <w:sz w:val="25"/>
          <w:szCs w:val="25"/>
        </w:rPr>
        <w:sectPr w:rsidR="00A9689F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  <w:r w:rsidRPr="00427F5E">
        <w:rPr>
          <w:rFonts w:ascii="Cambria" w:hAnsi="Cambria" w:cs="Tahoma"/>
          <w:sz w:val="25"/>
          <w:szCs w:val="25"/>
        </w:rPr>
        <w:t>Breaking of an egg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Advantages of physical changes</w:t>
      </w:r>
    </w:p>
    <w:p w:rsidR="002940D4" w:rsidRPr="00427F5E" w:rsidRDefault="002940D4" w:rsidP="00887D8E">
      <w:pPr>
        <w:pStyle w:val="ListParagraph"/>
        <w:numPr>
          <w:ilvl w:val="0"/>
          <w:numId w:val="627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Evaporation helps us to obtain salt from salt solution</w:t>
      </w:r>
    </w:p>
    <w:p w:rsidR="002940D4" w:rsidRPr="00427F5E" w:rsidRDefault="002940D4" w:rsidP="00887D8E">
      <w:pPr>
        <w:pStyle w:val="ListParagraph"/>
        <w:numPr>
          <w:ilvl w:val="0"/>
          <w:numId w:val="627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Evaporation helps to concentrate liquid foods e.g noodles</w:t>
      </w:r>
    </w:p>
    <w:p w:rsidR="002940D4" w:rsidRPr="00427F5E" w:rsidRDefault="002940D4" w:rsidP="00887D8E">
      <w:pPr>
        <w:pStyle w:val="ListParagraph"/>
        <w:numPr>
          <w:ilvl w:val="0"/>
          <w:numId w:val="627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Evaporation and condensation help in water cycle/rain formation</w:t>
      </w:r>
    </w:p>
    <w:p w:rsidR="002940D4" w:rsidRPr="00427F5E" w:rsidRDefault="002940D4" w:rsidP="00887D8E">
      <w:pPr>
        <w:pStyle w:val="ListParagraph"/>
        <w:numPr>
          <w:ilvl w:val="0"/>
          <w:numId w:val="627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Evaporation of sweat cools our bodies</w:t>
      </w:r>
    </w:p>
    <w:p w:rsidR="002940D4" w:rsidRPr="00427F5E" w:rsidRDefault="002940D4" w:rsidP="00887D8E">
      <w:pPr>
        <w:pStyle w:val="ListParagraph"/>
        <w:numPr>
          <w:ilvl w:val="0"/>
          <w:numId w:val="627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Freezing helps in making of ice cubes</w:t>
      </w:r>
    </w:p>
    <w:p w:rsidR="002940D4" w:rsidRPr="00427F5E" w:rsidRDefault="002940D4" w:rsidP="00887D8E">
      <w:pPr>
        <w:pStyle w:val="ListParagraph"/>
        <w:numPr>
          <w:ilvl w:val="0"/>
          <w:numId w:val="627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Freezing helps in food preservation e.g ice cream, juice and tomatoes</w:t>
      </w:r>
    </w:p>
    <w:p w:rsidR="002940D4" w:rsidRPr="00427F5E" w:rsidRDefault="002940D4" w:rsidP="00887D8E">
      <w:pPr>
        <w:pStyle w:val="ListParagraph"/>
        <w:numPr>
          <w:ilvl w:val="0"/>
          <w:numId w:val="627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Melting helps us to butter in cooking</w:t>
      </w:r>
    </w:p>
    <w:p w:rsidR="002940D4" w:rsidRPr="00427F5E" w:rsidRDefault="002940D4" w:rsidP="00887D8E">
      <w:pPr>
        <w:pStyle w:val="ListParagraph"/>
        <w:numPr>
          <w:ilvl w:val="0"/>
          <w:numId w:val="627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Melting helps in making of alloys</w:t>
      </w:r>
    </w:p>
    <w:p w:rsidR="002940D4" w:rsidRPr="00427F5E" w:rsidRDefault="002940D4" w:rsidP="00887D8E">
      <w:pPr>
        <w:pStyle w:val="ListParagraph"/>
        <w:numPr>
          <w:ilvl w:val="0"/>
          <w:numId w:val="627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Sublimation helps us to wear perfumes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 xml:space="preserve">Disadvantages of physical changes </w:t>
      </w:r>
    </w:p>
    <w:p w:rsidR="002940D4" w:rsidRPr="00427F5E" w:rsidRDefault="002940D4" w:rsidP="00887D8E">
      <w:pPr>
        <w:pStyle w:val="ListParagraph"/>
        <w:numPr>
          <w:ilvl w:val="0"/>
          <w:numId w:val="628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Freezing makes water transport difficult</w:t>
      </w:r>
    </w:p>
    <w:p w:rsidR="002940D4" w:rsidRPr="00427F5E" w:rsidRDefault="002940D4" w:rsidP="00887D8E">
      <w:pPr>
        <w:pStyle w:val="ListParagraph"/>
        <w:numPr>
          <w:ilvl w:val="0"/>
          <w:numId w:val="628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Expansion causes cracks on buildings and furniture</w:t>
      </w:r>
    </w:p>
    <w:p w:rsidR="002940D4" w:rsidRPr="00427F5E" w:rsidRDefault="002940D4" w:rsidP="00887D8E">
      <w:pPr>
        <w:pStyle w:val="ListParagraph"/>
        <w:numPr>
          <w:ilvl w:val="0"/>
          <w:numId w:val="628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Expansion breaks bridges on hot days</w:t>
      </w:r>
    </w:p>
    <w:p w:rsidR="002940D4" w:rsidRPr="00427F5E" w:rsidRDefault="002940D4" w:rsidP="00887D8E">
      <w:pPr>
        <w:pStyle w:val="ListParagraph"/>
        <w:numPr>
          <w:ilvl w:val="0"/>
          <w:numId w:val="628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Expansion bends wet timber dried under sunshine</w:t>
      </w:r>
    </w:p>
    <w:p w:rsidR="002940D4" w:rsidRPr="00427F5E" w:rsidRDefault="002940D4" w:rsidP="00887D8E">
      <w:pPr>
        <w:pStyle w:val="ListParagraph"/>
        <w:numPr>
          <w:ilvl w:val="0"/>
          <w:numId w:val="628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Contraction reduces air pressure in the tubes of tyres</w:t>
      </w:r>
    </w:p>
    <w:p w:rsidR="002940D4" w:rsidRPr="00427F5E" w:rsidRDefault="002940D4" w:rsidP="00887D8E">
      <w:pPr>
        <w:pStyle w:val="ListParagraph"/>
        <w:numPr>
          <w:ilvl w:val="0"/>
          <w:numId w:val="628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Contraction </w:t>
      </w:r>
      <w:r w:rsidRPr="00427F5E">
        <w:rPr>
          <w:rFonts w:ascii="Cambria" w:hAnsi="Cambria" w:cs="Calibri Light"/>
          <w:sz w:val="25"/>
          <w:szCs w:val="25"/>
        </w:rPr>
        <w:t xml:space="preserve">causes breaking of hot glass when cold water is put in it </w:t>
      </w:r>
    </w:p>
    <w:p w:rsidR="002940D4" w:rsidRPr="00427F5E" w:rsidRDefault="002940D4" w:rsidP="00887D8E">
      <w:pPr>
        <w:pStyle w:val="ListParagraph"/>
        <w:numPr>
          <w:ilvl w:val="0"/>
          <w:numId w:val="62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Contraction </w:t>
      </w:r>
      <w:r w:rsidRPr="00427F5E">
        <w:rPr>
          <w:rFonts w:ascii="Cambria" w:hAnsi="Cambria" w:cs="Calibri Light"/>
          <w:sz w:val="25"/>
          <w:szCs w:val="25"/>
        </w:rPr>
        <w:t>causes breaking of electric bulbs when exposed to cold water</w:t>
      </w:r>
    </w:p>
    <w:p w:rsidR="002940D4" w:rsidRPr="00427F5E" w:rsidRDefault="002940D4" w:rsidP="00887D8E">
      <w:pPr>
        <w:pStyle w:val="ListParagraph"/>
        <w:numPr>
          <w:ilvl w:val="0"/>
          <w:numId w:val="62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Calibri Light"/>
          <w:sz w:val="25"/>
          <w:szCs w:val="25"/>
        </w:rPr>
        <w:t>Some cause weather changes in the atmosphere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NATURAL AND PEOPLE MADE CHANGES 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Natural changes</w:t>
      </w:r>
    </w:p>
    <w:p w:rsidR="002940D4" w:rsidRPr="00427F5E" w:rsidRDefault="002940D4" w:rsidP="00887D8E">
      <w:pPr>
        <w:pStyle w:val="ListParagraph"/>
        <w:numPr>
          <w:ilvl w:val="0"/>
          <w:numId w:val="62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changes that occur in nature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Examples of natural changes</w:t>
      </w:r>
    </w:p>
    <w:p w:rsidR="002940D4" w:rsidRPr="00427F5E" w:rsidRDefault="002940D4" w:rsidP="00887D8E">
      <w:pPr>
        <w:pStyle w:val="ListParagraph"/>
        <w:numPr>
          <w:ilvl w:val="0"/>
          <w:numId w:val="630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Floods</w:t>
      </w:r>
    </w:p>
    <w:p w:rsidR="002940D4" w:rsidRPr="00427F5E" w:rsidRDefault="002940D4" w:rsidP="00887D8E">
      <w:pPr>
        <w:pStyle w:val="ListParagraph"/>
        <w:numPr>
          <w:ilvl w:val="0"/>
          <w:numId w:val="6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Earth quake</w:t>
      </w:r>
    </w:p>
    <w:p w:rsidR="002940D4" w:rsidRPr="00427F5E" w:rsidRDefault="002940D4" w:rsidP="00887D8E">
      <w:pPr>
        <w:pStyle w:val="ListParagraph"/>
        <w:numPr>
          <w:ilvl w:val="0"/>
          <w:numId w:val="6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Lightning</w:t>
      </w:r>
    </w:p>
    <w:p w:rsidR="002940D4" w:rsidRPr="00427F5E" w:rsidRDefault="002940D4" w:rsidP="00887D8E">
      <w:pPr>
        <w:pStyle w:val="ListParagraph"/>
        <w:numPr>
          <w:ilvl w:val="0"/>
          <w:numId w:val="6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Wind movement</w:t>
      </w:r>
    </w:p>
    <w:p w:rsidR="00A9689F" w:rsidRPr="00427F5E" w:rsidRDefault="002940D4" w:rsidP="00887D8E">
      <w:pPr>
        <w:pStyle w:val="ListParagraph"/>
        <w:numPr>
          <w:ilvl w:val="0"/>
          <w:numId w:val="630"/>
        </w:numPr>
        <w:rPr>
          <w:rFonts w:ascii="Cambria" w:hAnsi="Cambria" w:cs="Tahoma"/>
          <w:sz w:val="25"/>
          <w:szCs w:val="25"/>
        </w:rPr>
        <w:sectPr w:rsidR="00A9689F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  <w:r w:rsidRPr="00427F5E">
        <w:rPr>
          <w:rFonts w:ascii="Cambria" w:hAnsi="Cambria" w:cs="Tahoma"/>
          <w:sz w:val="25"/>
          <w:szCs w:val="25"/>
        </w:rPr>
        <w:lastRenderedPageBreak/>
        <w:t>Change in seasons</w:t>
      </w:r>
    </w:p>
    <w:p w:rsidR="002940D4" w:rsidRPr="00427F5E" w:rsidRDefault="002940D4" w:rsidP="00A9689F">
      <w:pPr>
        <w:rPr>
          <w:rFonts w:cs="Tahoma"/>
          <w:sz w:val="25"/>
          <w:szCs w:val="25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Man made Changes</w:t>
      </w:r>
    </w:p>
    <w:p w:rsidR="002940D4" w:rsidRPr="00427F5E" w:rsidRDefault="002940D4" w:rsidP="00887D8E">
      <w:pPr>
        <w:pStyle w:val="ListParagraph"/>
        <w:numPr>
          <w:ilvl w:val="0"/>
          <w:numId w:val="63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changes that are caused by man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Examples of man made changes</w:t>
      </w:r>
    </w:p>
    <w:p w:rsidR="002940D4" w:rsidRPr="00427F5E" w:rsidRDefault="002940D4" w:rsidP="00887D8E">
      <w:pPr>
        <w:pStyle w:val="ListParagraph"/>
        <w:numPr>
          <w:ilvl w:val="0"/>
          <w:numId w:val="631"/>
        </w:numPr>
        <w:tabs>
          <w:tab w:val="left" w:pos="720"/>
        </w:tabs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3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Afforestation</w:t>
      </w:r>
    </w:p>
    <w:p w:rsidR="002940D4" w:rsidRPr="00427F5E" w:rsidRDefault="002940D4" w:rsidP="00887D8E">
      <w:pPr>
        <w:pStyle w:val="ListParagraph"/>
        <w:numPr>
          <w:ilvl w:val="0"/>
          <w:numId w:val="63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Deforestation</w:t>
      </w:r>
    </w:p>
    <w:p w:rsidR="002940D4" w:rsidRPr="00427F5E" w:rsidRDefault="002940D4" w:rsidP="00887D8E">
      <w:pPr>
        <w:pStyle w:val="ListParagraph"/>
        <w:numPr>
          <w:ilvl w:val="0"/>
          <w:numId w:val="63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Bush burning</w:t>
      </w:r>
    </w:p>
    <w:p w:rsidR="002940D4" w:rsidRPr="00427F5E" w:rsidRDefault="002940D4" w:rsidP="00887D8E">
      <w:pPr>
        <w:pStyle w:val="ListParagraph"/>
        <w:numPr>
          <w:ilvl w:val="0"/>
          <w:numId w:val="63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House construction</w:t>
      </w:r>
    </w:p>
    <w:p w:rsidR="002940D4" w:rsidRPr="00427F5E" w:rsidRDefault="002940D4" w:rsidP="00887D8E">
      <w:pPr>
        <w:pStyle w:val="ListParagraph"/>
        <w:numPr>
          <w:ilvl w:val="0"/>
          <w:numId w:val="63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Road construction</w:t>
      </w:r>
    </w:p>
    <w:p w:rsidR="002940D4" w:rsidRPr="00427F5E" w:rsidRDefault="002940D4" w:rsidP="00887D8E">
      <w:pPr>
        <w:pStyle w:val="ListParagraph"/>
        <w:numPr>
          <w:ilvl w:val="0"/>
          <w:numId w:val="63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Industrialization</w:t>
      </w:r>
    </w:p>
    <w:p w:rsidR="002940D4" w:rsidRPr="00427F5E" w:rsidRDefault="002940D4" w:rsidP="00887D8E">
      <w:pPr>
        <w:pStyle w:val="ListParagraph"/>
        <w:numPr>
          <w:ilvl w:val="0"/>
          <w:numId w:val="63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Cross breeding</w:t>
      </w:r>
    </w:p>
    <w:p w:rsidR="002940D4" w:rsidRPr="00427F5E" w:rsidRDefault="002940D4" w:rsidP="00887D8E">
      <w:pPr>
        <w:pStyle w:val="ListParagraph"/>
        <w:numPr>
          <w:ilvl w:val="0"/>
          <w:numId w:val="63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Artificial insemination</w:t>
      </w:r>
    </w:p>
    <w:p w:rsidR="002940D4" w:rsidRPr="00427F5E" w:rsidRDefault="002940D4" w:rsidP="00887D8E">
      <w:pPr>
        <w:pStyle w:val="ListParagraph"/>
        <w:numPr>
          <w:ilvl w:val="0"/>
          <w:numId w:val="63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Vegetative propagation</w:t>
      </w:r>
    </w:p>
    <w:p w:rsidR="002940D4" w:rsidRPr="00427F5E" w:rsidRDefault="002940D4" w:rsidP="00887D8E">
      <w:pPr>
        <w:pStyle w:val="ListParagraph"/>
        <w:numPr>
          <w:ilvl w:val="0"/>
          <w:numId w:val="631"/>
        </w:numPr>
        <w:tabs>
          <w:tab w:val="left" w:pos="720"/>
        </w:tabs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Mulching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ADVANTAGES AND DISADVANTAGES OF MANMADE CHANGES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563"/>
        <w:gridCol w:w="2027"/>
        <w:gridCol w:w="1116"/>
        <w:gridCol w:w="4357"/>
      </w:tblGrid>
      <w:tr w:rsidR="002940D4" w:rsidRPr="00427F5E" w:rsidTr="002940D4">
        <w:tc>
          <w:tcPr>
            <w:tcW w:w="2563" w:type="dxa"/>
          </w:tcPr>
          <w:p w:rsidR="002940D4" w:rsidRPr="00427F5E" w:rsidRDefault="002940D4" w:rsidP="002940D4">
            <w:pPr>
              <w:rPr>
                <w:rFonts w:cs="Tahoma"/>
                <w:b/>
                <w:sz w:val="25"/>
                <w:szCs w:val="25"/>
              </w:rPr>
            </w:pPr>
            <w:r w:rsidRPr="00427F5E">
              <w:rPr>
                <w:rFonts w:cs="Tahoma"/>
                <w:b/>
                <w:sz w:val="25"/>
                <w:szCs w:val="25"/>
              </w:rPr>
              <w:t>MANMADE CHANGE</w:t>
            </w:r>
          </w:p>
        </w:tc>
        <w:tc>
          <w:tcPr>
            <w:tcW w:w="3143" w:type="dxa"/>
            <w:gridSpan w:val="2"/>
          </w:tcPr>
          <w:p w:rsidR="002940D4" w:rsidRPr="00427F5E" w:rsidRDefault="002940D4" w:rsidP="002940D4">
            <w:pPr>
              <w:rPr>
                <w:rFonts w:cs="Tahoma"/>
                <w:b/>
                <w:sz w:val="25"/>
                <w:szCs w:val="25"/>
              </w:rPr>
            </w:pPr>
            <w:r w:rsidRPr="00427F5E">
              <w:rPr>
                <w:rFonts w:cs="Tahoma"/>
                <w:b/>
                <w:sz w:val="25"/>
                <w:szCs w:val="25"/>
              </w:rPr>
              <w:t>ADVANTAGES</w:t>
            </w:r>
          </w:p>
        </w:tc>
        <w:tc>
          <w:tcPr>
            <w:tcW w:w="4357" w:type="dxa"/>
          </w:tcPr>
          <w:p w:rsidR="002940D4" w:rsidRPr="00427F5E" w:rsidRDefault="002940D4" w:rsidP="002940D4">
            <w:pPr>
              <w:rPr>
                <w:rFonts w:cs="Tahoma"/>
                <w:b/>
                <w:sz w:val="25"/>
                <w:szCs w:val="25"/>
              </w:rPr>
            </w:pPr>
            <w:r w:rsidRPr="00427F5E">
              <w:rPr>
                <w:rFonts w:cs="Tahoma"/>
                <w:b/>
                <w:sz w:val="25"/>
                <w:szCs w:val="25"/>
              </w:rPr>
              <w:t xml:space="preserve">DISADVANTAGES </w:t>
            </w:r>
          </w:p>
        </w:tc>
      </w:tr>
      <w:tr w:rsidR="002940D4" w:rsidRPr="00427F5E" w:rsidTr="002940D4">
        <w:tc>
          <w:tcPr>
            <w:tcW w:w="2563" w:type="dxa"/>
          </w:tcPr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 xml:space="preserve">Mulching </w:t>
            </w:r>
          </w:p>
          <w:p w:rsidR="002940D4" w:rsidRPr="00427F5E" w:rsidRDefault="002940D4" w:rsidP="002940D4">
            <w:pPr>
              <w:rPr>
                <w:rFonts w:cs="Tahoma"/>
                <w:sz w:val="25"/>
                <w:szCs w:val="25"/>
                <w:u w:val="single"/>
              </w:rPr>
            </w:pPr>
          </w:p>
        </w:tc>
        <w:tc>
          <w:tcPr>
            <w:tcW w:w="3143" w:type="dxa"/>
            <w:gridSpan w:val="2"/>
          </w:tcPr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It keeps water in the soil</w:t>
            </w:r>
          </w:p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It improves soil fertility</w:t>
            </w:r>
          </w:p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Controls weeds</w:t>
            </w:r>
          </w:p>
          <w:p w:rsidR="002940D4" w:rsidRPr="00427F5E" w:rsidRDefault="002940D4" w:rsidP="002940D4">
            <w:pPr>
              <w:rPr>
                <w:rFonts w:cs="Tahoma"/>
                <w:b/>
                <w:sz w:val="25"/>
                <w:szCs w:val="25"/>
                <w:u w:val="single"/>
              </w:rPr>
            </w:pPr>
          </w:p>
        </w:tc>
        <w:tc>
          <w:tcPr>
            <w:tcW w:w="4357" w:type="dxa"/>
          </w:tcPr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Mulches hide pest</w:t>
            </w:r>
          </w:p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Wet mulches grow into weeds</w:t>
            </w:r>
          </w:p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Mulching is tiring</w:t>
            </w:r>
          </w:p>
        </w:tc>
      </w:tr>
      <w:tr w:rsidR="002940D4" w:rsidRPr="00427F5E" w:rsidTr="002940D4">
        <w:tc>
          <w:tcPr>
            <w:tcW w:w="2563" w:type="dxa"/>
          </w:tcPr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Road construction</w:t>
            </w:r>
          </w:p>
          <w:p w:rsidR="002940D4" w:rsidRPr="00427F5E" w:rsidRDefault="002940D4" w:rsidP="002940D4">
            <w:pPr>
              <w:tabs>
                <w:tab w:val="left" w:pos="1080"/>
              </w:tabs>
              <w:rPr>
                <w:rFonts w:cs="Tahoma"/>
                <w:sz w:val="25"/>
                <w:szCs w:val="25"/>
              </w:rPr>
            </w:pPr>
          </w:p>
        </w:tc>
        <w:tc>
          <w:tcPr>
            <w:tcW w:w="3143" w:type="dxa"/>
            <w:gridSpan w:val="2"/>
          </w:tcPr>
          <w:p w:rsidR="002940D4" w:rsidRPr="00427F5E" w:rsidRDefault="002940D4" w:rsidP="002940D4">
            <w:pPr>
              <w:tabs>
                <w:tab w:val="left" w:pos="1080"/>
                <w:tab w:val="left" w:pos="1440"/>
              </w:tabs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It eases transport</w:t>
            </w:r>
          </w:p>
          <w:p w:rsidR="002940D4" w:rsidRPr="00427F5E" w:rsidRDefault="002940D4" w:rsidP="002940D4">
            <w:pPr>
              <w:tabs>
                <w:tab w:val="left" w:pos="1080"/>
                <w:tab w:val="left" w:pos="1440"/>
              </w:tabs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It eases communication</w:t>
            </w:r>
          </w:p>
        </w:tc>
        <w:tc>
          <w:tcPr>
            <w:tcW w:w="4357" w:type="dxa"/>
          </w:tcPr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It leads to destruction of vegetation</w:t>
            </w:r>
          </w:p>
          <w:p w:rsidR="002940D4" w:rsidRPr="00427F5E" w:rsidRDefault="002940D4" w:rsidP="002940D4">
            <w:pPr>
              <w:tabs>
                <w:tab w:val="left" w:pos="1080"/>
                <w:tab w:val="left" w:pos="1440"/>
              </w:tabs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 xml:space="preserve">Poor roads cause accidents </w:t>
            </w:r>
          </w:p>
        </w:tc>
      </w:tr>
      <w:tr w:rsidR="002940D4" w:rsidRPr="00427F5E" w:rsidTr="002940D4">
        <w:tc>
          <w:tcPr>
            <w:tcW w:w="4590" w:type="dxa"/>
            <w:gridSpan w:val="2"/>
          </w:tcPr>
          <w:p w:rsidR="002940D4" w:rsidRPr="00427F5E" w:rsidRDefault="002940D4" w:rsidP="002940D4">
            <w:pPr>
              <w:tabs>
                <w:tab w:val="left" w:pos="1080"/>
              </w:tabs>
              <w:rPr>
                <w:rFonts w:cs="Tahoma"/>
                <w:b/>
                <w:sz w:val="25"/>
                <w:szCs w:val="25"/>
              </w:rPr>
            </w:pPr>
            <w:r w:rsidRPr="00427F5E">
              <w:rPr>
                <w:rFonts w:cs="Tahoma"/>
                <w:b/>
                <w:sz w:val="25"/>
                <w:szCs w:val="25"/>
              </w:rPr>
              <w:t>MANMADE CHANGE</w:t>
            </w:r>
          </w:p>
        </w:tc>
        <w:tc>
          <w:tcPr>
            <w:tcW w:w="5473" w:type="dxa"/>
            <w:gridSpan w:val="2"/>
          </w:tcPr>
          <w:p w:rsidR="002940D4" w:rsidRPr="00427F5E" w:rsidRDefault="002940D4" w:rsidP="002940D4">
            <w:pPr>
              <w:tabs>
                <w:tab w:val="left" w:pos="1080"/>
                <w:tab w:val="left" w:pos="1440"/>
              </w:tabs>
              <w:rPr>
                <w:rFonts w:cs="Tahoma"/>
                <w:b/>
                <w:sz w:val="25"/>
                <w:szCs w:val="25"/>
              </w:rPr>
            </w:pPr>
            <w:r w:rsidRPr="00427F5E">
              <w:rPr>
                <w:rFonts w:cs="Tahoma"/>
                <w:b/>
                <w:sz w:val="25"/>
                <w:szCs w:val="25"/>
              </w:rPr>
              <w:t>ADVANTAGES</w:t>
            </w:r>
          </w:p>
        </w:tc>
      </w:tr>
      <w:tr w:rsidR="002940D4" w:rsidRPr="00427F5E" w:rsidTr="002940D4">
        <w:tc>
          <w:tcPr>
            <w:tcW w:w="4590" w:type="dxa"/>
            <w:gridSpan w:val="2"/>
          </w:tcPr>
          <w:p w:rsidR="002940D4" w:rsidRPr="00427F5E" w:rsidRDefault="002940D4" w:rsidP="002940D4">
            <w:pPr>
              <w:tabs>
                <w:tab w:val="left" w:pos="1080"/>
              </w:tabs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House construction</w:t>
            </w:r>
          </w:p>
        </w:tc>
        <w:tc>
          <w:tcPr>
            <w:tcW w:w="5473" w:type="dxa"/>
            <w:gridSpan w:val="2"/>
          </w:tcPr>
          <w:p w:rsidR="002940D4" w:rsidRPr="00427F5E" w:rsidRDefault="002940D4" w:rsidP="002940D4">
            <w:pPr>
              <w:tabs>
                <w:tab w:val="left" w:pos="1800"/>
              </w:tabs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Houses protect from bad weather</w:t>
            </w:r>
          </w:p>
          <w:p w:rsidR="002940D4" w:rsidRPr="00427F5E" w:rsidRDefault="002940D4" w:rsidP="002940D4">
            <w:pPr>
              <w:tabs>
                <w:tab w:val="left" w:pos="1800"/>
              </w:tabs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Houses protect from thieves</w:t>
            </w:r>
          </w:p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Houses protect from wild animals</w:t>
            </w:r>
          </w:p>
        </w:tc>
      </w:tr>
      <w:tr w:rsidR="002940D4" w:rsidRPr="00427F5E" w:rsidTr="002940D4">
        <w:tc>
          <w:tcPr>
            <w:tcW w:w="4590" w:type="dxa"/>
            <w:gridSpan w:val="2"/>
          </w:tcPr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Afforestation</w:t>
            </w:r>
          </w:p>
        </w:tc>
        <w:tc>
          <w:tcPr>
            <w:tcW w:w="5473" w:type="dxa"/>
            <w:gridSpan w:val="2"/>
          </w:tcPr>
          <w:p w:rsidR="002940D4" w:rsidRPr="00427F5E" w:rsidRDefault="002940D4" w:rsidP="002940D4">
            <w:pPr>
              <w:tabs>
                <w:tab w:val="left" w:pos="720"/>
              </w:tabs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 xml:space="preserve">Trees control soil erosion </w:t>
            </w:r>
          </w:p>
          <w:p w:rsidR="002940D4" w:rsidRPr="00427F5E" w:rsidRDefault="002940D4" w:rsidP="002940D4">
            <w:pPr>
              <w:tabs>
                <w:tab w:val="left" w:pos="720"/>
              </w:tabs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Trees help in rain formation</w:t>
            </w:r>
          </w:p>
          <w:p w:rsidR="002940D4" w:rsidRPr="00427F5E" w:rsidRDefault="002940D4" w:rsidP="002940D4">
            <w:pPr>
              <w:tabs>
                <w:tab w:val="left" w:pos="720"/>
              </w:tabs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 xml:space="preserve">Trees provide wood fuel </w:t>
            </w:r>
          </w:p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Trees provide herbal medicine</w:t>
            </w:r>
          </w:p>
          <w:p w:rsidR="002940D4" w:rsidRPr="00427F5E" w:rsidRDefault="002940D4" w:rsidP="002940D4">
            <w:pPr>
              <w:rPr>
                <w:rFonts w:cs="Tahoma"/>
                <w:b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Trees provide timber</w:t>
            </w:r>
          </w:p>
        </w:tc>
      </w:tr>
      <w:tr w:rsidR="002940D4" w:rsidRPr="00427F5E" w:rsidTr="002940D4">
        <w:tc>
          <w:tcPr>
            <w:tcW w:w="4590" w:type="dxa"/>
            <w:gridSpan w:val="2"/>
          </w:tcPr>
          <w:p w:rsidR="002940D4" w:rsidRPr="00427F5E" w:rsidRDefault="002940D4" w:rsidP="002940D4">
            <w:pPr>
              <w:rPr>
                <w:rFonts w:cs="Tahoma"/>
                <w:b/>
                <w:sz w:val="25"/>
                <w:szCs w:val="25"/>
              </w:rPr>
            </w:pPr>
            <w:r w:rsidRPr="00427F5E">
              <w:rPr>
                <w:rFonts w:cs="Tahoma"/>
                <w:b/>
                <w:sz w:val="25"/>
                <w:szCs w:val="25"/>
              </w:rPr>
              <w:t>MANMADE CHANGE</w:t>
            </w:r>
          </w:p>
        </w:tc>
        <w:tc>
          <w:tcPr>
            <w:tcW w:w="5473" w:type="dxa"/>
            <w:gridSpan w:val="2"/>
          </w:tcPr>
          <w:p w:rsidR="002940D4" w:rsidRPr="00427F5E" w:rsidRDefault="002940D4" w:rsidP="002940D4">
            <w:pPr>
              <w:tabs>
                <w:tab w:val="left" w:pos="1800"/>
              </w:tabs>
              <w:rPr>
                <w:rFonts w:cs="Tahoma"/>
                <w:b/>
                <w:sz w:val="25"/>
                <w:szCs w:val="25"/>
              </w:rPr>
            </w:pPr>
            <w:r w:rsidRPr="00427F5E">
              <w:rPr>
                <w:rFonts w:cs="Tahoma"/>
                <w:b/>
                <w:sz w:val="25"/>
                <w:szCs w:val="25"/>
              </w:rPr>
              <w:t>EFFECTS</w:t>
            </w:r>
          </w:p>
        </w:tc>
      </w:tr>
      <w:tr w:rsidR="002940D4" w:rsidRPr="00427F5E" w:rsidTr="002940D4">
        <w:tc>
          <w:tcPr>
            <w:tcW w:w="4590" w:type="dxa"/>
            <w:gridSpan w:val="2"/>
          </w:tcPr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Deforestation</w:t>
            </w:r>
          </w:p>
        </w:tc>
        <w:tc>
          <w:tcPr>
            <w:tcW w:w="5473" w:type="dxa"/>
            <w:gridSpan w:val="2"/>
          </w:tcPr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It causes soil erosion</w:t>
            </w:r>
          </w:p>
          <w:p w:rsidR="002940D4" w:rsidRPr="00427F5E" w:rsidRDefault="002940D4" w:rsidP="002940D4">
            <w:pPr>
              <w:tabs>
                <w:tab w:val="left" w:pos="1800"/>
              </w:tabs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It causes drought</w:t>
            </w:r>
          </w:p>
          <w:p w:rsidR="002940D4" w:rsidRPr="00427F5E" w:rsidRDefault="002940D4" w:rsidP="002940D4">
            <w:pPr>
              <w:tabs>
                <w:tab w:val="left" w:pos="1800"/>
              </w:tabs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It destroys wild life</w:t>
            </w:r>
          </w:p>
          <w:p w:rsidR="002940D4" w:rsidRPr="00427F5E" w:rsidRDefault="002940D4" w:rsidP="002940D4">
            <w:pPr>
              <w:tabs>
                <w:tab w:val="left" w:pos="1800"/>
              </w:tabs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It leads to global warming</w:t>
            </w:r>
          </w:p>
        </w:tc>
      </w:tr>
      <w:tr w:rsidR="002940D4" w:rsidRPr="00427F5E" w:rsidTr="002940D4">
        <w:tc>
          <w:tcPr>
            <w:tcW w:w="4590" w:type="dxa"/>
            <w:gridSpan w:val="2"/>
          </w:tcPr>
          <w:p w:rsidR="002940D4" w:rsidRPr="00427F5E" w:rsidRDefault="002940D4" w:rsidP="002940D4">
            <w:pPr>
              <w:rPr>
                <w:rFonts w:cs="Tahoma"/>
                <w:b/>
                <w:sz w:val="25"/>
                <w:szCs w:val="25"/>
              </w:rPr>
            </w:pPr>
            <w:r w:rsidRPr="00427F5E">
              <w:rPr>
                <w:rFonts w:cs="Tahoma"/>
                <w:b/>
                <w:sz w:val="25"/>
                <w:szCs w:val="25"/>
              </w:rPr>
              <w:t>Bush burning</w:t>
            </w:r>
          </w:p>
          <w:p w:rsidR="002940D4" w:rsidRPr="00427F5E" w:rsidRDefault="002940D4" w:rsidP="002940D4">
            <w:pPr>
              <w:rPr>
                <w:rFonts w:cs="Tahoma"/>
                <w:b/>
                <w:sz w:val="25"/>
                <w:szCs w:val="25"/>
                <w:u w:val="single"/>
              </w:rPr>
            </w:pPr>
          </w:p>
        </w:tc>
        <w:tc>
          <w:tcPr>
            <w:tcW w:w="5473" w:type="dxa"/>
            <w:gridSpan w:val="2"/>
          </w:tcPr>
          <w:p w:rsidR="002940D4" w:rsidRPr="00427F5E" w:rsidRDefault="002940D4" w:rsidP="002940D4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It causes soil erosion</w:t>
            </w:r>
          </w:p>
          <w:p w:rsidR="002940D4" w:rsidRPr="00427F5E" w:rsidRDefault="002940D4" w:rsidP="002940D4">
            <w:pPr>
              <w:rPr>
                <w:rFonts w:cs="Tahoma"/>
                <w:b/>
                <w:sz w:val="25"/>
                <w:szCs w:val="25"/>
                <w:u w:val="single"/>
              </w:rPr>
            </w:pPr>
            <w:r w:rsidRPr="00427F5E">
              <w:rPr>
                <w:rFonts w:cs="Tahoma"/>
                <w:sz w:val="25"/>
                <w:szCs w:val="25"/>
              </w:rPr>
              <w:t>It leads to soil infertility</w:t>
            </w:r>
          </w:p>
        </w:tc>
      </w:tr>
    </w:tbl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b/>
          <w:sz w:val="25"/>
          <w:szCs w:val="25"/>
        </w:rPr>
        <w:lastRenderedPageBreak/>
        <w:t xml:space="preserve">TOPIC: </w:t>
      </w:r>
      <w:r w:rsidRPr="00427F5E">
        <w:rPr>
          <w:rFonts w:cs="Tahoma"/>
          <w:b/>
          <w:sz w:val="25"/>
          <w:szCs w:val="25"/>
          <w:u w:val="single"/>
        </w:rPr>
        <w:t>KEEPING GOATS, SHEEP AND PIGS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COMMON TERMS USED IN KEEPING GOATS</w:t>
      </w:r>
    </w:p>
    <w:p w:rsidR="002940D4" w:rsidRPr="00427F5E" w:rsidRDefault="002940D4" w:rsidP="00887D8E">
      <w:pPr>
        <w:pStyle w:val="ListParagraph"/>
        <w:numPr>
          <w:ilvl w:val="0"/>
          <w:numId w:val="74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>A nanny goat (doe):</w:t>
      </w:r>
      <w:r w:rsidRPr="00427F5E">
        <w:rPr>
          <w:rFonts w:ascii="Cambria" w:hAnsi="Cambria" w:cs="Tahoma"/>
          <w:sz w:val="25"/>
          <w:szCs w:val="25"/>
        </w:rPr>
        <w:t xml:space="preserve"> This is an adult female goat</w:t>
      </w:r>
    </w:p>
    <w:p w:rsidR="002940D4" w:rsidRPr="00427F5E" w:rsidRDefault="002940D4" w:rsidP="00887D8E">
      <w:pPr>
        <w:pStyle w:val="ListParagraph"/>
        <w:numPr>
          <w:ilvl w:val="0"/>
          <w:numId w:val="74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>A Billy goat (buck):</w:t>
      </w:r>
      <w:r w:rsidRPr="00427F5E">
        <w:rPr>
          <w:rFonts w:ascii="Cambria" w:hAnsi="Cambria" w:cs="Tahoma"/>
          <w:sz w:val="25"/>
          <w:szCs w:val="25"/>
        </w:rPr>
        <w:t xml:space="preserve"> This is an adult male goat</w:t>
      </w:r>
    </w:p>
    <w:p w:rsidR="002940D4" w:rsidRPr="00427F5E" w:rsidRDefault="002940D4" w:rsidP="00887D8E">
      <w:pPr>
        <w:pStyle w:val="ListParagraph"/>
        <w:numPr>
          <w:ilvl w:val="0"/>
          <w:numId w:val="74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>Wether:</w:t>
      </w:r>
      <w:r w:rsidRPr="00427F5E">
        <w:rPr>
          <w:rFonts w:ascii="Cambria" w:hAnsi="Cambria" w:cs="Tahoma"/>
          <w:sz w:val="25"/>
          <w:szCs w:val="25"/>
        </w:rPr>
        <w:t xml:space="preserve"> This is a castrated billy goat</w:t>
      </w:r>
    </w:p>
    <w:p w:rsidR="002940D4" w:rsidRPr="00427F5E" w:rsidRDefault="002940D4" w:rsidP="00887D8E">
      <w:pPr>
        <w:pStyle w:val="ListParagraph"/>
        <w:numPr>
          <w:ilvl w:val="0"/>
          <w:numId w:val="74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>Kid:</w:t>
      </w:r>
      <w:r w:rsidRPr="00427F5E">
        <w:rPr>
          <w:rFonts w:ascii="Cambria" w:hAnsi="Cambria" w:cs="Tahoma"/>
          <w:sz w:val="25"/>
          <w:szCs w:val="25"/>
        </w:rPr>
        <w:t xml:space="preserve"> This is a young goat</w:t>
      </w:r>
    </w:p>
    <w:p w:rsidR="002940D4" w:rsidRPr="00427F5E" w:rsidRDefault="002940D4" w:rsidP="00887D8E">
      <w:pPr>
        <w:pStyle w:val="ListParagraph"/>
        <w:numPr>
          <w:ilvl w:val="0"/>
          <w:numId w:val="74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Kidding: </w:t>
      </w:r>
      <w:r w:rsidRPr="00427F5E">
        <w:rPr>
          <w:rFonts w:ascii="Cambria" w:hAnsi="Cambria" w:cs="Tahoma"/>
          <w:sz w:val="25"/>
          <w:szCs w:val="25"/>
        </w:rPr>
        <w:t>This is the act of giving birth to kids (act of giving birth in goats)</w:t>
      </w:r>
    </w:p>
    <w:p w:rsidR="002940D4" w:rsidRPr="00427F5E" w:rsidRDefault="002940D4" w:rsidP="00887D8E">
      <w:pPr>
        <w:pStyle w:val="ListParagraph"/>
        <w:numPr>
          <w:ilvl w:val="0"/>
          <w:numId w:val="74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>Browsing:</w:t>
      </w:r>
      <w:r w:rsidRPr="00427F5E">
        <w:rPr>
          <w:rFonts w:ascii="Cambria" w:hAnsi="Cambria" w:cs="Tahoma"/>
          <w:sz w:val="25"/>
          <w:szCs w:val="25"/>
        </w:rPr>
        <w:tab/>
        <w:t>This is the act of feeding on leaves and soft shoots of plants</w:t>
      </w:r>
    </w:p>
    <w:p w:rsidR="0054613B" w:rsidRPr="00427F5E" w:rsidRDefault="0054613B" w:rsidP="00887D8E">
      <w:pPr>
        <w:pStyle w:val="ListParagraph"/>
        <w:numPr>
          <w:ilvl w:val="0"/>
          <w:numId w:val="74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>Weaning:</w:t>
      </w:r>
      <w:r w:rsidRPr="00427F5E">
        <w:rPr>
          <w:rFonts w:ascii="Cambria" w:hAnsi="Cambria" w:cs="Tahoma"/>
          <w:sz w:val="25"/>
          <w:szCs w:val="25"/>
        </w:rPr>
        <w:t xml:space="preserve"> This is the gradual introduction of other foods to a baby to supplement breast milk</w:t>
      </w:r>
    </w:p>
    <w:p w:rsidR="002940D4" w:rsidRPr="00427F5E" w:rsidRDefault="002940D4" w:rsidP="00887D8E">
      <w:pPr>
        <w:pStyle w:val="ListParagraph"/>
        <w:numPr>
          <w:ilvl w:val="0"/>
          <w:numId w:val="74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Gestation period: </w:t>
      </w:r>
      <w:r w:rsidRPr="00427F5E">
        <w:rPr>
          <w:rFonts w:ascii="Cambria" w:hAnsi="Cambria" w:cs="Tahoma"/>
          <w:sz w:val="25"/>
          <w:szCs w:val="25"/>
        </w:rPr>
        <w:t>This is the time taken from conception to birth</w:t>
      </w:r>
    </w:p>
    <w:p w:rsidR="002940D4" w:rsidRPr="00427F5E" w:rsidRDefault="002940D4" w:rsidP="00887D8E">
      <w:pPr>
        <w:pStyle w:val="ListParagraph"/>
        <w:numPr>
          <w:ilvl w:val="0"/>
          <w:numId w:val="745"/>
        </w:numPr>
        <w:spacing w:after="20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>Lactation:</w:t>
      </w:r>
      <w:r w:rsidRPr="00427F5E">
        <w:rPr>
          <w:rFonts w:ascii="Cambria" w:hAnsi="Cambria" w:cs="Tahoma"/>
          <w:sz w:val="25"/>
          <w:szCs w:val="25"/>
        </w:rPr>
        <w:t xml:space="preserve"> This is production of</w:t>
      </w:r>
      <w:r w:rsidRPr="00427F5E">
        <w:rPr>
          <w:rFonts w:ascii="Cambria" w:hAnsi="Cambria" w:cs="Arial"/>
          <w:sz w:val="25"/>
          <w:szCs w:val="25"/>
          <w:shd w:val="clear" w:color="auto" w:fill="FFFFFF"/>
        </w:rPr>
        <w:t> </w:t>
      </w:r>
      <w:r w:rsidRPr="00427F5E">
        <w:rPr>
          <w:rFonts w:ascii="Cambria" w:hAnsi="Cambria" w:cs="Arial"/>
          <w:bCs/>
          <w:sz w:val="25"/>
          <w:szCs w:val="25"/>
          <w:shd w:val="clear" w:color="auto" w:fill="FFFFFF"/>
        </w:rPr>
        <w:t>milk</w:t>
      </w:r>
      <w:r w:rsidRPr="00427F5E">
        <w:rPr>
          <w:rFonts w:ascii="Cambria" w:hAnsi="Cambria" w:cs="Arial"/>
          <w:sz w:val="25"/>
          <w:szCs w:val="25"/>
          <w:shd w:val="clear" w:color="auto" w:fill="FFFFFF"/>
        </w:rPr>
        <w:t> by the mother’s mammary glands after birth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Why farmers keep goats and sheep?</w:t>
      </w:r>
    </w:p>
    <w:p w:rsidR="002940D4" w:rsidRPr="00427F5E" w:rsidRDefault="002940D4" w:rsidP="00887D8E">
      <w:pPr>
        <w:pStyle w:val="ListParagraph"/>
        <w:numPr>
          <w:ilvl w:val="0"/>
          <w:numId w:val="727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2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For milk production</w:t>
      </w:r>
    </w:p>
    <w:p w:rsidR="002940D4" w:rsidRPr="00427F5E" w:rsidRDefault="002940D4" w:rsidP="00887D8E">
      <w:pPr>
        <w:pStyle w:val="ListParagraph"/>
        <w:numPr>
          <w:ilvl w:val="0"/>
          <w:numId w:val="72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For meat production</w:t>
      </w:r>
    </w:p>
    <w:p w:rsidR="002940D4" w:rsidRPr="00427F5E" w:rsidRDefault="002940D4" w:rsidP="00887D8E">
      <w:pPr>
        <w:pStyle w:val="ListParagraph"/>
        <w:numPr>
          <w:ilvl w:val="0"/>
          <w:numId w:val="72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For income after sale</w:t>
      </w:r>
    </w:p>
    <w:p w:rsidR="002940D4" w:rsidRPr="00427F5E" w:rsidRDefault="002940D4" w:rsidP="00887D8E">
      <w:pPr>
        <w:pStyle w:val="ListParagraph"/>
        <w:numPr>
          <w:ilvl w:val="0"/>
          <w:numId w:val="72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For mohair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Importance (uses) of goats to people</w:t>
      </w:r>
    </w:p>
    <w:p w:rsidR="002940D4" w:rsidRPr="00427F5E" w:rsidRDefault="002940D4" w:rsidP="00887D8E">
      <w:pPr>
        <w:pStyle w:val="ListParagraph"/>
        <w:numPr>
          <w:ilvl w:val="0"/>
          <w:numId w:val="729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2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They provide milk</w:t>
      </w:r>
    </w:p>
    <w:p w:rsidR="002940D4" w:rsidRPr="00427F5E" w:rsidRDefault="002940D4" w:rsidP="00887D8E">
      <w:pPr>
        <w:pStyle w:val="ListParagraph"/>
        <w:numPr>
          <w:ilvl w:val="0"/>
          <w:numId w:val="72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provide meat</w:t>
      </w:r>
    </w:p>
    <w:p w:rsidR="002940D4" w:rsidRPr="00427F5E" w:rsidRDefault="002940D4" w:rsidP="00887D8E">
      <w:pPr>
        <w:pStyle w:val="ListParagraph"/>
        <w:numPr>
          <w:ilvl w:val="0"/>
          <w:numId w:val="72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are sold for money</w:t>
      </w:r>
    </w:p>
    <w:p w:rsidR="002940D4" w:rsidRPr="00427F5E" w:rsidRDefault="002940D4" w:rsidP="00887D8E">
      <w:pPr>
        <w:pStyle w:val="ListParagraph"/>
        <w:numPr>
          <w:ilvl w:val="0"/>
          <w:numId w:val="72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Angora goats provide mohair</w:t>
      </w:r>
    </w:p>
    <w:p w:rsidR="002940D4" w:rsidRPr="00427F5E" w:rsidRDefault="002940D4" w:rsidP="00887D8E">
      <w:pPr>
        <w:pStyle w:val="ListParagraph"/>
        <w:numPr>
          <w:ilvl w:val="0"/>
          <w:numId w:val="72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are used as dowry</w:t>
      </w:r>
    </w:p>
    <w:p w:rsidR="002940D4" w:rsidRPr="00427F5E" w:rsidRDefault="002940D4" w:rsidP="00887D8E">
      <w:pPr>
        <w:pStyle w:val="ListParagraph"/>
        <w:numPr>
          <w:ilvl w:val="0"/>
          <w:numId w:val="72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are used as sacrifices</w:t>
      </w:r>
    </w:p>
    <w:p w:rsidR="002940D4" w:rsidRPr="00427F5E" w:rsidRDefault="002940D4" w:rsidP="00887D8E">
      <w:pPr>
        <w:pStyle w:val="ListParagraph"/>
        <w:numPr>
          <w:ilvl w:val="0"/>
          <w:numId w:val="729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2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Their droppings and urine are used as farm yard manure</w:t>
      </w:r>
    </w:p>
    <w:p w:rsidR="002940D4" w:rsidRPr="00427F5E" w:rsidRDefault="002940D4" w:rsidP="00887D8E">
      <w:pPr>
        <w:pStyle w:val="ListParagraph"/>
        <w:numPr>
          <w:ilvl w:val="0"/>
          <w:numId w:val="72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Their skins are used to make leather products and dance costumes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Examples of leather (products made from animal skins)</w:t>
      </w:r>
    </w:p>
    <w:p w:rsidR="002940D4" w:rsidRPr="00427F5E" w:rsidRDefault="002940D4" w:rsidP="00887D8E">
      <w:pPr>
        <w:pStyle w:val="ListParagraph"/>
        <w:numPr>
          <w:ilvl w:val="0"/>
          <w:numId w:val="728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2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Leather shoes</w:t>
      </w:r>
    </w:p>
    <w:p w:rsidR="002940D4" w:rsidRPr="00427F5E" w:rsidRDefault="002940D4" w:rsidP="00887D8E">
      <w:pPr>
        <w:pStyle w:val="ListParagraph"/>
        <w:numPr>
          <w:ilvl w:val="0"/>
          <w:numId w:val="72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Leather bags</w:t>
      </w:r>
    </w:p>
    <w:p w:rsidR="002940D4" w:rsidRPr="00427F5E" w:rsidRDefault="002940D4" w:rsidP="00887D8E">
      <w:pPr>
        <w:pStyle w:val="ListParagraph"/>
        <w:numPr>
          <w:ilvl w:val="0"/>
          <w:numId w:val="72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Leather belts</w:t>
      </w:r>
    </w:p>
    <w:p w:rsidR="002940D4" w:rsidRPr="00427F5E" w:rsidRDefault="002940D4" w:rsidP="00887D8E">
      <w:pPr>
        <w:pStyle w:val="ListParagraph"/>
        <w:numPr>
          <w:ilvl w:val="0"/>
          <w:numId w:val="728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  <w:r w:rsidRPr="00427F5E">
        <w:rPr>
          <w:rFonts w:ascii="Cambria" w:hAnsi="Cambria" w:cs="Tahoma"/>
          <w:sz w:val="25"/>
          <w:szCs w:val="25"/>
        </w:rPr>
        <w:t>Leather jackets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EXTERNAL PARTS OF A GOAT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TYPES OF GOATS</w:t>
      </w:r>
    </w:p>
    <w:p w:rsidR="002940D4" w:rsidRPr="00427F5E" w:rsidRDefault="002940D4" w:rsidP="00887D8E">
      <w:pPr>
        <w:pStyle w:val="ListParagraph"/>
        <w:numPr>
          <w:ilvl w:val="0"/>
          <w:numId w:val="69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 type of goats is a group of goats kept for a specific purpose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TYPES OF GOATS </w:t>
      </w:r>
    </w:p>
    <w:p w:rsidR="002940D4" w:rsidRPr="00427F5E" w:rsidRDefault="002940D4" w:rsidP="00887D8E">
      <w:pPr>
        <w:pStyle w:val="ListParagraph"/>
        <w:numPr>
          <w:ilvl w:val="0"/>
          <w:numId w:val="699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9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Dairy breeds (milk goats)</w:t>
      </w:r>
    </w:p>
    <w:p w:rsidR="002940D4" w:rsidRPr="00427F5E" w:rsidRDefault="002940D4" w:rsidP="00887D8E">
      <w:pPr>
        <w:pStyle w:val="ListParagraph"/>
        <w:numPr>
          <w:ilvl w:val="0"/>
          <w:numId w:val="69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Meat goats</w:t>
      </w:r>
    </w:p>
    <w:p w:rsidR="002940D4" w:rsidRPr="00427F5E" w:rsidRDefault="002940D4" w:rsidP="00887D8E">
      <w:pPr>
        <w:pStyle w:val="ListParagraph"/>
        <w:numPr>
          <w:ilvl w:val="0"/>
          <w:numId w:val="69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Mohair goats</w:t>
      </w:r>
    </w:p>
    <w:p w:rsidR="002940D4" w:rsidRPr="00427F5E" w:rsidRDefault="002940D4" w:rsidP="002940D4">
      <w:pPr>
        <w:rPr>
          <w:rFonts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BREEDS OF GOATS</w:t>
      </w:r>
    </w:p>
    <w:p w:rsidR="002940D4" w:rsidRPr="00427F5E" w:rsidRDefault="002940D4" w:rsidP="00887D8E">
      <w:pPr>
        <w:pStyle w:val="ListParagraph"/>
        <w:numPr>
          <w:ilvl w:val="0"/>
          <w:numId w:val="70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 breed of goats is a group (family) of goats with the similar characteristics (features)</w:t>
      </w:r>
    </w:p>
    <w:p w:rsidR="002940D4" w:rsidRPr="00427F5E" w:rsidRDefault="002940D4" w:rsidP="002940D4">
      <w:pPr>
        <w:rPr>
          <w:rFonts w:cs="Tahoma"/>
          <w:sz w:val="25"/>
          <w:szCs w:val="25"/>
          <w:u w:val="single"/>
        </w:rPr>
      </w:pPr>
      <w:r w:rsidRPr="00427F5E">
        <w:rPr>
          <w:rFonts w:cs="Tahoma"/>
          <w:sz w:val="25"/>
          <w:szCs w:val="25"/>
        </w:rPr>
        <w:t xml:space="preserve"> </w:t>
      </w:r>
      <w:r w:rsidRPr="00427F5E">
        <w:rPr>
          <w:rFonts w:cs="Tahoma"/>
          <w:b/>
          <w:sz w:val="25"/>
          <w:szCs w:val="25"/>
          <w:u w:val="single"/>
        </w:rPr>
        <w:t>Groups of breeds of goats</w:t>
      </w:r>
    </w:p>
    <w:p w:rsidR="002940D4" w:rsidRPr="00427F5E" w:rsidRDefault="002940D4" w:rsidP="00887D8E">
      <w:pPr>
        <w:pStyle w:val="ListParagraph"/>
        <w:numPr>
          <w:ilvl w:val="0"/>
          <w:numId w:val="70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Local breeds (indigenous/native breeds)</w:t>
      </w:r>
    </w:p>
    <w:p w:rsidR="002940D4" w:rsidRPr="00427F5E" w:rsidRDefault="002940D4" w:rsidP="00887D8E">
      <w:pPr>
        <w:pStyle w:val="ListParagraph"/>
        <w:numPr>
          <w:ilvl w:val="0"/>
          <w:numId w:val="70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Exotic breeds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LOCAL BREEDS</w:t>
      </w:r>
    </w:p>
    <w:p w:rsidR="002940D4" w:rsidRPr="00427F5E" w:rsidRDefault="002940D4" w:rsidP="00887D8E">
      <w:pPr>
        <w:pStyle w:val="ListParagraph"/>
        <w:numPr>
          <w:ilvl w:val="0"/>
          <w:numId w:val="64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These are breeds of goats that have been in Uganda for a long time</w:t>
      </w:r>
    </w:p>
    <w:p w:rsidR="002940D4" w:rsidRPr="00427F5E" w:rsidRDefault="002940D4" w:rsidP="00887D8E">
      <w:pPr>
        <w:pStyle w:val="ListParagraph"/>
        <w:numPr>
          <w:ilvl w:val="0"/>
          <w:numId w:val="64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Local breeds of goats are mainly kept for </w:t>
      </w:r>
      <w:r w:rsidRPr="00427F5E">
        <w:rPr>
          <w:rFonts w:ascii="Cambria" w:hAnsi="Cambria" w:cs="Tahoma"/>
          <w:b/>
          <w:sz w:val="25"/>
          <w:szCs w:val="25"/>
          <w:u w:val="single"/>
        </w:rPr>
        <w:t>meat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Characteristics of local breeds of goats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They are small in size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are resistant to diseases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are resistant to bad weather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mature slowly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They need less care and attention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have good quality products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produce less products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Examples of local breeds of goats</w:t>
      </w:r>
    </w:p>
    <w:p w:rsidR="002940D4" w:rsidRPr="00427F5E" w:rsidRDefault="002940D4" w:rsidP="00887D8E">
      <w:pPr>
        <w:pStyle w:val="ListParagraph"/>
        <w:numPr>
          <w:ilvl w:val="0"/>
          <w:numId w:val="644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4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Mubende goats</w:t>
      </w:r>
    </w:p>
    <w:p w:rsidR="002940D4" w:rsidRPr="00427F5E" w:rsidRDefault="002940D4" w:rsidP="00887D8E">
      <w:pPr>
        <w:pStyle w:val="ListParagraph"/>
        <w:numPr>
          <w:ilvl w:val="0"/>
          <w:numId w:val="64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Small East African goats</w:t>
      </w:r>
    </w:p>
    <w:p w:rsidR="002940D4" w:rsidRPr="00427F5E" w:rsidRDefault="002940D4" w:rsidP="00887D8E">
      <w:pPr>
        <w:pStyle w:val="ListParagraph"/>
        <w:numPr>
          <w:ilvl w:val="0"/>
          <w:numId w:val="64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Kigezi goats</w:t>
      </w:r>
    </w:p>
    <w:p w:rsidR="002940D4" w:rsidRPr="00427F5E" w:rsidRDefault="002940D4" w:rsidP="00887D8E">
      <w:pPr>
        <w:pStyle w:val="ListParagraph"/>
        <w:numPr>
          <w:ilvl w:val="0"/>
          <w:numId w:val="64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Sebei goats</w:t>
      </w:r>
    </w:p>
    <w:p w:rsidR="002940D4" w:rsidRPr="00427F5E" w:rsidRDefault="002940D4" w:rsidP="00887D8E">
      <w:pPr>
        <w:pStyle w:val="ListParagraph"/>
        <w:numPr>
          <w:ilvl w:val="0"/>
          <w:numId w:val="64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Karamoja goats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Advantages of local breeds</w:t>
      </w:r>
    </w:p>
    <w:p w:rsidR="002940D4" w:rsidRPr="00427F5E" w:rsidRDefault="002940D4" w:rsidP="00887D8E">
      <w:pPr>
        <w:pStyle w:val="ListParagraph"/>
        <w:numPr>
          <w:ilvl w:val="0"/>
          <w:numId w:val="646"/>
        </w:numPr>
        <w:ind w:left="720"/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46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They are resistant to diseases</w:t>
      </w:r>
    </w:p>
    <w:p w:rsidR="002940D4" w:rsidRPr="00427F5E" w:rsidRDefault="002940D4" w:rsidP="00887D8E">
      <w:pPr>
        <w:pStyle w:val="ListParagraph"/>
        <w:numPr>
          <w:ilvl w:val="0"/>
          <w:numId w:val="646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are resistant to bad weather</w:t>
      </w:r>
    </w:p>
    <w:p w:rsidR="002940D4" w:rsidRPr="00427F5E" w:rsidRDefault="002940D4" w:rsidP="00887D8E">
      <w:pPr>
        <w:pStyle w:val="ListParagraph"/>
        <w:numPr>
          <w:ilvl w:val="0"/>
          <w:numId w:val="646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need less care and attention</w:t>
      </w:r>
    </w:p>
    <w:p w:rsidR="002940D4" w:rsidRPr="00427F5E" w:rsidRDefault="002940D4" w:rsidP="00887D8E">
      <w:pPr>
        <w:pStyle w:val="ListParagraph"/>
        <w:numPr>
          <w:ilvl w:val="0"/>
          <w:numId w:val="646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They produce less milk and meat</w:t>
      </w:r>
    </w:p>
    <w:p w:rsidR="002940D4" w:rsidRPr="00427F5E" w:rsidRDefault="002940D4" w:rsidP="00887D8E">
      <w:pPr>
        <w:pStyle w:val="ListParagraph"/>
        <w:numPr>
          <w:ilvl w:val="0"/>
          <w:numId w:val="646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They have good quality products 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Disadvantages of local breeds</w:t>
      </w:r>
    </w:p>
    <w:p w:rsidR="002940D4" w:rsidRPr="00427F5E" w:rsidRDefault="002940D4" w:rsidP="00887D8E">
      <w:pPr>
        <w:pStyle w:val="ListParagraph"/>
        <w:numPr>
          <w:ilvl w:val="0"/>
          <w:numId w:val="646"/>
        </w:numPr>
        <w:ind w:left="720"/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46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They mature slowly</w:t>
      </w:r>
    </w:p>
    <w:p w:rsidR="002940D4" w:rsidRPr="00427F5E" w:rsidRDefault="002940D4" w:rsidP="00887D8E">
      <w:pPr>
        <w:pStyle w:val="ListParagraph"/>
        <w:numPr>
          <w:ilvl w:val="0"/>
          <w:numId w:val="646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produce less milk and meat</w:t>
      </w:r>
    </w:p>
    <w:p w:rsidR="002940D4" w:rsidRPr="00427F5E" w:rsidRDefault="002940D4" w:rsidP="00887D8E">
      <w:pPr>
        <w:pStyle w:val="ListParagraph"/>
        <w:numPr>
          <w:ilvl w:val="0"/>
          <w:numId w:val="646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They have hard meat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 xml:space="preserve">EXOTIC BREEDS OF GOATS </w:t>
      </w:r>
    </w:p>
    <w:p w:rsidR="002940D4" w:rsidRPr="00427F5E" w:rsidRDefault="002940D4" w:rsidP="00887D8E">
      <w:pPr>
        <w:pStyle w:val="ListParagraph"/>
        <w:numPr>
          <w:ilvl w:val="0"/>
          <w:numId w:val="64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breeds of goats that were imported to Uganda from other countries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Characteristics of exotic breeds of goats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They are big in size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are not resistant to diseases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are not resistant to bad weather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They need much care and attention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mature quickly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produce a lot of meat and milk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Exotic breeds of meat goats</w:t>
      </w:r>
    </w:p>
    <w:p w:rsidR="002940D4" w:rsidRPr="00427F5E" w:rsidRDefault="002940D4" w:rsidP="00887D8E">
      <w:pPr>
        <w:pStyle w:val="ListParagraph"/>
        <w:numPr>
          <w:ilvl w:val="0"/>
          <w:numId w:val="642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4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Boer goats</w:t>
      </w:r>
    </w:p>
    <w:p w:rsidR="002940D4" w:rsidRPr="00427F5E" w:rsidRDefault="002940D4" w:rsidP="00887D8E">
      <w:pPr>
        <w:pStyle w:val="ListParagraph"/>
        <w:numPr>
          <w:ilvl w:val="0"/>
          <w:numId w:val="64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Savanna goats</w:t>
      </w:r>
    </w:p>
    <w:p w:rsidR="002940D4" w:rsidRPr="00427F5E" w:rsidRDefault="002940D4" w:rsidP="00887D8E">
      <w:pPr>
        <w:pStyle w:val="ListParagraph"/>
        <w:numPr>
          <w:ilvl w:val="0"/>
          <w:numId w:val="64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Kalahari Red goats</w:t>
      </w:r>
    </w:p>
    <w:p w:rsidR="002940D4" w:rsidRPr="00427F5E" w:rsidRDefault="002940D4" w:rsidP="00887D8E">
      <w:pPr>
        <w:pStyle w:val="ListParagraph"/>
        <w:numPr>
          <w:ilvl w:val="0"/>
          <w:numId w:val="64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Somali goats (Galla goats)</w:t>
      </w:r>
    </w:p>
    <w:p w:rsidR="002940D4" w:rsidRPr="00427F5E" w:rsidRDefault="002940D4" w:rsidP="00887D8E">
      <w:pPr>
        <w:pStyle w:val="ListParagraph"/>
        <w:numPr>
          <w:ilvl w:val="0"/>
          <w:numId w:val="64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Galla goats (Somali goats)</w:t>
      </w:r>
    </w:p>
    <w:p w:rsidR="002940D4" w:rsidRPr="00427F5E" w:rsidRDefault="002940D4" w:rsidP="00887D8E">
      <w:pPr>
        <w:pStyle w:val="ListParagraph"/>
        <w:numPr>
          <w:ilvl w:val="0"/>
          <w:numId w:val="64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Kiko goats</w:t>
      </w:r>
    </w:p>
    <w:p w:rsidR="002940D4" w:rsidRPr="00427F5E" w:rsidRDefault="002940D4" w:rsidP="002940D4">
      <w:pPr>
        <w:rPr>
          <w:rFonts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Exotic breeds of milk (dairy) goats</w:t>
      </w:r>
    </w:p>
    <w:p w:rsidR="002940D4" w:rsidRPr="00427F5E" w:rsidRDefault="002940D4" w:rsidP="00887D8E">
      <w:pPr>
        <w:pStyle w:val="ListParagraph"/>
        <w:numPr>
          <w:ilvl w:val="0"/>
          <w:numId w:val="640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4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Saanen goats</w:t>
      </w:r>
    </w:p>
    <w:p w:rsidR="002940D4" w:rsidRPr="00427F5E" w:rsidRDefault="002940D4" w:rsidP="00887D8E">
      <w:pPr>
        <w:pStyle w:val="ListParagraph"/>
        <w:numPr>
          <w:ilvl w:val="0"/>
          <w:numId w:val="64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Toggenburg goats</w:t>
      </w:r>
    </w:p>
    <w:p w:rsidR="002940D4" w:rsidRPr="00427F5E" w:rsidRDefault="002940D4" w:rsidP="00887D8E">
      <w:pPr>
        <w:pStyle w:val="ListParagraph"/>
        <w:numPr>
          <w:ilvl w:val="0"/>
          <w:numId w:val="64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Alpine goats</w:t>
      </w:r>
    </w:p>
    <w:p w:rsidR="002940D4" w:rsidRPr="00427F5E" w:rsidRDefault="002940D4" w:rsidP="00887D8E">
      <w:pPr>
        <w:pStyle w:val="ListParagraph"/>
        <w:numPr>
          <w:ilvl w:val="0"/>
          <w:numId w:val="64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Anglo-Nubian goats</w:t>
      </w:r>
    </w:p>
    <w:p w:rsidR="002940D4" w:rsidRPr="00427F5E" w:rsidRDefault="002940D4" w:rsidP="00887D8E">
      <w:pPr>
        <w:pStyle w:val="ListParagraph"/>
        <w:numPr>
          <w:ilvl w:val="0"/>
          <w:numId w:val="640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  <w:r w:rsidRPr="00427F5E">
        <w:rPr>
          <w:rFonts w:ascii="Cambria" w:hAnsi="Cambria" w:cs="Tahoma"/>
          <w:sz w:val="25"/>
          <w:szCs w:val="25"/>
        </w:rPr>
        <w:t>Golden Guernsey goats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Exotic breed of goats kept for mohair</w:t>
      </w:r>
    </w:p>
    <w:p w:rsidR="002940D4" w:rsidRPr="00427F5E" w:rsidRDefault="002940D4" w:rsidP="00887D8E">
      <w:pPr>
        <w:pStyle w:val="ListParagraph"/>
        <w:numPr>
          <w:ilvl w:val="0"/>
          <w:numId w:val="641"/>
        </w:numPr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sz w:val="25"/>
          <w:szCs w:val="25"/>
        </w:rPr>
        <w:t>Angora goats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Advantages of exotic breeds of goats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They mature quickly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produce a lot of meat and milk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They have soft meat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Disadvantages of exotic breeds of goats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They are not resistant to diseases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are not resistant to bad weather</w:t>
      </w:r>
    </w:p>
    <w:p w:rsidR="002940D4" w:rsidRPr="00427F5E" w:rsidRDefault="002940D4" w:rsidP="00887D8E">
      <w:pPr>
        <w:pStyle w:val="ListParagraph"/>
        <w:numPr>
          <w:ilvl w:val="0"/>
          <w:numId w:val="64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They need much care and attention</w:t>
      </w:r>
    </w:p>
    <w:p w:rsidR="002940D4" w:rsidRPr="00427F5E" w:rsidRDefault="002940D4" w:rsidP="002940D4">
      <w:pPr>
        <w:rPr>
          <w:rFonts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BREEDING IN GOATS</w:t>
      </w:r>
    </w:p>
    <w:p w:rsidR="002940D4" w:rsidRPr="00427F5E" w:rsidRDefault="002940D4" w:rsidP="00887D8E">
      <w:pPr>
        <w:pStyle w:val="ListParagraph"/>
        <w:numPr>
          <w:ilvl w:val="0"/>
          <w:numId w:val="779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 female goat is mated for the first time at the age of 14 – 18 months.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How often do goats breed in a year?</w:t>
      </w:r>
    </w:p>
    <w:p w:rsidR="002940D4" w:rsidRPr="00427F5E" w:rsidRDefault="002940D4" w:rsidP="00887D8E">
      <w:pPr>
        <w:pStyle w:val="ListParagraph"/>
        <w:numPr>
          <w:ilvl w:val="0"/>
          <w:numId w:val="779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Goats breed once in a year.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GESTATION PERIOD OF A GOAT</w:t>
      </w:r>
    </w:p>
    <w:p w:rsidR="002940D4" w:rsidRPr="00427F5E" w:rsidRDefault="002940D4" w:rsidP="00887D8E">
      <w:pPr>
        <w:pStyle w:val="ListParagraph"/>
        <w:numPr>
          <w:ilvl w:val="0"/>
          <w:numId w:val="64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Gestation period</w:t>
      </w:r>
      <w:r w:rsidRPr="00427F5E">
        <w:rPr>
          <w:rFonts w:ascii="Cambria" w:hAnsi="Cambria" w:cs="Tahoma"/>
          <w:sz w:val="25"/>
          <w:szCs w:val="25"/>
        </w:rPr>
        <w:t xml:space="preserve"> is the time taken from conception to birth</w:t>
      </w:r>
    </w:p>
    <w:p w:rsidR="002940D4" w:rsidRPr="00427F5E" w:rsidRDefault="002940D4" w:rsidP="00887D8E">
      <w:pPr>
        <w:pStyle w:val="ListParagraph"/>
        <w:numPr>
          <w:ilvl w:val="0"/>
          <w:numId w:val="64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The gestation period of a nanny goat is </w:t>
      </w:r>
      <w:r w:rsidRPr="00427F5E">
        <w:rPr>
          <w:rFonts w:ascii="Cambria" w:hAnsi="Cambria" w:cs="Tahoma"/>
          <w:b/>
          <w:sz w:val="25"/>
          <w:szCs w:val="25"/>
        </w:rPr>
        <w:t>5 months (150 days)</w:t>
      </w:r>
    </w:p>
    <w:p w:rsidR="008F3382" w:rsidRDefault="008F3382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8F3382" w:rsidRDefault="002940D4" w:rsidP="002940D4">
      <w:pPr>
        <w:rPr>
          <w:rFonts w:cs="Tahoma"/>
          <w:b/>
          <w:sz w:val="25"/>
          <w:szCs w:val="25"/>
          <w:u w:val="single"/>
        </w:rPr>
      </w:pPr>
      <w:r w:rsidRPr="008F3382">
        <w:rPr>
          <w:rFonts w:cs="Tahoma"/>
          <w:b/>
          <w:sz w:val="25"/>
          <w:szCs w:val="25"/>
          <w:u w:val="single"/>
        </w:rPr>
        <w:t>HEAT PERIOD IN GOATS</w:t>
      </w:r>
    </w:p>
    <w:p w:rsidR="002940D4" w:rsidRPr="008F3382" w:rsidRDefault="008F3382" w:rsidP="009F0535">
      <w:pPr>
        <w:pStyle w:val="ListParagraph"/>
        <w:numPr>
          <w:ilvl w:val="0"/>
          <w:numId w:val="866"/>
        </w:numPr>
        <w:rPr>
          <w:rFonts w:ascii="Cambria" w:hAnsi="Cambria" w:cs="Tahoma"/>
          <w:sz w:val="25"/>
          <w:szCs w:val="25"/>
        </w:rPr>
      </w:pPr>
      <w:r w:rsidRPr="008F3382">
        <w:rPr>
          <w:rFonts w:ascii="Cambria" w:hAnsi="Cambria" w:cs="Tahoma"/>
          <w:sz w:val="25"/>
          <w:szCs w:val="25"/>
        </w:rPr>
        <w:t>This</w:t>
      </w:r>
      <w:r w:rsidR="002940D4" w:rsidRPr="008F3382">
        <w:rPr>
          <w:rFonts w:ascii="Cambria" w:hAnsi="Cambria" w:cs="Tahoma"/>
          <w:sz w:val="25"/>
          <w:szCs w:val="25"/>
        </w:rPr>
        <w:t xml:space="preserve"> is the time when the nanny goat is ready to </w:t>
      </w:r>
      <w:r w:rsidRPr="008F3382">
        <w:rPr>
          <w:rFonts w:ascii="Cambria" w:hAnsi="Cambria" w:cs="Tahoma"/>
          <w:sz w:val="25"/>
          <w:szCs w:val="25"/>
        </w:rPr>
        <w:t>mate with a billy goat</w:t>
      </w:r>
    </w:p>
    <w:p w:rsidR="002940D4" w:rsidRPr="008F3382" w:rsidRDefault="002940D4" w:rsidP="002940D4">
      <w:pPr>
        <w:rPr>
          <w:rFonts w:cs="Tahoma"/>
          <w:b/>
          <w:sz w:val="25"/>
          <w:szCs w:val="25"/>
          <w:u w:val="single"/>
        </w:rPr>
      </w:pPr>
      <w:r w:rsidRPr="008F3382">
        <w:rPr>
          <w:rFonts w:cs="Tahoma"/>
          <w:b/>
          <w:sz w:val="25"/>
          <w:szCs w:val="25"/>
          <w:u w:val="single"/>
        </w:rPr>
        <w:lastRenderedPageBreak/>
        <w:t>Signs of a nanny goat on heat</w:t>
      </w:r>
    </w:p>
    <w:p w:rsidR="002940D4" w:rsidRPr="008F3382" w:rsidRDefault="002940D4" w:rsidP="00887D8E">
      <w:pPr>
        <w:numPr>
          <w:ilvl w:val="0"/>
          <w:numId w:val="726"/>
        </w:numPr>
        <w:rPr>
          <w:rFonts w:eastAsia="Arial Unicode MS" w:cs="Arial Unicode MS"/>
          <w:sz w:val="25"/>
          <w:szCs w:val="25"/>
        </w:rPr>
        <w:sectPr w:rsidR="002940D4" w:rsidRPr="008F3382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8F3382" w:rsidRDefault="002940D4" w:rsidP="00887D8E">
      <w:pPr>
        <w:numPr>
          <w:ilvl w:val="0"/>
          <w:numId w:val="726"/>
        </w:numPr>
        <w:rPr>
          <w:rFonts w:eastAsia="Arial Unicode MS" w:cs="Arial Unicode MS"/>
          <w:sz w:val="25"/>
          <w:szCs w:val="25"/>
        </w:rPr>
      </w:pPr>
      <w:r w:rsidRPr="008F3382">
        <w:rPr>
          <w:rFonts w:eastAsia="Arial Unicode MS" w:cs="Arial Unicode MS"/>
          <w:sz w:val="25"/>
          <w:szCs w:val="25"/>
        </w:rPr>
        <w:lastRenderedPageBreak/>
        <w:t>It becomes restless</w:t>
      </w:r>
    </w:p>
    <w:p w:rsidR="002940D4" w:rsidRPr="008F3382" w:rsidRDefault="002940D4" w:rsidP="00887D8E">
      <w:pPr>
        <w:numPr>
          <w:ilvl w:val="0"/>
          <w:numId w:val="726"/>
        </w:numPr>
        <w:rPr>
          <w:rFonts w:eastAsia="Arial Unicode MS" w:cs="Arial Unicode MS"/>
          <w:sz w:val="25"/>
          <w:szCs w:val="25"/>
        </w:rPr>
      </w:pPr>
      <w:r w:rsidRPr="008F3382">
        <w:rPr>
          <w:rFonts w:eastAsia="Arial Unicode MS" w:cs="Arial Unicode MS"/>
          <w:sz w:val="25"/>
          <w:szCs w:val="25"/>
        </w:rPr>
        <w:t>It mounts other goats</w:t>
      </w:r>
    </w:p>
    <w:p w:rsidR="002940D4" w:rsidRPr="008F3382" w:rsidRDefault="002940D4" w:rsidP="00887D8E">
      <w:pPr>
        <w:numPr>
          <w:ilvl w:val="0"/>
          <w:numId w:val="726"/>
        </w:numPr>
        <w:rPr>
          <w:rFonts w:eastAsia="Arial Unicode MS" w:cs="Arial Unicode MS"/>
          <w:sz w:val="25"/>
          <w:szCs w:val="25"/>
        </w:rPr>
      </w:pPr>
      <w:r w:rsidRPr="008F3382">
        <w:rPr>
          <w:rFonts w:eastAsia="Arial Unicode MS" w:cs="Arial Unicode MS"/>
          <w:sz w:val="25"/>
          <w:szCs w:val="25"/>
        </w:rPr>
        <w:t>It stands still when mounted</w:t>
      </w:r>
    </w:p>
    <w:p w:rsidR="002940D4" w:rsidRPr="008F3382" w:rsidRDefault="002940D4" w:rsidP="00887D8E">
      <w:pPr>
        <w:numPr>
          <w:ilvl w:val="0"/>
          <w:numId w:val="726"/>
        </w:numPr>
        <w:rPr>
          <w:rFonts w:eastAsia="Arial Unicode MS" w:cs="Arial Unicode MS"/>
          <w:sz w:val="25"/>
          <w:szCs w:val="25"/>
        </w:rPr>
      </w:pPr>
      <w:r w:rsidRPr="008F3382">
        <w:rPr>
          <w:rFonts w:eastAsia="Arial Unicode MS" w:cs="Arial Unicode MS"/>
          <w:sz w:val="25"/>
          <w:szCs w:val="25"/>
        </w:rPr>
        <w:t>It urinates frequently</w:t>
      </w:r>
    </w:p>
    <w:p w:rsidR="002940D4" w:rsidRPr="00427F5E" w:rsidRDefault="002940D4" w:rsidP="00887D8E">
      <w:pPr>
        <w:numPr>
          <w:ilvl w:val="0"/>
          <w:numId w:val="726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It makes a lot of noise</w:t>
      </w:r>
    </w:p>
    <w:p w:rsidR="002940D4" w:rsidRPr="00427F5E" w:rsidRDefault="002940D4" w:rsidP="00887D8E">
      <w:pPr>
        <w:numPr>
          <w:ilvl w:val="0"/>
          <w:numId w:val="726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Loss of appetite</w:t>
      </w:r>
    </w:p>
    <w:p w:rsidR="002940D4" w:rsidRPr="00427F5E" w:rsidRDefault="002940D4" w:rsidP="00887D8E">
      <w:pPr>
        <w:numPr>
          <w:ilvl w:val="0"/>
          <w:numId w:val="726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The vulva swells and turns red</w:t>
      </w:r>
    </w:p>
    <w:p w:rsidR="002940D4" w:rsidRPr="00427F5E" w:rsidRDefault="002940D4" w:rsidP="00887D8E">
      <w:pPr>
        <w:numPr>
          <w:ilvl w:val="0"/>
          <w:numId w:val="726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Mucus discharge from the vulva</w:t>
      </w:r>
    </w:p>
    <w:p w:rsidR="002940D4" w:rsidRPr="00427F5E" w:rsidRDefault="002940D4" w:rsidP="002940D4">
      <w:pPr>
        <w:contextualSpacing/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9E0685" w:rsidRDefault="009E0685" w:rsidP="002940D4">
      <w:pPr>
        <w:contextualSpacing/>
        <w:rPr>
          <w:rFonts w:cs="Tahoma"/>
          <w:b/>
          <w:color w:val="00B0F0"/>
          <w:sz w:val="25"/>
          <w:szCs w:val="25"/>
          <w:u w:val="single"/>
        </w:rPr>
      </w:pPr>
    </w:p>
    <w:p w:rsidR="002940D4" w:rsidRPr="00D84EBC" w:rsidRDefault="002940D4" w:rsidP="002940D4">
      <w:pPr>
        <w:contextualSpacing/>
        <w:rPr>
          <w:rFonts w:cs="Tahoma"/>
          <w:b/>
          <w:color w:val="00B0F0"/>
          <w:sz w:val="25"/>
          <w:szCs w:val="25"/>
          <w:u w:val="single"/>
        </w:rPr>
      </w:pPr>
      <w:bookmarkStart w:id="0" w:name="_GoBack"/>
      <w:bookmarkEnd w:id="0"/>
      <w:r w:rsidRPr="00D84EBC">
        <w:rPr>
          <w:rFonts w:cs="Tahoma"/>
          <w:b/>
          <w:color w:val="00B0F0"/>
          <w:sz w:val="25"/>
          <w:szCs w:val="25"/>
          <w:u w:val="single"/>
        </w:rPr>
        <w:t>CARING FOR A PREGNANT GOAT</w:t>
      </w:r>
    </w:p>
    <w:p w:rsidR="002940D4" w:rsidRPr="00D84EBC" w:rsidRDefault="002940D4" w:rsidP="002940D4">
      <w:pPr>
        <w:numPr>
          <w:ilvl w:val="0"/>
          <w:numId w:val="9"/>
        </w:numPr>
        <w:tabs>
          <w:tab w:val="clear" w:pos="720"/>
        </w:tabs>
        <w:spacing w:after="200"/>
        <w:ind w:left="0" w:firstLine="0"/>
        <w:contextualSpacing/>
        <w:rPr>
          <w:rFonts w:cs="Tahoma"/>
          <w:color w:val="00B0F0"/>
          <w:sz w:val="25"/>
          <w:szCs w:val="25"/>
        </w:rPr>
      </w:pPr>
      <w:r w:rsidRPr="00D84EBC">
        <w:rPr>
          <w:rFonts w:cs="Tahoma"/>
          <w:color w:val="00B0F0"/>
          <w:sz w:val="25"/>
          <w:szCs w:val="25"/>
        </w:rPr>
        <w:t>A pregnant goat needs special care.</w:t>
      </w:r>
    </w:p>
    <w:p w:rsidR="002940D4" w:rsidRPr="00D84EBC" w:rsidRDefault="002940D4" w:rsidP="00887D8E">
      <w:pPr>
        <w:numPr>
          <w:ilvl w:val="0"/>
          <w:numId w:val="615"/>
        </w:numPr>
        <w:spacing w:after="200"/>
        <w:ind w:left="0" w:firstLine="0"/>
        <w:contextualSpacing/>
        <w:rPr>
          <w:rFonts w:cs="Tahoma"/>
          <w:color w:val="00B0F0"/>
          <w:sz w:val="25"/>
          <w:szCs w:val="25"/>
        </w:rPr>
      </w:pPr>
      <w:r w:rsidRPr="00D84EBC">
        <w:rPr>
          <w:rFonts w:cs="Tahoma"/>
          <w:color w:val="00B0F0"/>
          <w:sz w:val="25"/>
          <w:szCs w:val="25"/>
        </w:rPr>
        <w:t>Concentrates should be given one month before kidding.</w:t>
      </w:r>
    </w:p>
    <w:p w:rsidR="002940D4" w:rsidRPr="00D84EBC" w:rsidRDefault="002940D4" w:rsidP="00887D8E">
      <w:pPr>
        <w:numPr>
          <w:ilvl w:val="0"/>
          <w:numId w:val="615"/>
        </w:numPr>
        <w:spacing w:after="200"/>
        <w:ind w:left="0" w:firstLine="0"/>
        <w:contextualSpacing/>
        <w:rPr>
          <w:rFonts w:cs="Tahoma"/>
          <w:color w:val="00B0F0"/>
          <w:sz w:val="25"/>
          <w:szCs w:val="25"/>
        </w:rPr>
      </w:pPr>
      <w:r w:rsidRPr="00D84EBC">
        <w:rPr>
          <w:rFonts w:cs="Tahoma"/>
          <w:color w:val="00B0F0"/>
          <w:sz w:val="25"/>
          <w:szCs w:val="25"/>
        </w:rPr>
        <w:t>These feeds have a high carbohydrates and protein content.</w:t>
      </w:r>
    </w:p>
    <w:p w:rsidR="002940D4" w:rsidRPr="00D84EBC" w:rsidRDefault="002940D4" w:rsidP="00887D8E">
      <w:pPr>
        <w:numPr>
          <w:ilvl w:val="0"/>
          <w:numId w:val="615"/>
        </w:numPr>
        <w:spacing w:after="200"/>
        <w:ind w:left="0" w:firstLine="0"/>
        <w:contextualSpacing/>
        <w:rPr>
          <w:rFonts w:cs="Tahoma"/>
          <w:color w:val="00B0F0"/>
          <w:sz w:val="25"/>
          <w:szCs w:val="25"/>
        </w:rPr>
      </w:pPr>
      <w:r w:rsidRPr="00D84EBC">
        <w:rPr>
          <w:rFonts w:cs="Tahoma"/>
          <w:color w:val="00B0F0"/>
          <w:sz w:val="25"/>
          <w:szCs w:val="25"/>
        </w:rPr>
        <w:t>Mineral licks should be given.</w:t>
      </w:r>
    </w:p>
    <w:p w:rsidR="002940D4" w:rsidRPr="00D84EBC" w:rsidRDefault="002940D4" w:rsidP="00887D8E">
      <w:pPr>
        <w:numPr>
          <w:ilvl w:val="0"/>
          <w:numId w:val="615"/>
        </w:numPr>
        <w:spacing w:after="200"/>
        <w:ind w:left="0" w:firstLine="0"/>
        <w:contextualSpacing/>
        <w:rPr>
          <w:rFonts w:cs="Tahoma"/>
          <w:color w:val="00B0F0"/>
          <w:sz w:val="25"/>
          <w:szCs w:val="25"/>
        </w:rPr>
      </w:pPr>
      <w:r w:rsidRPr="00D84EBC">
        <w:rPr>
          <w:rFonts w:cs="Tahoma"/>
          <w:color w:val="00B0F0"/>
          <w:sz w:val="25"/>
          <w:szCs w:val="25"/>
        </w:rPr>
        <w:t>Pregnant goats should be separated from others and kept in a clean     place.</w:t>
      </w:r>
    </w:p>
    <w:p w:rsidR="002940D4" w:rsidRPr="00D84EBC" w:rsidRDefault="002940D4" w:rsidP="00887D8E">
      <w:pPr>
        <w:numPr>
          <w:ilvl w:val="0"/>
          <w:numId w:val="615"/>
        </w:numPr>
        <w:spacing w:after="200"/>
        <w:ind w:left="0" w:firstLine="0"/>
        <w:contextualSpacing/>
        <w:rPr>
          <w:rFonts w:cs="Tahoma"/>
          <w:color w:val="00B0F0"/>
          <w:sz w:val="25"/>
          <w:szCs w:val="25"/>
        </w:rPr>
      </w:pPr>
      <w:r w:rsidRPr="00D84EBC">
        <w:rPr>
          <w:rFonts w:cs="Tahoma"/>
          <w:color w:val="00B0F0"/>
          <w:sz w:val="25"/>
          <w:szCs w:val="25"/>
        </w:rPr>
        <w:t xml:space="preserve"> Weaning should be done at least 3 - 4 months after kidding.</w:t>
      </w:r>
    </w:p>
    <w:p w:rsidR="002940D4" w:rsidRPr="00D84EBC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D84EBC">
        <w:rPr>
          <w:rFonts w:cs="Tahoma"/>
          <w:b/>
          <w:color w:val="00B0F0"/>
          <w:sz w:val="25"/>
          <w:szCs w:val="25"/>
          <w:u w:val="single"/>
        </w:rPr>
        <w:t>Signs of a good milk breed</w:t>
      </w:r>
    </w:p>
    <w:p w:rsidR="002940D4" w:rsidRPr="00D84EBC" w:rsidRDefault="002940D4" w:rsidP="002940D4">
      <w:pPr>
        <w:rPr>
          <w:rFonts w:cs="Tahoma"/>
          <w:color w:val="00B0F0"/>
          <w:sz w:val="25"/>
          <w:szCs w:val="25"/>
        </w:rPr>
      </w:pPr>
      <w:r w:rsidRPr="00D84EBC">
        <w:rPr>
          <w:rFonts w:cs="Tahoma"/>
          <w:color w:val="00B0F0"/>
          <w:sz w:val="25"/>
          <w:szCs w:val="25"/>
        </w:rPr>
        <w:t>i.</w:t>
      </w:r>
      <w:r w:rsidRPr="00D84EBC">
        <w:rPr>
          <w:rFonts w:cs="Tahoma"/>
          <w:color w:val="00B0F0"/>
          <w:sz w:val="25"/>
          <w:szCs w:val="25"/>
        </w:rPr>
        <w:tab/>
        <w:t>It has a large under and teats.</w:t>
      </w:r>
    </w:p>
    <w:p w:rsidR="002940D4" w:rsidRPr="00D84EBC" w:rsidRDefault="002940D4" w:rsidP="002940D4">
      <w:pPr>
        <w:rPr>
          <w:rFonts w:cs="Tahoma"/>
          <w:color w:val="00B0F0"/>
          <w:sz w:val="25"/>
          <w:szCs w:val="25"/>
        </w:rPr>
      </w:pPr>
      <w:r w:rsidRPr="00D84EBC">
        <w:rPr>
          <w:rFonts w:cs="Tahoma"/>
          <w:color w:val="00B0F0"/>
          <w:sz w:val="25"/>
          <w:szCs w:val="25"/>
        </w:rPr>
        <w:t>ii.</w:t>
      </w:r>
      <w:r w:rsidRPr="00D84EBC">
        <w:rPr>
          <w:rFonts w:cs="Tahoma"/>
          <w:color w:val="00B0F0"/>
          <w:sz w:val="25"/>
          <w:szCs w:val="25"/>
        </w:rPr>
        <w:tab/>
        <w:t>Have large milk veins which appear below the belly.</w:t>
      </w:r>
    </w:p>
    <w:p w:rsidR="002940D4" w:rsidRPr="00D84EBC" w:rsidRDefault="002940D4" w:rsidP="002940D4">
      <w:pPr>
        <w:rPr>
          <w:rFonts w:cs="Tahoma"/>
          <w:color w:val="00B0F0"/>
          <w:sz w:val="25"/>
          <w:szCs w:val="25"/>
        </w:rPr>
      </w:pPr>
      <w:r w:rsidRPr="00D84EBC">
        <w:rPr>
          <w:rFonts w:cs="Tahoma"/>
          <w:color w:val="00B0F0"/>
          <w:sz w:val="25"/>
          <w:szCs w:val="25"/>
        </w:rPr>
        <w:t>iii.</w:t>
      </w:r>
      <w:r w:rsidRPr="00D84EBC">
        <w:rPr>
          <w:rFonts w:cs="Tahoma"/>
          <w:color w:val="00B0F0"/>
          <w:sz w:val="25"/>
          <w:szCs w:val="25"/>
        </w:rPr>
        <w:tab/>
        <w:t>Have strong and well placed hind legs.</w:t>
      </w:r>
    </w:p>
    <w:p w:rsidR="002940D4" w:rsidRPr="00D84EBC" w:rsidRDefault="002940D4" w:rsidP="002940D4">
      <w:pPr>
        <w:rPr>
          <w:rFonts w:cs="Tahoma"/>
          <w:color w:val="00B0F0"/>
          <w:sz w:val="25"/>
          <w:szCs w:val="25"/>
        </w:rPr>
      </w:pPr>
      <w:r w:rsidRPr="00D84EBC">
        <w:rPr>
          <w:rFonts w:cs="Tahoma"/>
          <w:color w:val="00B0F0"/>
          <w:sz w:val="25"/>
          <w:szCs w:val="25"/>
        </w:rPr>
        <w:t>iv.</w:t>
      </w:r>
      <w:r w:rsidRPr="00D84EBC">
        <w:rPr>
          <w:rFonts w:cs="Tahoma"/>
          <w:color w:val="00B0F0"/>
          <w:sz w:val="25"/>
          <w:szCs w:val="25"/>
        </w:rPr>
        <w:tab/>
        <w:t>Have strong back muscles.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MANAGEMENT (ROUTINE) PRACTICES IN GOAT KEEPING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(Ways of caring for farm animals)</w:t>
      </w:r>
    </w:p>
    <w:p w:rsidR="002940D4" w:rsidRPr="00427F5E" w:rsidRDefault="002940D4" w:rsidP="00887D8E">
      <w:pPr>
        <w:pStyle w:val="ListParagraph"/>
        <w:numPr>
          <w:ilvl w:val="0"/>
          <w:numId w:val="649"/>
        </w:numPr>
        <w:contextualSpacing w:val="0"/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0A5E7B" w:rsidP="00887D8E">
      <w:pPr>
        <w:pStyle w:val="ListParagraph"/>
        <w:numPr>
          <w:ilvl w:val="0"/>
          <w:numId w:val="649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Numbering</w:t>
      </w:r>
    </w:p>
    <w:p w:rsidR="002940D4" w:rsidRPr="00427F5E" w:rsidRDefault="002940D4" w:rsidP="00887D8E">
      <w:pPr>
        <w:pStyle w:val="ListParagraph"/>
        <w:numPr>
          <w:ilvl w:val="0"/>
          <w:numId w:val="649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 xml:space="preserve">Dehorning/Disbudding </w:t>
      </w:r>
    </w:p>
    <w:p w:rsidR="002940D4" w:rsidRPr="00427F5E" w:rsidRDefault="000A5E7B" w:rsidP="00887D8E">
      <w:pPr>
        <w:pStyle w:val="ListParagraph"/>
        <w:numPr>
          <w:ilvl w:val="0"/>
          <w:numId w:val="649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 xml:space="preserve">Hoof trimming </w:t>
      </w:r>
    </w:p>
    <w:p w:rsidR="002940D4" w:rsidRPr="00427F5E" w:rsidRDefault="002940D4" w:rsidP="00887D8E">
      <w:pPr>
        <w:pStyle w:val="ListParagraph"/>
        <w:numPr>
          <w:ilvl w:val="0"/>
          <w:numId w:val="649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Castration</w:t>
      </w:r>
    </w:p>
    <w:p w:rsidR="002940D4" w:rsidRPr="00427F5E" w:rsidRDefault="002940D4" w:rsidP="00887D8E">
      <w:pPr>
        <w:pStyle w:val="ListParagraph"/>
        <w:numPr>
          <w:ilvl w:val="0"/>
          <w:numId w:val="649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Deworming</w:t>
      </w:r>
    </w:p>
    <w:p w:rsidR="002940D4" w:rsidRPr="00427F5E" w:rsidRDefault="000A5E7B" w:rsidP="00887D8E">
      <w:pPr>
        <w:pStyle w:val="ListParagraph"/>
        <w:numPr>
          <w:ilvl w:val="0"/>
          <w:numId w:val="649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 xml:space="preserve">Dehorning </w:t>
      </w:r>
    </w:p>
    <w:p w:rsidR="002940D4" w:rsidRPr="00427F5E" w:rsidRDefault="002940D4" w:rsidP="00887D8E">
      <w:pPr>
        <w:pStyle w:val="ListParagraph"/>
        <w:numPr>
          <w:ilvl w:val="0"/>
          <w:numId w:val="649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 xml:space="preserve">Spraying </w:t>
      </w:r>
    </w:p>
    <w:p w:rsidR="002940D4" w:rsidRPr="00427F5E" w:rsidRDefault="000A5E7B" w:rsidP="00887D8E">
      <w:pPr>
        <w:pStyle w:val="ListParagraph"/>
        <w:numPr>
          <w:ilvl w:val="0"/>
          <w:numId w:val="649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 xml:space="preserve">Dipping </w:t>
      </w:r>
    </w:p>
    <w:p w:rsidR="002940D4" w:rsidRPr="00427F5E" w:rsidRDefault="002940D4" w:rsidP="00887D8E">
      <w:pPr>
        <w:pStyle w:val="ListParagraph"/>
        <w:numPr>
          <w:ilvl w:val="0"/>
          <w:numId w:val="649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Dusting</w:t>
      </w:r>
    </w:p>
    <w:p w:rsidR="002940D4" w:rsidRPr="00427F5E" w:rsidRDefault="002940D4" w:rsidP="00887D8E">
      <w:pPr>
        <w:pStyle w:val="ListParagraph"/>
        <w:numPr>
          <w:ilvl w:val="0"/>
          <w:numId w:val="649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Culling</w:t>
      </w:r>
    </w:p>
    <w:p w:rsidR="002940D4" w:rsidRPr="00427F5E" w:rsidRDefault="002940D4" w:rsidP="00887D8E">
      <w:pPr>
        <w:pStyle w:val="ListParagraph"/>
        <w:numPr>
          <w:ilvl w:val="0"/>
          <w:numId w:val="649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Feeding</w:t>
      </w:r>
    </w:p>
    <w:p w:rsidR="002940D4" w:rsidRPr="00427F5E" w:rsidRDefault="002940D4" w:rsidP="00887D8E">
      <w:pPr>
        <w:pStyle w:val="ListParagraph"/>
        <w:numPr>
          <w:ilvl w:val="0"/>
          <w:numId w:val="649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Housing</w:t>
      </w:r>
    </w:p>
    <w:p w:rsidR="002940D4" w:rsidRPr="00427F5E" w:rsidRDefault="002940D4" w:rsidP="002940D4">
      <w:pPr>
        <w:rPr>
          <w:rFonts w:cs="Tahoma"/>
          <w:sz w:val="25"/>
          <w:szCs w:val="25"/>
        </w:rPr>
        <w:sectPr w:rsidR="002940D4" w:rsidRPr="00427F5E" w:rsidSect="000A5E7B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titlePg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lastRenderedPageBreak/>
        <w:t>NUMBERING (</w:t>
      </w:r>
      <w:r w:rsidRPr="00427F5E">
        <w:rPr>
          <w:rFonts w:eastAsia="Arial Unicode MS" w:cs="Arial Unicode MS"/>
          <w:b/>
          <w:sz w:val="25"/>
          <w:szCs w:val="25"/>
          <w:u w:val="single"/>
        </w:rPr>
        <w:t>IDENTIFICATION OF ANIMALS)</w:t>
      </w:r>
    </w:p>
    <w:p w:rsidR="002940D4" w:rsidRPr="00427F5E" w:rsidRDefault="002940D4" w:rsidP="00887D8E">
      <w:pPr>
        <w:pStyle w:val="ListParagraph"/>
        <w:numPr>
          <w:ilvl w:val="0"/>
          <w:numId w:val="650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the putting of a mark or label on the body of animals.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Importance of numbering (livestock identification)</w:t>
      </w:r>
    </w:p>
    <w:p w:rsidR="002940D4" w:rsidRPr="00427F5E" w:rsidRDefault="002940D4" w:rsidP="00887D8E">
      <w:pPr>
        <w:pStyle w:val="ListParagraph"/>
        <w:numPr>
          <w:ilvl w:val="0"/>
          <w:numId w:val="651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helps a farmer to easily find his lost animals</w:t>
      </w:r>
    </w:p>
    <w:p w:rsidR="002940D4" w:rsidRPr="00427F5E" w:rsidRDefault="002940D4" w:rsidP="00887D8E">
      <w:pPr>
        <w:pStyle w:val="ListParagraph"/>
        <w:numPr>
          <w:ilvl w:val="0"/>
          <w:numId w:val="651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helps a farmer to keep proper farm records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 xml:space="preserve">HOOF TRIMMING </w:t>
      </w:r>
    </w:p>
    <w:p w:rsidR="002940D4" w:rsidRPr="00427F5E" w:rsidRDefault="002940D4" w:rsidP="00887D8E">
      <w:pPr>
        <w:pStyle w:val="ListParagraph"/>
        <w:numPr>
          <w:ilvl w:val="0"/>
          <w:numId w:val="65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cutting of overgrown hooves from the animal</w:t>
      </w:r>
    </w:p>
    <w:p w:rsidR="002940D4" w:rsidRPr="00427F5E" w:rsidRDefault="002940D4" w:rsidP="00887D8E">
      <w:pPr>
        <w:pStyle w:val="ListParagraph"/>
        <w:numPr>
          <w:ilvl w:val="0"/>
          <w:numId w:val="653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reduces the risk of foot rot disease</w:t>
      </w:r>
    </w:p>
    <w:p w:rsidR="002940D4" w:rsidRPr="00427F5E" w:rsidRDefault="002940D4" w:rsidP="002940D4">
      <w:pPr>
        <w:rPr>
          <w:rFonts w:eastAsia="Arial Unicode MS" w:cs="Arial Unicode MS"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DEHORNING/DISBUDDING</w:t>
      </w:r>
    </w:p>
    <w:p w:rsidR="002940D4" w:rsidRPr="00427F5E" w:rsidRDefault="002940D4" w:rsidP="00887D8E">
      <w:pPr>
        <w:pStyle w:val="ListParagraph"/>
        <w:numPr>
          <w:ilvl w:val="0"/>
          <w:numId w:val="714"/>
        </w:numPr>
        <w:ind w:hanging="27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b/>
          <w:bCs/>
          <w:sz w:val="25"/>
          <w:szCs w:val="25"/>
        </w:rPr>
        <w:t>Dehorning</w:t>
      </w:r>
      <w:r w:rsidRPr="00427F5E">
        <w:rPr>
          <w:rFonts w:ascii="Cambria" w:eastAsia="Arial Unicode MS" w:hAnsi="Cambria" w:cs="Arial Unicode MS"/>
          <w:sz w:val="25"/>
          <w:szCs w:val="25"/>
        </w:rPr>
        <w:t xml:space="preserve"> is the removal of horn buds from the animal</w:t>
      </w:r>
    </w:p>
    <w:p w:rsidR="002940D4" w:rsidRPr="00427F5E" w:rsidRDefault="002940D4" w:rsidP="00887D8E">
      <w:pPr>
        <w:pStyle w:val="ListParagraph"/>
        <w:numPr>
          <w:ilvl w:val="0"/>
          <w:numId w:val="714"/>
        </w:numPr>
        <w:ind w:hanging="27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b/>
          <w:bCs/>
          <w:sz w:val="25"/>
          <w:szCs w:val="25"/>
        </w:rPr>
        <w:t xml:space="preserve">Disbudding </w:t>
      </w:r>
      <w:r w:rsidRPr="00427F5E">
        <w:rPr>
          <w:rFonts w:ascii="Cambria" w:eastAsia="Arial Unicode MS" w:hAnsi="Cambria" w:cs="Arial Unicode MS"/>
          <w:sz w:val="25"/>
          <w:szCs w:val="25"/>
        </w:rPr>
        <w:t>is the removal of horn buds from the animal</w:t>
      </w:r>
    </w:p>
    <w:p w:rsidR="002940D4" w:rsidRPr="00427F5E" w:rsidRDefault="002940D4" w:rsidP="00887D8E">
      <w:pPr>
        <w:pStyle w:val="ListParagraph"/>
        <w:numPr>
          <w:ilvl w:val="0"/>
          <w:numId w:val="714"/>
        </w:numPr>
        <w:ind w:hanging="27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t>It increases space in the barn/byre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CASTRATION </w:t>
      </w:r>
    </w:p>
    <w:p w:rsidR="002940D4" w:rsidRPr="00427F5E" w:rsidRDefault="002940D4" w:rsidP="00887D8E">
      <w:pPr>
        <w:pStyle w:val="ListParagraph"/>
        <w:numPr>
          <w:ilvl w:val="0"/>
          <w:numId w:val="720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the removal or inactivation of testicles of a male animal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Methods of castration</w:t>
      </w:r>
    </w:p>
    <w:p w:rsidR="002940D4" w:rsidRPr="00427F5E" w:rsidRDefault="002940D4" w:rsidP="00887D8E">
      <w:pPr>
        <w:pStyle w:val="ListParagraph"/>
        <w:numPr>
          <w:ilvl w:val="0"/>
          <w:numId w:val="718"/>
        </w:numPr>
        <w:contextualSpacing w:val="0"/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18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Open castration</w:t>
      </w:r>
    </w:p>
    <w:p w:rsidR="002940D4" w:rsidRPr="00427F5E" w:rsidRDefault="002940D4" w:rsidP="00887D8E">
      <w:pPr>
        <w:pStyle w:val="ListParagraph"/>
        <w:numPr>
          <w:ilvl w:val="0"/>
          <w:numId w:val="718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Closed castration</w:t>
      </w:r>
    </w:p>
    <w:p w:rsidR="002940D4" w:rsidRPr="00427F5E" w:rsidRDefault="002940D4" w:rsidP="00887D8E">
      <w:pPr>
        <w:pStyle w:val="ListParagraph"/>
        <w:numPr>
          <w:ilvl w:val="0"/>
          <w:numId w:val="718"/>
        </w:numPr>
        <w:contextualSpacing w:val="0"/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18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Loop castration (band castration)</w:t>
      </w:r>
    </w:p>
    <w:p w:rsidR="002940D4" w:rsidRPr="00427F5E" w:rsidRDefault="00A9689F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OPEN CASTRATION (SURGICAL CASTRATION)</w:t>
      </w:r>
    </w:p>
    <w:p w:rsidR="002940D4" w:rsidRPr="00427F5E" w:rsidRDefault="002940D4" w:rsidP="00887D8E">
      <w:pPr>
        <w:pStyle w:val="ListParagraph"/>
        <w:numPr>
          <w:ilvl w:val="0"/>
          <w:numId w:val="719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when the scrotum is cut to remove the testicles</w:t>
      </w:r>
    </w:p>
    <w:p w:rsidR="00EC676D" w:rsidRPr="00427F5E" w:rsidRDefault="00EC676D" w:rsidP="00EC676D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Instruments used in open castration</w:t>
      </w:r>
    </w:p>
    <w:p w:rsidR="00EC676D" w:rsidRPr="00427F5E" w:rsidRDefault="00EC676D" w:rsidP="00887D8E">
      <w:pPr>
        <w:pStyle w:val="ListParagraph"/>
        <w:numPr>
          <w:ilvl w:val="0"/>
          <w:numId w:val="717"/>
        </w:numPr>
        <w:rPr>
          <w:rFonts w:ascii="Cambria" w:eastAsia="Arial Unicode MS" w:hAnsi="Cambria" w:cs="Arial Unicode MS"/>
          <w:sz w:val="25"/>
          <w:szCs w:val="25"/>
        </w:rPr>
        <w:sectPr w:rsidR="00EC676D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EC676D" w:rsidRPr="00427F5E" w:rsidRDefault="00EC676D" w:rsidP="00887D8E">
      <w:pPr>
        <w:pStyle w:val="ListParagraph"/>
        <w:numPr>
          <w:ilvl w:val="0"/>
          <w:numId w:val="71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Sharp knife</w:t>
      </w:r>
    </w:p>
    <w:p w:rsidR="00EC676D" w:rsidRPr="00427F5E" w:rsidRDefault="00EC676D" w:rsidP="00887D8E">
      <w:pPr>
        <w:pStyle w:val="ListParagraph"/>
        <w:numPr>
          <w:ilvl w:val="0"/>
          <w:numId w:val="71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Razorblade</w:t>
      </w:r>
    </w:p>
    <w:p w:rsidR="00EC676D" w:rsidRPr="00427F5E" w:rsidRDefault="00EC676D" w:rsidP="00887D8E">
      <w:pPr>
        <w:pStyle w:val="ListParagraph"/>
        <w:numPr>
          <w:ilvl w:val="0"/>
          <w:numId w:val="71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Scalpel</w:t>
      </w:r>
    </w:p>
    <w:p w:rsidR="00EC676D" w:rsidRPr="00427F5E" w:rsidRDefault="00EC676D" w:rsidP="002940D4">
      <w:pPr>
        <w:rPr>
          <w:rFonts w:eastAsia="Arial Unicode MS" w:cs="Arial Unicode MS"/>
          <w:b/>
          <w:sz w:val="25"/>
          <w:szCs w:val="25"/>
          <w:u w:val="single"/>
        </w:rPr>
        <w:sectPr w:rsidR="00EC676D" w:rsidRPr="00427F5E" w:rsidSect="00EC676D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titlePg/>
          <w:docGrid w:linePitch="360"/>
        </w:sectPr>
      </w:pPr>
    </w:p>
    <w:p w:rsidR="002940D4" w:rsidRPr="00427F5E" w:rsidRDefault="00A9689F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lastRenderedPageBreak/>
        <w:t>CLOSED CASTRATION</w:t>
      </w:r>
    </w:p>
    <w:p w:rsidR="002940D4" w:rsidRPr="00427F5E" w:rsidRDefault="002940D4" w:rsidP="00887D8E">
      <w:pPr>
        <w:pStyle w:val="ListParagraph"/>
        <w:numPr>
          <w:ilvl w:val="0"/>
          <w:numId w:val="72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the use of burdizzo to crush the sperm ducts and blood vessels</w:t>
      </w:r>
    </w:p>
    <w:p w:rsidR="002940D4" w:rsidRPr="00427F5E" w:rsidRDefault="00427F5E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noProof/>
          <w:sz w:val="25"/>
          <w:szCs w:val="25"/>
        </w:rPr>
        <w:lastRenderedPageBreak/>
        <w:drawing>
          <wp:anchor distT="0" distB="0" distL="114300" distR="114300" simplePos="0" relativeHeight="252209152" behindDoc="1" locked="0" layoutInCell="1" allowOverlap="1" wp14:anchorId="3DC3CD87" wp14:editId="1BB099B9">
            <wp:simplePos x="0" y="0"/>
            <wp:positionH relativeFrom="column">
              <wp:posOffset>853758</wp:posOffset>
            </wp:positionH>
            <wp:positionV relativeFrom="paragraph">
              <wp:posOffset>174307</wp:posOffset>
            </wp:positionV>
            <wp:extent cx="1644650" cy="2469515"/>
            <wp:effectExtent l="178117" t="298133" r="152718" b="305117"/>
            <wp:wrapNone/>
            <wp:docPr id="157" name="Picture 157" descr="http://www.beefresearch.ca/images/07-030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beefresearch.ca/images/07-030_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>
                      <a:extLst>
                        <a:ext uri="{BEBA8EAE-BF5A-486C-A8C5-ECC9F3942E4B}">
                          <a14:imgProps xmlns:a14="http://schemas.microsoft.com/office/drawing/2010/main">
                            <a14:imgLayer r:embed="rId10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" t="1787" r="4656" b="1650"/>
                    <a:stretch/>
                  </pic:blipFill>
                  <pic:spPr bwMode="auto">
                    <a:xfrm rot="17108050">
                      <a:off x="0" y="0"/>
                      <a:ext cx="164465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0D4" w:rsidRPr="00427F5E">
        <w:rPr>
          <w:rFonts w:eastAsia="Arial Unicode MS" w:cs="Arial Unicode MS"/>
          <w:b/>
          <w:sz w:val="25"/>
          <w:szCs w:val="25"/>
          <w:u w:val="single"/>
        </w:rPr>
        <w:t>Instrument used in closed castration</w:t>
      </w:r>
    </w:p>
    <w:p w:rsidR="002940D4" w:rsidRPr="00427F5E" w:rsidRDefault="002940D4" w:rsidP="00887D8E">
      <w:pPr>
        <w:pStyle w:val="ListParagraph"/>
        <w:numPr>
          <w:ilvl w:val="0"/>
          <w:numId w:val="71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Burdizzo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A diagram showing a burdizzo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</w:rPr>
      </w:pPr>
    </w:p>
    <w:p w:rsidR="00A9689F" w:rsidRPr="00427F5E" w:rsidRDefault="00A9689F" w:rsidP="00A9689F">
      <w:pPr>
        <w:ind w:left="4950" w:hanging="450"/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How is a burdizzo useful on cattle farm?</w:t>
      </w:r>
    </w:p>
    <w:p w:rsidR="00A9689F" w:rsidRPr="00427F5E" w:rsidRDefault="00A9689F" w:rsidP="00887D8E">
      <w:pPr>
        <w:pStyle w:val="ListParagraph"/>
        <w:numPr>
          <w:ilvl w:val="0"/>
          <w:numId w:val="715"/>
        </w:numPr>
        <w:ind w:left="5130" w:hanging="27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used in closed castration</w:t>
      </w:r>
    </w:p>
    <w:p w:rsidR="00A9689F" w:rsidRPr="00427F5E" w:rsidRDefault="00A9689F" w:rsidP="00A9689F">
      <w:pPr>
        <w:ind w:left="4950" w:hanging="450"/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 xml:space="preserve">How is a burdizzo adapted to its function? </w:t>
      </w:r>
    </w:p>
    <w:p w:rsidR="00A9689F" w:rsidRPr="00427F5E" w:rsidRDefault="00A9689F" w:rsidP="00887D8E">
      <w:pPr>
        <w:pStyle w:val="ListParagraph"/>
        <w:numPr>
          <w:ilvl w:val="0"/>
          <w:numId w:val="723"/>
        </w:numPr>
        <w:ind w:left="5130" w:hanging="27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has blunt pincers</w:t>
      </w:r>
    </w:p>
    <w:p w:rsidR="000A4378" w:rsidRPr="00427F5E" w:rsidRDefault="000A4378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A9689F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LOOP CASTRATION (BAND CASTRATION)</w:t>
      </w:r>
    </w:p>
    <w:p w:rsidR="002940D4" w:rsidRPr="00427F5E" w:rsidRDefault="002940D4" w:rsidP="00887D8E">
      <w:pPr>
        <w:pStyle w:val="ListParagraph"/>
        <w:numPr>
          <w:ilvl w:val="0"/>
          <w:numId w:val="721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the use of a rubber band to squeeze and break the sperm ducts and blood vessel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Instruments used in loop castration</w:t>
      </w:r>
    </w:p>
    <w:p w:rsidR="002940D4" w:rsidRPr="00427F5E" w:rsidRDefault="002940D4" w:rsidP="00887D8E">
      <w:pPr>
        <w:pStyle w:val="ListParagraph"/>
        <w:numPr>
          <w:ilvl w:val="0"/>
          <w:numId w:val="715"/>
        </w:numPr>
        <w:rPr>
          <w:rFonts w:ascii="Cambria" w:eastAsia="Arial Unicode MS" w:hAnsi="Cambria" w:cs="Arial Unicode MS"/>
          <w:bCs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titlePg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15"/>
        </w:numPr>
        <w:rPr>
          <w:rFonts w:ascii="Cambria" w:eastAsia="Arial Unicode MS" w:hAnsi="Cambria" w:cs="Arial Unicode MS"/>
          <w:bCs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lastRenderedPageBreak/>
        <w:t>Rubber band</w:t>
      </w:r>
    </w:p>
    <w:p w:rsidR="002940D4" w:rsidRPr="00427F5E" w:rsidRDefault="002940D4" w:rsidP="00887D8E">
      <w:pPr>
        <w:pStyle w:val="ListParagraph"/>
        <w:numPr>
          <w:ilvl w:val="0"/>
          <w:numId w:val="715"/>
        </w:numPr>
        <w:rPr>
          <w:rFonts w:ascii="Cambria" w:eastAsia="Arial Unicode MS" w:hAnsi="Cambria" w:cs="Arial Unicode MS"/>
          <w:bCs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lastRenderedPageBreak/>
        <w:t>Elastrator</w:t>
      </w:r>
    </w:p>
    <w:p w:rsidR="002940D4" w:rsidRPr="00427F5E" w:rsidRDefault="002940D4" w:rsidP="00887D8E">
      <w:pPr>
        <w:pStyle w:val="ListParagraph"/>
        <w:numPr>
          <w:ilvl w:val="0"/>
          <w:numId w:val="715"/>
        </w:numPr>
        <w:rPr>
          <w:rFonts w:ascii="Cambria" w:eastAsia="Arial Unicode MS" w:hAnsi="Cambria" w:cs="Arial Unicode MS"/>
          <w:bCs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450" w:footer="720" w:gutter="0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titlePg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Cs/>
          <w:sz w:val="25"/>
          <w:szCs w:val="25"/>
        </w:rPr>
      </w:pPr>
      <w:r w:rsidRPr="00427F5E">
        <w:rPr>
          <w:rFonts w:eastAsia="Arial Unicode MS" w:cs="Arial Unicode MS"/>
          <w:b/>
          <w:bCs/>
          <w:sz w:val="25"/>
          <w:szCs w:val="25"/>
        </w:rPr>
        <w:lastRenderedPageBreak/>
        <w:t>An elastrator</w:t>
      </w:r>
      <w:r w:rsidRPr="00427F5E">
        <w:rPr>
          <w:rFonts w:eastAsia="Arial Unicode MS" w:cs="Arial Unicode MS"/>
          <w:bCs/>
          <w:sz w:val="25"/>
          <w:szCs w:val="25"/>
        </w:rPr>
        <w:t xml:space="preserve"> is used to apply rubber band around the scrotum during band castration</w:t>
      </w:r>
    </w:p>
    <w:p w:rsidR="000A4378" w:rsidRPr="00427F5E" w:rsidRDefault="000A4378" w:rsidP="000A4378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0A4378" w:rsidRPr="00427F5E" w:rsidRDefault="000A4378" w:rsidP="000A4378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Why is loop castration impossible in pigs (boars)?</w:t>
      </w:r>
    </w:p>
    <w:p w:rsidR="000A4378" w:rsidRPr="00427F5E" w:rsidRDefault="000A4378" w:rsidP="00887D8E">
      <w:pPr>
        <w:pStyle w:val="ListParagraph"/>
        <w:numPr>
          <w:ilvl w:val="0"/>
          <w:numId w:val="719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They don’t have sagging testicles</w:t>
      </w:r>
    </w:p>
    <w:p w:rsidR="002940D4" w:rsidRPr="00427F5E" w:rsidRDefault="002940D4" w:rsidP="002940D4">
      <w:pPr>
        <w:rPr>
          <w:rFonts w:eastAsia="Arial Unicode MS" w:cs="Arial Unicode MS"/>
          <w:bCs/>
          <w:sz w:val="25"/>
          <w:szCs w:val="25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Advantages of castration </w:t>
      </w:r>
    </w:p>
    <w:p w:rsidR="002940D4" w:rsidRPr="00427F5E" w:rsidRDefault="002940D4" w:rsidP="00887D8E">
      <w:pPr>
        <w:pStyle w:val="ListParagraph"/>
        <w:numPr>
          <w:ilvl w:val="0"/>
          <w:numId w:val="715"/>
        </w:numPr>
        <w:tabs>
          <w:tab w:val="left" w:pos="720"/>
        </w:tabs>
        <w:ind w:hanging="270"/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15"/>
        </w:numPr>
        <w:tabs>
          <w:tab w:val="left" w:pos="720"/>
        </w:tabs>
        <w:ind w:hanging="27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It prevents inbreeding</w:t>
      </w:r>
    </w:p>
    <w:p w:rsidR="002940D4" w:rsidRPr="00427F5E" w:rsidRDefault="002940D4" w:rsidP="00887D8E">
      <w:pPr>
        <w:pStyle w:val="ListParagraph"/>
        <w:numPr>
          <w:ilvl w:val="0"/>
          <w:numId w:val="715"/>
        </w:numPr>
        <w:tabs>
          <w:tab w:val="left" w:pos="720"/>
        </w:tabs>
        <w:ind w:hanging="27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prevents random mating</w:t>
      </w:r>
    </w:p>
    <w:p w:rsidR="002940D4" w:rsidRPr="00427F5E" w:rsidRDefault="002940D4" w:rsidP="00887D8E">
      <w:pPr>
        <w:pStyle w:val="ListParagraph"/>
        <w:numPr>
          <w:ilvl w:val="0"/>
          <w:numId w:val="715"/>
        </w:numPr>
        <w:tabs>
          <w:tab w:val="left" w:pos="720"/>
        </w:tabs>
        <w:ind w:hanging="27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 xml:space="preserve">It makes the animal humble (docile) </w:t>
      </w:r>
    </w:p>
    <w:p w:rsidR="002940D4" w:rsidRPr="00427F5E" w:rsidRDefault="002940D4" w:rsidP="00887D8E">
      <w:pPr>
        <w:pStyle w:val="ListParagraph"/>
        <w:numPr>
          <w:ilvl w:val="0"/>
          <w:numId w:val="715"/>
        </w:numPr>
        <w:tabs>
          <w:tab w:val="left" w:pos="720"/>
        </w:tabs>
        <w:ind w:hanging="27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It makes the animal grow big and fat</w:t>
      </w:r>
    </w:p>
    <w:p w:rsidR="002940D4" w:rsidRPr="00427F5E" w:rsidRDefault="002940D4" w:rsidP="00887D8E">
      <w:pPr>
        <w:pStyle w:val="ListParagraph"/>
        <w:numPr>
          <w:ilvl w:val="0"/>
          <w:numId w:val="715"/>
        </w:numPr>
        <w:tabs>
          <w:tab w:val="left" w:pos="720"/>
        </w:tabs>
        <w:ind w:hanging="27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reduces bad smell in male animals</w:t>
      </w:r>
    </w:p>
    <w:p w:rsidR="002940D4" w:rsidRPr="00427F5E" w:rsidRDefault="002940D4" w:rsidP="00887D8E">
      <w:pPr>
        <w:pStyle w:val="ListParagraph"/>
        <w:numPr>
          <w:ilvl w:val="0"/>
          <w:numId w:val="715"/>
        </w:numPr>
        <w:tabs>
          <w:tab w:val="left" w:pos="720"/>
        </w:tabs>
        <w:ind w:hanging="27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prevents unwanted pregnancies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lastRenderedPageBreak/>
        <w:t xml:space="preserve">Disadvantages of castration </w:t>
      </w:r>
    </w:p>
    <w:p w:rsidR="002940D4" w:rsidRPr="00427F5E" w:rsidRDefault="002940D4" w:rsidP="00887D8E">
      <w:pPr>
        <w:pStyle w:val="ListParagraph"/>
        <w:numPr>
          <w:ilvl w:val="0"/>
          <w:numId w:val="722"/>
        </w:numPr>
        <w:ind w:hanging="270"/>
        <w:contextualSpacing w:val="0"/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22"/>
        </w:numPr>
        <w:ind w:hanging="270"/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It is painful</w:t>
      </w:r>
    </w:p>
    <w:p w:rsidR="002940D4" w:rsidRPr="00427F5E" w:rsidRDefault="002940D4" w:rsidP="00887D8E">
      <w:pPr>
        <w:pStyle w:val="ListParagraph"/>
        <w:numPr>
          <w:ilvl w:val="0"/>
          <w:numId w:val="722"/>
        </w:numPr>
        <w:ind w:hanging="270"/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increases the risk of infections</w:t>
      </w:r>
    </w:p>
    <w:p w:rsidR="002940D4" w:rsidRPr="00427F5E" w:rsidRDefault="002940D4" w:rsidP="00887D8E">
      <w:pPr>
        <w:pStyle w:val="ListParagraph"/>
        <w:numPr>
          <w:ilvl w:val="0"/>
          <w:numId w:val="722"/>
        </w:numPr>
        <w:ind w:hanging="270"/>
        <w:contextualSpacing w:val="0"/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It needs a skilled person</w:t>
      </w:r>
    </w:p>
    <w:p w:rsidR="002940D4" w:rsidRPr="00427F5E" w:rsidRDefault="002940D4" w:rsidP="00887D8E">
      <w:pPr>
        <w:pStyle w:val="ListParagraph"/>
        <w:numPr>
          <w:ilvl w:val="0"/>
          <w:numId w:val="722"/>
        </w:numPr>
        <w:ind w:hanging="270"/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It denies the male animal its right of reproduction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DEWORMING </w:t>
      </w:r>
    </w:p>
    <w:p w:rsidR="002940D4" w:rsidRPr="00427F5E" w:rsidRDefault="002940D4" w:rsidP="00887D8E">
      <w:pPr>
        <w:pStyle w:val="ListParagraph"/>
        <w:numPr>
          <w:ilvl w:val="0"/>
          <w:numId w:val="713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the giving of medicine through the mouth to kill worms (endoparasites) in animals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Why farmers deworm their animals? (Importance of deworming)</w:t>
      </w:r>
    </w:p>
    <w:p w:rsidR="002940D4" w:rsidRPr="00427F5E" w:rsidRDefault="002940D4" w:rsidP="00887D8E">
      <w:pPr>
        <w:pStyle w:val="ListParagraph"/>
        <w:numPr>
          <w:ilvl w:val="0"/>
          <w:numId w:val="712"/>
        </w:numPr>
        <w:rPr>
          <w:rFonts w:ascii="Cambria" w:eastAsia="Arial Unicode MS" w:hAnsi="Cambria" w:cs="Arial Unicode MS"/>
          <w:b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To kill endoparasites (worms)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 xml:space="preserve">METHODS OF DEWORMING </w:t>
      </w:r>
    </w:p>
    <w:p w:rsidR="002940D4" w:rsidRPr="00427F5E" w:rsidRDefault="002940D4" w:rsidP="00887D8E">
      <w:pPr>
        <w:numPr>
          <w:ilvl w:val="0"/>
          <w:numId w:val="711"/>
        </w:numPr>
        <w:rPr>
          <w:rFonts w:eastAsia="Arial Unicode MS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numPr>
          <w:ilvl w:val="0"/>
          <w:numId w:val="711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 xml:space="preserve">Drenching </w:t>
      </w:r>
    </w:p>
    <w:p w:rsidR="002940D4" w:rsidRPr="00427F5E" w:rsidRDefault="002940D4" w:rsidP="00887D8E">
      <w:pPr>
        <w:numPr>
          <w:ilvl w:val="0"/>
          <w:numId w:val="711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 xml:space="preserve">Dosing </w:t>
      </w:r>
    </w:p>
    <w:p w:rsidR="002940D4" w:rsidRPr="00427F5E" w:rsidRDefault="002940D4" w:rsidP="00887D8E">
      <w:pPr>
        <w:pStyle w:val="ListParagraph"/>
        <w:numPr>
          <w:ilvl w:val="0"/>
          <w:numId w:val="710"/>
        </w:numPr>
        <w:ind w:left="360"/>
        <w:rPr>
          <w:rFonts w:ascii="Cambria" w:eastAsia="Arial Unicode MS" w:hAnsi="Cambria" w:cs="Arial Unicode MS"/>
          <w:b/>
          <w:bCs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10"/>
        </w:numPr>
        <w:ind w:left="360"/>
        <w:rPr>
          <w:rFonts w:ascii="Cambria" w:eastAsia="Arial Unicode MS" w:hAnsi="Cambria" w:cs="Arial Unicode MS"/>
          <w:b/>
          <w:bCs/>
          <w:sz w:val="25"/>
          <w:szCs w:val="25"/>
          <w:u w:val="single"/>
        </w:rPr>
      </w:pPr>
      <w:r w:rsidRPr="00427F5E">
        <w:rPr>
          <w:rFonts w:ascii="Cambria" w:eastAsia="Arial Unicode MS" w:hAnsi="Cambria" w:cs="Arial Unicode MS"/>
          <w:b/>
          <w:bCs/>
          <w:sz w:val="25"/>
          <w:szCs w:val="25"/>
          <w:u w:val="single"/>
        </w:rPr>
        <w:lastRenderedPageBreak/>
        <w:t>Dosing</w:t>
      </w:r>
    </w:p>
    <w:p w:rsidR="002940D4" w:rsidRPr="00427F5E" w:rsidRDefault="002940D4" w:rsidP="00887D8E">
      <w:pPr>
        <w:pStyle w:val="ListParagraph"/>
        <w:numPr>
          <w:ilvl w:val="0"/>
          <w:numId w:val="70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the giving of solid medicine through the mouth to kill worms in animals</w:t>
      </w:r>
    </w:p>
    <w:p w:rsidR="002940D4" w:rsidRPr="00427F5E" w:rsidRDefault="002940D4" w:rsidP="00887D8E">
      <w:pPr>
        <w:pStyle w:val="ListParagraph"/>
        <w:numPr>
          <w:ilvl w:val="0"/>
          <w:numId w:val="710"/>
        </w:numPr>
        <w:ind w:left="360"/>
        <w:rPr>
          <w:rFonts w:ascii="Cambria" w:eastAsia="Arial Unicode MS" w:hAnsi="Cambria" w:cs="Arial Unicode MS"/>
          <w:b/>
          <w:bCs/>
          <w:sz w:val="25"/>
          <w:szCs w:val="25"/>
          <w:u w:val="single"/>
        </w:rPr>
      </w:pPr>
      <w:r w:rsidRPr="00427F5E">
        <w:rPr>
          <w:rFonts w:ascii="Cambria" w:eastAsia="Arial Unicode MS" w:hAnsi="Cambria" w:cs="Arial Unicode MS"/>
          <w:b/>
          <w:bCs/>
          <w:sz w:val="25"/>
          <w:szCs w:val="25"/>
          <w:u w:val="single"/>
        </w:rPr>
        <w:t xml:space="preserve">Drenching </w:t>
      </w:r>
    </w:p>
    <w:p w:rsidR="002940D4" w:rsidRPr="00427F5E" w:rsidRDefault="002940D4" w:rsidP="00887D8E">
      <w:pPr>
        <w:pStyle w:val="NoSpacing"/>
        <w:numPr>
          <w:ilvl w:val="0"/>
          <w:numId w:val="707"/>
        </w:numPr>
        <w:rPr>
          <w:rFonts w:ascii="Cambria" w:eastAsia="Arial Unicode MS" w:hAnsi="Cambria" w:cs="Arial Unicode MS"/>
          <w:bCs/>
          <w:sz w:val="25"/>
          <w:szCs w:val="25"/>
          <w:u w:val="single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 xml:space="preserve">This is the giving of liquid medicine through the mouth to kill worms in animals. 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Farm tools used for drenching</w:t>
      </w:r>
    </w:p>
    <w:p w:rsidR="00A9689F" w:rsidRPr="00427F5E" w:rsidRDefault="00A9689F" w:rsidP="00887D8E">
      <w:pPr>
        <w:pStyle w:val="ListParagraph"/>
        <w:numPr>
          <w:ilvl w:val="0"/>
          <w:numId w:val="708"/>
        </w:numPr>
        <w:rPr>
          <w:rFonts w:ascii="Cambria" w:eastAsia="Arial Unicode MS" w:hAnsi="Cambria" w:cs="Arial Unicode MS"/>
          <w:sz w:val="25"/>
          <w:szCs w:val="25"/>
        </w:rPr>
        <w:sectPr w:rsidR="00A9689F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08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 xml:space="preserve">Drenching gun </w:t>
      </w:r>
    </w:p>
    <w:p w:rsidR="00762559" w:rsidRPr="00427F5E" w:rsidRDefault="00762559" w:rsidP="00887D8E">
      <w:pPr>
        <w:pStyle w:val="ListParagraph"/>
        <w:numPr>
          <w:ilvl w:val="0"/>
          <w:numId w:val="708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Syringe</w:t>
      </w:r>
    </w:p>
    <w:p w:rsidR="002940D4" w:rsidRPr="00427F5E" w:rsidRDefault="002940D4" w:rsidP="00887D8E">
      <w:pPr>
        <w:pStyle w:val="ListParagraph"/>
        <w:numPr>
          <w:ilvl w:val="0"/>
          <w:numId w:val="708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Bottle</w:t>
      </w:r>
    </w:p>
    <w:p w:rsidR="00A9689F" w:rsidRPr="00427F5E" w:rsidRDefault="00A9689F" w:rsidP="002940D4">
      <w:pPr>
        <w:rPr>
          <w:rFonts w:eastAsia="Arial Unicode MS" w:cs="Arial Unicode MS"/>
          <w:b/>
          <w:sz w:val="25"/>
          <w:szCs w:val="25"/>
          <w:u w:val="single"/>
        </w:rPr>
        <w:sectPr w:rsidR="00A9689F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2940D4" w:rsidRPr="00427F5E" w:rsidRDefault="00D84EBC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lastRenderedPageBreak/>
        <w:t>DIAGRAM OF A DRENCHING GUN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How is a drenching gun important on a livestock farm?</w:t>
      </w:r>
    </w:p>
    <w:p w:rsidR="002940D4" w:rsidRPr="00427F5E" w:rsidRDefault="002940D4" w:rsidP="00887D8E">
      <w:pPr>
        <w:pStyle w:val="ListParagraph"/>
        <w:numPr>
          <w:ilvl w:val="0"/>
          <w:numId w:val="709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used for drenching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State the importance of spraying, dipping and dusting livestock with acaricides</w:t>
      </w:r>
    </w:p>
    <w:p w:rsidR="002940D4" w:rsidRPr="00427F5E" w:rsidRDefault="002940D4" w:rsidP="00887D8E">
      <w:pPr>
        <w:pStyle w:val="ListParagraph"/>
        <w:numPr>
          <w:ilvl w:val="0"/>
          <w:numId w:val="70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To kill ticks and mites</w:t>
      </w:r>
    </w:p>
    <w:p w:rsidR="002940D4" w:rsidRPr="00427F5E" w:rsidRDefault="002940D4" w:rsidP="00887D8E">
      <w:pPr>
        <w:pStyle w:val="ListParagraph"/>
        <w:numPr>
          <w:ilvl w:val="0"/>
          <w:numId w:val="70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To prevent tick-borne diseases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How is a knapsack sprayer important on a goat farm?</w:t>
      </w:r>
    </w:p>
    <w:p w:rsidR="002940D4" w:rsidRPr="00427F5E" w:rsidRDefault="002940D4" w:rsidP="00887D8E">
      <w:pPr>
        <w:pStyle w:val="ListParagraph"/>
        <w:numPr>
          <w:ilvl w:val="0"/>
          <w:numId w:val="70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used for spraying acaricides</w:t>
      </w:r>
    </w:p>
    <w:p w:rsidR="002940D4" w:rsidRPr="00427F5E" w:rsidRDefault="002940D4" w:rsidP="002940D4">
      <w:pPr>
        <w:rPr>
          <w:rFonts w:eastAsia="Arial Unicode MS" w:cs="Arial Unicode MS"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HOUSING GOATS</w:t>
      </w:r>
    </w:p>
    <w:p w:rsidR="002940D4" w:rsidRPr="00427F5E" w:rsidRDefault="002940D4" w:rsidP="00887D8E">
      <w:pPr>
        <w:pStyle w:val="ListParagraph"/>
        <w:numPr>
          <w:ilvl w:val="0"/>
          <w:numId w:val="66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the constructing of a house for goats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Qualities of a good house for goats</w:t>
      </w:r>
    </w:p>
    <w:p w:rsidR="002940D4" w:rsidRPr="00427F5E" w:rsidRDefault="002940D4" w:rsidP="00887D8E">
      <w:pPr>
        <w:pStyle w:val="ListParagraph"/>
        <w:numPr>
          <w:ilvl w:val="0"/>
          <w:numId w:val="703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03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It should be well ventilated</w:t>
      </w:r>
    </w:p>
    <w:p w:rsidR="002940D4" w:rsidRPr="00427F5E" w:rsidRDefault="002940D4" w:rsidP="00887D8E">
      <w:pPr>
        <w:pStyle w:val="ListParagraph"/>
        <w:numPr>
          <w:ilvl w:val="0"/>
          <w:numId w:val="703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should have a strong roof</w:t>
      </w:r>
    </w:p>
    <w:p w:rsidR="002940D4" w:rsidRPr="00427F5E" w:rsidRDefault="002940D4" w:rsidP="00887D8E">
      <w:pPr>
        <w:pStyle w:val="ListParagraph"/>
        <w:numPr>
          <w:ilvl w:val="0"/>
          <w:numId w:val="703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It should have a slanting floor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lastRenderedPageBreak/>
        <w:t>Importance of a house to goats</w:t>
      </w:r>
    </w:p>
    <w:p w:rsidR="002940D4" w:rsidRPr="00427F5E" w:rsidRDefault="002940D4" w:rsidP="00887D8E">
      <w:pPr>
        <w:pStyle w:val="ListParagraph"/>
        <w:numPr>
          <w:ilvl w:val="0"/>
          <w:numId w:val="704"/>
        </w:numPr>
        <w:ind w:left="720"/>
        <w:rPr>
          <w:rFonts w:ascii="Cambria" w:eastAsia="Arial Unicode MS" w:hAnsi="Cambria" w:cs="Arial Unicode MS"/>
          <w:bCs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04"/>
        </w:numPr>
        <w:ind w:left="720"/>
        <w:rPr>
          <w:rFonts w:ascii="Cambria" w:eastAsia="Arial Unicode MS" w:hAnsi="Cambria" w:cs="Arial Unicode MS"/>
          <w:bCs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lastRenderedPageBreak/>
        <w:t>To protect goats from bad weather</w:t>
      </w:r>
    </w:p>
    <w:p w:rsidR="002940D4" w:rsidRPr="00427F5E" w:rsidRDefault="002940D4" w:rsidP="00887D8E">
      <w:pPr>
        <w:pStyle w:val="ListParagraph"/>
        <w:numPr>
          <w:ilvl w:val="0"/>
          <w:numId w:val="704"/>
        </w:numPr>
        <w:ind w:left="720"/>
        <w:rPr>
          <w:rFonts w:ascii="Cambria" w:eastAsia="Arial Unicode MS" w:hAnsi="Cambria" w:cs="Arial Unicode MS"/>
          <w:bCs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t>To protect goats from predators</w:t>
      </w:r>
    </w:p>
    <w:p w:rsidR="002940D4" w:rsidRPr="00427F5E" w:rsidRDefault="002940D4" w:rsidP="00887D8E">
      <w:pPr>
        <w:pStyle w:val="ListParagraph"/>
        <w:numPr>
          <w:ilvl w:val="0"/>
          <w:numId w:val="704"/>
        </w:numPr>
        <w:ind w:left="720"/>
        <w:rPr>
          <w:rFonts w:ascii="Cambria" w:eastAsia="Arial Unicode MS" w:hAnsi="Cambria" w:cs="Arial Unicode MS"/>
          <w:bCs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lastRenderedPageBreak/>
        <w:t>To protect goats from thieves</w:t>
      </w:r>
    </w:p>
    <w:p w:rsidR="002940D4" w:rsidRPr="00427F5E" w:rsidRDefault="002940D4" w:rsidP="002940D4">
      <w:pPr>
        <w:pStyle w:val="NoSpacing"/>
        <w:rPr>
          <w:rFonts w:ascii="Cambria" w:eastAsia="Arial Unicode MS" w:hAnsi="Cambria" w:cs="Arial Unicode MS"/>
          <w:b/>
          <w:sz w:val="25"/>
          <w:szCs w:val="25"/>
          <w:u w:val="single"/>
          <w:shd w:val="clear" w:color="FFFFFF" w:fill="FFFFFF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pStyle w:val="NoSpacing"/>
        <w:rPr>
          <w:rFonts w:ascii="Cambria" w:eastAsia="Arial Unicode MS" w:hAnsi="Cambria" w:cs="Arial Unicode MS"/>
          <w:b/>
          <w:sz w:val="25"/>
          <w:szCs w:val="25"/>
          <w:u w:val="single"/>
          <w:shd w:val="clear" w:color="FFFFFF" w:fill="FFFFFF"/>
        </w:rPr>
      </w:pPr>
      <w:r w:rsidRPr="00427F5E">
        <w:rPr>
          <w:rFonts w:ascii="Cambria" w:eastAsia="Arial Unicode MS" w:hAnsi="Cambria" w:cs="Arial Unicode MS"/>
          <w:b/>
          <w:sz w:val="25"/>
          <w:szCs w:val="25"/>
          <w:u w:val="single"/>
          <w:shd w:val="clear" w:color="FFFFFF" w:fill="FFFFFF"/>
        </w:rPr>
        <w:lastRenderedPageBreak/>
        <w:t>Dangers of sharing a house with domestic animals</w:t>
      </w:r>
    </w:p>
    <w:p w:rsidR="002940D4" w:rsidRPr="00427F5E" w:rsidRDefault="002940D4" w:rsidP="00887D8E">
      <w:pPr>
        <w:numPr>
          <w:ilvl w:val="0"/>
          <w:numId w:val="741"/>
        </w:numPr>
        <w:rPr>
          <w:rFonts w:eastAsia="Arial Unicode MS" w:cs="Arial Unicode MS"/>
          <w:sz w:val="25"/>
          <w:szCs w:val="25"/>
          <w:shd w:val="clear" w:color="FFFFFF" w:fill="FFFFFF"/>
        </w:rPr>
      </w:pPr>
      <w:r w:rsidRPr="00427F5E">
        <w:rPr>
          <w:rFonts w:eastAsia="Arial Unicode MS" w:cs="Arial Unicode MS"/>
          <w:sz w:val="25"/>
          <w:szCs w:val="25"/>
          <w:shd w:val="clear" w:color="FFFFFF" w:fill="FFFFFF"/>
        </w:rPr>
        <w:t>It leads to bad smell in the house</w:t>
      </w:r>
    </w:p>
    <w:p w:rsidR="002940D4" w:rsidRPr="00427F5E" w:rsidRDefault="002940D4" w:rsidP="00887D8E">
      <w:pPr>
        <w:pStyle w:val="NoSpacing"/>
        <w:numPr>
          <w:ilvl w:val="0"/>
          <w:numId w:val="741"/>
        </w:numPr>
        <w:rPr>
          <w:rFonts w:ascii="Cambria" w:eastAsia="Arial Unicode MS" w:hAnsi="Cambria" w:cs="Arial Unicode MS"/>
          <w:sz w:val="25"/>
          <w:szCs w:val="25"/>
          <w:shd w:val="clear" w:color="FFFFFF" w:fill="FFFFFF"/>
        </w:rPr>
      </w:pPr>
      <w:r w:rsidRPr="00427F5E">
        <w:rPr>
          <w:rFonts w:ascii="Cambria" w:eastAsia="Arial Unicode MS" w:hAnsi="Cambria" w:cs="Arial Unicode MS"/>
          <w:sz w:val="25"/>
          <w:szCs w:val="25"/>
          <w:shd w:val="clear" w:color="FFFFFF" w:fill="FFFFFF"/>
        </w:rPr>
        <w:t>It leads to parasites in the house</w:t>
      </w:r>
    </w:p>
    <w:p w:rsidR="002940D4" w:rsidRPr="00427F5E" w:rsidRDefault="002940D4" w:rsidP="00887D8E">
      <w:pPr>
        <w:numPr>
          <w:ilvl w:val="0"/>
          <w:numId w:val="741"/>
        </w:numPr>
        <w:rPr>
          <w:rFonts w:eastAsia="Arial Unicode MS" w:cs="Arial Unicode MS"/>
          <w:sz w:val="25"/>
          <w:szCs w:val="25"/>
          <w:shd w:val="clear" w:color="FFFFFF" w:fill="FFFFFF"/>
        </w:rPr>
      </w:pPr>
      <w:r w:rsidRPr="00427F5E">
        <w:rPr>
          <w:rFonts w:eastAsia="Arial Unicode MS" w:cs="Arial Unicode MS"/>
          <w:sz w:val="25"/>
          <w:szCs w:val="25"/>
          <w:shd w:val="clear" w:color="FFFFFF" w:fill="FFFFFF"/>
        </w:rPr>
        <w:t>It leads to competition for oxygen</w:t>
      </w:r>
    </w:p>
    <w:p w:rsidR="002940D4" w:rsidRPr="00427F5E" w:rsidRDefault="002940D4" w:rsidP="00887D8E">
      <w:pPr>
        <w:numPr>
          <w:ilvl w:val="0"/>
          <w:numId w:val="741"/>
        </w:numPr>
        <w:rPr>
          <w:rFonts w:eastAsia="Arial Unicode MS" w:cs="Arial Unicode MS"/>
          <w:sz w:val="25"/>
          <w:szCs w:val="25"/>
          <w:shd w:val="clear" w:color="FFFFFF" w:fill="FFFFFF"/>
        </w:rPr>
      </w:pPr>
      <w:r w:rsidRPr="00427F5E">
        <w:rPr>
          <w:rFonts w:eastAsia="Arial Unicode MS" w:cs="Arial Unicode MS"/>
          <w:sz w:val="25"/>
          <w:szCs w:val="25"/>
          <w:shd w:val="clear" w:color="FFFFFF" w:fill="FFFFFF"/>
        </w:rPr>
        <w:t>It leads to easy spread of diseases to people</w:t>
      </w:r>
    </w:p>
    <w:p w:rsidR="002940D4" w:rsidRPr="00427F5E" w:rsidRDefault="002940D4" w:rsidP="00887D8E">
      <w:pPr>
        <w:numPr>
          <w:ilvl w:val="0"/>
          <w:numId w:val="741"/>
        </w:numPr>
        <w:rPr>
          <w:rFonts w:eastAsia="Arial Unicode MS" w:cs="Arial Unicode MS"/>
          <w:sz w:val="25"/>
          <w:szCs w:val="25"/>
          <w:shd w:val="clear" w:color="FFFFFF" w:fill="FFFFFF"/>
        </w:rPr>
      </w:pPr>
      <w:r w:rsidRPr="00427F5E">
        <w:rPr>
          <w:rFonts w:eastAsia="Arial Unicode MS" w:cs="Arial Unicode MS"/>
          <w:sz w:val="25"/>
          <w:szCs w:val="25"/>
          <w:shd w:val="clear" w:color="FFFFFF" w:fill="FFFFFF"/>
        </w:rPr>
        <w:t>It leads to destruction of household property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SYSTEMS (METHODS) OF GRAZING GOATS</w:t>
      </w:r>
    </w:p>
    <w:p w:rsidR="002940D4" w:rsidRPr="00427F5E" w:rsidRDefault="002940D4" w:rsidP="00887D8E">
      <w:pPr>
        <w:numPr>
          <w:ilvl w:val="0"/>
          <w:numId w:val="632"/>
        </w:numPr>
        <w:tabs>
          <w:tab w:val="left" w:pos="720"/>
        </w:tabs>
        <w:rPr>
          <w:rFonts w:eastAsia="Arial Unicode MS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numPr>
          <w:ilvl w:val="0"/>
          <w:numId w:val="632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Free range grazing or Herding</w:t>
      </w:r>
    </w:p>
    <w:p w:rsidR="002940D4" w:rsidRPr="00427F5E" w:rsidRDefault="002940D4" w:rsidP="00887D8E">
      <w:pPr>
        <w:pStyle w:val="ListParagraph"/>
        <w:numPr>
          <w:ilvl w:val="0"/>
          <w:numId w:val="632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 xml:space="preserve">Tethering </w:t>
      </w:r>
    </w:p>
    <w:p w:rsidR="002940D4" w:rsidRPr="00427F5E" w:rsidRDefault="002940D4" w:rsidP="00887D8E">
      <w:pPr>
        <w:pStyle w:val="ListParagraph"/>
        <w:numPr>
          <w:ilvl w:val="0"/>
          <w:numId w:val="63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Paddock grazing</w:t>
      </w:r>
    </w:p>
    <w:p w:rsidR="002940D4" w:rsidRPr="00427F5E" w:rsidRDefault="002940D4" w:rsidP="00887D8E">
      <w:pPr>
        <w:numPr>
          <w:ilvl w:val="0"/>
          <w:numId w:val="632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Zero grazing</w:t>
      </w:r>
    </w:p>
    <w:p w:rsidR="002940D4" w:rsidRPr="00427F5E" w:rsidRDefault="002940D4" w:rsidP="00887D8E">
      <w:pPr>
        <w:pStyle w:val="ListParagraph"/>
        <w:numPr>
          <w:ilvl w:val="0"/>
          <w:numId w:val="63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 xml:space="preserve">Strip grazing 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lastRenderedPageBreak/>
        <w:t>Mention three methods of rotational grazing</w:t>
      </w:r>
    </w:p>
    <w:p w:rsidR="002940D4" w:rsidRPr="00427F5E" w:rsidRDefault="002940D4" w:rsidP="00887D8E">
      <w:pPr>
        <w:pStyle w:val="ListParagraph"/>
        <w:numPr>
          <w:ilvl w:val="0"/>
          <w:numId w:val="637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3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 xml:space="preserve">Tethering </w:t>
      </w:r>
    </w:p>
    <w:p w:rsidR="002940D4" w:rsidRPr="00427F5E" w:rsidRDefault="002940D4" w:rsidP="00887D8E">
      <w:pPr>
        <w:pStyle w:val="ListParagraph"/>
        <w:numPr>
          <w:ilvl w:val="0"/>
          <w:numId w:val="63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Paddock grazing</w:t>
      </w:r>
    </w:p>
    <w:p w:rsidR="002940D4" w:rsidRPr="00427F5E" w:rsidRDefault="002940D4" w:rsidP="00887D8E">
      <w:pPr>
        <w:pStyle w:val="ListParagraph"/>
        <w:numPr>
          <w:ilvl w:val="0"/>
          <w:numId w:val="63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 xml:space="preserve">Strip grazing 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lastRenderedPageBreak/>
        <w:t>HERDING</w:t>
      </w:r>
    </w:p>
    <w:p w:rsidR="002940D4" w:rsidRPr="00427F5E" w:rsidRDefault="002940D4" w:rsidP="00887D8E">
      <w:pPr>
        <w:pStyle w:val="ListParagraph"/>
        <w:numPr>
          <w:ilvl w:val="0"/>
          <w:numId w:val="633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when a herdsman looks after animals as they graze</w:t>
      </w:r>
    </w:p>
    <w:p w:rsidR="002940D4" w:rsidRPr="00427F5E" w:rsidRDefault="002940D4" w:rsidP="00887D8E">
      <w:pPr>
        <w:pStyle w:val="NoSpacing"/>
        <w:numPr>
          <w:ilvl w:val="0"/>
          <w:numId w:val="633"/>
        </w:numPr>
        <w:rPr>
          <w:rFonts w:ascii="Cambria" w:eastAsia="Arial Unicode MS" w:hAnsi="Cambria" w:cs="Arial Unicode MS"/>
          <w:b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 xml:space="preserve">It is also called </w:t>
      </w:r>
      <w:r w:rsidRPr="00427F5E">
        <w:rPr>
          <w:rFonts w:ascii="Cambria" w:eastAsia="Arial Unicode MS" w:hAnsi="Cambria" w:cs="Arial Unicode MS"/>
          <w:b/>
          <w:sz w:val="25"/>
          <w:szCs w:val="25"/>
        </w:rPr>
        <w:t xml:space="preserve">free range grazing </w:t>
      </w:r>
      <w:r w:rsidRPr="00427F5E">
        <w:rPr>
          <w:rFonts w:ascii="Cambria" w:eastAsia="Arial Unicode MS" w:hAnsi="Cambria" w:cs="Arial Unicode MS"/>
          <w:sz w:val="25"/>
          <w:szCs w:val="25"/>
        </w:rPr>
        <w:t>because animals move on their own looking for food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Advantages of herding </w:t>
      </w:r>
    </w:p>
    <w:p w:rsidR="002940D4" w:rsidRPr="00427F5E" w:rsidRDefault="002940D4" w:rsidP="00887D8E">
      <w:pPr>
        <w:numPr>
          <w:ilvl w:val="0"/>
          <w:numId w:val="634"/>
        </w:numPr>
        <w:tabs>
          <w:tab w:val="left" w:pos="720"/>
        </w:tabs>
        <w:rPr>
          <w:rFonts w:eastAsia="Arial Unicode MS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numPr>
          <w:ilvl w:val="0"/>
          <w:numId w:val="634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Animals get a balanced diet</w:t>
      </w:r>
    </w:p>
    <w:p w:rsidR="002940D4" w:rsidRPr="00427F5E" w:rsidRDefault="002940D4" w:rsidP="00887D8E">
      <w:pPr>
        <w:numPr>
          <w:ilvl w:val="0"/>
          <w:numId w:val="634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Animals make enough body exercise</w:t>
      </w:r>
    </w:p>
    <w:p w:rsidR="002940D4" w:rsidRPr="00427F5E" w:rsidRDefault="002940D4" w:rsidP="00887D8E">
      <w:pPr>
        <w:numPr>
          <w:ilvl w:val="0"/>
          <w:numId w:val="634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Less attention is needed</w:t>
      </w:r>
    </w:p>
    <w:p w:rsidR="002940D4" w:rsidRPr="00427F5E" w:rsidRDefault="002940D4" w:rsidP="00887D8E">
      <w:pPr>
        <w:numPr>
          <w:ilvl w:val="0"/>
          <w:numId w:val="634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is cheap to manage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lastRenderedPageBreak/>
        <w:t>Disadvantages of herding</w:t>
      </w:r>
    </w:p>
    <w:p w:rsidR="002940D4" w:rsidRPr="00427F5E" w:rsidRDefault="002940D4" w:rsidP="00887D8E">
      <w:pPr>
        <w:numPr>
          <w:ilvl w:val="0"/>
          <w:numId w:val="635"/>
        </w:numPr>
        <w:tabs>
          <w:tab w:val="left" w:pos="720"/>
        </w:tabs>
        <w:rPr>
          <w:rFonts w:eastAsia="Arial Unicode MS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numPr>
          <w:ilvl w:val="0"/>
          <w:numId w:val="635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It leads to easy spread of diseases</w:t>
      </w:r>
    </w:p>
    <w:p w:rsidR="002940D4" w:rsidRPr="00427F5E" w:rsidRDefault="002940D4" w:rsidP="00887D8E">
      <w:pPr>
        <w:numPr>
          <w:ilvl w:val="0"/>
          <w:numId w:val="635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Animals can destroy crops</w:t>
      </w:r>
    </w:p>
    <w:p w:rsidR="002940D4" w:rsidRPr="00427F5E" w:rsidRDefault="002940D4" w:rsidP="00887D8E">
      <w:pPr>
        <w:numPr>
          <w:ilvl w:val="0"/>
          <w:numId w:val="635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Animals can get lost</w:t>
      </w:r>
    </w:p>
    <w:p w:rsidR="002940D4" w:rsidRPr="00427F5E" w:rsidRDefault="002940D4" w:rsidP="00887D8E">
      <w:pPr>
        <w:numPr>
          <w:ilvl w:val="0"/>
          <w:numId w:val="635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It needs a big piece of land</w:t>
      </w:r>
    </w:p>
    <w:p w:rsidR="002940D4" w:rsidRPr="00427F5E" w:rsidRDefault="002940D4" w:rsidP="00887D8E">
      <w:pPr>
        <w:numPr>
          <w:ilvl w:val="0"/>
          <w:numId w:val="635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can lead to overgrazing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lastRenderedPageBreak/>
        <w:t>PADDOCK GRAZING</w:t>
      </w:r>
    </w:p>
    <w:p w:rsidR="002940D4" w:rsidRPr="00427F5E" w:rsidRDefault="002940D4" w:rsidP="00887D8E">
      <w:pPr>
        <w:pStyle w:val="NoSpacing"/>
        <w:numPr>
          <w:ilvl w:val="0"/>
          <w:numId w:val="638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the method of grazing in which a pastureland divided into small fenced plots</w:t>
      </w:r>
    </w:p>
    <w:p w:rsidR="002940D4" w:rsidRPr="00427F5E" w:rsidRDefault="002940D4" w:rsidP="00887D8E">
      <w:pPr>
        <w:pStyle w:val="NoSpacing"/>
        <w:numPr>
          <w:ilvl w:val="0"/>
          <w:numId w:val="63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b/>
          <w:sz w:val="25"/>
          <w:szCs w:val="25"/>
        </w:rPr>
        <w:t>Paddocks</w:t>
      </w:r>
      <w:r w:rsidRPr="00427F5E">
        <w:rPr>
          <w:rFonts w:ascii="Cambria" w:eastAsia="Arial Unicode MS" w:hAnsi="Cambria" w:cs="Arial Unicode MS"/>
          <w:sz w:val="25"/>
          <w:szCs w:val="25"/>
        </w:rPr>
        <w:t xml:space="preserve"> are small fenced plots on pastureland</w:t>
      </w:r>
    </w:p>
    <w:p w:rsidR="002940D4" w:rsidRPr="00427F5E" w:rsidRDefault="002940D4" w:rsidP="002940D4">
      <w:pPr>
        <w:pStyle w:val="NoSpacing"/>
        <w:rPr>
          <w:rFonts w:ascii="Cambria" w:eastAsia="Arial Unicode MS" w:hAnsi="Cambria" w:cs="Arial Unicode MS"/>
          <w:b/>
          <w:sz w:val="25"/>
          <w:szCs w:val="25"/>
          <w:u w:val="single"/>
        </w:rPr>
      </w:pPr>
      <w:r w:rsidRPr="00427F5E">
        <w:rPr>
          <w:rFonts w:ascii="Cambria" w:eastAsia="Arial Unicode MS" w:hAnsi="Cambria" w:cs="Arial Unicode MS"/>
          <w:b/>
          <w:sz w:val="25"/>
          <w:szCs w:val="25"/>
          <w:u w:val="single"/>
        </w:rPr>
        <w:t xml:space="preserve">An illustration showing paddock grazing </w:t>
      </w:r>
    </w:p>
    <w:p w:rsidR="002940D4" w:rsidRPr="00427F5E" w:rsidRDefault="002940D4" w:rsidP="002940D4">
      <w:pPr>
        <w:rPr>
          <w:rFonts w:eastAsia="Arial Unicode MS" w:cs="Arial Unicode MS"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sz w:val="25"/>
          <w:szCs w:val="25"/>
        </w:rPr>
      </w:pPr>
    </w:p>
    <w:p w:rsidR="002940D4" w:rsidRPr="00427F5E" w:rsidRDefault="00762559" w:rsidP="00762559">
      <w:pPr>
        <w:tabs>
          <w:tab w:val="left" w:pos="1348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ab/>
      </w:r>
    </w:p>
    <w:p w:rsidR="00762559" w:rsidRPr="00427F5E" w:rsidRDefault="00762559" w:rsidP="00762559">
      <w:pPr>
        <w:tabs>
          <w:tab w:val="left" w:pos="1348"/>
        </w:tabs>
        <w:rPr>
          <w:rFonts w:eastAsia="Arial Unicode MS" w:cs="Arial Unicode MS"/>
          <w:sz w:val="25"/>
          <w:szCs w:val="25"/>
        </w:rPr>
      </w:pPr>
    </w:p>
    <w:p w:rsidR="00762559" w:rsidRPr="00427F5E" w:rsidRDefault="00762559" w:rsidP="00762559">
      <w:pPr>
        <w:tabs>
          <w:tab w:val="left" w:pos="1348"/>
        </w:tabs>
        <w:rPr>
          <w:rFonts w:eastAsia="Arial Unicode MS" w:cs="Arial Unicode MS"/>
          <w:sz w:val="25"/>
          <w:szCs w:val="25"/>
        </w:rPr>
      </w:pPr>
    </w:p>
    <w:p w:rsidR="00762559" w:rsidRPr="00427F5E" w:rsidRDefault="00762559" w:rsidP="00762559">
      <w:pPr>
        <w:tabs>
          <w:tab w:val="left" w:pos="1348"/>
        </w:tabs>
        <w:rPr>
          <w:rFonts w:eastAsia="Arial Unicode MS" w:cs="Arial Unicode MS"/>
          <w:sz w:val="25"/>
          <w:szCs w:val="25"/>
        </w:rPr>
      </w:pPr>
    </w:p>
    <w:p w:rsidR="00762559" w:rsidRPr="00427F5E" w:rsidRDefault="00762559" w:rsidP="00762559">
      <w:pPr>
        <w:tabs>
          <w:tab w:val="left" w:pos="1348"/>
        </w:tabs>
        <w:rPr>
          <w:rFonts w:eastAsia="Arial Unicode MS" w:cs="Arial Unicode MS"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Advantages of paddock grazing </w:t>
      </w:r>
    </w:p>
    <w:p w:rsidR="002940D4" w:rsidRPr="00427F5E" w:rsidRDefault="002940D4" w:rsidP="00887D8E">
      <w:pPr>
        <w:pStyle w:val="ListParagraph"/>
        <w:numPr>
          <w:ilvl w:val="0"/>
          <w:numId w:val="639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39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It allows proper use of pasture</w:t>
      </w:r>
    </w:p>
    <w:p w:rsidR="002940D4" w:rsidRPr="00427F5E" w:rsidRDefault="002940D4" w:rsidP="00887D8E">
      <w:pPr>
        <w:pStyle w:val="ListParagraph"/>
        <w:numPr>
          <w:ilvl w:val="0"/>
          <w:numId w:val="639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gives pasture time to grow</w:t>
      </w:r>
    </w:p>
    <w:p w:rsidR="002940D4" w:rsidRPr="00427F5E" w:rsidRDefault="002940D4" w:rsidP="00887D8E">
      <w:pPr>
        <w:pStyle w:val="ListParagraph"/>
        <w:numPr>
          <w:ilvl w:val="0"/>
          <w:numId w:val="639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It controls over grazing</w:t>
      </w:r>
    </w:p>
    <w:p w:rsidR="002940D4" w:rsidRPr="00427F5E" w:rsidRDefault="002940D4" w:rsidP="00887D8E">
      <w:pPr>
        <w:pStyle w:val="ListParagraph"/>
        <w:numPr>
          <w:ilvl w:val="0"/>
          <w:numId w:val="639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controls tickborne diseases</w:t>
      </w:r>
    </w:p>
    <w:p w:rsidR="002940D4" w:rsidRPr="00427F5E" w:rsidRDefault="002940D4" w:rsidP="00887D8E">
      <w:pPr>
        <w:pStyle w:val="ListParagraph"/>
        <w:numPr>
          <w:ilvl w:val="0"/>
          <w:numId w:val="639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39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Manure is evenly distributed on the farm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How does paddock grazing control ectoparasites and diseases in livestock?</w:t>
      </w:r>
    </w:p>
    <w:p w:rsidR="002940D4" w:rsidRPr="00427F5E" w:rsidRDefault="002940D4" w:rsidP="00887D8E">
      <w:pPr>
        <w:pStyle w:val="ListParagraph"/>
        <w:numPr>
          <w:ilvl w:val="0"/>
          <w:numId w:val="701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starves ticks to death (it breaks the feeding cycle of ticks)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DISADVANTAGES OF PADDOCK GRAZING</w:t>
      </w:r>
    </w:p>
    <w:p w:rsidR="002940D4" w:rsidRPr="00427F5E" w:rsidRDefault="002940D4" w:rsidP="00887D8E">
      <w:pPr>
        <w:pStyle w:val="ListParagraph"/>
        <w:numPr>
          <w:ilvl w:val="0"/>
          <w:numId w:val="702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expensive to manage</w:t>
      </w:r>
    </w:p>
    <w:p w:rsidR="002940D4" w:rsidRPr="00427F5E" w:rsidRDefault="002940D4" w:rsidP="00887D8E">
      <w:pPr>
        <w:pStyle w:val="ListParagraph"/>
        <w:numPr>
          <w:ilvl w:val="0"/>
          <w:numId w:val="702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needs a big piece of land</w:t>
      </w:r>
    </w:p>
    <w:p w:rsidR="002940D4" w:rsidRPr="00427F5E" w:rsidRDefault="002940D4" w:rsidP="00887D8E">
      <w:pPr>
        <w:pStyle w:val="ListParagraph"/>
        <w:numPr>
          <w:ilvl w:val="0"/>
          <w:numId w:val="702"/>
        </w:numPr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Animals do not make enough body exercises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STRIP GRAZING </w:t>
      </w:r>
    </w:p>
    <w:p w:rsidR="002940D4" w:rsidRPr="00427F5E" w:rsidRDefault="002940D4" w:rsidP="00887D8E">
      <w:pPr>
        <w:pStyle w:val="ListParagraph"/>
        <w:numPr>
          <w:ilvl w:val="0"/>
          <w:numId w:val="74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the grazing of animals on a pastureland divided into strips using electric wires.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Advantages of strip grazing </w:t>
      </w:r>
    </w:p>
    <w:p w:rsidR="002940D4" w:rsidRPr="00427F5E" w:rsidRDefault="002940D4" w:rsidP="00887D8E">
      <w:pPr>
        <w:numPr>
          <w:ilvl w:val="0"/>
          <w:numId w:val="743"/>
        </w:numPr>
        <w:tabs>
          <w:tab w:val="left" w:pos="720"/>
        </w:tabs>
        <w:rPr>
          <w:rFonts w:eastAsia="Arial Unicode MS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numPr>
          <w:ilvl w:val="0"/>
          <w:numId w:val="743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There is proper use of pasture.</w:t>
      </w:r>
    </w:p>
    <w:p w:rsidR="002940D4" w:rsidRPr="00427F5E" w:rsidRDefault="002940D4" w:rsidP="00887D8E">
      <w:pPr>
        <w:numPr>
          <w:ilvl w:val="0"/>
          <w:numId w:val="743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 xml:space="preserve">It controls diseases and parasites </w:t>
      </w:r>
    </w:p>
    <w:p w:rsidR="002940D4" w:rsidRPr="00427F5E" w:rsidRDefault="002940D4" w:rsidP="00887D8E">
      <w:pPr>
        <w:numPr>
          <w:ilvl w:val="0"/>
          <w:numId w:val="743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It prevents over grazing</w:t>
      </w:r>
    </w:p>
    <w:p w:rsidR="002940D4" w:rsidRPr="00427F5E" w:rsidRDefault="002940D4" w:rsidP="00887D8E">
      <w:pPr>
        <w:numPr>
          <w:ilvl w:val="0"/>
          <w:numId w:val="743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Animals do not destroy crops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lastRenderedPageBreak/>
        <w:t>Disadvantages of strip grazing</w:t>
      </w:r>
    </w:p>
    <w:p w:rsidR="002940D4" w:rsidRPr="00427F5E" w:rsidRDefault="002940D4" w:rsidP="00887D8E">
      <w:pPr>
        <w:pStyle w:val="ListParagraph"/>
        <w:numPr>
          <w:ilvl w:val="0"/>
          <w:numId w:val="74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expensive to maintain</w:t>
      </w:r>
    </w:p>
    <w:p w:rsidR="002940D4" w:rsidRPr="00427F5E" w:rsidRDefault="002940D4" w:rsidP="00887D8E">
      <w:pPr>
        <w:pStyle w:val="ListParagraph"/>
        <w:numPr>
          <w:ilvl w:val="0"/>
          <w:numId w:val="74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Few animals are kept</w:t>
      </w:r>
    </w:p>
    <w:p w:rsidR="002940D4" w:rsidRPr="00427F5E" w:rsidRDefault="002940D4" w:rsidP="00887D8E">
      <w:pPr>
        <w:pStyle w:val="ListParagraph"/>
        <w:numPr>
          <w:ilvl w:val="0"/>
          <w:numId w:val="74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Animals do not make enough body exercises</w:t>
      </w:r>
    </w:p>
    <w:p w:rsidR="002940D4" w:rsidRPr="00427F5E" w:rsidRDefault="002940D4" w:rsidP="00887D8E">
      <w:pPr>
        <w:pStyle w:val="ListParagraph"/>
        <w:numPr>
          <w:ilvl w:val="0"/>
          <w:numId w:val="74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can only be used in areas with electricity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TETHERING </w:t>
      </w:r>
    </w:p>
    <w:p w:rsidR="002940D4" w:rsidRPr="00427F5E" w:rsidRDefault="002940D4" w:rsidP="00887D8E">
      <w:pPr>
        <w:pStyle w:val="ListParagraph"/>
        <w:numPr>
          <w:ilvl w:val="0"/>
          <w:numId w:val="739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the method of grazing where a farmer ties the animal on a peg or tree using a rope</w:t>
      </w:r>
    </w:p>
    <w:p w:rsidR="002940D4" w:rsidRPr="00427F5E" w:rsidRDefault="002940D4" w:rsidP="00887D8E">
      <w:pPr>
        <w:pStyle w:val="ListParagraph"/>
        <w:numPr>
          <w:ilvl w:val="0"/>
          <w:numId w:val="739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The animals tethered is moved to a new place when necessary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An illustration showing tethering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noProof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noProof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noProof/>
          <w:sz w:val="25"/>
          <w:szCs w:val="25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noProof/>
          <w:sz w:val="25"/>
          <w:szCs w:val="25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noProof/>
          <w:sz w:val="25"/>
          <w:szCs w:val="25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noProof/>
          <w:sz w:val="25"/>
          <w:szCs w:val="25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noProof/>
          <w:sz w:val="25"/>
          <w:szCs w:val="25"/>
        </w:rPr>
      </w:pPr>
    </w:p>
    <w:p w:rsidR="000A5E7B" w:rsidRPr="00427F5E" w:rsidRDefault="000A5E7B" w:rsidP="002940D4">
      <w:pPr>
        <w:rPr>
          <w:rFonts w:eastAsia="Arial Unicode MS" w:cs="Arial Unicode MS"/>
          <w:b/>
          <w:bCs/>
          <w:noProof/>
          <w:sz w:val="25"/>
          <w:szCs w:val="25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noProof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Advantages of tethering </w:t>
      </w:r>
    </w:p>
    <w:p w:rsidR="002940D4" w:rsidRPr="00427F5E" w:rsidRDefault="002940D4" w:rsidP="00887D8E">
      <w:pPr>
        <w:numPr>
          <w:ilvl w:val="0"/>
          <w:numId w:val="740"/>
        </w:numPr>
        <w:tabs>
          <w:tab w:val="left" w:pos="360"/>
          <w:tab w:val="left" w:pos="720"/>
        </w:tabs>
        <w:rPr>
          <w:rFonts w:eastAsia="Arial Unicode MS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numPr>
          <w:ilvl w:val="0"/>
          <w:numId w:val="740"/>
        </w:numPr>
        <w:tabs>
          <w:tab w:val="left" w:pos="360"/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There is no need for fencing</w:t>
      </w:r>
    </w:p>
    <w:p w:rsidR="002940D4" w:rsidRPr="00427F5E" w:rsidRDefault="002940D4" w:rsidP="00887D8E">
      <w:pPr>
        <w:numPr>
          <w:ilvl w:val="0"/>
          <w:numId w:val="740"/>
        </w:numPr>
        <w:tabs>
          <w:tab w:val="left" w:pos="360"/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is easy to start</w:t>
      </w:r>
    </w:p>
    <w:p w:rsidR="002940D4" w:rsidRPr="00427F5E" w:rsidRDefault="002940D4" w:rsidP="00887D8E">
      <w:pPr>
        <w:numPr>
          <w:ilvl w:val="0"/>
          <w:numId w:val="740"/>
        </w:numPr>
        <w:tabs>
          <w:tab w:val="left" w:pos="360"/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is cheap to manage</w:t>
      </w:r>
    </w:p>
    <w:p w:rsidR="002940D4" w:rsidRPr="00427F5E" w:rsidRDefault="002940D4" w:rsidP="00887D8E">
      <w:pPr>
        <w:numPr>
          <w:ilvl w:val="0"/>
          <w:numId w:val="740"/>
        </w:numPr>
        <w:tabs>
          <w:tab w:val="left" w:pos="360"/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It needs a small piece of land</w:t>
      </w:r>
    </w:p>
    <w:p w:rsidR="002940D4" w:rsidRPr="00427F5E" w:rsidRDefault="002940D4" w:rsidP="00887D8E">
      <w:pPr>
        <w:numPr>
          <w:ilvl w:val="0"/>
          <w:numId w:val="740"/>
        </w:numPr>
        <w:tabs>
          <w:tab w:val="left" w:pos="360"/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 xml:space="preserve">Animals may not destroy crops </w:t>
      </w:r>
    </w:p>
    <w:p w:rsidR="002940D4" w:rsidRPr="00427F5E" w:rsidRDefault="002940D4" w:rsidP="00887D8E">
      <w:pPr>
        <w:numPr>
          <w:ilvl w:val="0"/>
          <w:numId w:val="740"/>
        </w:numPr>
        <w:tabs>
          <w:tab w:val="left" w:pos="360"/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The farmer gets time to do other work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lastRenderedPageBreak/>
        <w:t>Disadvantages of tethering</w:t>
      </w:r>
    </w:p>
    <w:p w:rsidR="002940D4" w:rsidRPr="00427F5E" w:rsidRDefault="002940D4" w:rsidP="00887D8E">
      <w:pPr>
        <w:numPr>
          <w:ilvl w:val="0"/>
          <w:numId w:val="744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Animals do not get balanced diet</w:t>
      </w:r>
    </w:p>
    <w:p w:rsidR="002940D4" w:rsidRPr="00427F5E" w:rsidRDefault="002940D4" w:rsidP="00887D8E">
      <w:pPr>
        <w:numPr>
          <w:ilvl w:val="0"/>
          <w:numId w:val="744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Few animals are kept</w:t>
      </w:r>
    </w:p>
    <w:p w:rsidR="002940D4" w:rsidRPr="00427F5E" w:rsidRDefault="002940D4" w:rsidP="00887D8E">
      <w:pPr>
        <w:numPr>
          <w:ilvl w:val="0"/>
          <w:numId w:val="744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Animals can easily be  stolen</w:t>
      </w:r>
    </w:p>
    <w:p w:rsidR="002940D4" w:rsidRPr="00427F5E" w:rsidRDefault="002940D4" w:rsidP="00887D8E">
      <w:pPr>
        <w:numPr>
          <w:ilvl w:val="0"/>
          <w:numId w:val="744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Animals can easily be killed by predators</w:t>
      </w:r>
    </w:p>
    <w:p w:rsidR="002940D4" w:rsidRPr="00427F5E" w:rsidRDefault="002940D4" w:rsidP="00887D8E">
      <w:pPr>
        <w:numPr>
          <w:ilvl w:val="0"/>
          <w:numId w:val="744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 xml:space="preserve">The rope can easily strangle the animal </w:t>
      </w:r>
    </w:p>
    <w:p w:rsidR="002940D4" w:rsidRPr="00427F5E" w:rsidRDefault="002940D4" w:rsidP="00887D8E">
      <w:pPr>
        <w:numPr>
          <w:ilvl w:val="0"/>
          <w:numId w:val="744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 xml:space="preserve">Animals do not make enough body exercises 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ZERO GRAZING </w:t>
      </w:r>
    </w:p>
    <w:p w:rsidR="002940D4" w:rsidRPr="00427F5E" w:rsidRDefault="002940D4" w:rsidP="00887D8E">
      <w:pPr>
        <w:pStyle w:val="ListParagraph"/>
        <w:numPr>
          <w:ilvl w:val="0"/>
          <w:numId w:val="74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the keeping of animals in stalls where water and food are provided.</w:t>
      </w:r>
    </w:p>
    <w:p w:rsidR="002940D4" w:rsidRPr="00427F5E" w:rsidRDefault="002940D4" w:rsidP="00887D8E">
      <w:pPr>
        <w:pStyle w:val="NoSpacing"/>
        <w:numPr>
          <w:ilvl w:val="0"/>
          <w:numId w:val="74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 xml:space="preserve">It is also be called </w:t>
      </w:r>
      <w:r w:rsidRPr="00427F5E">
        <w:rPr>
          <w:rFonts w:ascii="Cambria" w:eastAsia="Arial Unicode MS" w:hAnsi="Cambria" w:cs="Arial Unicode MS"/>
          <w:b/>
          <w:sz w:val="25"/>
          <w:szCs w:val="25"/>
        </w:rPr>
        <w:t>stall grazing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 xml:space="preserve">An illustration showing zero grazing 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noProof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Pr="00427F5E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762559" w:rsidRDefault="00762559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D84EBC" w:rsidRDefault="00D84EBC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D84EBC" w:rsidRPr="00427F5E" w:rsidRDefault="00D84EBC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Advantages of zero grazing </w:t>
      </w:r>
    </w:p>
    <w:p w:rsidR="002940D4" w:rsidRPr="00427F5E" w:rsidRDefault="002940D4" w:rsidP="00887D8E">
      <w:pPr>
        <w:numPr>
          <w:ilvl w:val="0"/>
          <w:numId w:val="748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Many animals are kept in a small area</w:t>
      </w:r>
    </w:p>
    <w:p w:rsidR="002940D4" w:rsidRPr="00427F5E" w:rsidRDefault="002940D4" w:rsidP="00887D8E">
      <w:pPr>
        <w:numPr>
          <w:ilvl w:val="0"/>
          <w:numId w:val="748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prevents wastage of feeds</w:t>
      </w:r>
    </w:p>
    <w:p w:rsidR="002940D4" w:rsidRPr="00427F5E" w:rsidRDefault="002940D4" w:rsidP="00887D8E">
      <w:pPr>
        <w:numPr>
          <w:ilvl w:val="0"/>
          <w:numId w:val="748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needs a small piece of land</w:t>
      </w:r>
    </w:p>
    <w:p w:rsidR="002940D4" w:rsidRPr="00427F5E" w:rsidRDefault="002940D4" w:rsidP="00887D8E">
      <w:pPr>
        <w:numPr>
          <w:ilvl w:val="0"/>
          <w:numId w:val="748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protects animals from bad weather</w:t>
      </w:r>
    </w:p>
    <w:p w:rsidR="002940D4" w:rsidRPr="00427F5E" w:rsidRDefault="002940D4" w:rsidP="00887D8E">
      <w:pPr>
        <w:numPr>
          <w:ilvl w:val="0"/>
          <w:numId w:val="748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is easy to collect manure</w:t>
      </w:r>
    </w:p>
    <w:p w:rsidR="002940D4" w:rsidRPr="00427F5E" w:rsidRDefault="002940D4" w:rsidP="00887D8E">
      <w:pPr>
        <w:numPr>
          <w:ilvl w:val="0"/>
          <w:numId w:val="748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is easy to cull sick animals</w:t>
      </w:r>
    </w:p>
    <w:p w:rsidR="002940D4" w:rsidRPr="00427F5E" w:rsidRDefault="002940D4" w:rsidP="00887D8E">
      <w:pPr>
        <w:numPr>
          <w:ilvl w:val="0"/>
          <w:numId w:val="748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Animals produce a lot of milk</w:t>
      </w:r>
    </w:p>
    <w:p w:rsidR="002940D4" w:rsidRPr="00427F5E" w:rsidRDefault="002940D4" w:rsidP="002940D4">
      <w:p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Why?</w:t>
      </w:r>
      <w:r w:rsidR="0009740E">
        <w:rPr>
          <w:rFonts w:eastAsia="Arial Unicode MS" w:cs="Arial Unicode MS"/>
          <w:sz w:val="25"/>
          <w:szCs w:val="25"/>
        </w:rPr>
        <w:t xml:space="preserve"> There is no wastage of energy</w:t>
      </w:r>
    </w:p>
    <w:p w:rsidR="002940D4" w:rsidRPr="00427F5E" w:rsidRDefault="002940D4" w:rsidP="00887D8E">
      <w:pPr>
        <w:numPr>
          <w:ilvl w:val="0"/>
          <w:numId w:val="748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controls the spread of diseases and parasites</w:t>
      </w:r>
    </w:p>
    <w:p w:rsidR="002940D4" w:rsidRPr="00427F5E" w:rsidRDefault="002940D4" w:rsidP="002940D4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Disadvantages of zero grazing </w:t>
      </w:r>
    </w:p>
    <w:p w:rsidR="002940D4" w:rsidRPr="00427F5E" w:rsidRDefault="002940D4" w:rsidP="00887D8E">
      <w:pPr>
        <w:numPr>
          <w:ilvl w:val="0"/>
          <w:numId w:val="749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is expensive to manage</w:t>
      </w:r>
    </w:p>
    <w:p w:rsidR="002940D4" w:rsidRPr="00427F5E" w:rsidRDefault="002940D4" w:rsidP="00887D8E">
      <w:pPr>
        <w:numPr>
          <w:ilvl w:val="0"/>
          <w:numId w:val="749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Animals lack body exercises</w:t>
      </w:r>
    </w:p>
    <w:p w:rsidR="002940D4" w:rsidRPr="00427F5E" w:rsidRDefault="002940D4" w:rsidP="00887D8E">
      <w:pPr>
        <w:numPr>
          <w:ilvl w:val="0"/>
          <w:numId w:val="749"/>
        </w:num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needs a lot of labour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SHEEP REARING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TERMS USED IN SHEEP REARING</w:t>
      </w:r>
    </w:p>
    <w:p w:rsidR="003A57F7" w:rsidRPr="00427F5E" w:rsidRDefault="003A57F7" w:rsidP="003A57F7">
      <w:pPr>
        <w:rPr>
          <w:rFonts w:cs="Tahoma"/>
          <w:b/>
          <w:sz w:val="25"/>
          <w:szCs w:val="25"/>
        </w:rPr>
      </w:pPr>
      <w:r w:rsidRPr="00427F5E">
        <w:rPr>
          <w:rFonts w:cs="Tahoma"/>
          <w:b/>
          <w:sz w:val="25"/>
          <w:szCs w:val="25"/>
        </w:rPr>
        <w:t>Ram:</w:t>
      </w:r>
    </w:p>
    <w:p w:rsidR="002940D4" w:rsidRPr="00427F5E" w:rsidRDefault="003A57F7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This is </w:t>
      </w:r>
      <w:r w:rsidR="002940D4" w:rsidRPr="00427F5E">
        <w:rPr>
          <w:rFonts w:ascii="Cambria" w:hAnsi="Cambria" w:cs="Tahoma"/>
          <w:sz w:val="25"/>
          <w:szCs w:val="25"/>
        </w:rPr>
        <w:t>a mature male sheep.</w:t>
      </w:r>
    </w:p>
    <w:p w:rsidR="003A57F7" w:rsidRPr="00427F5E" w:rsidRDefault="003A57F7" w:rsidP="002940D4">
      <w:pPr>
        <w:rPr>
          <w:rFonts w:cs="Tahoma"/>
          <w:b/>
          <w:sz w:val="25"/>
          <w:szCs w:val="25"/>
        </w:rPr>
      </w:pPr>
      <w:r w:rsidRPr="00427F5E">
        <w:rPr>
          <w:rFonts w:cs="Tahoma"/>
          <w:b/>
          <w:sz w:val="25"/>
          <w:szCs w:val="25"/>
        </w:rPr>
        <w:t>Ewe:</w:t>
      </w:r>
    </w:p>
    <w:p w:rsidR="002940D4" w:rsidRPr="00427F5E" w:rsidRDefault="003A57F7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This is </w:t>
      </w:r>
      <w:r w:rsidR="002940D4" w:rsidRPr="00427F5E">
        <w:rPr>
          <w:rFonts w:ascii="Cambria" w:hAnsi="Cambria" w:cs="Tahoma"/>
          <w:sz w:val="25"/>
          <w:szCs w:val="25"/>
        </w:rPr>
        <w:t>a mature female sheep.</w:t>
      </w:r>
    </w:p>
    <w:p w:rsidR="003A57F7" w:rsidRPr="00427F5E" w:rsidRDefault="003A57F7" w:rsidP="002940D4">
      <w:pPr>
        <w:rPr>
          <w:rFonts w:cs="Tahoma"/>
          <w:b/>
          <w:sz w:val="25"/>
          <w:szCs w:val="25"/>
        </w:rPr>
      </w:pPr>
      <w:r w:rsidRPr="00427F5E">
        <w:rPr>
          <w:rFonts w:cs="Tahoma"/>
          <w:b/>
          <w:sz w:val="25"/>
          <w:szCs w:val="25"/>
        </w:rPr>
        <w:t>Lamb:</w:t>
      </w:r>
    </w:p>
    <w:p w:rsidR="002940D4" w:rsidRPr="00427F5E" w:rsidRDefault="003A57F7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the young</w:t>
      </w:r>
      <w:r w:rsidR="002940D4" w:rsidRPr="00427F5E">
        <w:rPr>
          <w:rFonts w:ascii="Cambria" w:hAnsi="Cambria" w:cs="Tahoma"/>
          <w:sz w:val="25"/>
          <w:szCs w:val="25"/>
        </w:rPr>
        <w:t xml:space="preserve"> of a sheep.</w:t>
      </w:r>
    </w:p>
    <w:p w:rsidR="003A57F7" w:rsidRPr="00427F5E" w:rsidRDefault="003A57F7" w:rsidP="002940D4">
      <w:pPr>
        <w:rPr>
          <w:rFonts w:cs="Tahoma"/>
          <w:b/>
          <w:sz w:val="25"/>
          <w:szCs w:val="25"/>
        </w:rPr>
      </w:pPr>
      <w:r w:rsidRPr="00427F5E">
        <w:rPr>
          <w:rFonts w:cs="Tahoma"/>
          <w:b/>
          <w:sz w:val="25"/>
          <w:szCs w:val="25"/>
        </w:rPr>
        <w:t>Lambing:</w:t>
      </w:r>
    </w:p>
    <w:p w:rsidR="002940D4" w:rsidRPr="00427F5E" w:rsidRDefault="003A57F7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</w:t>
      </w:r>
      <w:r w:rsidR="002940D4" w:rsidRPr="00427F5E">
        <w:rPr>
          <w:rFonts w:ascii="Cambria" w:hAnsi="Cambria" w:cs="Tahoma"/>
          <w:sz w:val="25"/>
          <w:szCs w:val="25"/>
        </w:rPr>
        <w:t>s the act of giving birth in sheep.</w:t>
      </w:r>
    </w:p>
    <w:p w:rsidR="003A57F7" w:rsidRPr="00427F5E" w:rsidRDefault="003A57F7" w:rsidP="002940D4">
      <w:pPr>
        <w:rPr>
          <w:rFonts w:cs="Tahoma"/>
          <w:b/>
          <w:sz w:val="25"/>
          <w:szCs w:val="25"/>
        </w:rPr>
      </w:pPr>
      <w:r w:rsidRPr="00427F5E">
        <w:rPr>
          <w:rFonts w:cs="Tahoma"/>
          <w:b/>
          <w:sz w:val="25"/>
          <w:szCs w:val="25"/>
        </w:rPr>
        <w:t>Mutton:</w:t>
      </w:r>
    </w:p>
    <w:p w:rsidR="002940D4" w:rsidRPr="00427F5E" w:rsidRDefault="003A57F7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</w:t>
      </w:r>
      <w:r w:rsidR="002940D4" w:rsidRPr="00427F5E">
        <w:rPr>
          <w:rFonts w:ascii="Cambria" w:hAnsi="Cambria" w:cs="Tahoma"/>
          <w:sz w:val="25"/>
          <w:szCs w:val="25"/>
        </w:rPr>
        <w:t>s the meat of sheep.</w:t>
      </w:r>
    </w:p>
    <w:p w:rsidR="003A57F7" w:rsidRPr="00427F5E" w:rsidRDefault="003A57F7" w:rsidP="002940D4">
      <w:pPr>
        <w:rPr>
          <w:rFonts w:cs="Tahoma"/>
          <w:b/>
          <w:sz w:val="25"/>
          <w:szCs w:val="25"/>
        </w:rPr>
      </w:pPr>
      <w:r w:rsidRPr="00427F5E">
        <w:rPr>
          <w:rFonts w:cs="Tahoma"/>
          <w:b/>
          <w:sz w:val="25"/>
          <w:szCs w:val="25"/>
        </w:rPr>
        <w:t>Shearing:</w:t>
      </w:r>
    </w:p>
    <w:p w:rsidR="002940D4" w:rsidRPr="00427F5E" w:rsidRDefault="003A57F7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</w:t>
      </w:r>
      <w:r w:rsidR="002940D4" w:rsidRPr="00427F5E">
        <w:rPr>
          <w:rFonts w:ascii="Cambria" w:hAnsi="Cambria" w:cs="Tahoma"/>
          <w:sz w:val="25"/>
          <w:szCs w:val="25"/>
        </w:rPr>
        <w:t xml:space="preserve">s the removal of </w:t>
      </w:r>
      <w:r w:rsidRPr="00427F5E">
        <w:rPr>
          <w:rFonts w:ascii="Cambria" w:hAnsi="Cambria" w:cs="Tahoma"/>
          <w:sz w:val="25"/>
          <w:szCs w:val="25"/>
        </w:rPr>
        <w:t>wool from a</w:t>
      </w:r>
      <w:r w:rsidR="002940D4" w:rsidRPr="00427F5E">
        <w:rPr>
          <w:rFonts w:ascii="Cambria" w:hAnsi="Cambria" w:cs="Tahoma"/>
          <w:sz w:val="25"/>
          <w:szCs w:val="25"/>
        </w:rPr>
        <w:t xml:space="preserve"> sheep.</w:t>
      </w:r>
    </w:p>
    <w:p w:rsidR="003A57F7" w:rsidRPr="00427F5E" w:rsidRDefault="003A57F7" w:rsidP="002940D4">
      <w:pPr>
        <w:rPr>
          <w:rFonts w:cs="Tahoma"/>
          <w:b/>
          <w:sz w:val="25"/>
          <w:szCs w:val="25"/>
        </w:rPr>
      </w:pPr>
      <w:r w:rsidRPr="00427F5E">
        <w:rPr>
          <w:rFonts w:cs="Tahoma"/>
          <w:b/>
          <w:sz w:val="25"/>
          <w:szCs w:val="25"/>
        </w:rPr>
        <w:t>Docking:</w:t>
      </w:r>
    </w:p>
    <w:p w:rsidR="002940D4" w:rsidRPr="00427F5E" w:rsidRDefault="003A57F7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the c</w:t>
      </w:r>
      <w:r w:rsidR="002940D4" w:rsidRPr="00427F5E">
        <w:rPr>
          <w:rFonts w:ascii="Cambria" w:hAnsi="Cambria" w:cs="Tahoma"/>
          <w:sz w:val="25"/>
          <w:szCs w:val="25"/>
        </w:rPr>
        <w:t xml:space="preserve">utting </w:t>
      </w:r>
      <w:r w:rsidRPr="00427F5E">
        <w:rPr>
          <w:rFonts w:ascii="Cambria" w:hAnsi="Cambria" w:cs="Tahoma"/>
          <w:sz w:val="25"/>
          <w:szCs w:val="25"/>
        </w:rPr>
        <w:t>of the lamb’s tail short</w:t>
      </w:r>
    </w:p>
    <w:p w:rsidR="003A57F7" w:rsidRPr="00427F5E" w:rsidRDefault="003A57F7" w:rsidP="002940D4">
      <w:pPr>
        <w:rPr>
          <w:rFonts w:cs="Tahoma"/>
          <w:b/>
          <w:sz w:val="25"/>
          <w:szCs w:val="25"/>
        </w:rPr>
      </w:pPr>
      <w:r w:rsidRPr="00427F5E">
        <w:rPr>
          <w:rFonts w:cs="Tahoma"/>
          <w:b/>
          <w:sz w:val="25"/>
          <w:szCs w:val="25"/>
        </w:rPr>
        <w:t>Gestation period:</w:t>
      </w:r>
    </w:p>
    <w:p w:rsidR="002940D4" w:rsidRPr="00427F5E" w:rsidRDefault="003A57F7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This is the period </w:t>
      </w:r>
      <w:r w:rsidR="002940D4" w:rsidRPr="00427F5E">
        <w:rPr>
          <w:rFonts w:ascii="Cambria" w:hAnsi="Cambria" w:cs="Tahoma"/>
          <w:sz w:val="25"/>
          <w:szCs w:val="25"/>
        </w:rPr>
        <w:t>between conception and birth.</w:t>
      </w:r>
    </w:p>
    <w:p w:rsidR="00843B36" w:rsidRPr="00427F5E" w:rsidRDefault="00843B36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REASONS FOR DOCKING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Importance of docking sheep</w:t>
      </w:r>
    </w:p>
    <w:p w:rsidR="000A5E7B" w:rsidRPr="00427F5E" w:rsidRDefault="000A5E7B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  <w:sectPr w:rsidR="000A5E7B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843B36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It makes mating easy</w:t>
      </w:r>
    </w:p>
    <w:p w:rsidR="000A5E7B" w:rsidRPr="00427F5E" w:rsidRDefault="00843B36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  <w:sectPr w:rsidR="000A5E7B" w:rsidRPr="00427F5E" w:rsidSect="000A5E7B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  <w:r w:rsidRPr="00427F5E">
        <w:rPr>
          <w:rFonts w:ascii="Cambria" w:hAnsi="Cambria" w:cs="Tahoma"/>
          <w:sz w:val="25"/>
          <w:szCs w:val="25"/>
        </w:rPr>
        <w:lastRenderedPageBreak/>
        <w:t>It promotes hygiene of a sheep</w:t>
      </w:r>
    </w:p>
    <w:p w:rsidR="003A57F7" w:rsidRPr="00427F5E" w:rsidRDefault="003A57F7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REASONS FOR KEEPING SHEEP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Why do farmers keep (rear) sheep?</w:t>
      </w:r>
    </w:p>
    <w:p w:rsidR="000A5E7B" w:rsidRPr="00427F5E" w:rsidRDefault="000A5E7B" w:rsidP="00887D8E">
      <w:pPr>
        <w:pStyle w:val="ListParagraph"/>
        <w:numPr>
          <w:ilvl w:val="0"/>
          <w:numId w:val="725"/>
        </w:numPr>
        <w:rPr>
          <w:rFonts w:ascii="Cambria" w:hAnsi="Cambria" w:cs="Tahoma"/>
          <w:sz w:val="25"/>
          <w:szCs w:val="25"/>
        </w:rPr>
        <w:sectPr w:rsidR="000A5E7B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2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For meat (mutton) production</w:t>
      </w:r>
    </w:p>
    <w:p w:rsidR="002940D4" w:rsidRPr="00427F5E" w:rsidRDefault="003A57F7" w:rsidP="00887D8E">
      <w:pPr>
        <w:pStyle w:val="ListParagraph"/>
        <w:numPr>
          <w:ilvl w:val="0"/>
          <w:numId w:val="72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For wool production</w:t>
      </w:r>
    </w:p>
    <w:p w:rsidR="002940D4" w:rsidRPr="00427F5E" w:rsidRDefault="002940D4" w:rsidP="00887D8E">
      <w:pPr>
        <w:pStyle w:val="ListParagraph"/>
        <w:numPr>
          <w:ilvl w:val="0"/>
          <w:numId w:val="72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For income after sale</w:t>
      </w:r>
    </w:p>
    <w:p w:rsidR="000A5E7B" w:rsidRPr="00427F5E" w:rsidRDefault="000A5E7B" w:rsidP="002940D4">
      <w:pPr>
        <w:rPr>
          <w:rFonts w:cs="Tahoma"/>
          <w:b/>
          <w:sz w:val="25"/>
          <w:szCs w:val="25"/>
          <w:u w:val="single"/>
        </w:rPr>
        <w:sectPr w:rsidR="000A5E7B" w:rsidRPr="00427F5E" w:rsidSect="000A5E7B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3A57F7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IMPORTANCE OF KEEPING SHEEP</w:t>
      </w:r>
    </w:p>
    <w:p w:rsidR="003A57F7" w:rsidRPr="00427F5E" w:rsidRDefault="003A57F7" w:rsidP="00887D8E">
      <w:pPr>
        <w:pStyle w:val="ListParagraph"/>
        <w:numPr>
          <w:ilvl w:val="0"/>
          <w:numId w:val="78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is a source of meat (mutton)</w:t>
      </w:r>
    </w:p>
    <w:p w:rsidR="003A57F7" w:rsidRPr="00427F5E" w:rsidRDefault="003A57F7" w:rsidP="00887D8E">
      <w:pPr>
        <w:pStyle w:val="ListParagraph"/>
        <w:numPr>
          <w:ilvl w:val="0"/>
          <w:numId w:val="78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provides wool (fleece)</w:t>
      </w:r>
    </w:p>
    <w:p w:rsidR="003A57F7" w:rsidRPr="00427F5E" w:rsidRDefault="003A57F7" w:rsidP="00887D8E">
      <w:pPr>
        <w:pStyle w:val="ListParagraph"/>
        <w:numPr>
          <w:ilvl w:val="0"/>
          <w:numId w:val="78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provides skins to make leather products</w:t>
      </w:r>
    </w:p>
    <w:p w:rsidR="003A57F7" w:rsidRPr="00427F5E" w:rsidRDefault="003A57F7" w:rsidP="00887D8E">
      <w:pPr>
        <w:pStyle w:val="ListParagraph"/>
        <w:numPr>
          <w:ilvl w:val="0"/>
          <w:numId w:val="78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Its droppings are used as farm yard manure</w:t>
      </w:r>
    </w:p>
    <w:p w:rsidR="003A57F7" w:rsidRPr="00427F5E" w:rsidRDefault="003A57F7" w:rsidP="00887D8E">
      <w:pPr>
        <w:pStyle w:val="ListParagraph"/>
        <w:numPr>
          <w:ilvl w:val="0"/>
          <w:numId w:val="78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Its horns and hooves are used to make buttons and glue</w:t>
      </w:r>
    </w:p>
    <w:p w:rsidR="0056265A" w:rsidRPr="00427F5E" w:rsidRDefault="00843B36" w:rsidP="00887D8E">
      <w:pPr>
        <w:pStyle w:val="ListParagraph"/>
        <w:numPr>
          <w:ilvl w:val="0"/>
          <w:numId w:val="78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is used as sacrifice on cultural ceremonies</w:t>
      </w:r>
    </w:p>
    <w:p w:rsidR="0056265A" w:rsidRPr="00427F5E" w:rsidRDefault="0056265A" w:rsidP="0056265A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Products from goats and sheep</w:t>
      </w:r>
    </w:p>
    <w:p w:rsidR="000A5E7B" w:rsidRPr="00427F5E" w:rsidRDefault="000A5E7B" w:rsidP="00887D8E">
      <w:pPr>
        <w:pStyle w:val="ListParagraph"/>
        <w:numPr>
          <w:ilvl w:val="0"/>
          <w:numId w:val="785"/>
        </w:numPr>
        <w:rPr>
          <w:rFonts w:ascii="Cambria" w:hAnsi="Cambria" w:cs="Tahoma"/>
          <w:sz w:val="25"/>
          <w:szCs w:val="25"/>
        </w:rPr>
        <w:sectPr w:rsidR="000A5E7B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56265A" w:rsidRPr="00427F5E" w:rsidRDefault="0056265A" w:rsidP="00887D8E">
      <w:pPr>
        <w:pStyle w:val="ListParagraph"/>
        <w:numPr>
          <w:ilvl w:val="0"/>
          <w:numId w:val="78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Mutton (meat)</w:t>
      </w:r>
    </w:p>
    <w:p w:rsidR="0056265A" w:rsidRPr="00427F5E" w:rsidRDefault="0056265A" w:rsidP="00887D8E">
      <w:pPr>
        <w:pStyle w:val="ListParagraph"/>
        <w:numPr>
          <w:ilvl w:val="0"/>
          <w:numId w:val="78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Wool (fleece)</w:t>
      </w:r>
    </w:p>
    <w:p w:rsidR="0056265A" w:rsidRPr="00427F5E" w:rsidRDefault="0056265A" w:rsidP="00887D8E">
      <w:pPr>
        <w:pStyle w:val="ListParagraph"/>
        <w:numPr>
          <w:ilvl w:val="0"/>
          <w:numId w:val="78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Skins</w:t>
      </w:r>
    </w:p>
    <w:p w:rsidR="0056265A" w:rsidRPr="00427F5E" w:rsidRDefault="0056265A" w:rsidP="00887D8E">
      <w:pPr>
        <w:pStyle w:val="ListParagraph"/>
        <w:numPr>
          <w:ilvl w:val="0"/>
          <w:numId w:val="78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Sheep droppings</w:t>
      </w:r>
    </w:p>
    <w:p w:rsidR="0056265A" w:rsidRPr="00427F5E" w:rsidRDefault="0056265A" w:rsidP="00887D8E">
      <w:pPr>
        <w:pStyle w:val="ListParagraph"/>
        <w:numPr>
          <w:ilvl w:val="0"/>
          <w:numId w:val="78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lastRenderedPageBreak/>
        <w:t>Horns and hooves</w:t>
      </w:r>
    </w:p>
    <w:p w:rsidR="000A5E7B" w:rsidRPr="00427F5E" w:rsidRDefault="000A5E7B" w:rsidP="002940D4">
      <w:pPr>
        <w:rPr>
          <w:rFonts w:cs="Tahoma"/>
          <w:b/>
          <w:sz w:val="25"/>
          <w:szCs w:val="25"/>
          <w:u w:val="single"/>
        </w:rPr>
        <w:sectPr w:rsidR="000A5E7B" w:rsidRPr="00427F5E" w:rsidSect="000A5E7B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2940D4" w:rsidRPr="00427F5E" w:rsidRDefault="00843B36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noProof/>
          <w:color w:val="FF0000"/>
        </w:rPr>
        <w:lastRenderedPageBreak/>
        <w:drawing>
          <wp:anchor distT="0" distB="0" distL="114300" distR="114300" simplePos="0" relativeHeight="252212224" behindDoc="1" locked="0" layoutInCell="1" allowOverlap="1" wp14:anchorId="45292210" wp14:editId="560C95C1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3724910" cy="2509520"/>
            <wp:effectExtent l="0" t="0" r="8890" b="508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7F5E">
        <w:rPr>
          <w:rFonts w:cs="Tahoma"/>
          <w:b/>
          <w:sz w:val="25"/>
          <w:szCs w:val="25"/>
          <w:u w:val="single"/>
        </w:rPr>
        <w:t>EXTERNAL PARTS OF A SHEEP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843B36" w:rsidRPr="00427F5E" w:rsidRDefault="00843B36" w:rsidP="00843B36">
      <w:pPr>
        <w:rPr>
          <w:rFonts w:cs="Tahoma"/>
          <w:color w:val="FF0000"/>
        </w:rPr>
      </w:pPr>
    </w:p>
    <w:p w:rsidR="00843B36" w:rsidRPr="00427F5E" w:rsidRDefault="00843B36" w:rsidP="00843B36">
      <w:pPr>
        <w:rPr>
          <w:rFonts w:cs="Tahoma"/>
          <w:color w:val="FF0000"/>
        </w:rPr>
      </w:pPr>
    </w:p>
    <w:p w:rsidR="00843B36" w:rsidRPr="00427F5E" w:rsidRDefault="00843B36" w:rsidP="00843B36">
      <w:pPr>
        <w:rPr>
          <w:rFonts w:cs="Tahoma"/>
          <w:color w:val="FF0000"/>
        </w:rPr>
      </w:pPr>
    </w:p>
    <w:p w:rsidR="00843B36" w:rsidRPr="00427F5E" w:rsidRDefault="00843B36" w:rsidP="00843B36">
      <w:pPr>
        <w:rPr>
          <w:rFonts w:cs="Tahoma"/>
          <w:color w:val="FF0000"/>
        </w:rPr>
      </w:pPr>
    </w:p>
    <w:p w:rsidR="00843B36" w:rsidRPr="00427F5E" w:rsidRDefault="00843B36" w:rsidP="00843B36">
      <w:pPr>
        <w:rPr>
          <w:rFonts w:cs="Tahoma"/>
          <w:b/>
          <w:color w:val="FF0000"/>
          <w:u w:val="single"/>
        </w:rPr>
      </w:pPr>
    </w:p>
    <w:p w:rsidR="00843B36" w:rsidRPr="00427F5E" w:rsidRDefault="00843B36" w:rsidP="00843B36">
      <w:pPr>
        <w:rPr>
          <w:rFonts w:cs="Tahoma"/>
          <w:b/>
          <w:color w:val="FF0000"/>
          <w:u w:val="single"/>
        </w:rPr>
      </w:pPr>
    </w:p>
    <w:p w:rsidR="00843B36" w:rsidRPr="00427F5E" w:rsidRDefault="00843B36" w:rsidP="00843B36">
      <w:pPr>
        <w:rPr>
          <w:rFonts w:cs="Tahoma"/>
          <w:b/>
          <w:color w:val="FF0000"/>
          <w:u w:val="single"/>
        </w:rPr>
      </w:pPr>
    </w:p>
    <w:p w:rsidR="00843B36" w:rsidRPr="00427F5E" w:rsidRDefault="00843B36" w:rsidP="00843B36">
      <w:pPr>
        <w:rPr>
          <w:rFonts w:cs="Tahoma"/>
          <w:b/>
          <w:color w:val="FF0000"/>
          <w:u w:val="single"/>
        </w:rPr>
      </w:pPr>
    </w:p>
    <w:p w:rsidR="00843B36" w:rsidRPr="00427F5E" w:rsidRDefault="00843B36" w:rsidP="00843B36">
      <w:pPr>
        <w:rPr>
          <w:rFonts w:cs="Tahoma"/>
          <w:b/>
          <w:color w:val="FF0000"/>
          <w:u w:val="single"/>
        </w:rPr>
      </w:pPr>
    </w:p>
    <w:p w:rsidR="002940D4" w:rsidRPr="00427F5E" w:rsidRDefault="002940D4" w:rsidP="002940D4">
      <w:pPr>
        <w:rPr>
          <w:rFonts w:cs="Tahoma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GROUPS OF SHEEP KEPT IN UGANDA 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LOCAL (INDIGENOUS/NATIVE) BREEDS OF SHEEP</w:t>
      </w:r>
    </w:p>
    <w:p w:rsidR="0056265A" w:rsidRPr="00427F5E" w:rsidRDefault="0056265A" w:rsidP="0056265A">
      <w:pPr>
        <w:rPr>
          <w:rFonts w:cs="Tahoma"/>
          <w:sz w:val="25"/>
          <w:szCs w:val="25"/>
        </w:rPr>
      </w:pPr>
      <w:r w:rsidRPr="00427F5E">
        <w:rPr>
          <w:rFonts w:cs="Arial"/>
          <w:sz w:val="25"/>
          <w:szCs w:val="25"/>
          <w:shd w:val="clear" w:color="auto" w:fill="FFFFFF"/>
        </w:rPr>
        <w:t>All local breeds of sheep are kept for mutton production</w:t>
      </w:r>
    </w:p>
    <w:p w:rsidR="002940D4" w:rsidRPr="00427F5E" w:rsidRDefault="002940D4" w:rsidP="00887D8E">
      <w:pPr>
        <w:pStyle w:val="ListParagraph"/>
        <w:numPr>
          <w:ilvl w:val="0"/>
          <w:numId w:val="752"/>
        </w:numPr>
        <w:rPr>
          <w:rFonts w:ascii="Cambria" w:hAnsi="Cambria" w:cs="Arial"/>
          <w:sz w:val="25"/>
          <w:szCs w:val="25"/>
          <w:shd w:val="clear" w:color="auto" w:fill="FFFFFF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52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lastRenderedPageBreak/>
        <w:t>Black-headed Persian</w:t>
      </w:r>
    </w:p>
    <w:p w:rsidR="002940D4" w:rsidRPr="00427F5E" w:rsidRDefault="002940D4" w:rsidP="00887D8E">
      <w:pPr>
        <w:pStyle w:val="ListParagraph"/>
        <w:numPr>
          <w:ilvl w:val="0"/>
          <w:numId w:val="752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t>Somali </w:t>
      </w:r>
      <w:r w:rsidRPr="00427F5E">
        <w:rPr>
          <w:rFonts w:ascii="Cambria" w:hAnsi="Cambria" w:cs="Arial"/>
          <w:bCs/>
          <w:sz w:val="25"/>
          <w:szCs w:val="25"/>
          <w:shd w:val="clear" w:color="auto" w:fill="FFFFFF"/>
        </w:rPr>
        <w:t>sheep</w:t>
      </w:r>
    </w:p>
    <w:p w:rsidR="002940D4" w:rsidRPr="00427F5E" w:rsidRDefault="002940D4" w:rsidP="00887D8E">
      <w:pPr>
        <w:pStyle w:val="ListParagraph"/>
        <w:numPr>
          <w:ilvl w:val="0"/>
          <w:numId w:val="752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lastRenderedPageBreak/>
        <w:t>Red Maasai</w:t>
      </w:r>
    </w:p>
    <w:p w:rsidR="002940D4" w:rsidRPr="00427F5E" w:rsidRDefault="002940D4" w:rsidP="00887D8E">
      <w:pPr>
        <w:pStyle w:val="ListParagraph"/>
        <w:numPr>
          <w:ilvl w:val="0"/>
          <w:numId w:val="752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t>Dorper</w:t>
      </w:r>
    </w:p>
    <w:p w:rsidR="002940D4" w:rsidRPr="00427F5E" w:rsidRDefault="002940D4" w:rsidP="002940D4">
      <w:pPr>
        <w:rPr>
          <w:rFonts w:cs="Arial"/>
          <w:sz w:val="25"/>
          <w:szCs w:val="25"/>
          <w:shd w:val="clear" w:color="auto" w:fill="FFFFFF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EXOTIC BREEDS OF SHEEPS</w:t>
      </w:r>
    </w:p>
    <w:p w:rsidR="002940D4" w:rsidRPr="00427F5E" w:rsidRDefault="002940D4" w:rsidP="00887D8E">
      <w:pPr>
        <w:pStyle w:val="ListParagraph"/>
        <w:numPr>
          <w:ilvl w:val="0"/>
          <w:numId w:val="750"/>
        </w:numPr>
        <w:rPr>
          <w:rFonts w:ascii="Cambria" w:hAnsi="Cambria" w:cs="Arial"/>
          <w:sz w:val="25"/>
          <w:szCs w:val="25"/>
          <w:shd w:val="clear" w:color="auto" w:fill="FFFFFF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50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lastRenderedPageBreak/>
        <w:t>Suffolk</w:t>
      </w:r>
    </w:p>
    <w:p w:rsidR="002940D4" w:rsidRPr="00427F5E" w:rsidRDefault="002940D4" w:rsidP="00887D8E">
      <w:pPr>
        <w:pStyle w:val="ListParagraph"/>
        <w:numPr>
          <w:ilvl w:val="0"/>
          <w:numId w:val="75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t>Dorset</w:t>
      </w:r>
    </w:p>
    <w:p w:rsidR="002940D4" w:rsidRPr="00427F5E" w:rsidRDefault="002940D4" w:rsidP="00887D8E">
      <w:pPr>
        <w:numPr>
          <w:ilvl w:val="0"/>
          <w:numId w:val="750"/>
        </w:numPr>
        <w:shd w:val="clear" w:color="auto" w:fill="FFFFFF"/>
        <w:spacing w:before="100" w:beforeAutospacing="1" w:after="100" w:afterAutospacing="1"/>
        <w:rPr>
          <w:sz w:val="25"/>
          <w:szCs w:val="25"/>
        </w:rPr>
      </w:pPr>
      <w:r w:rsidRPr="00427F5E">
        <w:rPr>
          <w:sz w:val="25"/>
          <w:szCs w:val="25"/>
        </w:rPr>
        <w:t>Southdown</w:t>
      </w:r>
    </w:p>
    <w:p w:rsidR="002940D4" w:rsidRPr="00427F5E" w:rsidRDefault="002940D4" w:rsidP="00887D8E">
      <w:pPr>
        <w:numPr>
          <w:ilvl w:val="0"/>
          <w:numId w:val="750"/>
        </w:numPr>
        <w:shd w:val="clear" w:color="auto" w:fill="FFFFFF"/>
        <w:spacing w:before="100" w:beforeAutospacing="1" w:after="100" w:afterAutospacing="1"/>
        <w:rPr>
          <w:sz w:val="25"/>
          <w:szCs w:val="25"/>
        </w:rPr>
      </w:pPr>
      <w:r w:rsidRPr="00427F5E">
        <w:rPr>
          <w:sz w:val="25"/>
          <w:szCs w:val="25"/>
        </w:rPr>
        <w:t>Cheviot</w:t>
      </w:r>
    </w:p>
    <w:p w:rsidR="002940D4" w:rsidRPr="00427F5E" w:rsidRDefault="002940D4" w:rsidP="00887D8E">
      <w:pPr>
        <w:pStyle w:val="ListParagraph"/>
        <w:numPr>
          <w:ilvl w:val="0"/>
          <w:numId w:val="750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bCs/>
          <w:sz w:val="25"/>
          <w:szCs w:val="25"/>
          <w:shd w:val="clear" w:color="auto" w:fill="FFFFFF"/>
        </w:rPr>
        <w:lastRenderedPageBreak/>
        <w:t>Texel</w:t>
      </w:r>
    </w:p>
    <w:p w:rsidR="002940D4" w:rsidRPr="00427F5E" w:rsidRDefault="002940D4" w:rsidP="00887D8E">
      <w:pPr>
        <w:pStyle w:val="ListParagraph"/>
        <w:numPr>
          <w:ilvl w:val="0"/>
          <w:numId w:val="75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Hampshire</w:t>
      </w:r>
    </w:p>
    <w:p w:rsidR="002940D4" w:rsidRPr="00427F5E" w:rsidRDefault="002940D4" w:rsidP="00887D8E">
      <w:pPr>
        <w:pStyle w:val="ListParagraph"/>
        <w:numPr>
          <w:ilvl w:val="0"/>
          <w:numId w:val="751"/>
        </w:numPr>
        <w:rPr>
          <w:rFonts w:ascii="Cambria" w:hAnsi="Cambria" w:cs="Arial"/>
          <w:bCs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bCs/>
          <w:sz w:val="25"/>
          <w:szCs w:val="25"/>
          <w:shd w:val="clear" w:color="auto" w:fill="FFFFFF"/>
        </w:rPr>
        <w:t>Merino</w:t>
      </w:r>
    </w:p>
    <w:p w:rsidR="002940D4" w:rsidRPr="00427F5E" w:rsidRDefault="002940D4" w:rsidP="00887D8E">
      <w:pPr>
        <w:pStyle w:val="ListParagraph"/>
        <w:numPr>
          <w:ilvl w:val="0"/>
          <w:numId w:val="751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bCs/>
          <w:sz w:val="25"/>
          <w:szCs w:val="25"/>
          <w:shd w:val="clear" w:color="auto" w:fill="FFFFFF"/>
        </w:rPr>
        <w:t>Rambouillet</w:t>
      </w:r>
    </w:p>
    <w:p w:rsidR="002940D4" w:rsidRPr="00427F5E" w:rsidRDefault="00762559" w:rsidP="00887D8E">
      <w:pPr>
        <w:pStyle w:val="ListParagraph"/>
        <w:numPr>
          <w:ilvl w:val="0"/>
          <w:numId w:val="751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lastRenderedPageBreak/>
        <w:t>Bluef</w:t>
      </w:r>
      <w:r w:rsidR="002940D4" w:rsidRPr="00427F5E">
        <w:rPr>
          <w:rFonts w:ascii="Cambria" w:hAnsi="Cambria" w:cs="Arial"/>
          <w:sz w:val="25"/>
          <w:szCs w:val="25"/>
          <w:shd w:val="clear" w:color="auto" w:fill="FFFFFF"/>
        </w:rPr>
        <w:t>aced Leicester</w:t>
      </w:r>
    </w:p>
    <w:p w:rsidR="002940D4" w:rsidRPr="00427F5E" w:rsidRDefault="002940D4" w:rsidP="00887D8E">
      <w:pPr>
        <w:pStyle w:val="ListParagraph"/>
        <w:numPr>
          <w:ilvl w:val="0"/>
          <w:numId w:val="75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Romney marsh</w:t>
      </w:r>
    </w:p>
    <w:p w:rsidR="002940D4" w:rsidRPr="00427F5E" w:rsidRDefault="002940D4" w:rsidP="002940D4">
      <w:pPr>
        <w:rPr>
          <w:rFonts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2940D4" w:rsidRPr="00427F5E" w:rsidRDefault="00762559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E</w:t>
      </w:r>
      <w:r w:rsidR="002940D4" w:rsidRPr="00427F5E">
        <w:rPr>
          <w:rFonts w:cs="Tahoma"/>
          <w:b/>
          <w:sz w:val="25"/>
          <w:szCs w:val="25"/>
          <w:u w:val="single"/>
        </w:rPr>
        <w:t xml:space="preserve">xotic breeds of sheep kept for meat (mutton) production/mutton breeds </w:t>
      </w:r>
      <w:r w:rsidR="00061A61" w:rsidRPr="00427F5E">
        <w:rPr>
          <w:rFonts w:cs="Tahoma"/>
          <w:b/>
          <w:sz w:val="25"/>
          <w:szCs w:val="25"/>
          <w:u w:val="single"/>
        </w:rPr>
        <w:t>of sheep</w:t>
      </w:r>
    </w:p>
    <w:p w:rsidR="002940D4" w:rsidRPr="00427F5E" w:rsidRDefault="002940D4" w:rsidP="00887D8E">
      <w:pPr>
        <w:pStyle w:val="ListParagraph"/>
        <w:numPr>
          <w:ilvl w:val="0"/>
          <w:numId w:val="750"/>
        </w:numPr>
        <w:rPr>
          <w:rFonts w:ascii="Cambria" w:hAnsi="Cambria" w:cs="Arial"/>
          <w:sz w:val="25"/>
          <w:szCs w:val="25"/>
          <w:shd w:val="clear" w:color="auto" w:fill="FFFFFF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50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lastRenderedPageBreak/>
        <w:t>Suffolk</w:t>
      </w:r>
    </w:p>
    <w:p w:rsidR="002940D4" w:rsidRPr="00427F5E" w:rsidRDefault="002940D4" w:rsidP="00887D8E">
      <w:pPr>
        <w:pStyle w:val="ListParagraph"/>
        <w:numPr>
          <w:ilvl w:val="0"/>
          <w:numId w:val="75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t>Dorset</w:t>
      </w:r>
    </w:p>
    <w:p w:rsidR="002940D4" w:rsidRPr="00427F5E" w:rsidRDefault="002940D4" w:rsidP="00887D8E">
      <w:pPr>
        <w:numPr>
          <w:ilvl w:val="0"/>
          <w:numId w:val="750"/>
        </w:numPr>
        <w:shd w:val="clear" w:color="auto" w:fill="FFFFFF"/>
        <w:spacing w:before="100" w:beforeAutospacing="1" w:after="100" w:afterAutospacing="1"/>
        <w:rPr>
          <w:sz w:val="25"/>
          <w:szCs w:val="25"/>
        </w:rPr>
      </w:pPr>
      <w:r w:rsidRPr="00427F5E">
        <w:rPr>
          <w:sz w:val="25"/>
          <w:szCs w:val="25"/>
        </w:rPr>
        <w:lastRenderedPageBreak/>
        <w:t>Southdown</w:t>
      </w:r>
    </w:p>
    <w:p w:rsidR="002940D4" w:rsidRPr="00427F5E" w:rsidRDefault="002940D4" w:rsidP="00887D8E">
      <w:pPr>
        <w:numPr>
          <w:ilvl w:val="0"/>
          <w:numId w:val="750"/>
        </w:numPr>
        <w:shd w:val="clear" w:color="auto" w:fill="FFFFFF"/>
        <w:spacing w:before="100" w:beforeAutospacing="1" w:after="100" w:afterAutospacing="1"/>
        <w:rPr>
          <w:sz w:val="25"/>
          <w:szCs w:val="25"/>
        </w:rPr>
      </w:pPr>
      <w:r w:rsidRPr="00427F5E">
        <w:rPr>
          <w:sz w:val="25"/>
          <w:szCs w:val="25"/>
        </w:rPr>
        <w:t>Cheviot</w:t>
      </w:r>
    </w:p>
    <w:p w:rsidR="002940D4" w:rsidRPr="00427F5E" w:rsidRDefault="002940D4" w:rsidP="00887D8E">
      <w:pPr>
        <w:pStyle w:val="ListParagraph"/>
        <w:numPr>
          <w:ilvl w:val="0"/>
          <w:numId w:val="750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bCs/>
          <w:sz w:val="25"/>
          <w:szCs w:val="25"/>
          <w:shd w:val="clear" w:color="auto" w:fill="FFFFFF"/>
        </w:rPr>
        <w:lastRenderedPageBreak/>
        <w:t>Texel</w:t>
      </w:r>
    </w:p>
    <w:p w:rsidR="002940D4" w:rsidRPr="00427F5E" w:rsidRDefault="002940D4" w:rsidP="00887D8E">
      <w:pPr>
        <w:pStyle w:val="ListParagraph"/>
        <w:numPr>
          <w:ilvl w:val="0"/>
          <w:numId w:val="75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Hampshire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  <w:bookmarkStart w:id="1" w:name="section4"/>
      <w:bookmarkEnd w:id="1"/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Exotic breeds of sheep kept for wool (fleece) production/wool breeds of sheep</w:t>
      </w:r>
    </w:p>
    <w:p w:rsidR="002940D4" w:rsidRPr="00427F5E" w:rsidRDefault="002940D4" w:rsidP="00887D8E">
      <w:pPr>
        <w:pStyle w:val="ListParagraph"/>
        <w:numPr>
          <w:ilvl w:val="0"/>
          <w:numId w:val="751"/>
        </w:numPr>
        <w:rPr>
          <w:rFonts w:ascii="Cambria" w:hAnsi="Cambria" w:cs="Arial"/>
          <w:bCs/>
          <w:sz w:val="25"/>
          <w:szCs w:val="25"/>
          <w:shd w:val="clear" w:color="auto" w:fill="FFFFFF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51"/>
        </w:numPr>
        <w:rPr>
          <w:rFonts w:ascii="Cambria" w:hAnsi="Cambria" w:cs="Arial"/>
          <w:bCs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bCs/>
          <w:sz w:val="25"/>
          <w:szCs w:val="25"/>
          <w:shd w:val="clear" w:color="auto" w:fill="FFFFFF"/>
        </w:rPr>
        <w:lastRenderedPageBreak/>
        <w:t>Merino</w:t>
      </w:r>
    </w:p>
    <w:p w:rsidR="002940D4" w:rsidRPr="00427F5E" w:rsidRDefault="002940D4" w:rsidP="00887D8E">
      <w:pPr>
        <w:pStyle w:val="ListParagraph"/>
        <w:numPr>
          <w:ilvl w:val="0"/>
          <w:numId w:val="751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bCs/>
          <w:sz w:val="25"/>
          <w:szCs w:val="25"/>
          <w:shd w:val="clear" w:color="auto" w:fill="FFFFFF"/>
        </w:rPr>
        <w:t>Rambouillet</w:t>
      </w:r>
    </w:p>
    <w:p w:rsidR="002940D4" w:rsidRPr="00427F5E" w:rsidRDefault="002940D4" w:rsidP="00887D8E">
      <w:pPr>
        <w:pStyle w:val="ListParagraph"/>
        <w:numPr>
          <w:ilvl w:val="0"/>
          <w:numId w:val="751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lastRenderedPageBreak/>
        <w:t>Bluefaced Leicester</w:t>
      </w:r>
    </w:p>
    <w:p w:rsidR="002940D4" w:rsidRPr="00427F5E" w:rsidRDefault="002940D4" w:rsidP="00887D8E">
      <w:pPr>
        <w:pStyle w:val="ListParagraph"/>
        <w:numPr>
          <w:ilvl w:val="0"/>
          <w:numId w:val="75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Romney sheep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lastRenderedPageBreak/>
        <w:t>Exotic breeds of sheep kept for both mutton and wool production/dual purpose breeds of sheep</w:t>
      </w:r>
    </w:p>
    <w:p w:rsidR="002940D4" w:rsidRPr="00427F5E" w:rsidRDefault="002940D4" w:rsidP="00887D8E">
      <w:pPr>
        <w:pStyle w:val="ListParagraph"/>
        <w:numPr>
          <w:ilvl w:val="0"/>
          <w:numId w:val="75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Corriedale</w:t>
      </w:r>
    </w:p>
    <w:p w:rsidR="002940D4" w:rsidRPr="00427F5E" w:rsidRDefault="0009740E" w:rsidP="00887D8E">
      <w:pPr>
        <w:pStyle w:val="ListParagraph"/>
        <w:numPr>
          <w:ilvl w:val="0"/>
          <w:numId w:val="751"/>
        </w:numPr>
        <w:rPr>
          <w:rFonts w:ascii="Cambria" w:hAnsi="Cambria" w:cs="Tahoma"/>
          <w:sz w:val="25"/>
          <w:szCs w:val="25"/>
        </w:rPr>
      </w:pPr>
      <w:r>
        <w:rPr>
          <w:rFonts w:ascii="Cambria" w:hAnsi="Cambria" w:cs="Tahoma"/>
          <w:sz w:val="25"/>
          <w:szCs w:val="25"/>
        </w:rPr>
        <w:t>Romney sheep (previously</w:t>
      </w:r>
      <w:r w:rsidR="002940D4" w:rsidRPr="00427F5E">
        <w:rPr>
          <w:rFonts w:ascii="Cambria" w:hAnsi="Cambria" w:cs="Tahoma"/>
          <w:sz w:val="25"/>
          <w:szCs w:val="25"/>
        </w:rPr>
        <w:t xml:space="preserve"> called </w:t>
      </w:r>
      <w:r w:rsidR="002940D4" w:rsidRPr="00427F5E">
        <w:rPr>
          <w:rFonts w:ascii="Cambria" w:hAnsi="Cambria" w:cs="Tahoma"/>
          <w:b/>
          <w:sz w:val="25"/>
          <w:szCs w:val="25"/>
        </w:rPr>
        <w:t>Romney marsh sheep</w:t>
      </w:r>
      <w:r w:rsidR="002940D4" w:rsidRPr="00427F5E">
        <w:rPr>
          <w:rFonts w:ascii="Cambria" w:hAnsi="Cambria" w:cs="Tahoma"/>
          <w:sz w:val="25"/>
          <w:szCs w:val="25"/>
        </w:rPr>
        <w:t>)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BREEDING IN SHEEP</w:t>
      </w:r>
    </w:p>
    <w:p w:rsidR="002940D4" w:rsidRPr="00427F5E" w:rsidRDefault="002940D4" w:rsidP="00887D8E">
      <w:pPr>
        <w:pStyle w:val="ListParagraph"/>
        <w:numPr>
          <w:ilvl w:val="0"/>
          <w:numId w:val="78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 ewe should be serv</w:t>
      </w:r>
      <w:r w:rsidR="00843B36" w:rsidRPr="00427F5E">
        <w:rPr>
          <w:rFonts w:ascii="Cambria" w:hAnsi="Cambria" w:cs="Tahoma"/>
          <w:sz w:val="25"/>
          <w:szCs w:val="25"/>
        </w:rPr>
        <w:t>ed at the age of 16 -18 months</w:t>
      </w:r>
    </w:p>
    <w:p w:rsidR="002940D4" w:rsidRPr="00427F5E" w:rsidRDefault="002940D4" w:rsidP="00887D8E">
      <w:pPr>
        <w:pStyle w:val="ListParagraph"/>
        <w:numPr>
          <w:ilvl w:val="0"/>
          <w:numId w:val="78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The gestation period of sheep is </w:t>
      </w:r>
      <w:r w:rsidRPr="00427F5E">
        <w:rPr>
          <w:rFonts w:ascii="Cambria" w:hAnsi="Cambria" w:cs="Tahoma"/>
          <w:b/>
          <w:sz w:val="25"/>
          <w:szCs w:val="25"/>
        </w:rPr>
        <w:t>5 months (150 days)</w:t>
      </w:r>
      <w:r w:rsidRPr="00427F5E">
        <w:rPr>
          <w:rFonts w:ascii="Cambria" w:hAnsi="Cambria" w:cs="Tahoma"/>
          <w:sz w:val="25"/>
          <w:szCs w:val="25"/>
        </w:rPr>
        <w:t>.</w:t>
      </w:r>
    </w:p>
    <w:p w:rsidR="00F3092A" w:rsidRPr="00427F5E" w:rsidRDefault="00F3092A" w:rsidP="00F3092A">
      <w:pPr>
        <w:rPr>
          <w:rFonts w:cs="Arial"/>
          <w:b/>
          <w:bCs/>
          <w:sz w:val="25"/>
          <w:szCs w:val="25"/>
          <w:u w:val="single"/>
          <w:shd w:val="clear" w:color="auto" w:fill="FFFFFF"/>
        </w:rPr>
      </w:pPr>
      <w:r w:rsidRPr="00427F5E">
        <w:rPr>
          <w:rFonts w:cs="Arial"/>
          <w:b/>
          <w:bCs/>
          <w:sz w:val="25"/>
          <w:szCs w:val="25"/>
          <w:u w:val="single"/>
          <w:shd w:val="clear" w:color="auto" w:fill="FFFFFF"/>
        </w:rPr>
        <w:lastRenderedPageBreak/>
        <w:t>FLUSHING</w:t>
      </w:r>
    </w:p>
    <w:p w:rsidR="00F3092A" w:rsidRPr="00427F5E" w:rsidRDefault="00F3092A" w:rsidP="00887D8E">
      <w:pPr>
        <w:pStyle w:val="ListParagraph"/>
        <w:numPr>
          <w:ilvl w:val="0"/>
          <w:numId w:val="754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bCs/>
          <w:sz w:val="25"/>
          <w:szCs w:val="25"/>
          <w:shd w:val="clear" w:color="auto" w:fill="FFFFFF"/>
        </w:rPr>
        <w:t>This</w:t>
      </w:r>
      <w:r w:rsidRPr="00427F5E">
        <w:rPr>
          <w:rFonts w:ascii="Cambria" w:hAnsi="Cambria" w:cs="Arial"/>
          <w:sz w:val="25"/>
          <w:szCs w:val="25"/>
          <w:shd w:val="clear" w:color="auto" w:fill="FFFFFF"/>
        </w:rPr>
        <w:t> is the providing of extra nutritious feeds to a ewe before mating</w:t>
      </w:r>
    </w:p>
    <w:p w:rsidR="00F3092A" w:rsidRPr="00427F5E" w:rsidRDefault="00F3092A" w:rsidP="00F3092A">
      <w:pPr>
        <w:rPr>
          <w:rFonts w:cs="Arial"/>
          <w:b/>
          <w:sz w:val="25"/>
          <w:szCs w:val="25"/>
          <w:u w:val="single"/>
          <w:shd w:val="clear" w:color="auto" w:fill="FFFFFF"/>
        </w:rPr>
      </w:pPr>
      <w:r w:rsidRPr="00427F5E">
        <w:rPr>
          <w:rFonts w:cs="Arial"/>
          <w:b/>
          <w:sz w:val="25"/>
          <w:szCs w:val="25"/>
          <w:u w:val="single"/>
          <w:shd w:val="clear" w:color="auto" w:fill="FFFFFF"/>
        </w:rPr>
        <w:t>Importance of flushing</w:t>
      </w:r>
    </w:p>
    <w:p w:rsidR="00F3092A" w:rsidRPr="00427F5E" w:rsidRDefault="00F3092A" w:rsidP="00887D8E">
      <w:pPr>
        <w:pStyle w:val="ListParagraph"/>
        <w:numPr>
          <w:ilvl w:val="0"/>
          <w:numId w:val="753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t>It stimulates ovulation (increases the rate of ovulation)</w:t>
      </w:r>
    </w:p>
    <w:p w:rsidR="00F3092A" w:rsidRPr="00427F5E" w:rsidRDefault="00F3092A" w:rsidP="00887D8E">
      <w:pPr>
        <w:pStyle w:val="ListParagraph"/>
        <w:numPr>
          <w:ilvl w:val="0"/>
          <w:numId w:val="75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t>It increases the chances of multiple births</w:t>
      </w:r>
    </w:p>
    <w:p w:rsidR="00F3092A" w:rsidRPr="00427F5E" w:rsidRDefault="00F3092A" w:rsidP="00F3092A">
      <w:pPr>
        <w:rPr>
          <w:rFonts w:cs="Arial"/>
          <w:b/>
          <w:bCs/>
          <w:sz w:val="25"/>
          <w:szCs w:val="25"/>
          <w:u w:val="single"/>
          <w:shd w:val="clear" w:color="auto" w:fill="FFFFFF"/>
        </w:rPr>
      </w:pPr>
      <w:r w:rsidRPr="00427F5E">
        <w:rPr>
          <w:rFonts w:cs="Arial"/>
          <w:b/>
          <w:bCs/>
          <w:sz w:val="25"/>
          <w:szCs w:val="25"/>
          <w:u w:val="single"/>
          <w:shd w:val="clear" w:color="auto" w:fill="FFFFFF"/>
        </w:rPr>
        <w:t>STEAMING UP</w:t>
      </w:r>
    </w:p>
    <w:p w:rsidR="00F3092A" w:rsidRPr="00427F5E" w:rsidRDefault="00F3092A" w:rsidP="00887D8E">
      <w:pPr>
        <w:pStyle w:val="ListParagraph"/>
        <w:numPr>
          <w:ilvl w:val="0"/>
          <w:numId w:val="754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bCs/>
          <w:sz w:val="25"/>
          <w:szCs w:val="25"/>
          <w:shd w:val="clear" w:color="auto" w:fill="FFFFFF"/>
        </w:rPr>
        <w:t>This</w:t>
      </w:r>
      <w:r w:rsidRPr="00427F5E">
        <w:rPr>
          <w:rFonts w:ascii="Cambria" w:hAnsi="Cambria" w:cs="Arial"/>
          <w:sz w:val="25"/>
          <w:szCs w:val="25"/>
          <w:shd w:val="clear" w:color="auto" w:fill="FFFFFF"/>
        </w:rPr>
        <w:t> is the practice of feeding a pregnant animal on food rich in proteins</w:t>
      </w:r>
    </w:p>
    <w:p w:rsidR="00F3092A" w:rsidRPr="00427F5E" w:rsidRDefault="00F3092A" w:rsidP="00F3092A">
      <w:pPr>
        <w:rPr>
          <w:rFonts w:cs="Arial"/>
          <w:b/>
          <w:sz w:val="25"/>
          <w:szCs w:val="25"/>
          <w:u w:val="single"/>
          <w:shd w:val="clear" w:color="auto" w:fill="FFFFFF"/>
        </w:rPr>
      </w:pPr>
      <w:r w:rsidRPr="00427F5E">
        <w:rPr>
          <w:rFonts w:cs="Arial"/>
          <w:b/>
          <w:sz w:val="25"/>
          <w:szCs w:val="25"/>
          <w:u w:val="single"/>
          <w:shd w:val="clear" w:color="auto" w:fill="FFFFFF"/>
        </w:rPr>
        <w:t>Importance of steaming up</w:t>
      </w:r>
    </w:p>
    <w:p w:rsidR="00F3092A" w:rsidRPr="00427F5E" w:rsidRDefault="00F3092A" w:rsidP="00887D8E">
      <w:pPr>
        <w:pStyle w:val="ListParagraph"/>
        <w:numPr>
          <w:ilvl w:val="0"/>
          <w:numId w:val="753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t>It lengthens the next lactation period</w:t>
      </w:r>
    </w:p>
    <w:p w:rsidR="00F3092A" w:rsidRPr="00427F5E" w:rsidRDefault="00F3092A" w:rsidP="00887D8E">
      <w:pPr>
        <w:pStyle w:val="ListParagraph"/>
        <w:numPr>
          <w:ilvl w:val="0"/>
          <w:numId w:val="753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t>It increases colostrum</w:t>
      </w:r>
    </w:p>
    <w:p w:rsidR="00F3092A" w:rsidRPr="00427F5E" w:rsidRDefault="00F3092A" w:rsidP="00887D8E">
      <w:pPr>
        <w:pStyle w:val="ListParagraph"/>
        <w:numPr>
          <w:ilvl w:val="0"/>
          <w:numId w:val="753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t>It prevents low birth weight</w:t>
      </w:r>
    </w:p>
    <w:p w:rsidR="00F3092A" w:rsidRPr="00427F5E" w:rsidRDefault="00F3092A" w:rsidP="00887D8E">
      <w:pPr>
        <w:pStyle w:val="ListParagraph"/>
        <w:numPr>
          <w:ilvl w:val="0"/>
          <w:numId w:val="753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t>It enables the foetus to grow well</w:t>
      </w:r>
    </w:p>
    <w:p w:rsidR="00F3092A" w:rsidRPr="00427F5E" w:rsidRDefault="00F3092A" w:rsidP="00887D8E">
      <w:pPr>
        <w:pStyle w:val="ListParagraph"/>
        <w:numPr>
          <w:ilvl w:val="0"/>
          <w:numId w:val="753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t>It enables the pregnant animal to get strength for giving birth</w:t>
      </w:r>
    </w:p>
    <w:p w:rsidR="002940D4" w:rsidRPr="00427F5E" w:rsidRDefault="00F3092A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WEANING </w:t>
      </w:r>
    </w:p>
    <w:p w:rsidR="0054613B" w:rsidRPr="00427F5E" w:rsidRDefault="0054613B" w:rsidP="00887D8E">
      <w:pPr>
        <w:pStyle w:val="ListParagraph"/>
        <w:numPr>
          <w:ilvl w:val="0"/>
          <w:numId w:val="78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the gradual introduction of other foods to a baby to supplement breast milk</w:t>
      </w:r>
    </w:p>
    <w:p w:rsidR="002940D4" w:rsidRPr="00427F5E" w:rsidRDefault="002940D4" w:rsidP="00887D8E">
      <w:pPr>
        <w:pStyle w:val="ListParagraph"/>
        <w:numPr>
          <w:ilvl w:val="0"/>
          <w:numId w:val="78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Weaning</w:t>
      </w:r>
      <w:r w:rsidR="00F3092A" w:rsidRPr="00427F5E">
        <w:rPr>
          <w:rFonts w:ascii="Cambria" w:hAnsi="Cambria" w:cs="Tahoma"/>
          <w:sz w:val="25"/>
          <w:szCs w:val="25"/>
        </w:rPr>
        <w:t xml:space="preserve"> in sheep</w:t>
      </w:r>
      <w:r w:rsidRPr="00427F5E">
        <w:rPr>
          <w:rFonts w:ascii="Cambria" w:hAnsi="Cambria" w:cs="Tahoma"/>
          <w:sz w:val="25"/>
          <w:szCs w:val="25"/>
        </w:rPr>
        <w:t xml:space="preserve"> is done between 3 – 4 weeks.</w:t>
      </w:r>
    </w:p>
    <w:p w:rsidR="004B09BC" w:rsidRPr="00427F5E" w:rsidRDefault="00F3092A" w:rsidP="004B09BC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SHEARING:</w:t>
      </w:r>
    </w:p>
    <w:p w:rsidR="004B09BC" w:rsidRPr="00427F5E" w:rsidRDefault="004B09BC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the removal of wool</w:t>
      </w:r>
      <w:r w:rsidR="0054613B" w:rsidRPr="00427F5E">
        <w:rPr>
          <w:rFonts w:ascii="Cambria" w:hAnsi="Cambria" w:cs="Tahoma"/>
          <w:sz w:val="25"/>
          <w:szCs w:val="25"/>
        </w:rPr>
        <w:t xml:space="preserve"> (fleece)</w:t>
      </w:r>
      <w:r w:rsidRPr="00427F5E">
        <w:rPr>
          <w:rFonts w:ascii="Cambria" w:hAnsi="Cambria" w:cs="Tahoma"/>
          <w:sz w:val="25"/>
          <w:szCs w:val="25"/>
        </w:rPr>
        <w:t xml:space="preserve"> from a</w:t>
      </w:r>
      <w:r w:rsidR="00F3092A" w:rsidRPr="00427F5E">
        <w:rPr>
          <w:rFonts w:ascii="Cambria" w:hAnsi="Cambria" w:cs="Tahoma"/>
          <w:sz w:val="25"/>
          <w:szCs w:val="25"/>
        </w:rPr>
        <w:t xml:space="preserve"> sheep</w:t>
      </w:r>
    </w:p>
    <w:p w:rsidR="0054613B" w:rsidRPr="00427F5E" w:rsidRDefault="000A5E7B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It is done using </w:t>
      </w:r>
      <w:r w:rsidR="0054613B" w:rsidRPr="00427F5E">
        <w:rPr>
          <w:rFonts w:ascii="Cambria" w:hAnsi="Cambria" w:cs="Tahoma"/>
          <w:b/>
          <w:sz w:val="25"/>
          <w:szCs w:val="25"/>
        </w:rPr>
        <w:t>electric shear</w:t>
      </w:r>
      <w:r w:rsidRPr="00427F5E">
        <w:rPr>
          <w:rFonts w:ascii="Cambria" w:hAnsi="Cambria" w:cs="Tahoma"/>
          <w:b/>
          <w:sz w:val="25"/>
          <w:szCs w:val="25"/>
        </w:rPr>
        <w:t>s</w:t>
      </w:r>
      <w:r w:rsidR="0054613B" w:rsidRPr="00427F5E">
        <w:rPr>
          <w:rFonts w:ascii="Cambria" w:hAnsi="Cambria" w:cs="Tahoma"/>
          <w:sz w:val="25"/>
          <w:szCs w:val="25"/>
        </w:rPr>
        <w:t xml:space="preserve"> or </w:t>
      </w:r>
      <w:r w:rsidR="0054613B" w:rsidRPr="00427F5E">
        <w:rPr>
          <w:rFonts w:ascii="Cambria" w:hAnsi="Cambria" w:cs="Tahoma"/>
          <w:b/>
          <w:sz w:val="25"/>
          <w:szCs w:val="25"/>
        </w:rPr>
        <w:t>hand shear</w:t>
      </w:r>
      <w:r w:rsidRPr="00427F5E">
        <w:rPr>
          <w:rFonts w:ascii="Cambria" w:hAnsi="Cambria" w:cs="Tahoma"/>
          <w:b/>
          <w:sz w:val="25"/>
          <w:szCs w:val="25"/>
        </w:rPr>
        <w:t>s</w:t>
      </w:r>
    </w:p>
    <w:p w:rsidR="0054613B" w:rsidRPr="00427F5E" w:rsidRDefault="0054613B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Electric shears remove wool faster than hand shears</w:t>
      </w:r>
    </w:p>
    <w:p w:rsidR="002940D4" w:rsidRPr="00427F5E" w:rsidRDefault="002940D4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Weaning shee</w:t>
      </w:r>
      <w:r w:rsidR="00F3092A" w:rsidRPr="00427F5E">
        <w:rPr>
          <w:rFonts w:ascii="Cambria" w:hAnsi="Cambria" w:cs="Tahoma"/>
          <w:sz w:val="25"/>
          <w:szCs w:val="25"/>
        </w:rPr>
        <w:t>p should be sheared at 8 months</w:t>
      </w:r>
    </w:p>
    <w:p w:rsidR="002940D4" w:rsidRPr="00427F5E" w:rsidRDefault="004B09BC" w:rsidP="00887D8E">
      <w:pPr>
        <w:pStyle w:val="ListParagraph"/>
        <w:numPr>
          <w:ilvl w:val="0"/>
          <w:numId w:val="78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A </w:t>
      </w:r>
      <w:r w:rsidR="002940D4" w:rsidRPr="00427F5E">
        <w:rPr>
          <w:rFonts w:ascii="Cambria" w:hAnsi="Cambria" w:cs="Tahoma"/>
          <w:sz w:val="25"/>
          <w:szCs w:val="25"/>
        </w:rPr>
        <w:t>mature shee</w:t>
      </w:r>
      <w:r w:rsidR="00F3092A" w:rsidRPr="00427F5E">
        <w:rPr>
          <w:rFonts w:ascii="Cambria" w:hAnsi="Cambria" w:cs="Tahoma"/>
          <w:sz w:val="25"/>
          <w:szCs w:val="25"/>
        </w:rPr>
        <w:t>p should be sheared once a year</w:t>
      </w:r>
    </w:p>
    <w:p w:rsidR="00843B36" w:rsidRPr="00427F5E" w:rsidRDefault="00843B36" w:rsidP="00843B36">
      <w:pPr>
        <w:rPr>
          <w:rFonts w:cs="Arial"/>
          <w:b/>
          <w:sz w:val="25"/>
          <w:szCs w:val="25"/>
          <w:u w:val="single"/>
          <w:shd w:val="clear" w:color="auto" w:fill="FFFFFF"/>
        </w:rPr>
      </w:pPr>
      <w:r w:rsidRPr="00427F5E">
        <w:rPr>
          <w:rFonts w:cs="Arial"/>
          <w:b/>
          <w:sz w:val="25"/>
          <w:szCs w:val="25"/>
          <w:u w:val="single"/>
          <w:shd w:val="clear" w:color="auto" w:fill="FFFFFF"/>
        </w:rPr>
        <w:t>Why is shearing done in summer season</w:t>
      </w:r>
      <w:r w:rsidR="000A5E7B" w:rsidRPr="00427F5E">
        <w:rPr>
          <w:rFonts w:cs="Arial"/>
          <w:b/>
          <w:sz w:val="25"/>
          <w:szCs w:val="25"/>
          <w:u w:val="single"/>
          <w:shd w:val="clear" w:color="auto" w:fill="FFFFFF"/>
        </w:rPr>
        <w:t>?</w:t>
      </w:r>
    </w:p>
    <w:p w:rsidR="00843B36" w:rsidRPr="00427F5E" w:rsidRDefault="00843B36" w:rsidP="00887D8E">
      <w:pPr>
        <w:pStyle w:val="ListParagraph"/>
        <w:numPr>
          <w:ilvl w:val="0"/>
          <w:numId w:val="753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t>The sheep can survive without its protective coat of hair</w:t>
      </w:r>
    </w:p>
    <w:p w:rsidR="00843B36" w:rsidRPr="00427F5E" w:rsidRDefault="00843B36" w:rsidP="00843B36">
      <w:pPr>
        <w:rPr>
          <w:rFonts w:cs="Arial"/>
          <w:b/>
          <w:sz w:val="25"/>
          <w:szCs w:val="25"/>
          <w:u w:val="single"/>
          <w:shd w:val="clear" w:color="auto" w:fill="FFFFFF"/>
        </w:rPr>
      </w:pPr>
      <w:r w:rsidRPr="00427F5E">
        <w:rPr>
          <w:rFonts w:cs="Arial"/>
          <w:b/>
          <w:sz w:val="25"/>
          <w:szCs w:val="25"/>
          <w:u w:val="single"/>
          <w:shd w:val="clear" w:color="auto" w:fill="FFFFFF"/>
        </w:rPr>
        <w:t>Why is shearing not done in winter season</w:t>
      </w:r>
      <w:r w:rsidR="000A5E7B" w:rsidRPr="00427F5E">
        <w:rPr>
          <w:rFonts w:cs="Arial"/>
          <w:b/>
          <w:sz w:val="25"/>
          <w:szCs w:val="25"/>
          <w:u w:val="single"/>
          <w:shd w:val="clear" w:color="auto" w:fill="FFFFFF"/>
        </w:rPr>
        <w:t>?</w:t>
      </w:r>
    </w:p>
    <w:p w:rsidR="00843B36" w:rsidRPr="00427F5E" w:rsidRDefault="00843B36" w:rsidP="00887D8E">
      <w:pPr>
        <w:pStyle w:val="ListParagraph"/>
        <w:numPr>
          <w:ilvl w:val="0"/>
          <w:numId w:val="753"/>
        </w:numPr>
        <w:rPr>
          <w:rFonts w:ascii="Cambria" w:hAnsi="Cambria" w:cs="Arial"/>
          <w:sz w:val="25"/>
          <w:szCs w:val="25"/>
          <w:shd w:val="clear" w:color="auto" w:fill="FFFFFF"/>
        </w:rPr>
      </w:pPr>
      <w:r w:rsidRPr="00427F5E">
        <w:rPr>
          <w:rFonts w:ascii="Cambria" w:hAnsi="Cambria" w:cs="Arial"/>
          <w:sz w:val="25"/>
          <w:szCs w:val="25"/>
          <w:shd w:val="clear" w:color="auto" w:fill="FFFFFF"/>
        </w:rPr>
        <w:t xml:space="preserve">To prevent </w:t>
      </w:r>
      <w:r w:rsidR="004B09BC" w:rsidRPr="00427F5E">
        <w:rPr>
          <w:rFonts w:ascii="Cambria" w:hAnsi="Cambria" w:cs="Arial"/>
          <w:sz w:val="25"/>
          <w:szCs w:val="25"/>
          <w:shd w:val="clear" w:color="auto" w:fill="FFFFFF"/>
        </w:rPr>
        <w:t>coldness that can kill the sheep</w:t>
      </w:r>
    </w:p>
    <w:p w:rsidR="002940D4" w:rsidRPr="00427F5E" w:rsidRDefault="00F3092A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FACTORS CONSIDERED WHEN CHOOSING A GOOD </w:t>
      </w:r>
      <w:r w:rsidR="0056265A" w:rsidRPr="00427F5E">
        <w:rPr>
          <w:rFonts w:cs="Tahoma"/>
          <w:b/>
          <w:sz w:val="25"/>
          <w:szCs w:val="25"/>
          <w:u w:val="single"/>
        </w:rPr>
        <w:t>SHEEP (EWE/</w:t>
      </w:r>
      <w:r w:rsidRPr="00427F5E">
        <w:rPr>
          <w:rFonts w:cs="Tahoma"/>
          <w:b/>
          <w:sz w:val="25"/>
          <w:szCs w:val="25"/>
          <w:u w:val="single"/>
        </w:rPr>
        <w:t>RAM</w:t>
      </w:r>
      <w:r w:rsidR="0056265A" w:rsidRPr="00427F5E">
        <w:rPr>
          <w:rFonts w:cs="Tahoma"/>
          <w:b/>
          <w:sz w:val="25"/>
          <w:szCs w:val="25"/>
          <w:u w:val="single"/>
        </w:rPr>
        <w:t>)</w:t>
      </w:r>
      <w:r w:rsidRPr="00427F5E">
        <w:rPr>
          <w:rFonts w:cs="Tahoma"/>
          <w:b/>
          <w:sz w:val="25"/>
          <w:szCs w:val="25"/>
          <w:u w:val="single"/>
        </w:rPr>
        <w:t>.</w:t>
      </w:r>
    </w:p>
    <w:p w:rsidR="002940D4" w:rsidRPr="00427F5E" w:rsidRDefault="0056265A" w:rsidP="00887D8E">
      <w:pPr>
        <w:pStyle w:val="ListParagraph"/>
        <w:numPr>
          <w:ilvl w:val="0"/>
          <w:numId w:val="788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should be humble/docile/calm</w:t>
      </w:r>
    </w:p>
    <w:p w:rsidR="002940D4" w:rsidRPr="00427F5E" w:rsidRDefault="0056265A" w:rsidP="00887D8E">
      <w:pPr>
        <w:pStyle w:val="ListParagraph"/>
        <w:numPr>
          <w:ilvl w:val="0"/>
          <w:numId w:val="788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It should have well developed </w:t>
      </w:r>
      <w:r w:rsidR="002940D4" w:rsidRPr="00427F5E">
        <w:rPr>
          <w:rFonts w:ascii="Cambria" w:hAnsi="Cambria" w:cs="Tahoma"/>
          <w:sz w:val="25"/>
          <w:szCs w:val="25"/>
        </w:rPr>
        <w:t>udder and teats</w:t>
      </w:r>
    </w:p>
    <w:p w:rsidR="002940D4" w:rsidRPr="00427F5E" w:rsidRDefault="0056265A" w:rsidP="00887D8E">
      <w:pPr>
        <w:pStyle w:val="ListParagraph"/>
        <w:numPr>
          <w:ilvl w:val="0"/>
          <w:numId w:val="788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sh</w:t>
      </w:r>
      <w:r w:rsidR="002940D4" w:rsidRPr="00427F5E">
        <w:rPr>
          <w:rFonts w:ascii="Cambria" w:hAnsi="Cambria" w:cs="Tahoma"/>
          <w:sz w:val="25"/>
          <w:szCs w:val="25"/>
        </w:rPr>
        <w:t xml:space="preserve">ould be </w:t>
      </w:r>
      <w:r w:rsidRPr="00427F5E">
        <w:rPr>
          <w:rFonts w:ascii="Cambria" w:hAnsi="Cambria" w:cs="Tahoma"/>
          <w:sz w:val="25"/>
          <w:szCs w:val="25"/>
        </w:rPr>
        <w:t>healthy (free from diseases)</w:t>
      </w:r>
    </w:p>
    <w:p w:rsidR="0056265A" w:rsidRPr="00427F5E" w:rsidRDefault="0056265A" w:rsidP="00887D8E">
      <w:pPr>
        <w:pStyle w:val="ListParagraph"/>
        <w:numPr>
          <w:ilvl w:val="0"/>
          <w:numId w:val="788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Its mother should have a multiple birth</w:t>
      </w:r>
    </w:p>
    <w:p w:rsidR="002940D4" w:rsidRPr="00427F5E" w:rsidRDefault="00346DA5" w:rsidP="002940D4">
      <w:pPr>
        <w:rPr>
          <w:rFonts w:cs="Tahoma"/>
          <w:sz w:val="25"/>
          <w:szCs w:val="25"/>
        </w:rPr>
      </w:pPr>
      <w:r w:rsidRPr="00427F5E">
        <w:rPr>
          <w:rFonts w:cs="Tahoma"/>
          <w:b/>
          <w:sz w:val="25"/>
          <w:szCs w:val="25"/>
          <w:u w:val="single"/>
        </w:rPr>
        <w:t>PARASITES</w:t>
      </w:r>
      <w:r w:rsidR="00A240CF" w:rsidRPr="00427F5E">
        <w:rPr>
          <w:rFonts w:cs="Tahoma"/>
          <w:b/>
          <w:sz w:val="25"/>
          <w:szCs w:val="25"/>
          <w:u w:val="single"/>
        </w:rPr>
        <w:t xml:space="preserve"> (PESTS)</w:t>
      </w:r>
      <w:r w:rsidRPr="00427F5E">
        <w:rPr>
          <w:rFonts w:cs="Tahoma"/>
          <w:b/>
          <w:sz w:val="25"/>
          <w:szCs w:val="25"/>
          <w:u w:val="single"/>
        </w:rPr>
        <w:t xml:space="preserve"> IN FARM ANIMALS.</w:t>
      </w:r>
    </w:p>
    <w:p w:rsidR="00346DA5" w:rsidRPr="00427F5E" w:rsidRDefault="00346DA5" w:rsidP="00887D8E">
      <w:pPr>
        <w:pStyle w:val="NoSpacing"/>
        <w:numPr>
          <w:ilvl w:val="0"/>
          <w:numId w:val="79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b/>
          <w:sz w:val="25"/>
          <w:szCs w:val="25"/>
        </w:rPr>
        <w:t>A parasite</w:t>
      </w:r>
      <w:r w:rsidRPr="00427F5E">
        <w:rPr>
          <w:rFonts w:ascii="Cambria" w:eastAsia="Arial Unicode MS" w:hAnsi="Cambria" w:cs="Arial Unicode MS"/>
          <w:sz w:val="25"/>
          <w:szCs w:val="25"/>
        </w:rPr>
        <w:t xml:space="preserve"> is an </w:t>
      </w:r>
      <w:r w:rsidR="00587213" w:rsidRPr="00427F5E">
        <w:rPr>
          <w:rFonts w:ascii="Cambria" w:eastAsia="Arial Unicode MS" w:hAnsi="Cambria" w:cs="Arial Unicode MS"/>
          <w:sz w:val="25"/>
          <w:szCs w:val="25"/>
        </w:rPr>
        <w:t>organism that depends on a host</w:t>
      </w:r>
      <w:r w:rsidRPr="00427F5E">
        <w:rPr>
          <w:rFonts w:ascii="Cambria" w:eastAsia="Arial Unicode MS" w:hAnsi="Cambria" w:cs="Arial Unicode MS"/>
          <w:sz w:val="25"/>
          <w:szCs w:val="25"/>
        </w:rPr>
        <w:t xml:space="preserve"> for food and shelter</w:t>
      </w:r>
    </w:p>
    <w:p w:rsidR="00346DA5" w:rsidRPr="00427F5E" w:rsidRDefault="00346DA5" w:rsidP="00887D8E">
      <w:pPr>
        <w:pStyle w:val="NoSpacing"/>
        <w:numPr>
          <w:ilvl w:val="0"/>
          <w:numId w:val="79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b/>
          <w:sz w:val="25"/>
          <w:szCs w:val="25"/>
        </w:rPr>
        <w:t>A host</w:t>
      </w:r>
      <w:r w:rsidRPr="00427F5E">
        <w:rPr>
          <w:rFonts w:ascii="Cambria" w:eastAsia="Arial Unicode MS" w:hAnsi="Cambria" w:cs="Arial Unicode MS"/>
          <w:sz w:val="25"/>
          <w:szCs w:val="25"/>
        </w:rPr>
        <w:t xml:space="preserve"> is an organism on which a parasite depends for food.</w:t>
      </w:r>
    </w:p>
    <w:p w:rsidR="00346DA5" w:rsidRPr="00427F5E" w:rsidRDefault="00346DA5" w:rsidP="00346DA5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How do parasites benefit from their host for survival?</w:t>
      </w:r>
    </w:p>
    <w:p w:rsidR="0009740E" w:rsidRDefault="0009740E" w:rsidP="00887D8E">
      <w:pPr>
        <w:pStyle w:val="ListParagraph"/>
        <w:numPr>
          <w:ilvl w:val="0"/>
          <w:numId w:val="794"/>
        </w:numPr>
        <w:tabs>
          <w:tab w:val="left" w:pos="3615"/>
        </w:tabs>
        <w:rPr>
          <w:rFonts w:ascii="Cambria" w:eastAsia="Arial Unicode MS" w:hAnsi="Cambria" w:cs="Arial Unicode MS"/>
          <w:bCs/>
          <w:sz w:val="25"/>
          <w:szCs w:val="25"/>
        </w:rPr>
        <w:sectPr w:rsidR="0009740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346DA5" w:rsidRPr="00427F5E" w:rsidRDefault="00346DA5" w:rsidP="00887D8E">
      <w:pPr>
        <w:pStyle w:val="ListParagraph"/>
        <w:numPr>
          <w:ilvl w:val="0"/>
          <w:numId w:val="794"/>
        </w:numPr>
        <w:tabs>
          <w:tab w:val="left" w:pos="3615"/>
        </w:tabs>
        <w:rPr>
          <w:rFonts w:ascii="Cambria" w:eastAsia="Arial Unicode MS" w:hAnsi="Cambria" w:cs="Arial Unicode MS"/>
          <w:bCs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lastRenderedPageBreak/>
        <w:t>They get food</w:t>
      </w:r>
    </w:p>
    <w:p w:rsidR="00346DA5" w:rsidRPr="00427F5E" w:rsidRDefault="00346DA5" w:rsidP="00887D8E">
      <w:pPr>
        <w:pStyle w:val="ListParagraph"/>
        <w:numPr>
          <w:ilvl w:val="0"/>
          <w:numId w:val="794"/>
        </w:numPr>
        <w:tabs>
          <w:tab w:val="left" w:pos="3615"/>
        </w:tabs>
        <w:rPr>
          <w:rFonts w:ascii="Cambria" w:eastAsia="Arial Unicode MS" w:hAnsi="Cambria" w:cs="Arial Unicode MS"/>
          <w:bCs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lastRenderedPageBreak/>
        <w:t>They get shelter</w:t>
      </w:r>
    </w:p>
    <w:p w:rsidR="0009740E" w:rsidRDefault="0009740E" w:rsidP="00346DA5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  <w:sectPr w:rsidR="0009740E" w:rsidSect="0009740E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346DA5" w:rsidRPr="00427F5E" w:rsidRDefault="00346DA5" w:rsidP="00346DA5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lastRenderedPageBreak/>
        <w:t>Groups (types or classes) of parasites</w:t>
      </w:r>
    </w:p>
    <w:p w:rsidR="00587213" w:rsidRPr="00427F5E" w:rsidRDefault="00587213" w:rsidP="00887D8E">
      <w:pPr>
        <w:numPr>
          <w:ilvl w:val="0"/>
          <w:numId w:val="793"/>
        </w:numPr>
        <w:tabs>
          <w:tab w:val="left" w:pos="1080"/>
          <w:tab w:val="left" w:pos="3615"/>
        </w:tabs>
        <w:ind w:left="720" w:hanging="360"/>
        <w:rPr>
          <w:rFonts w:eastAsia="Arial Unicode MS" w:cs="Arial Unicode MS"/>
          <w:sz w:val="25"/>
          <w:szCs w:val="25"/>
        </w:rPr>
        <w:sectPr w:rsidR="00587213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346DA5" w:rsidRPr="00427F5E" w:rsidRDefault="00346DA5" w:rsidP="00887D8E">
      <w:pPr>
        <w:numPr>
          <w:ilvl w:val="0"/>
          <w:numId w:val="793"/>
        </w:numPr>
        <w:tabs>
          <w:tab w:val="left" w:pos="1080"/>
          <w:tab w:val="left" w:pos="3615"/>
        </w:tabs>
        <w:ind w:left="720" w:hanging="360"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External Parasites (ectoparasites)</w:t>
      </w:r>
    </w:p>
    <w:p w:rsidR="00346DA5" w:rsidRPr="00427F5E" w:rsidRDefault="00346DA5" w:rsidP="00887D8E">
      <w:pPr>
        <w:numPr>
          <w:ilvl w:val="0"/>
          <w:numId w:val="793"/>
        </w:numPr>
        <w:tabs>
          <w:tab w:val="left" w:pos="1080"/>
          <w:tab w:val="left" w:pos="3615"/>
        </w:tabs>
        <w:ind w:left="720" w:hanging="360"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Internal Parasites (endoparasites)</w:t>
      </w:r>
    </w:p>
    <w:p w:rsidR="00587213" w:rsidRPr="00427F5E" w:rsidRDefault="00587213" w:rsidP="00346DA5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  <w:sectPr w:rsidR="00587213" w:rsidRPr="00427F5E" w:rsidSect="00587213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346DA5" w:rsidRPr="00427F5E" w:rsidRDefault="00346DA5" w:rsidP="00346DA5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lastRenderedPageBreak/>
        <w:t>EXTERNAL PARASITES</w:t>
      </w:r>
    </w:p>
    <w:p w:rsidR="00346DA5" w:rsidRPr="00427F5E" w:rsidRDefault="00346DA5" w:rsidP="00887D8E">
      <w:pPr>
        <w:pStyle w:val="ListParagraph"/>
        <w:numPr>
          <w:ilvl w:val="0"/>
          <w:numId w:val="798"/>
        </w:numPr>
        <w:tabs>
          <w:tab w:val="left" w:pos="3615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t xml:space="preserve">These </w:t>
      </w:r>
      <w:r w:rsidRPr="00427F5E">
        <w:rPr>
          <w:rFonts w:ascii="Cambria" w:eastAsia="Arial Unicode MS" w:hAnsi="Cambria" w:cs="Arial Unicode MS"/>
          <w:sz w:val="25"/>
          <w:szCs w:val="25"/>
        </w:rPr>
        <w:t>are parasites that live outside the body of host</w:t>
      </w:r>
    </w:p>
    <w:p w:rsidR="00346DA5" w:rsidRPr="00427F5E" w:rsidRDefault="00346DA5" w:rsidP="00346DA5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Examples of ectoparasites (external Parasites)</w:t>
      </w:r>
    </w:p>
    <w:p w:rsidR="00587213" w:rsidRPr="00427F5E" w:rsidRDefault="00587213" w:rsidP="00887D8E">
      <w:pPr>
        <w:pStyle w:val="ListParagraph"/>
        <w:numPr>
          <w:ilvl w:val="0"/>
          <w:numId w:val="797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  <w:sectPr w:rsidR="00587213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346DA5" w:rsidRPr="00427F5E" w:rsidRDefault="00346DA5" w:rsidP="00887D8E">
      <w:pPr>
        <w:pStyle w:val="ListParagraph"/>
        <w:numPr>
          <w:ilvl w:val="0"/>
          <w:numId w:val="797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Ticks</w:t>
      </w:r>
    </w:p>
    <w:p w:rsidR="00346DA5" w:rsidRPr="00427F5E" w:rsidRDefault="00346DA5" w:rsidP="00887D8E">
      <w:pPr>
        <w:pStyle w:val="ListParagraph"/>
        <w:numPr>
          <w:ilvl w:val="0"/>
          <w:numId w:val="797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Tsetse flies</w:t>
      </w:r>
    </w:p>
    <w:p w:rsidR="00346DA5" w:rsidRPr="00427F5E" w:rsidRDefault="00346DA5" w:rsidP="00887D8E">
      <w:pPr>
        <w:pStyle w:val="ListParagraph"/>
        <w:numPr>
          <w:ilvl w:val="0"/>
          <w:numId w:val="796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Mites</w:t>
      </w:r>
    </w:p>
    <w:p w:rsidR="00587213" w:rsidRPr="00427F5E" w:rsidRDefault="00587213" w:rsidP="00346DA5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  <w:sectPr w:rsidR="00587213" w:rsidRPr="00427F5E" w:rsidSect="00587213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346DA5" w:rsidRPr="00427F5E" w:rsidRDefault="00346DA5" w:rsidP="00346DA5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lastRenderedPageBreak/>
        <w:t>Control of ectoparasites</w:t>
      </w:r>
    </w:p>
    <w:p w:rsidR="00587213" w:rsidRPr="00427F5E" w:rsidRDefault="00587213" w:rsidP="00887D8E">
      <w:pPr>
        <w:pStyle w:val="ListParagraph"/>
        <w:numPr>
          <w:ilvl w:val="0"/>
          <w:numId w:val="792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bCs/>
          <w:sz w:val="25"/>
          <w:szCs w:val="25"/>
        </w:rPr>
        <w:sectPr w:rsidR="00587213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346DA5" w:rsidRPr="00427F5E" w:rsidRDefault="00346DA5" w:rsidP="00887D8E">
      <w:pPr>
        <w:pStyle w:val="ListParagraph"/>
        <w:numPr>
          <w:ilvl w:val="0"/>
          <w:numId w:val="792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bCs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lastRenderedPageBreak/>
        <w:t>Spraying with acaricides</w:t>
      </w:r>
    </w:p>
    <w:p w:rsidR="00346DA5" w:rsidRPr="00427F5E" w:rsidRDefault="00346DA5" w:rsidP="00887D8E">
      <w:pPr>
        <w:pStyle w:val="ListParagraph"/>
        <w:numPr>
          <w:ilvl w:val="0"/>
          <w:numId w:val="792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bCs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t>By dusting with acaricides</w:t>
      </w:r>
    </w:p>
    <w:p w:rsidR="00346DA5" w:rsidRPr="00427F5E" w:rsidRDefault="00346DA5" w:rsidP="00887D8E">
      <w:pPr>
        <w:pStyle w:val="ListParagraph"/>
        <w:numPr>
          <w:ilvl w:val="0"/>
          <w:numId w:val="792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bCs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t>Dipping in acaricides</w:t>
      </w:r>
    </w:p>
    <w:p w:rsidR="00346DA5" w:rsidRPr="00427F5E" w:rsidRDefault="00346DA5" w:rsidP="00887D8E">
      <w:pPr>
        <w:pStyle w:val="ListParagraph"/>
        <w:numPr>
          <w:ilvl w:val="0"/>
          <w:numId w:val="792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bCs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lastRenderedPageBreak/>
        <w:t>By paddock grazing</w:t>
      </w:r>
    </w:p>
    <w:p w:rsidR="00346DA5" w:rsidRPr="00427F5E" w:rsidRDefault="00346DA5" w:rsidP="00887D8E">
      <w:pPr>
        <w:pStyle w:val="ListParagraph"/>
        <w:numPr>
          <w:ilvl w:val="0"/>
          <w:numId w:val="792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bCs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t>By deticking</w:t>
      </w:r>
    </w:p>
    <w:p w:rsidR="00587213" w:rsidRPr="00427F5E" w:rsidRDefault="00587213" w:rsidP="00887D8E">
      <w:pPr>
        <w:numPr>
          <w:ilvl w:val="0"/>
          <w:numId w:val="792"/>
        </w:numPr>
        <w:tabs>
          <w:tab w:val="left" w:pos="3615"/>
        </w:tabs>
        <w:rPr>
          <w:rFonts w:eastAsia="Arial Unicode MS" w:cs="Arial Unicode MS"/>
          <w:sz w:val="25"/>
          <w:szCs w:val="25"/>
        </w:rPr>
        <w:sectPr w:rsidR="00587213" w:rsidRPr="00427F5E" w:rsidSect="00587213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346DA5" w:rsidRPr="00427F5E" w:rsidRDefault="00346DA5" w:rsidP="00887D8E">
      <w:pPr>
        <w:numPr>
          <w:ilvl w:val="0"/>
          <w:numId w:val="792"/>
        </w:numPr>
        <w:tabs>
          <w:tab w:val="left" w:pos="3615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lastRenderedPageBreak/>
        <w:t>Clearing bushes around livestock farms (to control tsetse flies)</w:t>
      </w:r>
    </w:p>
    <w:p w:rsidR="00346DA5" w:rsidRPr="00427F5E" w:rsidRDefault="00346DA5" w:rsidP="00887D8E">
      <w:pPr>
        <w:numPr>
          <w:ilvl w:val="0"/>
          <w:numId w:val="792"/>
        </w:numPr>
        <w:tabs>
          <w:tab w:val="left" w:pos="3615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Use tsetse fly traps to control tsetse flies</w:t>
      </w:r>
    </w:p>
    <w:p w:rsidR="00346DA5" w:rsidRPr="009B1539" w:rsidRDefault="009B1539" w:rsidP="00346DA5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</w:pPr>
      <w:r w:rsidRPr="009B1539">
        <w:rPr>
          <w:rFonts w:eastAsia="Arial Unicode MS" w:cs="Arial Unicode MS"/>
          <w:b/>
          <w:bCs/>
          <w:sz w:val="25"/>
          <w:szCs w:val="25"/>
          <w:u w:val="single"/>
        </w:rPr>
        <w:t xml:space="preserve">INTERNAL PARASITES </w:t>
      </w:r>
    </w:p>
    <w:p w:rsidR="00346DA5" w:rsidRPr="00427F5E" w:rsidRDefault="00346DA5" w:rsidP="00887D8E">
      <w:pPr>
        <w:pStyle w:val="ListParagraph"/>
        <w:numPr>
          <w:ilvl w:val="0"/>
          <w:numId w:val="800"/>
        </w:numPr>
        <w:tabs>
          <w:tab w:val="left" w:pos="3615"/>
        </w:tabs>
        <w:rPr>
          <w:rFonts w:ascii="Cambria" w:eastAsia="Arial Unicode MS" w:hAnsi="Cambria" w:cs="Arial Unicode MS"/>
          <w:bCs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lastRenderedPageBreak/>
        <w:t xml:space="preserve">These </w:t>
      </w:r>
      <w:r w:rsidRPr="00427F5E">
        <w:rPr>
          <w:rFonts w:ascii="Cambria" w:eastAsia="Arial Unicode MS" w:hAnsi="Cambria" w:cs="Arial Unicode MS"/>
          <w:sz w:val="25"/>
          <w:szCs w:val="25"/>
        </w:rPr>
        <w:t xml:space="preserve">are parasites that live inside the body of the host. </w:t>
      </w:r>
    </w:p>
    <w:p w:rsidR="00346DA5" w:rsidRPr="00427F5E" w:rsidRDefault="00346DA5" w:rsidP="00887D8E">
      <w:pPr>
        <w:pStyle w:val="ListParagraph"/>
        <w:numPr>
          <w:ilvl w:val="0"/>
          <w:numId w:val="799"/>
        </w:numPr>
        <w:tabs>
          <w:tab w:val="left" w:pos="3615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They live in muscles, intestines and liver</w:t>
      </w:r>
    </w:p>
    <w:p w:rsidR="00346DA5" w:rsidRPr="00427F5E" w:rsidRDefault="00346DA5" w:rsidP="00346DA5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Examples of endoparasites (internal Parasites)</w:t>
      </w:r>
    </w:p>
    <w:p w:rsidR="00587213" w:rsidRPr="00427F5E" w:rsidRDefault="00587213" w:rsidP="00887D8E">
      <w:pPr>
        <w:pStyle w:val="ListParagraph"/>
        <w:numPr>
          <w:ilvl w:val="0"/>
          <w:numId w:val="801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  <w:sectPr w:rsidR="00587213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346DA5" w:rsidRPr="00427F5E" w:rsidRDefault="00346DA5" w:rsidP="00887D8E">
      <w:pPr>
        <w:pStyle w:val="ListParagraph"/>
        <w:numPr>
          <w:ilvl w:val="0"/>
          <w:numId w:val="801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Tape worms</w:t>
      </w:r>
    </w:p>
    <w:p w:rsidR="00346DA5" w:rsidRPr="00427F5E" w:rsidRDefault="00346DA5" w:rsidP="00887D8E">
      <w:pPr>
        <w:pStyle w:val="ListParagraph"/>
        <w:numPr>
          <w:ilvl w:val="0"/>
          <w:numId w:val="801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Hook worms</w:t>
      </w:r>
    </w:p>
    <w:p w:rsidR="00346DA5" w:rsidRPr="00427F5E" w:rsidRDefault="00346DA5" w:rsidP="00887D8E">
      <w:pPr>
        <w:pStyle w:val="ListParagraph"/>
        <w:numPr>
          <w:ilvl w:val="0"/>
          <w:numId w:val="801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lastRenderedPageBreak/>
        <w:t>Thread worms</w:t>
      </w:r>
    </w:p>
    <w:p w:rsidR="00346DA5" w:rsidRDefault="00346DA5" w:rsidP="00887D8E">
      <w:pPr>
        <w:pStyle w:val="ListParagraph"/>
        <w:numPr>
          <w:ilvl w:val="0"/>
          <w:numId w:val="801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Liver flukes</w:t>
      </w:r>
    </w:p>
    <w:p w:rsidR="00C750A7" w:rsidRPr="00427F5E" w:rsidRDefault="00C750A7" w:rsidP="00887D8E">
      <w:pPr>
        <w:pStyle w:val="ListParagraph"/>
        <w:numPr>
          <w:ilvl w:val="0"/>
          <w:numId w:val="801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>
        <w:rPr>
          <w:rFonts w:ascii="Cambria" w:eastAsia="Arial Unicode MS" w:hAnsi="Cambria" w:cs="Arial Unicode MS"/>
          <w:sz w:val="25"/>
          <w:szCs w:val="25"/>
        </w:rPr>
        <w:lastRenderedPageBreak/>
        <w:t>Ascaris worm</w:t>
      </w:r>
    </w:p>
    <w:p w:rsidR="00587213" w:rsidRPr="00427F5E" w:rsidRDefault="00587213" w:rsidP="00346DA5">
      <w:pPr>
        <w:tabs>
          <w:tab w:val="left" w:pos="3615"/>
        </w:tabs>
        <w:rPr>
          <w:rFonts w:eastAsia="Arial Unicode MS" w:cs="Arial Unicode MS"/>
          <w:b/>
          <w:sz w:val="25"/>
          <w:szCs w:val="25"/>
          <w:u w:val="single"/>
        </w:rPr>
        <w:sectPr w:rsidR="00587213" w:rsidRPr="00427F5E" w:rsidSect="009B153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346DA5" w:rsidRPr="00427F5E" w:rsidRDefault="00346DA5" w:rsidP="00346DA5">
      <w:pPr>
        <w:tabs>
          <w:tab w:val="left" w:pos="3615"/>
        </w:tabs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lastRenderedPageBreak/>
        <w:t>Control of endoparasites</w:t>
      </w:r>
    </w:p>
    <w:p w:rsidR="00346DA5" w:rsidRPr="00427F5E" w:rsidRDefault="00346DA5" w:rsidP="00887D8E">
      <w:pPr>
        <w:pStyle w:val="ListParagraph"/>
        <w:numPr>
          <w:ilvl w:val="0"/>
          <w:numId w:val="802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By deworming</w:t>
      </w:r>
    </w:p>
    <w:p w:rsidR="00346DA5" w:rsidRPr="00427F5E" w:rsidRDefault="00346DA5" w:rsidP="00887D8E">
      <w:pPr>
        <w:pStyle w:val="ListParagraph"/>
        <w:numPr>
          <w:ilvl w:val="0"/>
          <w:numId w:val="802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Giving animals clean feeds</w:t>
      </w:r>
    </w:p>
    <w:p w:rsidR="00346DA5" w:rsidRPr="00427F5E" w:rsidRDefault="00346DA5" w:rsidP="00887D8E">
      <w:pPr>
        <w:pStyle w:val="ListParagraph"/>
        <w:numPr>
          <w:ilvl w:val="0"/>
          <w:numId w:val="802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 xml:space="preserve">Regular cleaning of </w:t>
      </w:r>
      <w:r w:rsidR="00C43EF9" w:rsidRPr="00427F5E">
        <w:rPr>
          <w:rFonts w:ascii="Cambria" w:eastAsia="Arial Unicode MS" w:hAnsi="Cambria" w:cs="Arial Unicode MS"/>
          <w:sz w:val="25"/>
          <w:szCs w:val="25"/>
        </w:rPr>
        <w:t xml:space="preserve">the </w:t>
      </w:r>
      <w:r w:rsidRPr="00427F5E">
        <w:rPr>
          <w:rFonts w:ascii="Cambria" w:eastAsia="Arial Unicode MS" w:hAnsi="Cambria" w:cs="Arial Unicode MS"/>
          <w:sz w:val="25"/>
          <w:szCs w:val="25"/>
        </w:rPr>
        <w:t>houses for animals</w:t>
      </w:r>
    </w:p>
    <w:p w:rsidR="00346DA5" w:rsidRPr="00427F5E" w:rsidRDefault="00346DA5" w:rsidP="00887D8E">
      <w:pPr>
        <w:pStyle w:val="ListParagraph"/>
        <w:numPr>
          <w:ilvl w:val="0"/>
          <w:numId w:val="802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Regular cleaning of the feeding equipment for animals</w:t>
      </w:r>
    </w:p>
    <w:p w:rsidR="00346DA5" w:rsidRPr="00427F5E" w:rsidRDefault="00346DA5" w:rsidP="00887D8E">
      <w:pPr>
        <w:numPr>
          <w:ilvl w:val="0"/>
          <w:numId w:val="802"/>
        </w:numPr>
        <w:tabs>
          <w:tab w:val="left" w:pos="360"/>
          <w:tab w:val="left" w:pos="3615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 xml:space="preserve">Grazing in well drained </w:t>
      </w:r>
      <w:r w:rsidR="00587213" w:rsidRPr="00427F5E">
        <w:rPr>
          <w:rFonts w:eastAsia="Arial Unicode MS" w:cs="Arial Unicode MS"/>
          <w:sz w:val="25"/>
          <w:szCs w:val="25"/>
        </w:rPr>
        <w:t>areas (to control liver flukes)</w:t>
      </w:r>
    </w:p>
    <w:p w:rsidR="00346DA5" w:rsidRPr="00427F5E" w:rsidRDefault="00C43EF9" w:rsidP="00346DA5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EFFECTS OF PARASITES</w:t>
      </w:r>
      <w:r w:rsidR="00A240CF"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 (PESTS)</w:t>
      </w: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 xml:space="preserve"> OF CATTLE</w:t>
      </w:r>
    </w:p>
    <w:p w:rsidR="00346DA5" w:rsidRPr="00427F5E" w:rsidRDefault="00C43EF9" w:rsidP="00887D8E">
      <w:pPr>
        <w:pStyle w:val="ListParagraph"/>
        <w:numPr>
          <w:ilvl w:val="0"/>
          <w:numId w:val="803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Some</w:t>
      </w:r>
      <w:r w:rsidR="00346DA5" w:rsidRPr="00427F5E">
        <w:rPr>
          <w:rFonts w:ascii="Cambria" w:eastAsia="Arial Unicode MS" w:hAnsi="Cambria" w:cs="Arial Unicode MS"/>
          <w:sz w:val="25"/>
          <w:szCs w:val="25"/>
        </w:rPr>
        <w:t xml:space="preserve"> </w:t>
      </w:r>
      <w:r w:rsidRPr="00427F5E">
        <w:rPr>
          <w:rFonts w:ascii="Cambria" w:eastAsia="Arial Unicode MS" w:hAnsi="Cambria" w:cs="Arial Unicode MS"/>
          <w:sz w:val="25"/>
          <w:szCs w:val="25"/>
        </w:rPr>
        <w:t xml:space="preserve">parasites </w:t>
      </w:r>
      <w:r w:rsidR="00346DA5" w:rsidRPr="00427F5E">
        <w:rPr>
          <w:rFonts w:ascii="Cambria" w:eastAsia="Arial Unicode MS" w:hAnsi="Cambria" w:cs="Arial Unicode MS"/>
          <w:sz w:val="25"/>
          <w:szCs w:val="25"/>
        </w:rPr>
        <w:t xml:space="preserve">suck </w:t>
      </w:r>
      <w:r w:rsidRPr="00427F5E">
        <w:rPr>
          <w:rFonts w:ascii="Cambria" w:eastAsia="Arial Unicode MS" w:hAnsi="Cambria" w:cs="Arial Unicode MS"/>
          <w:sz w:val="25"/>
          <w:szCs w:val="25"/>
        </w:rPr>
        <w:t>blood which leads to anaemia</w:t>
      </w:r>
    </w:p>
    <w:p w:rsidR="00346DA5" w:rsidRPr="00427F5E" w:rsidRDefault="00C43EF9" w:rsidP="00887D8E">
      <w:pPr>
        <w:pStyle w:val="ListParagraph"/>
        <w:numPr>
          <w:ilvl w:val="0"/>
          <w:numId w:val="803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Some parasites spread diseases to animals</w:t>
      </w:r>
    </w:p>
    <w:p w:rsidR="00346DA5" w:rsidRPr="00427F5E" w:rsidRDefault="00C43EF9" w:rsidP="00887D8E">
      <w:pPr>
        <w:pStyle w:val="ListParagraph"/>
        <w:numPr>
          <w:ilvl w:val="0"/>
          <w:numId w:val="803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Some parasites damage the skins of animals</w:t>
      </w:r>
    </w:p>
    <w:p w:rsidR="00346DA5" w:rsidRPr="00427F5E" w:rsidRDefault="00C43EF9" w:rsidP="00887D8E">
      <w:pPr>
        <w:pStyle w:val="ListParagraph"/>
        <w:numPr>
          <w:ilvl w:val="0"/>
          <w:numId w:val="803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Some parasites cause discomfort to animals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>Diseases of goats and sheep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Foot rot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Heart water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Pneumonia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Coccidiosis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Anthrax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Nairobi diseases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Nangana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Mastitis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Lamb dysentery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East coast fever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Rift valley disease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Foot and mouth disease</w:t>
      </w:r>
    </w:p>
    <w:p w:rsidR="000A5E7B" w:rsidRPr="00427F5E" w:rsidRDefault="000A5E7B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Blue tongue disease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Red water</w:t>
      </w: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>PIGGERY</w:t>
      </w:r>
    </w:p>
    <w:p w:rsidR="002940D4" w:rsidRPr="00C95C49" w:rsidRDefault="00C95C49" w:rsidP="009F0535">
      <w:pPr>
        <w:pStyle w:val="ListParagraph"/>
        <w:numPr>
          <w:ilvl w:val="0"/>
          <w:numId w:val="867"/>
        </w:numPr>
        <w:rPr>
          <w:rFonts w:cs="Tahoma"/>
          <w:color w:val="00B0F0"/>
          <w:sz w:val="25"/>
          <w:szCs w:val="25"/>
        </w:rPr>
      </w:pPr>
      <w:r w:rsidRPr="00C95C49">
        <w:rPr>
          <w:rFonts w:cs="Tahoma"/>
          <w:color w:val="00B0F0"/>
          <w:sz w:val="25"/>
          <w:szCs w:val="25"/>
        </w:rPr>
        <w:t>This i</w:t>
      </w:r>
      <w:r w:rsidR="002940D4" w:rsidRPr="00C95C49">
        <w:rPr>
          <w:rFonts w:cs="Tahoma"/>
          <w:color w:val="00B0F0"/>
          <w:sz w:val="25"/>
          <w:szCs w:val="25"/>
        </w:rPr>
        <w:t>s the practice of keeping pigs.</w:t>
      </w: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>TERMS IN RELATION TO PIGGERY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b/>
          <w:color w:val="00B0F0"/>
          <w:sz w:val="25"/>
          <w:szCs w:val="25"/>
        </w:rPr>
        <w:t>Boar</w:t>
      </w:r>
      <w:r w:rsidRPr="00427F5E">
        <w:rPr>
          <w:rFonts w:cs="Tahoma"/>
          <w:color w:val="00B0F0"/>
          <w:sz w:val="25"/>
          <w:szCs w:val="25"/>
        </w:rPr>
        <w:t>: is a male pig.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b/>
          <w:color w:val="00B0F0"/>
          <w:sz w:val="25"/>
          <w:szCs w:val="25"/>
        </w:rPr>
        <w:t>Sow</w:t>
      </w:r>
      <w:r w:rsidRPr="00427F5E">
        <w:rPr>
          <w:rFonts w:cs="Tahoma"/>
          <w:color w:val="00B0F0"/>
          <w:sz w:val="25"/>
          <w:szCs w:val="25"/>
        </w:rPr>
        <w:t>: is a female pig.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Gilt: is a young female pig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b/>
          <w:color w:val="00B0F0"/>
          <w:sz w:val="25"/>
          <w:szCs w:val="25"/>
        </w:rPr>
        <w:t>Piglet</w:t>
      </w:r>
      <w:r w:rsidRPr="00427F5E">
        <w:rPr>
          <w:rFonts w:cs="Tahoma"/>
          <w:color w:val="00B0F0"/>
          <w:sz w:val="25"/>
          <w:szCs w:val="25"/>
        </w:rPr>
        <w:t>: is a young one of a pig.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b/>
          <w:color w:val="00B0F0"/>
          <w:sz w:val="25"/>
          <w:szCs w:val="25"/>
        </w:rPr>
        <w:t>Fallowing</w:t>
      </w:r>
      <w:r w:rsidRPr="00427F5E">
        <w:rPr>
          <w:rFonts w:cs="Tahoma"/>
          <w:color w:val="00B0F0"/>
          <w:sz w:val="25"/>
          <w:szCs w:val="25"/>
        </w:rPr>
        <w:t xml:space="preserve">: is the act of giving birth in pigs. 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b/>
          <w:color w:val="00B0F0"/>
          <w:sz w:val="25"/>
          <w:szCs w:val="25"/>
        </w:rPr>
        <w:t>Pork</w:t>
      </w:r>
      <w:r w:rsidRPr="00427F5E">
        <w:rPr>
          <w:rFonts w:cs="Tahoma"/>
          <w:color w:val="00B0F0"/>
          <w:sz w:val="25"/>
          <w:szCs w:val="25"/>
        </w:rPr>
        <w:t>: is the meat from pigs.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b/>
          <w:color w:val="00B0F0"/>
          <w:sz w:val="25"/>
          <w:szCs w:val="25"/>
        </w:rPr>
        <w:t>Lard</w:t>
      </w:r>
      <w:r w:rsidRPr="00427F5E">
        <w:rPr>
          <w:rFonts w:cs="Tahoma"/>
          <w:color w:val="00B0F0"/>
          <w:sz w:val="25"/>
          <w:szCs w:val="25"/>
        </w:rPr>
        <w:t>: fats from pigs.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b/>
          <w:color w:val="00B0F0"/>
          <w:sz w:val="25"/>
          <w:szCs w:val="25"/>
        </w:rPr>
        <w:t>Sty</w:t>
      </w:r>
      <w:r w:rsidRPr="00427F5E">
        <w:rPr>
          <w:rFonts w:cs="Tahoma"/>
          <w:color w:val="00B0F0"/>
          <w:sz w:val="25"/>
          <w:szCs w:val="25"/>
        </w:rPr>
        <w:t>: house for pigs.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b/>
          <w:color w:val="00B0F0"/>
          <w:sz w:val="25"/>
          <w:szCs w:val="25"/>
        </w:rPr>
        <w:t>Hog</w:t>
      </w:r>
      <w:r w:rsidRPr="00427F5E">
        <w:rPr>
          <w:rFonts w:cs="Tahoma"/>
          <w:color w:val="00B0F0"/>
          <w:sz w:val="25"/>
          <w:szCs w:val="25"/>
        </w:rPr>
        <w:t>: is a castrated pig.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 xml:space="preserve">A group of young ones produce at the same time by the same mother is called </w:t>
      </w:r>
      <w:r w:rsidRPr="00427F5E">
        <w:rPr>
          <w:rFonts w:cs="Tahoma"/>
          <w:b/>
          <w:color w:val="00B0F0"/>
          <w:sz w:val="25"/>
          <w:szCs w:val="25"/>
          <w:u w:val="single"/>
        </w:rPr>
        <w:t>litter</w:t>
      </w:r>
      <w:r w:rsidRPr="00427F5E">
        <w:rPr>
          <w:rFonts w:cs="Tahoma"/>
          <w:color w:val="00B0F0"/>
          <w:sz w:val="25"/>
          <w:szCs w:val="25"/>
        </w:rPr>
        <w:t xml:space="preserve">    </w:t>
      </w:r>
      <w:r w:rsidRPr="00427F5E">
        <w:rPr>
          <w:rFonts w:cs="Tahoma"/>
          <w:b/>
          <w:color w:val="00B0F0"/>
          <w:sz w:val="25"/>
          <w:szCs w:val="25"/>
        </w:rPr>
        <w:t xml:space="preserve">  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 xml:space="preserve">The smallest and the weakest animals among the litter is called </w:t>
      </w:r>
      <w:r w:rsidRPr="00427F5E">
        <w:rPr>
          <w:rFonts w:cs="Tahoma"/>
          <w:b/>
          <w:color w:val="00B0F0"/>
          <w:sz w:val="25"/>
          <w:szCs w:val="25"/>
          <w:u w:val="single"/>
        </w:rPr>
        <w:t>Runt</w:t>
      </w:r>
      <w:r w:rsidRPr="00427F5E">
        <w:rPr>
          <w:rFonts w:cs="Tahoma"/>
          <w:color w:val="00B0F0"/>
          <w:sz w:val="25"/>
          <w:szCs w:val="25"/>
        </w:rPr>
        <w:t xml:space="preserve"> </w:t>
      </w: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>External parts of a pig</w:t>
      </w: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2940D4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D84EBC" w:rsidRDefault="00D84EBC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D84EBC" w:rsidRDefault="00D84EBC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D84EBC" w:rsidRDefault="00D84EBC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D84EBC" w:rsidRDefault="00D84EBC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D84EBC" w:rsidRDefault="00D84EBC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D84EBC" w:rsidRDefault="00D84EBC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D84EBC" w:rsidRDefault="00D84EBC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D84EBC" w:rsidRDefault="00D84EBC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D84EBC" w:rsidRDefault="00D84EBC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D84EBC" w:rsidRPr="00427F5E" w:rsidRDefault="00D84EBC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>BREEDS OF PIGS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  <w:u w:val="single"/>
        </w:rPr>
      </w:pPr>
      <w:r w:rsidRPr="00427F5E">
        <w:rPr>
          <w:rFonts w:cs="Tahoma"/>
          <w:color w:val="00B0F0"/>
          <w:sz w:val="25"/>
          <w:szCs w:val="25"/>
          <w:u w:val="single"/>
        </w:rPr>
        <w:t>Pigs have different types of breeding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&gt;local breeds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 xml:space="preserve">&gt;exotic breeds 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&gt;wild pigs (warthog)</w:t>
      </w: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 xml:space="preserve">Examples of local breeds of pigs. 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&gt;black pigs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&gt;old spotted pigs</w:t>
      </w: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 xml:space="preserve">Exotics breeds of pigs. </w:t>
      </w:r>
    </w:p>
    <w:p w:rsidR="002940D4" w:rsidRPr="00427F5E" w:rsidRDefault="00C95C49" w:rsidP="002940D4">
      <w:pPr>
        <w:rPr>
          <w:rFonts w:cs="Tahoma"/>
          <w:color w:val="00B0F0"/>
          <w:sz w:val="25"/>
          <w:szCs w:val="25"/>
        </w:rPr>
      </w:pPr>
      <w:r>
        <w:rPr>
          <w:rFonts w:cs="Tahoma"/>
          <w:color w:val="00B0F0"/>
          <w:sz w:val="25"/>
          <w:szCs w:val="25"/>
        </w:rPr>
        <w:t>Land</w:t>
      </w:r>
      <w:r w:rsidR="002940D4" w:rsidRPr="00427F5E">
        <w:rPr>
          <w:rFonts w:cs="Tahoma"/>
          <w:color w:val="00B0F0"/>
          <w:sz w:val="25"/>
          <w:szCs w:val="25"/>
        </w:rPr>
        <w:t>race</w:t>
      </w:r>
    </w:p>
    <w:p w:rsidR="002940D4" w:rsidRDefault="00C95C49" w:rsidP="002940D4">
      <w:pPr>
        <w:rPr>
          <w:rFonts w:cs="Tahoma"/>
          <w:color w:val="00B0F0"/>
          <w:sz w:val="25"/>
          <w:szCs w:val="25"/>
        </w:rPr>
      </w:pPr>
      <w:r>
        <w:rPr>
          <w:rFonts w:cs="Tahoma"/>
          <w:color w:val="00B0F0"/>
          <w:sz w:val="25"/>
          <w:szCs w:val="25"/>
        </w:rPr>
        <w:t>Large white (York</w:t>
      </w:r>
      <w:r w:rsidR="002940D4" w:rsidRPr="00427F5E">
        <w:rPr>
          <w:rFonts w:cs="Tahoma"/>
          <w:color w:val="00B0F0"/>
          <w:sz w:val="25"/>
          <w:szCs w:val="25"/>
        </w:rPr>
        <w:t>shire)</w:t>
      </w:r>
    </w:p>
    <w:p w:rsidR="00C95C49" w:rsidRPr="00427F5E" w:rsidRDefault="00C95C49" w:rsidP="00C95C49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Hampshire</w:t>
      </w:r>
    </w:p>
    <w:p w:rsidR="00C95C49" w:rsidRPr="00427F5E" w:rsidRDefault="00C95C49" w:rsidP="002940D4">
      <w:pPr>
        <w:rPr>
          <w:rFonts w:cs="Tahoma"/>
          <w:color w:val="00B0F0"/>
          <w:sz w:val="25"/>
          <w:szCs w:val="25"/>
        </w:rPr>
      </w:pPr>
      <w:r>
        <w:rPr>
          <w:rFonts w:cs="Tahoma"/>
          <w:color w:val="00B0F0"/>
          <w:sz w:val="25"/>
          <w:szCs w:val="25"/>
        </w:rPr>
        <w:t>Duroc</w:t>
      </w:r>
    </w:p>
    <w:p w:rsidR="002940D4" w:rsidRPr="00427F5E" w:rsidRDefault="00C95C49" w:rsidP="002940D4">
      <w:pPr>
        <w:rPr>
          <w:rFonts w:cs="Tahoma"/>
          <w:color w:val="00B0F0"/>
          <w:sz w:val="25"/>
          <w:szCs w:val="25"/>
        </w:rPr>
      </w:pPr>
      <w:r>
        <w:rPr>
          <w:rFonts w:cs="Tahoma"/>
          <w:color w:val="00B0F0"/>
          <w:sz w:val="25"/>
          <w:szCs w:val="25"/>
        </w:rPr>
        <w:t>M</w:t>
      </w:r>
      <w:r w:rsidR="002940D4" w:rsidRPr="00427F5E">
        <w:rPr>
          <w:rFonts w:cs="Tahoma"/>
          <w:color w:val="00B0F0"/>
          <w:sz w:val="25"/>
          <w:szCs w:val="25"/>
        </w:rPr>
        <w:t>iddle white</w:t>
      </w:r>
    </w:p>
    <w:p w:rsidR="002940D4" w:rsidRPr="00427F5E" w:rsidRDefault="00C95C49" w:rsidP="002940D4">
      <w:pPr>
        <w:rPr>
          <w:rFonts w:cs="Tahoma"/>
          <w:color w:val="00B0F0"/>
          <w:sz w:val="25"/>
          <w:szCs w:val="25"/>
        </w:rPr>
      </w:pPr>
      <w:r>
        <w:rPr>
          <w:rFonts w:cs="Tahoma"/>
          <w:color w:val="00B0F0"/>
          <w:sz w:val="25"/>
          <w:szCs w:val="25"/>
        </w:rPr>
        <w:t>P</w:t>
      </w:r>
      <w:r w:rsidRPr="00427F5E">
        <w:rPr>
          <w:rFonts w:cs="Tahoma"/>
          <w:color w:val="00B0F0"/>
          <w:sz w:val="25"/>
          <w:szCs w:val="25"/>
        </w:rPr>
        <w:t>oland</w:t>
      </w:r>
      <w:r w:rsidR="002940D4" w:rsidRPr="00427F5E">
        <w:rPr>
          <w:rFonts w:cs="Tahoma"/>
          <w:color w:val="00B0F0"/>
          <w:sz w:val="25"/>
          <w:szCs w:val="25"/>
        </w:rPr>
        <w:t xml:space="preserve"> </w:t>
      </w:r>
      <w:r w:rsidRPr="00427F5E">
        <w:rPr>
          <w:rFonts w:cs="Tahoma"/>
          <w:color w:val="00B0F0"/>
          <w:sz w:val="25"/>
          <w:szCs w:val="25"/>
        </w:rPr>
        <w:t>China</w:t>
      </w:r>
    </w:p>
    <w:p w:rsidR="002940D4" w:rsidRDefault="00C95C49" w:rsidP="002940D4">
      <w:pPr>
        <w:rPr>
          <w:rFonts w:cs="Tahoma"/>
          <w:color w:val="00B0F0"/>
          <w:sz w:val="25"/>
          <w:szCs w:val="25"/>
        </w:rPr>
      </w:pPr>
      <w:r>
        <w:rPr>
          <w:rFonts w:cs="Tahoma"/>
          <w:color w:val="00B0F0"/>
          <w:sz w:val="25"/>
          <w:szCs w:val="25"/>
        </w:rPr>
        <w:t>W</w:t>
      </w:r>
      <w:r w:rsidR="002940D4" w:rsidRPr="00427F5E">
        <w:rPr>
          <w:rFonts w:cs="Tahoma"/>
          <w:color w:val="00B0F0"/>
          <w:sz w:val="25"/>
          <w:szCs w:val="25"/>
        </w:rPr>
        <w:t>essex / saddle back</w:t>
      </w:r>
    </w:p>
    <w:p w:rsidR="00C95C49" w:rsidRDefault="00C95C49" w:rsidP="002940D4">
      <w:pPr>
        <w:rPr>
          <w:rFonts w:cs="Tahoma"/>
          <w:color w:val="00B0F0"/>
          <w:sz w:val="25"/>
          <w:szCs w:val="25"/>
        </w:rPr>
      </w:pPr>
      <w:r>
        <w:rPr>
          <w:rFonts w:cs="Tahoma"/>
          <w:color w:val="00B0F0"/>
          <w:sz w:val="25"/>
          <w:szCs w:val="25"/>
        </w:rPr>
        <w:t>Tamworth</w:t>
      </w:r>
    </w:p>
    <w:p w:rsidR="00C95C49" w:rsidRPr="00427F5E" w:rsidRDefault="00C95C49" w:rsidP="002940D4">
      <w:pPr>
        <w:rPr>
          <w:rFonts w:cs="Tahoma"/>
          <w:color w:val="00B0F0"/>
          <w:sz w:val="25"/>
          <w:szCs w:val="25"/>
        </w:rPr>
      </w:pPr>
      <w:r>
        <w:rPr>
          <w:rFonts w:cs="Tahoma"/>
          <w:color w:val="00B0F0"/>
          <w:sz w:val="25"/>
          <w:szCs w:val="25"/>
        </w:rPr>
        <w:t>Camborough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>Factors considered when selecting a good pig for rearing.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&gt;heredity: it should be from a good ancestral family.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&gt;it should be free from sickness.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&gt;the piglet should have 12 teats.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 xml:space="preserve">NB </w:t>
      </w:r>
    </w:p>
    <w:p w:rsidR="002940D4" w:rsidRPr="009A06CD" w:rsidRDefault="009A06CD" w:rsidP="009F0535">
      <w:pPr>
        <w:pStyle w:val="ListParagraph"/>
        <w:numPr>
          <w:ilvl w:val="0"/>
          <w:numId w:val="867"/>
        </w:numPr>
        <w:rPr>
          <w:rFonts w:cs="Tahoma"/>
          <w:color w:val="00B0F0"/>
          <w:sz w:val="25"/>
          <w:szCs w:val="25"/>
        </w:rPr>
      </w:pPr>
      <w:r w:rsidRPr="009A06CD">
        <w:rPr>
          <w:rFonts w:cs="Tahoma"/>
          <w:color w:val="00B0F0"/>
          <w:sz w:val="25"/>
          <w:szCs w:val="25"/>
        </w:rPr>
        <w:t>T</w:t>
      </w:r>
      <w:r w:rsidR="002940D4" w:rsidRPr="009A06CD">
        <w:rPr>
          <w:rFonts w:cs="Tahoma"/>
          <w:color w:val="00B0F0"/>
          <w:sz w:val="25"/>
          <w:szCs w:val="25"/>
        </w:rPr>
        <w:t xml:space="preserve">he gestation </w:t>
      </w:r>
      <w:r w:rsidR="00FE06C9" w:rsidRPr="009A06CD">
        <w:rPr>
          <w:rFonts w:cs="Tahoma"/>
          <w:color w:val="00B0F0"/>
          <w:sz w:val="25"/>
          <w:szCs w:val="25"/>
        </w:rPr>
        <w:t xml:space="preserve">period of a pig (sow) </w:t>
      </w:r>
      <w:r w:rsidR="00751FEB" w:rsidRPr="009A06CD">
        <w:rPr>
          <w:rFonts w:cs="Tahoma"/>
          <w:color w:val="00B0F0"/>
          <w:sz w:val="25"/>
          <w:szCs w:val="25"/>
        </w:rPr>
        <w:t xml:space="preserve">is </w:t>
      </w:r>
      <w:r w:rsidR="00FE06C9" w:rsidRPr="009A06CD">
        <w:rPr>
          <w:rFonts w:cs="Tahoma"/>
          <w:b/>
          <w:color w:val="00B0F0"/>
          <w:sz w:val="25"/>
          <w:szCs w:val="25"/>
        </w:rPr>
        <w:t>3</w:t>
      </w:r>
      <w:r w:rsidR="00751FEB" w:rsidRPr="009A06CD">
        <w:rPr>
          <w:rFonts w:cs="Tahoma"/>
          <w:b/>
          <w:color w:val="00B0F0"/>
          <w:sz w:val="25"/>
          <w:szCs w:val="25"/>
        </w:rPr>
        <w:t xml:space="preserve"> </w:t>
      </w:r>
      <w:r w:rsidR="00FE06C9" w:rsidRPr="009A06CD">
        <w:rPr>
          <w:rFonts w:cs="Tahoma"/>
          <w:b/>
          <w:color w:val="00B0F0"/>
          <w:sz w:val="25"/>
          <w:szCs w:val="25"/>
        </w:rPr>
        <w:t xml:space="preserve">months, </w:t>
      </w:r>
      <w:r w:rsidR="00751FEB" w:rsidRPr="009A06CD">
        <w:rPr>
          <w:rFonts w:cs="Tahoma"/>
          <w:b/>
          <w:color w:val="00B0F0"/>
          <w:sz w:val="25"/>
          <w:szCs w:val="25"/>
        </w:rPr>
        <w:t xml:space="preserve">3 weeks and </w:t>
      </w:r>
      <w:r w:rsidR="002940D4" w:rsidRPr="009A06CD">
        <w:rPr>
          <w:rFonts w:cs="Tahoma"/>
          <w:b/>
          <w:color w:val="00B0F0"/>
          <w:sz w:val="25"/>
          <w:szCs w:val="25"/>
        </w:rPr>
        <w:t>3</w:t>
      </w:r>
      <w:r w:rsidR="00751FEB" w:rsidRPr="009A06CD">
        <w:rPr>
          <w:rFonts w:cs="Tahoma"/>
          <w:b/>
          <w:color w:val="00B0F0"/>
          <w:sz w:val="25"/>
          <w:szCs w:val="25"/>
        </w:rPr>
        <w:t xml:space="preserve"> </w:t>
      </w:r>
      <w:r w:rsidR="002940D4" w:rsidRPr="009A06CD">
        <w:rPr>
          <w:rFonts w:cs="Tahoma"/>
          <w:b/>
          <w:color w:val="00B0F0"/>
          <w:sz w:val="25"/>
          <w:szCs w:val="25"/>
        </w:rPr>
        <w:t>days</w:t>
      </w:r>
    </w:p>
    <w:p w:rsidR="002940D4" w:rsidRPr="009A06CD" w:rsidRDefault="00751FEB" w:rsidP="002940D4">
      <w:pPr>
        <w:rPr>
          <w:rFonts w:cs="Tahoma"/>
          <w:b/>
          <w:sz w:val="25"/>
          <w:szCs w:val="25"/>
          <w:u w:val="single"/>
        </w:rPr>
      </w:pPr>
      <w:r w:rsidRPr="009A06CD">
        <w:rPr>
          <w:rFonts w:cs="Tahoma"/>
          <w:b/>
          <w:sz w:val="25"/>
          <w:szCs w:val="25"/>
          <w:u w:val="single"/>
        </w:rPr>
        <w:t xml:space="preserve">SYSTEMS OF KEEPING PIGS  </w:t>
      </w:r>
    </w:p>
    <w:p w:rsidR="00751FEB" w:rsidRPr="009A06CD" w:rsidRDefault="00751FEB" w:rsidP="009F0535">
      <w:pPr>
        <w:pStyle w:val="ListParagraph"/>
        <w:numPr>
          <w:ilvl w:val="0"/>
          <w:numId w:val="867"/>
        </w:numPr>
        <w:rPr>
          <w:rFonts w:cs="Tahoma"/>
          <w:sz w:val="25"/>
          <w:szCs w:val="25"/>
        </w:rPr>
        <w:sectPr w:rsidR="00751FEB" w:rsidRPr="009A06CD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9A06CD" w:rsidRDefault="00751FEB" w:rsidP="009F0535">
      <w:pPr>
        <w:pStyle w:val="ListParagraph"/>
        <w:numPr>
          <w:ilvl w:val="0"/>
          <w:numId w:val="867"/>
        </w:numPr>
        <w:rPr>
          <w:rFonts w:cs="Tahoma"/>
          <w:sz w:val="25"/>
          <w:szCs w:val="25"/>
        </w:rPr>
      </w:pPr>
      <w:r w:rsidRPr="009A06CD">
        <w:rPr>
          <w:rFonts w:cs="Tahoma"/>
          <w:sz w:val="25"/>
          <w:szCs w:val="25"/>
        </w:rPr>
        <w:t>Intensive system</w:t>
      </w:r>
    </w:p>
    <w:p w:rsidR="002940D4" w:rsidRPr="009A06CD" w:rsidRDefault="00751FEB" w:rsidP="009F0535">
      <w:pPr>
        <w:pStyle w:val="ListParagraph"/>
        <w:numPr>
          <w:ilvl w:val="0"/>
          <w:numId w:val="867"/>
        </w:numPr>
        <w:rPr>
          <w:rFonts w:cs="Tahoma"/>
          <w:sz w:val="25"/>
          <w:szCs w:val="25"/>
        </w:rPr>
      </w:pPr>
      <w:r w:rsidRPr="009A06CD">
        <w:rPr>
          <w:rFonts w:cs="Tahoma"/>
          <w:sz w:val="25"/>
          <w:szCs w:val="25"/>
        </w:rPr>
        <w:t>Extensive system</w:t>
      </w:r>
    </w:p>
    <w:p w:rsidR="00751FEB" w:rsidRPr="009A06CD" w:rsidRDefault="00751FEB" w:rsidP="002940D4">
      <w:pPr>
        <w:rPr>
          <w:rFonts w:cs="Tahoma"/>
          <w:b/>
          <w:sz w:val="25"/>
          <w:szCs w:val="25"/>
          <w:u w:val="single"/>
        </w:rPr>
        <w:sectPr w:rsidR="00751FEB" w:rsidRPr="009A06CD" w:rsidSect="00751FEB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9A06CD" w:rsidRDefault="00751FEB" w:rsidP="002940D4">
      <w:pPr>
        <w:rPr>
          <w:rFonts w:cs="Tahoma"/>
          <w:b/>
          <w:sz w:val="25"/>
          <w:szCs w:val="25"/>
          <w:u w:val="single"/>
        </w:rPr>
      </w:pPr>
      <w:r w:rsidRPr="009A06CD">
        <w:rPr>
          <w:rFonts w:cs="Tahoma"/>
          <w:b/>
          <w:sz w:val="25"/>
          <w:szCs w:val="25"/>
          <w:u w:val="single"/>
        </w:rPr>
        <w:t>CHARACTERISTICS OF A GOOD PIGSTY</w:t>
      </w:r>
    </w:p>
    <w:p w:rsidR="002940D4" w:rsidRPr="009A06CD" w:rsidRDefault="00751FEB" w:rsidP="009F0535">
      <w:pPr>
        <w:pStyle w:val="ListParagraph"/>
        <w:numPr>
          <w:ilvl w:val="0"/>
          <w:numId w:val="867"/>
        </w:numPr>
        <w:rPr>
          <w:rFonts w:cs="Tahoma"/>
          <w:sz w:val="25"/>
          <w:szCs w:val="25"/>
        </w:rPr>
      </w:pPr>
      <w:r w:rsidRPr="009A06CD">
        <w:rPr>
          <w:rFonts w:cs="Tahoma"/>
          <w:sz w:val="25"/>
          <w:szCs w:val="25"/>
        </w:rPr>
        <w:t>It should have a slanting floor</w:t>
      </w:r>
    </w:p>
    <w:p w:rsidR="00751FEB" w:rsidRPr="009A06CD" w:rsidRDefault="00751FEB" w:rsidP="00751FEB">
      <w:pPr>
        <w:rPr>
          <w:rFonts w:cs="Tahoma"/>
          <w:sz w:val="25"/>
          <w:szCs w:val="25"/>
        </w:rPr>
      </w:pPr>
      <w:r w:rsidRPr="009A06CD">
        <w:rPr>
          <w:rFonts w:cs="Tahoma"/>
          <w:sz w:val="25"/>
          <w:szCs w:val="25"/>
        </w:rPr>
        <w:t>For easy cleaning</w:t>
      </w:r>
    </w:p>
    <w:p w:rsidR="00751FEB" w:rsidRPr="009A06CD" w:rsidRDefault="00751FEB" w:rsidP="00751FEB">
      <w:pPr>
        <w:rPr>
          <w:rFonts w:cs="Tahoma"/>
          <w:sz w:val="25"/>
          <w:szCs w:val="25"/>
        </w:rPr>
      </w:pPr>
      <w:r w:rsidRPr="009A06CD">
        <w:rPr>
          <w:rFonts w:cs="Tahoma"/>
          <w:sz w:val="25"/>
          <w:szCs w:val="25"/>
        </w:rPr>
        <w:t>For easy drainage of waste</w:t>
      </w:r>
    </w:p>
    <w:p w:rsidR="002940D4" w:rsidRPr="009A06CD" w:rsidRDefault="00751FEB" w:rsidP="009F0535">
      <w:pPr>
        <w:pStyle w:val="ListParagraph"/>
        <w:numPr>
          <w:ilvl w:val="0"/>
          <w:numId w:val="867"/>
        </w:numPr>
        <w:rPr>
          <w:rFonts w:cs="Tahoma"/>
          <w:sz w:val="25"/>
          <w:szCs w:val="25"/>
        </w:rPr>
      </w:pPr>
      <w:r w:rsidRPr="009A06CD">
        <w:rPr>
          <w:rFonts w:cs="Tahoma"/>
          <w:sz w:val="25"/>
          <w:szCs w:val="25"/>
        </w:rPr>
        <w:t>It should be well ventilated</w:t>
      </w:r>
    </w:p>
    <w:p w:rsidR="00751FEB" w:rsidRPr="009A06CD" w:rsidRDefault="00751FEB" w:rsidP="00751FEB">
      <w:pPr>
        <w:rPr>
          <w:rFonts w:cs="Tahoma"/>
          <w:sz w:val="25"/>
          <w:szCs w:val="25"/>
        </w:rPr>
      </w:pPr>
      <w:r w:rsidRPr="009A06CD">
        <w:rPr>
          <w:rFonts w:cs="Tahoma"/>
          <w:sz w:val="25"/>
          <w:szCs w:val="25"/>
        </w:rPr>
        <w:t>To allow free air circulation</w:t>
      </w:r>
    </w:p>
    <w:p w:rsidR="002940D4" w:rsidRPr="009A06CD" w:rsidRDefault="00751FEB" w:rsidP="009F0535">
      <w:pPr>
        <w:pStyle w:val="ListParagraph"/>
        <w:numPr>
          <w:ilvl w:val="0"/>
          <w:numId w:val="867"/>
        </w:numPr>
        <w:rPr>
          <w:rFonts w:cs="Tahoma"/>
          <w:sz w:val="25"/>
          <w:szCs w:val="25"/>
        </w:rPr>
      </w:pPr>
      <w:r w:rsidRPr="009A06CD">
        <w:rPr>
          <w:rFonts w:cs="Tahoma"/>
          <w:sz w:val="25"/>
          <w:szCs w:val="25"/>
        </w:rPr>
        <w:t>It should be cleaned dry</w:t>
      </w:r>
    </w:p>
    <w:p w:rsidR="002940D4" w:rsidRPr="009A06CD" w:rsidRDefault="00751FEB" w:rsidP="009F0535">
      <w:pPr>
        <w:pStyle w:val="ListParagraph"/>
        <w:numPr>
          <w:ilvl w:val="0"/>
          <w:numId w:val="867"/>
        </w:numPr>
        <w:rPr>
          <w:rFonts w:cs="Tahoma"/>
          <w:sz w:val="25"/>
          <w:szCs w:val="25"/>
        </w:rPr>
      </w:pPr>
      <w:r w:rsidRPr="009A06CD">
        <w:rPr>
          <w:rFonts w:cs="Tahoma"/>
          <w:sz w:val="25"/>
          <w:szCs w:val="25"/>
        </w:rPr>
        <w:t>I</w:t>
      </w:r>
      <w:r w:rsidR="002940D4" w:rsidRPr="009A06CD">
        <w:rPr>
          <w:rFonts w:cs="Tahoma"/>
          <w:sz w:val="25"/>
          <w:szCs w:val="25"/>
        </w:rPr>
        <w:t>t should have farr</w:t>
      </w:r>
      <w:r w:rsidRPr="009A06CD">
        <w:rPr>
          <w:rFonts w:cs="Tahoma"/>
          <w:sz w:val="25"/>
          <w:szCs w:val="25"/>
        </w:rPr>
        <w:t>owing pens</w:t>
      </w:r>
    </w:p>
    <w:p w:rsidR="00751FEB" w:rsidRPr="009A06CD" w:rsidRDefault="00751FEB" w:rsidP="009F0535">
      <w:pPr>
        <w:pStyle w:val="ListParagraph"/>
        <w:numPr>
          <w:ilvl w:val="0"/>
          <w:numId w:val="867"/>
        </w:numPr>
        <w:rPr>
          <w:rFonts w:cs="Tahoma"/>
          <w:sz w:val="25"/>
          <w:szCs w:val="25"/>
        </w:rPr>
      </w:pPr>
      <w:r w:rsidRPr="009A06CD">
        <w:rPr>
          <w:rFonts w:cs="Tahoma"/>
          <w:sz w:val="25"/>
          <w:szCs w:val="25"/>
        </w:rPr>
        <w:t>It should not be slippery</w:t>
      </w:r>
    </w:p>
    <w:p w:rsidR="00751FEB" w:rsidRPr="009A06CD" w:rsidRDefault="00751FEB" w:rsidP="009F0535">
      <w:pPr>
        <w:pStyle w:val="ListParagraph"/>
        <w:numPr>
          <w:ilvl w:val="0"/>
          <w:numId w:val="867"/>
        </w:numPr>
        <w:rPr>
          <w:rFonts w:cs="Tahoma"/>
          <w:sz w:val="25"/>
          <w:szCs w:val="25"/>
        </w:rPr>
      </w:pPr>
      <w:r w:rsidRPr="009A06CD">
        <w:rPr>
          <w:rFonts w:cs="Tahoma"/>
          <w:sz w:val="25"/>
          <w:szCs w:val="25"/>
        </w:rPr>
        <w:t>It should be leak proof</w:t>
      </w:r>
    </w:p>
    <w:p w:rsidR="00751FEB" w:rsidRPr="009A06CD" w:rsidRDefault="00751FEB" w:rsidP="009F0535">
      <w:pPr>
        <w:pStyle w:val="ListParagraph"/>
        <w:numPr>
          <w:ilvl w:val="0"/>
          <w:numId w:val="867"/>
        </w:numPr>
        <w:rPr>
          <w:rFonts w:cs="Tahoma"/>
          <w:sz w:val="25"/>
          <w:szCs w:val="25"/>
        </w:rPr>
      </w:pPr>
      <w:r w:rsidRPr="009A06CD">
        <w:rPr>
          <w:rFonts w:cs="Tahoma"/>
          <w:sz w:val="25"/>
          <w:szCs w:val="25"/>
        </w:rPr>
        <w:lastRenderedPageBreak/>
        <w:t>It should have guard rails</w:t>
      </w:r>
    </w:p>
    <w:p w:rsidR="002940D4" w:rsidRPr="009A06CD" w:rsidRDefault="00751FEB" w:rsidP="00751FEB">
      <w:pPr>
        <w:rPr>
          <w:rFonts w:cs="Tahoma"/>
          <w:sz w:val="25"/>
          <w:szCs w:val="25"/>
        </w:rPr>
      </w:pPr>
      <w:r w:rsidRPr="009A06CD">
        <w:rPr>
          <w:rFonts w:cs="Tahoma"/>
          <w:sz w:val="25"/>
          <w:szCs w:val="25"/>
        </w:rPr>
        <w:t>T</w:t>
      </w:r>
      <w:r w:rsidR="002940D4" w:rsidRPr="009A06CD">
        <w:rPr>
          <w:rFonts w:cs="Tahoma"/>
          <w:sz w:val="25"/>
          <w:szCs w:val="25"/>
        </w:rPr>
        <w:t>o prevent the mother from crushing the piglets.</w:t>
      </w: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>Types of feeds in pigs</w:t>
      </w:r>
      <w:r w:rsidRPr="00427F5E">
        <w:rPr>
          <w:rFonts w:cs="Tahoma"/>
          <w:color w:val="00B0F0"/>
          <w:sz w:val="25"/>
          <w:szCs w:val="25"/>
        </w:rPr>
        <w:t xml:space="preserve">. </w:t>
      </w: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 xml:space="preserve">The creep </w:t>
      </w:r>
      <w:r w:rsidR="009A06CD">
        <w:rPr>
          <w:rFonts w:cs="Tahoma"/>
          <w:b/>
          <w:color w:val="00B0F0"/>
          <w:sz w:val="25"/>
          <w:szCs w:val="25"/>
          <w:u w:val="single"/>
        </w:rPr>
        <w:t>food</w:t>
      </w:r>
    </w:p>
    <w:p w:rsidR="002940D4" w:rsidRPr="009A06CD" w:rsidRDefault="009A06CD" w:rsidP="009F0535">
      <w:pPr>
        <w:pStyle w:val="ListParagraph"/>
        <w:numPr>
          <w:ilvl w:val="0"/>
          <w:numId w:val="868"/>
        </w:numPr>
        <w:rPr>
          <w:rFonts w:cs="Tahoma"/>
          <w:color w:val="00B0F0"/>
          <w:sz w:val="25"/>
          <w:szCs w:val="25"/>
        </w:rPr>
      </w:pPr>
      <w:r w:rsidRPr="009A06CD">
        <w:rPr>
          <w:rFonts w:cs="Tahoma"/>
          <w:color w:val="00B0F0"/>
          <w:sz w:val="25"/>
          <w:szCs w:val="25"/>
        </w:rPr>
        <w:t>For piglets between 1</w:t>
      </w:r>
      <w:r>
        <w:rPr>
          <w:rFonts w:cs="Tahoma"/>
          <w:color w:val="00B0F0"/>
          <w:sz w:val="25"/>
          <w:szCs w:val="25"/>
        </w:rPr>
        <w:t xml:space="preserve"> day to 8 weeks</w:t>
      </w:r>
    </w:p>
    <w:p w:rsidR="002940D4" w:rsidRPr="00427F5E" w:rsidRDefault="009A06CD" w:rsidP="002940D4">
      <w:pPr>
        <w:rPr>
          <w:rFonts w:cs="Tahoma"/>
          <w:b/>
          <w:color w:val="00B0F0"/>
          <w:sz w:val="25"/>
          <w:szCs w:val="25"/>
          <w:u w:val="single"/>
        </w:rPr>
      </w:pPr>
      <w:r>
        <w:rPr>
          <w:rFonts w:cs="Tahoma"/>
          <w:b/>
          <w:color w:val="00B0F0"/>
          <w:sz w:val="25"/>
          <w:szCs w:val="25"/>
          <w:u w:val="single"/>
        </w:rPr>
        <w:t>Sow and weaner meal</w:t>
      </w:r>
    </w:p>
    <w:p w:rsidR="009A06CD" w:rsidRDefault="009A06CD" w:rsidP="009F0535">
      <w:pPr>
        <w:pStyle w:val="ListParagraph"/>
        <w:numPr>
          <w:ilvl w:val="0"/>
          <w:numId w:val="868"/>
        </w:numPr>
        <w:rPr>
          <w:rFonts w:cs="Tahoma"/>
          <w:color w:val="00B0F0"/>
          <w:sz w:val="25"/>
          <w:szCs w:val="25"/>
        </w:rPr>
      </w:pPr>
      <w:r>
        <w:rPr>
          <w:rFonts w:cs="Tahoma"/>
          <w:color w:val="00B0F0"/>
          <w:sz w:val="25"/>
          <w:szCs w:val="25"/>
        </w:rPr>
        <w:t>For weaning piglets</w:t>
      </w:r>
    </w:p>
    <w:p w:rsidR="002940D4" w:rsidRPr="009A06CD" w:rsidRDefault="009A06CD" w:rsidP="009F0535">
      <w:pPr>
        <w:pStyle w:val="ListParagraph"/>
        <w:numPr>
          <w:ilvl w:val="0"/>
          <w:numId w:val="868"/>
        </w:numPr>
        <w:rPr>
          <w:rFonts w:cs="Tahoma"/>
          <w:color w:val="00B0F0"/>
          <w:sz w:val="25"/>
          <w:szCs w:val="25"/>
        </w:rPr>
      </w:pPr>
      <w:r>
        <w:rPr>
          <w:rFonts w:cs="Tahoma"/>
          <w:color w:val="00B0F0"/>
          <w:sz w:val="25"/>
          <w:szCs w:val="25"/>
        </w:rPr>
        <w:t xml:space="preserve">It is introduced to piglets at </w:t>
      </w:r>
      <w:r w:rsidRPr="009A06CD">
        <w:rPr>
          <w:rFonts w:cs="Tahoma"/>
          <w:color w:val="00B0F0"/>
          <w:sz w:val="25"/>
          <w:szCs w:val="25"/>
        </w:rPr>
        <w:t xml:space="preserve">8 weeks </w:t>
      </w:r>
      <w:r>
        <w:rPr>
          <w:rFonts w:cs="Tahoma"/>
          <w:color w:val="00B0F0"/>
          <w:sz w:val="25"/>
          <w:szCs w:val="25"/>
        </w:rPr>
        <w:t>up to 50kgs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 xml:space="preserve">The fattener </w:t>
      </w:r>
      <w:r w:rsidR="009A06CD">
        <w:rPr>
          <w:rFonts w:cs="Tahoma"/>
          <w:b/>
          <w:color w:val="00B0F0"/>
          <w:sz w:val="25"/>
          <w:szCs w:val="25"/>
          <w:u w:val="single"/>
        </w:rPr>
        <w:t xml:space="preserve">(finisher) </w:t>
      </w:r>
      <w:r w:rsidRPr="00427F5E">
        <w:rPr>
          <w:rFonts w:cs="Tahoma"/>
          <w:b/>
          <w:color w:val="00B0F0"/>
          <w:sz w:val="25"/>
          <w:szCs w:val="25"/>
          <w:u w:val="single"/>
        </w:rPr>
        <w:t>meal</w:t>
      </w:r>
      <w:r w:rsidRPr="00427F5E">
        <w:rPr>
          <w:rFonts w:cs="Tahoma"/>
          <w:color w:val="00B0F0"/>
          <w:sz w:val="25"/>
          <w:szCs w:val="25"/>
        </w:rPr>
        <w:t>.</w:t>
      </w:r>
    </w:p>
    <w:p w:rsidR="002940D4" w:rsidRPr="009A06CD" w:rsidRDefault="009A06CD" w:rsidP="009F0535">
      <w:pPr>
        <w:pStyle w:val="ListParagraph"/>
        <w:numPr>
          <w:ilvl w:val="0"/>
          <w:numId w:val="869"/>
        </w:numPr>
        <w:rPr>
          <w:rFonts w:cs="Tahoma"/>
          <w:color w:val="00B0F0"/>
          <w:sz w:val="25"/>
          <w:szCs w:val="25"/>
        </w:rPr>
      </w:pPr>
      <w:r w:rsidRPr="009A06CD">
        <w:rPr>
          <w:rFonts w:cs="Tahoma"/>
          <w:color w:val="00B0F0"/>
          <w:sz w:val="25"/>
          <w:szCs w:val="25"/>
        </w:rPr>
        <w:t>For pig ready for sale</w:t>
      </w:r>
    </w:p>
    <w:p w:rsidR="009A06CD" w:rsidRPr="009A06CD" w:rsidRDefault="009A06CD" w:rsidP="009F0535">
      <w:pPr>
        <w:pStyle w:val="ListParagraph"/>
        <w:numPr>
          <w:ilvl w:val="0"/>
          <w:numId w:val="869"/>
        </w:numPr>
        <w:rPr>
          <w:rFonts w:cs="Tahoma"/>
          <w:color w:val="00B0F0"/>
          <w:sz w:val="25"/>
          <w:szCs w:val="25"/>
        </w:rPr>
      </w:pPr>
      <w:r>
        <w:rPr>
          <w:rFonts w:cs="Tahoma"/>
          <w:color w:val="00B0F0"/>
          <w:sz w:val="25"/>
          <w:szCs w:val="25"/>
        </w:rPr>
        <w:t>It h</w:t>
      </w:r>
      <w:r w:rsidRPr="009A06CD">
        <w:rPr>
          <w:rFonts w:cs="Tahoma"/>
          <w:color w:val="00B0F0"/>
          <w:sz w:val="25"/>
          <w:szCs w:val="25"/>
        </w:rPr>
        <w:t>elps to fatten the pigs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 xml:space="preserve">NB 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&gt;Piglets are given red soil to provide iron.</w:t>
      </w:r>
    </w:p>
    <w:p w:rsidR="008E7467" w:rsidRDefault="008E7467" w:rsidP="002940D4">
      <w:pPr>
        <w:rPr>
          <w:rFonts w:cs="Tahoma"/>
          <w:color w:val="00B0F0"/>
          <w:sz w:val="25"/>
          <w:szCs w:val="25"/>
        </w:rPr>
      </w:pPr>
    </w:p>
    <w:p w:rsidR="002940D4" w:rsidRPr="004A0752" w:rsidRDefault="008E7467" w:rsidP="002940D4">
      <w:pPr>
        <w:rPr>
          <w:rFonts w:cs="Tahoma"/>
          <w:b/>
          <w:sz w:val="25"/>
          <w:szCs w:val="25"/>
          <w:u w:val="single"/>
        </w:rPr>
      </w:pPr>
      <w:r w:rsidRPr="004A0752">
        <w:rPr>
          <w:rFonts w:cs="Tahoma"/>
          <w:b/>
          <w:sz w:val="25"/>
          <w:szCs w:val="25"/>
          <w:u w:val="single"/>
        </w:rPr>
        <w:t>TEETH-CLIPPING</w:t>
      </w:r>
    </w:p>
    <w:p w:rsidR="008E7467" w:rsidRPr="004A0752" w:rsidRDefault="008E7467" w:rsidP="009F0535">
      <w:pPr>
        <w:pStyle w:val="ListParagraph"/>
        <w:numPr>
          <w:ilvl w:val="0"/>
          <w:numId w:val="865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 xml:space="preserve">This is the </w:t>
      </w:r>
      <w:r w:rsidR="005C244D" w:rsidRPr="004A0752">
        <w:rPr>
          <w:rFonts w:cs="Tahoma"/>
          <w:sz w:val="25"/>
          <w:szCs w:val="25"/>
        </w:rPr>
        <w:t xml:space="preserve">cutting of pointed </w:t>
      </w:r>
      <w:r w:rsidRPr="004A0752">
        <w:rPr>
          <w:rFonts w:cs="Tahoma"/>
          <w:sz w:val="25"/>
          <w:szCs w:val="25"/>
        </w:rPr>
        <w:t>teeth of piglets</w:t>
      </w:r>
    </w:p>
    <w:p w:rsidR="00342D8E" w:rsidRPr="004A0752" w:rsidRDefault="00342D8E" w:rsidP="009F0535">
      <w:pPr>
        <w:pStyle w:val="ListParagraph"/>
        <w:numPr>
          <w:ilvl w:val="0"/>
          <w:numId w:val="865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 xml:space="preserve">It should be done </w:t>
      </w:r>
      <w:r w:rsidR="00AE2EFD" w:rsidRPr="004A0752">
        <w:rPr>
          <w:rFonts w:cs="Tahoma"/>
          <w:sz w:val="25"/>
          <w:szCs w:val="25"/>
        </w:rPr>
        <w:t>in the first day</w:t>
      </w:r>
      <w:r w:rsidRPr="004A0752">
        <w:rPr>
          <w:rFonts w:cs="Tahoma"/>
          <w:sz w:val="25"/>
          <w:szCs w:val="25"/>
        </w:rPr>
        <w:t xml:space="preserve"> after birth.</w:t>
      </w:r>
    </w:p>
    <w:p w:rsidR="00342D8E" w:rsidRPr="004A0752" w:rsidRDefault="00342D8E" w:rsidP="009F0535">
      <w:pPr>
        <w:pStyle w:val="ListParagraph"/>
        <w:numPr>
          <w:ilvl w:val="0"/>
          <w:numId w:val="865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>It can be done when the piglet is 15 minutes old</w:t>
      </w:r>
    </w:p>
    <w:p w:rsidR="00342D8E" w:rsidRPr="004A0752" w:rsidRDefault="00342D8E" w:rsidP="009F0535">
      <w:pPr>
        <w:pStyle w:val="ListParagraph"/>
        <w:numPr>
          <w:ilvl w:val="0"/>
          <w:numId w:val="865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 xml:space="preserve">It is done using </w:t>
      </w:r>
      <w:r w:rsidRPr="004A0752">
        <w:rPr>
          <w:rFonts w:cs="Tahoma"/>
          <w:b/>
          <w:sz w:val="25"/>
          <w:szCs w:val="25"/>
        </w:rPr>
        <w:t xml:space="preserve">tooth clippers </w:t>
      </w:r>
      <w:r w:rsidRPr="004A0752">
        <w:rPr>
          <w:rFonts w:cs="Tahoma"/>
          <w:sz w:val="25"/>
          <w:szCs w:val="25"/>
        </w:rPr>
        <w:t xml:space="preserve">or </w:t>
      </w:r>
      <w:r w:rsidRPr="004A0752">
        <w:rPr>
          <w:rFonts w:cs="Tahoma"/>
          <w:b/>
          <w:sz w:val="25"/>
          <w:szCs w:val="25"/>
        </w:rPr>
        <w:t>forceps</w:t>
      </w:r>
    </w:p>
    <w:p w:rsidR="008E7467" w:rsidRPr="004A0752" w:rsidRDefault="004A0752" w:rsidP="002940D4">
      <w:pPr>
        <w:rPr>
          <w:rFonts w:cs="Tahoma"/>
          <w:b/>
          <w:sz w:val="25"/>
          <w:szCs w:val="25"/>
          <w:u w:val="single"/>
        </w:rPr>
      </w:pPr>
      <w:r w:rsidRPr="004A0752">
        <w:rPr>
          <w:rFonts w:cs="Tahoma"/>
          <w:b/>
          <w:sz w:val="25"/>
          <w:szCs w:val="25"/>
          <w:u w:val="single"/>
        </w:rPr>
        <w:t>REASON FOR TEETH CLIPPING (IMPORTANCE OF TEETH CLIPPING)</w:t>
      </w:r>
    </w:p>
    <w:p w:rsidR="008E7467" w:rsidRPr="004A0752" w:rsidRDefault="00342D8E" w:rsidP="009F0535">
      <w:pPr>
        <w:pStyle w:val="ListParagraph"/>
        <w:numPr>
          <w:ilvl w:val="0"/>
          <w:numId w:val="865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 xml:space="preserve">To </w:t>
      </w:r>
      <w:r w:rsidR="000C1823" w:rsidRPr="004A0752">
        <w:rPr>
          <w:rFonts w:cs="Tahoma"/>
          <w:sz w:val="25"/>
          <w:szCs w:val="25"/>
        </w:rPr>
        <w:t xml:space="preserve">prevent </w:t>
      </w:r>
      <w:r w:rsidR="00BC7E73" w:rsidRPr="004A0752">
        <w:rPr>
          <w:rFonts w:cs="Tahoma"/>
          <w:sz w:val="25"/>
          <w:szCs w:val="25"/>
        </w:rPr>
        <w:t>injuries to</w:t>
      </w:r>
      <w:r w:rsidRPr="004A0752">
        <w:rPr>
          <w:rFonts w:cs="Tahoma"/>
          <w:sz w:val="25"/>
          <w:szCs w:val="25"/>
        </w:rPr>
        <w:t xml:space="preserve"> the</w:t>
      </w:r>
      <w:r w:rsidR="00AE2EFD" w:rsidRPr="004A0752">
        <w:rPr>
          <w:rFonts w:cs="Tahoma"/>
          <w:sz w:val="25"/>
          <w:szCs w:val="25"/>
        </w:rPr>
        <w:t xml:space="preserve"> sow’s udder and </w:t>
      </w:r>
      <w:r w:rsidRPr="004A0752">
        <w:rPr>
          <w:rFonts w:cs="Tahoma"/>
          <w:sz w:val="25"/>
          <w:szCs w:val="25"/>
        </w:rPr>
        <w:t>teats</w:t>
      </w:r>
    </w:p>
    <w:p w:rsidR="008E7467" w:rsidRPr="004A0752" w:rsidRDefault="008E7467" w:rsidP="009F0535">
      <w:pPr>
        <w:pStyle w:val="ListParagraph"/>
        <w:numPr>
          <w:ilvl w:val="0"/>
          <w:numId w:val="865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 xml:space="preserve">To </w:t>
      </w:r>
      <w:r w:rsidR="00342D8E" w:rsidRPr="004A0752">
        <w:rPr>
          <w:rFonts w:cs="Tahoma"/>
          <w:sz w:val="25"/>
          <w:szCs w:val="25"/>
        </w:rPr>
        <w:t xml:space="preserve">prevent </w:t>
      </w:r>
      <w:r w:rsidR="00AE2EFD" w:rsidRPr="004A0752">
        <w:rPr>
          <w:rFonts w:cs="Tahoma"/>
          <w:sz w:val="25"/>
          <w:szCs w:val="25"/>
        </w:rPr>
        <w:t>injuries to the littermates</w:t>
      </w:r>
      <w:r w:rsidR="004A0752" w:rsidRPr="004A0752">
        <w:rPr>
          <w:rFonts w:cs="Tahoma"/>
          <w:sz w:val="25"/>
          <w:szCs w:val="25"/>
        </w:rPr>
        <w:t xml:space="preserve"> (other piglets)</w:t>
      </w:r>
    </w:p>
    <w:p w:rsidR="00342D8E" w:rsidRPr="004A0752" w:rsidRDefault="00342D8E" w:rsidP="00342D8E">
      <w:pPr>
        <w:rPr>
          <w:rFonts w:cs="Tahoma"/>
          <w:b/>
          <w:sz w:val="25"/>
          <w:szCs w:val="25"/>
          <w:u w:val="single"/>
        </w:rPr>
      </w:pPr>
      <w:r w:rsidRPr="004A0752">
        <w:rPr>
          <w:rFonts w:cs="Tahoma"/>
          <w:b/>
          <w:sz w:val="25"/>
          <w:szCs w:val="25"/>
          <w:u w:val="single"/>
        </w:rPr>
        <w:t>Why should the sow be tied or put in a separate pen (pig sty) during tooth clipping?</w:t>
      </w:r>
    </w:p>
    <w:p w:rsidR="00342D8E" w:rsidRPr="004A0752" w:rsidRDefault="00342D8E" w:rsidP="009F0535">
      <w:pPr>
        <w:pStyle w:val="ListParagraph"/>
        <w:numPr>
          <w:ilvl w:val="0"/>
          <w:numId w:val="865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 xml:space="preserve">To prevent injuries </w:t>
      </w:r>
      <w:r w:rsidR="005C244D" w:rsidRPr="004A0752">
        <w:rPr>
          <w:rFonts w:cs="Tahoma"/>
          <w:sz w:val="25"/>
          <w:szCs w:val="25"/>
        </w:rPr>
        <w:t>as the sow</w:t>
      </w:r>
      <w:r w:rsidRPr="004A0752">
        <w:rPr>
          <w:rFonts w:cs="Tahoma"/>
          <w:sz w:val="25"/>
          <w:szCs w:val="25"/>
        </w:rPr>
        <w:t xml:space="preserve"> tries to protect its young</w:t>
      </w:r>
    </w:p>
    <w:p w:rsidR="004A0752" w:rsidRPr="004A0752" w:rsidRDefault="004A0752" w:rsidP="004A0752">
      <w:pPr>
        <w:rPr>
          <w:rFonts w:cs="Tahoma"/>
          <w:b/>
          <w:sz w:val="25"/>
          <w:szCs w:val="25"/>
          <w:u w:val="single"/>
        </w:rPr>
      </w:pPr>
      <w:r w:rsidRPr="004A0752">
        <w:rPr>
          <w:rFonts w:cs="Tahoma"/>
          <w:b/>
          <w:sz w:val="25"/>
          <w:szCs w:val="25"/>
          <w:u w:val="single"/>
        </w:rPr>
        <w:t>DISADVANTAGE OF TEETH CLIPPING</w:t>
      </w:r>
    </w:p>
    <w:p w:rsidR="004A0752" w:rsidRPr="004A0752" w:rsidRDefault="004A0752" w:rsidP="009F0535">
      <w:pPr>
        <w:pStyle w:val="ListParagraph"/>
        <w:numPr>
          <w:ilvl w:val="0"/>
          <w:numId w:val="865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>It can cause damage to the gums</w:t>
      </w:r>
    </w:p>
    <w:p w:rsidR="004A0752" w:rsidRPr="004A0752" w:rsidRDefault="004A0752" w:rsidP="009F0535">
      <w:pPr>
        <w:pStyle w:val="ListParagraph"/>
        <w:numPr>
          <w:ilvl w:val="0"/>
          <w:numId w:val="865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>It can lead to infections</w:t>
      </w:r>
    </w:p>
    <w:p w:rsidR="00FE47ED" w:rsidRPr="00427F5E" w:rsidRDefault="00FE47ED" w:rsidP="00FE47ED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COLOSTRUM</w:t>
      </w:r>
    </w:p>
    <w:p w:rsidR="00FE47ED" w:rsidRPr="00427F5E" w:rsidRDefault="00FE47ED" w:rsidP="00887D8E">
      <w:pPr>
        <w:pStyle w:val="ListParagraph"/>
        <w:numPr>
          <w:ilvl w:val="0"/>
          <w:numId w:val="808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the first milk got from a mother animal after giving birth</w:t>
      </w:r>
    </w:p>
    <w:p w:rsidR="00FE47ED" w:rsidRPr="00427F5E" w:rsidRDefault="00FE47ED" w:rsidP="00FE47ED">
      <w:pPr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Importance of colostrum</w:t>
      </w:r>
    </w:p>
    <w:p w:rsidR="00FE47ED" w:rsidRPr="00427F5E" w:rsidRDefault="00FE47ED" w:rsidP="00887D8E">
      <w:pPr>
        <w:numPr>
          <w:ilvl w:val="0"/>
          <w:numId w:val="809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opens up the digestive system of a baby</w:t>
      </w:r>
    </w:p>
    <w:p w:rsidR="00FE47ED" w:rsidRPr="00427F5E" w:rsidRDefault="00FE47ED" w:rsidP="00887D8E">
      <w:pPr>
        <w:numPr>
          <w:ilvl w:val="0"/>
          <w:numId w:val="809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boosts the immunity of a baby (it contains a lot of antibodies)</w:t>
      </w:r>
    </w:p>
    <w:p w:rsidR="00FE47ED" w:rsidRPr="00427F5E" w:rsidRDefault="00FE47ED" w:rsidP="00887D8E">
      <w:pPr>
        <w:numPr>
          <w:ilvl w:val="0"/>
          <w:numId w:val="809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is easy to digest</w:t>
      </w:r>
    </w:p>
    <w:p w:rsidR="00FE47ED" w:rsidRPr="00427F5E" w:rsidRDefault="00FE47ED" w:rsidP="00887D8E">
      <w:pPr>
        <w:numPr>
          <w:ilvl w:val="0"/>
          <w:numId w:val="809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has a lot of nutrients (it provides a balanced diet to a baby)</w:t>
      </w:r>
    </w:p>
    <w:p w:rsidR="002940D4" w:rsidRPr="004A0752" w:rsidRDefault="00C750A7" w:rsidP="002940D4">
      <w:pPr>
        <w:rPr>
          <w:rFonts w:cs="Tahoma"/>
          <w:b/>
          <w:sz w:val="25"/>
          <w:szCs w:val="25"/>
          <w:u w:val="single"/>
        </w:rPr>
      </w:pPr>
      <w:r w:rsidRPr="004A0752">
        <w:rPr>
          <w:rFonts w:cs="Tahoma"/>
          <w:b/>
          <w:sz w:val="25"/>
          <w:szCs w:val="25"/>
          <w:u w:val="single"/>
        </w:rPr>
        <w:t xml:space="preserve">DISEASES IN PIGS  </w:t>
      </w:r>
    </w:p>
    <w:p w:rsidR="00C750A7" w:rsidRPr="004A0752" w:rsidRDefault="00C750A7" w:rsidP="002940D4">
      <w:pPr>
        <w:rPr>
          <w:rFonts w:cs="Tahoma"/>
          <w:b/>
          <w:sz w:val="25"/>
          <w:szCs w:val="25"/>
          <w:u w:val="single"/>
        </w:rPr>
      </w:pPr>
      <w:r w:rsidRPr="004A0752">
        <w:rPr>
          <w:rFonts w:cs="Tahoma"/>
          <w:b/>
          <w:sz w:val="25"/>
          <w:szCs w:val="25"/>
          <w:u w:val="single"/>
        </w:rPr>
        <w:t>Viral diseases</w:t>
      </w:r>
    </w:p>
    <w:p w:rsidR="004B1220" w:rsidRPr="004A0752" w:rsidRDefault="004B1220" w:rsidP="009F0535">
      <w:pPr>
        <w:pStyle w:val="ListParagraph"/>
        <w:numPr>
          <w:ilvl w:val="0"/>
          <w:numId w:val="862"/>
        </w:numPr>
        <w:rPr>
          <w:rFonts w:cs="Tahoma"/>
          <w:b/>
          <w:sz w:val="25"/>
          <w:szCs w:val="25"/>
        </w:rPr>
      </w:pPr>
      <w:r w:rsidRPr="004A0752">
        <w:rPr>
          <w:rFonts w:cs="Tahoma"/>
          <w:b/>
          <w:sz w:val="25"/>
          <w:szCs w:val="25"/>
        </w:rPr>
        <w:t xml:space="preserve">Swine fever </w:t>
      </w:r>
    </w:p>
    <w:p w:rsidR="004A0752" w:rsidRPr="004A0752" w:rsidRDefault="004A0752" w:rsidP="009F0535">
      <w:pPr>
        <w:pStyle w:val="ListParagraph"/>
        <w:numPr>
          <w:ilvl w:val="0"/>
          <w:numId w:val="864"/>
        </w:numPr>
        <w:ind w:left="990" w:hanging="270"/>
        <w:rPr>
          <w:rFonts w:cs="Tahoma"/>
          <w:b/>
          <w:sz w:val="25"/>
          <w:szCs w:val="25"/>
        </w:rPr>
        <w:sectPr w:rsidR="004A0752" w:rsidRPr="004A0752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4B1220" w:rsidRPr="004A0752" w:rsidRDefault="00C750A7" w:rsidP="009F0535">
      <w:pPr>
        <w:pStyle w:val="ListParagraph"/>
        <w:numPr>
          <w:ilvl w:val="0"/>
          <w:numId w:val="864"/>
        </w:numPr>
        <w:ind w:left="990" w:hanging="270"/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>African swine fever</w:t>
      </w:r>
    </w:p>
    <w:p w:rsidR="002940D4" w:rsidRPr="004A0752" w:rsidRDefault="004B1220" w:rsidP="009F0535">
      <w:pPr>
        <w:pStyle w:val="ListParagraph"/>
        <w:numPr>
          <w:ilvl w:val="0"/>
          <w:numId w:val="864"/>
        </w:numPr>
        <w:ind w:left="990" w:hanging="270"/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>Classical swine fever (hog cholera)</w:t>
      </w:r>
    </w:p>
    <w:p w:rsidR="004A0752" w:rsidRDefault="004A0752" w:rsidP="009F0535">
      <w:pPr>
        <w:pStyle w:val="ListParagraph"/>
        <w:numPr>
          <w:ilvl w:val="0"/>
          <w:numId w:val="862"/>
        </w:numPr>
        <w:rPr>
          <w:rFonts w:cs="Tahoma"/>
          <w:sz w:val="25"/>
          <w:szCs w:val="25"/>
        </w:rPr>
        <w:sectPr w:rsidR="004A0752" w:rsidSect="004A0752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C750A7" w:rsidRPr="004A0752" w:rsidRDefault="00C750A7" w:rsidP="009F0535">
      <w:pPr>
        <w:pStyle w:val="ListParagraph"/>
        <w:numPr>
          <w:ilvl w:val="0"/>
          <w:numId w:val="862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>Swine influenza</w:t>
      </w:r>
      <w:r w:rsidR="004B1220" w:rsidRPr="004A0752">
        <w:rPr>
          <w:rFonts w:cs="Tahoma"/>
          <w:sz w:val="25"/>
          <w:szCs w:val="25"/>
        </w:rPr>
        <w:t xml:space="preserve"> (swine flu)</w:t>
      </w:r>
    </w:p>
    <w:p w:rsidR="00C750A7" w:rsidRPr="004A0752" w:rsidRDefault="00C750A7" w:rsidP="00C750A7">
      <w:pPr>
        <w:rPr>
          <w:rFonts w:cs="Tahoma"/>
          <w:b/>
          <w:sz w:val="25"/>
          <w:szCs w:val="25"/>
          <w:u w:val="single"/>
        </w:rPr>
      </w:pPr>
      <w:r w:rsidRPr="004A0752">
        <w:rPr>
          <w:rFonts w:cs="Tahoma"/>
          <w:b/>
          <w:sz w:val="25"/>
          <w:szCs w:val="25"/>
          <w:u w:val="single"/>
        </w:rPr>
        <w:t>Bacterial disease</w:t>
      </w:r>
      <w:r w:rsidR="004A0752">
        <w:rPr>
          <w:rFonts w:cs="Tahoma"/>
          <w:b/>
          <w:sz w:val="25"/>
          <w:szCs w:val="25"/>
          <w:u w:val="single"/>
        </w:rPr>
        <w:t>s</w:t>
      </w:r>
    </w:p>
    <w:p w:rsidR="004A0752" w:rsidRPr="004A0752" w:rsidRDefault="004A0752" w:rsidP="009F0535">
      <w:pPr>
        <w:pStyle w:val="ListParagraph"/>
        <w:numPr>
          <w:ilvl w:val="0"/>
          <w:numId w:val="863"/>
        </w:numPr>
        <w:rPr>
          <w:rFonts w:cs="Tahoma"/>
          <w:b/>
          <w:sz w:val="25"/>
          <w:szCs w:val="25"/>
        </w:rPr>
        <w:sectPr w:rsidR="004A0752" w:rsidRPr="004A0752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C750A7" w:rsidRPr="004A0752" w:rsidRDefault="00C750A7" w:rsidP="009F0535">
      <w:pPr>
        <w:pStyle w:val="ListParagraph"/>
        <w:numPr>
          <w:ilvl w:val="0"/>
          <w:numId w:val="863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>Swine dysentery</w:t>
      </w:r>
    </w:p>
    <w:p w:rsidR="004B1220" w:rsidRPr="004A0752" w:rsidRDefault="009A06CD" w:rsidP="009F0535">
      <w:pPr>
        <w:pStyle w:val="ListParagraph"/>
        <w:numPr>
          <w:ilvl w:val="0"/>
          <w:numId w:val="863"/>
        </w:numPr>
        <w:rPr>
          <w:rFonts w:cs="Tahoma"/>
          <w:sz w:val="25"/>
          <w:szCs w:val="25"/>
        </w:rPr>
      </w:pPr>
      <w:r>
        <w:rPr>
          <w:rFonts w:cs="Tahoma"/>
          <w:sz w:val="25"/>
          <w:szCs w:val="25"/>
        </w:rPr>
        <w:t>P</w:t>
      </w:r>
      <w:r w:rsidR="004B1220" w:rsidRPr="004A0752">
        <w:rPr>
          <w:rFonts w:cs="Tahoma"/>
          <w:sz w:val="25"/>
          <w:szCs w:val="25"/>
        </w:rPr>
        <w:t>neumonia</w:t>
      </w:r>
    </w:p>
    <w:p w:rsidR="009B1539" w:rsidRPr="004A0752" w:rsidRDefault="009B1539" w:rsidP="009F0535">
      <w:pPr>
        <w:pStyle w:val="ListParagraph"/>
        <w:numPr>
          <w:ilvl w:val="0"/>
          <w:numId w:val="863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>Mastitis</w:t>
      </w:r>
    </w:p>
    <w:p w:rsidR="009B1539" w:rsidRDefault="009B1539" w:rsidP="009F0535">
      <w:pPr>
        <w:pStyle w:val="ListParagraph"/>
        <w:numPr>
          <w:ilvl w:val="0"/>
          <w:numId w:val="863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>Greasy pig</w:t>
      </w:r>
      <w:r w:rsidR="00B13770" w:rsidRPr="004A0752">
        <w:rPr>
          <w:rFonts w:cs="Tahoma"/>
          <w:sz w:val="25"/>
          <w:szCs w:val="25"/>
        </w:rPr>
        <w:t xml:space="preserve"> disease</w:t>
      </w:r>
    </w:p>
    <w:p w:rsidR="009A06CD" w:rsidRDefault="009A06CD" w:rsidP="009F0535">
      <w:pPr>
        <w:pStyle w:val="ListParagraph"/>
        <w:numPr>
          <w:ilvl w:val="0"/>
          <w:numId w:val="863"/>
        </w:numPr>
        <w:rPr>
          <w:rFonts w:cs="Tahoma"/>
          <w:sz w:val="25"/>
          <w:szCs w:val="25"/>
        </w:rPr>
      </w:pPr>
      <w:r>
        <w:rPr>
          <w:rFonts w:cs="Tahoma"/>
          <w:sz w:val="25"/>
          <w:szCs w:val="25"/>
        </w:rPr>
        <w:t>Foot rot</w:t>
      </w:r>
    </w:p>
    <w:p w:rsidR="009A06CD" w:rsidRPr="004A0752" w:rsidRDefault="009A06CD" w:rsidP="009F0535">
      <w:pPr>
        <w:pStyle w:val="ListParagraph"/>
        <w:numPr>
          <w:ilvl w:val="0"/>
          <w:numId w:val="863"/>
        </w:numPr>
        <w:rPr>
          <w:rFonts w:cs="Tahoma"/>
          <w:sz w:val="25"/>
          <w:szCs w:val="25"/>
        </w:rPr>
      </w:pPr>
      <w:r>
        <w:rPr>
          <w:rFonts w:cs="Tahoma"/>
          <w:sz w:val="25"/>
          <w:szCs w:val="25"/>
        </w:rPr>
        <w:t>Anthrax</w:t>
      </w:r>
    </w:p>
    <w:p w:rsidR="004A0752" w:rsidRDefault="004A0752" w:rsidP="009B1539">
      <w:pPr>
        <w:rPr>
          <w:rFonts w:cs="Tahoma"/>
          <w:sz w:val="25"/>
          <w:szCs w:val="25"/>
          <w:u w:val="single"/>
        </w:rPr>
        <w:sectPr w:rsidR="004A0752" w:rsidSect="009A06CD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9B1539" w:rsidRPr="004A0752" w:rsidRDefault="009B1539" w:rsidP="009B1539">
      <w:pPr>
        <w:rPr>
          <w:rFonts w:cs="Tahoma"/>
          <w:b/>
          <w:sz w:val="25"/>
          <w:szCs w:val="25"/>
          <w:u w:val="single"/>
        </w:rPr>
      </w:pPr>
      <w:r w:rsidRPr="004A0752">
        <w:rPr>
          <w:rFonts w:cs="Tahoma"/>
          <w:b/>
          <w:sz w:val="25"/>
          <w:szCs w:val="25"/>
          <w:u w:val="single"/>
        </w:rPr>
        <w:t>Protozoan disease</w:t>
      </w:r>
    </w:p>
    <w:p w:rsidR="009A06CD" w:rsidRDefault="009A06CD" w:rsidP="009F0535">
      <w:pPr>
        <w:pStyle w:val="ListParagraph"/>
        <w:numPr>
          <w:ilvl w:val="0"/>
          <w:numId w:val="863"/>
        </w:numPr>
        <w:rPr>
          <w:rFonts w:cs="Tahoma"/>
          <w:sz w:val="25"/>
          <w:szCs w:val="25"/>
        </w:rPr>
        <w:sectPr w:rsidR="009A06CD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9B1539" w:rsidRDefault="009B1539" w:rsidP="009F0535">
      <w:pPr>
        <w:pStyle w:val="ListParagraph"/>
        <w:numPr>
          <w:ilvl w:val="0"/>
          <w:numId w:val="863"/>
        </w:numPr>
        <w:rPr>
          <w:rFonts w:cs="Tahoma"/>
          <w:sz w:val="25"/>
          <w:szCs w:val="25"/>
        </w:rPr>
      </w:pPr>
      <w:r w:rsidRPr="004A0752">
        <w:rPr>
          <w:rFonts w:cs="Tahoma"/>
          <w:sz w:val="25"/>
          <w:szCs w:val="25"/>
        </w:rPr>
        <w:t>Coccidiosis</w:t>
      </w:r>
    </w:p>
    <w:p w:rsidR="009A06CD" w:rsidRPr="004A0752" w:rsidRDefault="009A06CD" w:rsidP="009F0535">
      <w:pPr>
        <w:pStyle w:val="ListParagraph"/>
        <w:numPr>
          <w:ilvl w:val="0"/>
          <w:numId w:val="863"/>
        </w:numPr>
        <w:rPr>
          <w:rFonts w:cs="Tahoma"/>
          <w:sz w:val="25"/>
          <w:szCs w:val="25"/>
        </w:rPr>
      </w:pPr>
      <w:r>
        <w:rPr>
          <w:rFonts w:cs="Tahoma"/>
          <w:sz w:val="25"/>
          <w:szCs w:val="25"/>
        </w:rPr>
        <w:t>Nagana (trypanosomiasis)</w:t>
      </w:r>
    </w:p>
    <w:p w:rsidR="009A06CD" w:rsidRDefault="009A06CD" w:rsidP="00C750A7">
      <w:pPr>
        <w:rPr>
          <w:rFonts w:cs="Tahoma"/>
          <w:b/>
          <w:sz w:val="25"/>
          <w:szCs w:val="25"/>
          <w:u w:val="single"/>
        </w:rPr>
        <w:sectPr w:rsidR="009A06CD" w:rsidSect="009A06CD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C750A7" w:rsidRPr="004A0752" w:rsidRDefault="00C750A7" w:rsidP="00C750A7">
      <w:pPr>
        <w:rPr>
          <w:rFonts w:cs="Tahoma"/>
          <w:b/>
          <w:sz w:val="25"/>
          <w:szCs w:val="25"/>
          <w:u w:val="single"/>
        </w:rPr>
      </w:pPr>
      <w:r w:rsidRPr="004A0752">
        <w:rPr>
          <w:rFonts w:cs="Tahoma"/>
          <w:b/>
          <w:sz w:val="25"/>
          <w:szCs w:val="25"/>
          <w:u w:val="single"/>
        </w:rPr>
        <w:t>Malnutritional disease</w:t>
      </w:r>
    </w:p>
    <w:p w:rsidR="00C750A7" w:rsidRPr="004A0752" w:rsidRDefault="00C750A7" w:rsidP="009F0535">
      <w:pPr>
        <w:pStyle w:val="ListParagraph"/>
        <w:numPr>
          <w:ilvl w:val="0"/>
          <w:numId w:val="863"/>
        </w:numPr>
        <w:rPr>
          <w:rFonts w:cs="Tahoma"/>
          <w:sz w:val="25"/>
          <w:szCs w:val="25"/>
          <w:u w:val="single"/>
        </w:rPr>
      </w:pPr>
      <w:r w:rsidRPr="004A0752">
        <w:rPr>
          <w:rFonts w:cs="Tahoma"/>
          <w:sz w:val="25"/>
          <w:szCs w:val="25"/>
        </w:rPr>
        <w:t>Piglet anaemia</w:t>
      </w:r>
      <w:r w:rsidR="006425A0">
        <w:rPr>
          <w:rFonts w:cs="Tahoma"/>
          <w:sz w:val="25"/>
          <w:szCs w:val="25"/>
        </w:rPr>
        <w:t xml:space="preserve">                                                                                                  </w:t>
      </w:r>
    </w:p>
    <w:p w:rsidR="009B1539" w:rsidRPr="00427F5E" w:rsidRDefault="009B1539" w:rsidP="009B1539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Examples of ectoparasites (external Parasites)</w:t>
      </w:r>
      <w:r>
        <w:rPr>
          <w:rFonts w:eastAsia="Arial Unicode MS" w:cs="Arial Unicode MS"/>
          <w:b/>
          <w:bCs/>
          <w:sz w:val="25"/>
          <w:szCs w:val="25"/>
          <w:u w:val="single"/>
        </w:rPr>
        <w:t xml:space="preserve"> in pigs</w:t>
      </w:r>
    </w:p>
    <w:p w:rsidR="009B1539" w:rsidRPr="00427F5E" w:rsidRDefault="009B1539" w:rsidP="009B1539">
      <w:pPr>
        <w:pStyle w:val="ListParagraph"/>
        <w:numPr>
          <w:ilvl w:val="0"/>
          <w:numId w:val="797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  <w:sectPr w:rsidR="009B1539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9B1539" w:rsidRPr="00427F5E" w:rsidRDefault="009B1539" w:rsidP="009B1539">
      <w:pPr>
        <w:pStyle w:val="ListParagraph"/>
        <w:numPr>
          <w:ilvl w:val="0"/>
          <w:numId w:val="797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>
        <w:rPr>
          <w:rFonts w:ascii="Cambria" w:eastAsia="Arial Unicode MS" w:hAnsi="Cambria" w:cs="Arial Unicode MS"/>
          <w:sz w:val="25"/>
          <w:szCs w:val="25"/>
        </w:rPr>
        <w:t>Jiggers</w:t>
      </w:r>
    </w:p>
    <w:p w:rsidR="009B1539" w:rsidRPr="00427F5E" w:rsidRDefault="009B1539" w:rsidP="009B1539">
      <w:pPr>
        <w:pStyle w:val="ListParagraph"/>
        <w:numPr>
          <w:ilvl w:val="0"/>
          <w:numId w:val="797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>
        <w:rPr>
          <w:rFonts w:ascii="Cambria" w:eastAsia="Arial Unicode MS" w:hAnsi="Cambria" w:cs="Arial Unicode MS"/>
          <w:sz w:val="25"/>
          <w:szCs w:val="25"/>
        </w:rPr>
        <w:t>Mange</w:t>
      </w:r>
    </w:p>
    <w:p w:rsidR="009B1539" w:rsidRDefault="009B1539" w:rsidP="009B1539">
      <w:pPr>
        <w:pStyle w:val="ListParagraph"/>
        <w:numPr>
          <w:ilvl w:val="0"/>
          <w:numId w:val="796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>
        <w:rPr>
          <w:rFonts w:ascii="Cambria" w:eastAsia="Arial Unicode MS" w:hAnsi="Cambria" w:cs="Arial Unicode MS"/>
          <w:sz w:val="25"/>
          <w:szCs w:val="25"/>
        </w:rPr>
        <w:t>Lice</w:t>
      </w:r>
    </w:p>
    <w:p w:rsidR="00B13770" w:rsidRDefault="00B13770" w:rsidP="009B1539">
      <w:pPr>
        <w:pStyle w:val="ListParagraph"/>
        <w:numPr>
          <w:ilvl w:val="0"/>
          <w:numId w:val="796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>
        <w:rPr>
          <w:rFonts w:ascii="Cambria" w:eastAsia="Arial Unicode MS" w:hAnsi="Cambria" w:cs="Arial Unicode MS"/>
          <w:sz w:val="25"/>
          <w:szCs w:val="25"/>
        </w:rPr>
        <w:t>Fleas</w:t>
      </w:r>
    </w:p>
    <w:p w:rsidR="00B13770" w:rsidRDefault="00B13770" w:rsidP="009B1539">
      <w:pPr>
        <w:pStyle w:val="ListParagraph"/>
        <w:numPr>
          <w:ilvl w:val="0"/>
          <w:numId w:val="796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>
        <w:rPr>
          <w:rFonts w:ascii="Cambria" w:eastAsia="Arial Unicode MS" w:hAnsi="Cambria" w:cs="Arial Unicode MS"/>
          <w:sz w:val="25"/>
          <w:szCs w:val="25"/>
        </w:rPr>
        <w:t>Ticks</w:t>
      </w:r>
    </w:p>
    <w:p w:rsidR="00A83168" w:rsidRPr="00427F5E" w:rsidRDefault="00A83168" w:rsidP="009B1539">
      <w:pPr>
        <w:pStyle w:val="ListParagraph"/>
        <w:numPr>
          <w:ilvl w:val="0"/>
          <w:numId w:val="796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>
        <w:rPr>
          <w:rFonts w:ascii="Cambria" w:eastAsia="Arial Unicode MS" w:hAnsi="Cambria" w:cs="Arial Unicode MS"/>
          <w:sz w:val="25"/>
          <w:szCs w:val="25"/>
        </w:rPr>
        <w:t>Mites</w:t>
      </w:r>
    </w:p>
    <w:p w:rsidR="009B1539" w:rsidRPr="00427F5E" w:rsidRDefault="009B1539" w:rsidP="009B1539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  <w:sectPr w:rsidR="009B1539" w:rsidRPr="00427F5E" w:rsidSect="00587213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9B1539" w:rsidRPr="00427F5E" w:rsidRDefault="009B1539" w:rsidP="009B1539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Examples of endoparasites (internal Parasites)</w:t>
      </w:r>
      <w:r>
        <w:rPr>
          <w:rFonts w:eastAsia="Arial Unicode MS" w:cs="Arial Unicode MS"/>
          <w:b/>
          <w:bCs/>
          <w:sz w:val="25"/>
          <w:szCs w:val="25"/>
          <w:u w:val="single"/>
        </w:rPr>
        <w:t xml:space="preserve"> in pigs</w:t>
      </w:r>
    </w:p>
    <w:p w:rsidR="009B1539" w:rsidRPr="00427F5E" w:rsidRDefault="009B1539" w:rsidP="009B1539">
      <w:pPr>
        <w:pStyle w:val="ListParagraph"/>
        <w:numPr>
          <w:ilvl w:val="0"/>
          <w:numId w:val="801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  <w:sectPr w:rsidR="009B1539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9B1539" w:rsidRPr="00427F5E" w:rsidRDefault="009B1539" w:rsidP="009B1539">
      <w:pPr>
        <w:pStyle w:val="ListParagraph"/>
        <w:numPr>
          <w:ilvl w:val="0"/>
          <w:numId w:val="801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Tape worms</w:t>
      </w:r>
    </w:p>
    <w:p w:rsidR="009B1539" w:rsidRPr="00427F5E" w:rsidRDefault="009B1539" w:rsidP="009B1539">
      <w:pPr>
        <w:pStyle w:val="ListParagraph"/>
        <w:numPr>
          <w:ilvl w:val="0"/>
          <w:numId w:val="801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Hook worms</w:t>
      </w:r>
    </w:p>
    <w:p w:rsidR="009B1539" w:rsidRPr="00427F5E" w:rsidRDefault="009B1539" w:rsidP="009B1539">
      <w:pPr>
        <w:pStyle w:val="ListParagraph"/>
        <w:numPr>
          <w:ilvl w:val="0"/>
          <w:numId w:val="801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Thread worms</w:t>
      </w:r>
    </w:p>
    <w:p w:rsidR="009B1539" w:rsidRDefault="009B1539" w:rsidP="009B1539">
      <w:pPr>
        <w:pStyle w:val="ListParagraph"/>
        <w:numPr>
          <w:ilvl w:val="0"/>
          <w:numId w:val="801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Liver flukes</w:t>
      </w:r>
    </w:p>
    <w:p w:rsidR="009B1539" w:rsidRDefault="009B1539" w:rsidP="009B1539">
      <w:pPr>
        <w:pStyle w:val="ListParagraph"/>
        <w:numPr>
          <w:ilvl w:val="0"/>
          <w:numId w:val="801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>
        <w:rPr>
          <w:rFonts w:ascii="Cambria" w:eastAsia="Arial Unicode MS" w:hAnsi="Cambria" w:cs="Arial Unicode MS"/>
          <w:sz w:val="25"/>
          <w:szCs w:val="25"/>
        </w:rPr>
        <w:t>Ascaris worm</w:t>
      </w:r>
    </w:p>
    <w:p w:rsidR="009B1539" w:rsidRPr="00427F5E" w:rsidRDefault="009B1539" w:rsidP="009B1539">
      <w:pPr>
        <w:pStyle w:val="ListParagraph"/>
        <w:numPr>
          <w:ilvl w:val="0"/>
          <w:numId w:val="801"/>
        </w:numPr>
        <w:tabs>
          <w:tab w:val="left" w:pos="3615"/>
        </w:tabs>
        <w:contextualSpacing w:val="0"/>
        <w:rPr>
          <w:rFonts w:ascii="Cambria" w:eastAsia="Arial Unicode MS" w:hAnsi="Cambria" w:cs="Arial Unicode MS"/>
          <w:sz w:val="25"/>
          <w:szCs w:val="25"/>
        </w:rPr>
      </w:pPr>
      <w:r>
        <w:rPr>
          <w:rFonts w:ascii="Cambria" w:eastAsia="Arial Unicode MS" w:hAnsi="Cambria" w:cs="Arial Unicode MS"/>
          <w:sz w:val="25"/>
          <w:szCs w:val="25"/>
        </w:rPr>
        <w:t>Lungworm</w:t>
      </w:r>
    </w:p>
    <w:p w:rsidR="009B1539" w:rsidRPr="00427F5E" w:rsidRDefault="009B1539" w:rsidP="009B1539">
      <w:pPr>
        <w:tabs>
          <w:tab w:val="left" w:pos="3615"/>
        </w:tabs>
        <w:rPr>
          <w:rFonts w:eastAsia="Arial Unicode MS" w:cs="Arial Unicode MS"/>
          <w:b/>
          <w:sz w:val="25"/>
          <w:szCs w:val="25"/>
          <w:u w:val="single"/>
        </w:rPr>
        <w:sectPr w:rsidR="009B1539" w:rsidRPr="00427F5E" w:rsidSect="009B153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2940D4" w:rsidRPr="00427F5E" w:rsidRDefault="00B72A37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WAYS OF CONTROLLING ANIMAL DISEASES</w:t>
      </w:r>
    </w:p>
    <w:p w:rsidR="0047268C" w:rsidRDefault="0047268C" w:rsidP="00887D8E">
      <w:pPr>
        <w:pStyle w:val="ListParagraph"/>
        <w:numPr>
          <w:ilvl w:val="0"/>
          <w:numId w:val="811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  <w:sectPr w:rsidR="0047268C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B72A37" w:rsidRPr="00427F5E" w:rsidRDefault="00B72A37" w:rsidP="00887D8E">
      <w:pPr>
        <w:pStyle w:val="ListParagraph"/>
        <w:numPr>
          <w:ilvl w:val="0"/>
          <w:numId w:val="811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Regular vaccination</w:t>
      </w:r>
    </w:p>
    <w:p w:rsidR="002940D4" w:rsidRPr="00427F5E" w:rsidRDefault="00B72A37" w:rsidP="00887D8E">
      <w:pPr>
        <w:pStyle w:val="ListParagraph"/>
        <w:numPr>
          <w:ilvl w:val="0"/>
          <w:numId w:val="811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By c</w:t>
      </w:r>
      <w:r w:rsidRPr="00427F5E">
        <w:rPr>
          <w:rFonts w:ascii="Cambria" w:hAnsi="Cambria" w:cs="Tahoma"/>
          <w:sz w:val="25"/>
          <w:szCs w:val="25"/>
        </w:rPr>
        <w:t>ulling</w:t>
      </w:r>
    </w:p>
    <w:p w:rsidR="00B72A37" w:rsidRPr="00427F5E" w:rsidRDefault="00B72A37" w:rsidP="00887D8E">
      <w:pPr>
        <w:pStyle w:val="ListParagraph"/>
        <w:numPr>
          <w:ilvl w:val="0"/>
          <w:numId w:val="811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By paddock grazing</w:t>
      </w:r>
    </w:p>
    <w:p w:rsidR="00B72A37" w:rsidRPr="00427F5E" w:rsidRDefault="00B72A37" w:rsidP="00887D8E">
      <w:pPr>
        <w:pStyle w:val="ListParagraph"/>
        <w:numPr>
          <w:ilvl w:val="0"/>
          <w:numId w:val="811"/>
        </w:numPr>
        <w:tabs>
          <w:tab w:val="left" w:pos="3615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Isolate and treat sick animals</w:t>
      </w:r>
    </w:p>
    <w:p w:rsidR="00B72A37" w:rsidRPr="00427F5E" w:rsidRDefault="00B72A37" w:rsidP="00887D8E">
      <w:pPr>
        <w:pStyle w:val="ListParagraph"/>
        <w:numPr>
          <w:ilvl w:val="0"/>
          <w:numId w:val="811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Applying quarantine</w:t>
      </w:r>
    </w:p>
    <w:p w:rsidR="00B72A37" w:rsidRPr="0047268C" w:rsidRDefault="00B72A37" w:rsidP="00887D8E">
      <w:pPr>
        <w:pStyle w:val="ListParagraph"/>
        <w:numPr>
          <w:ilvl w:val="0"/>
          <w:numId w:val="811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Proper feeding</w:t>
      </w:r>
    </w:p>
    <w:p w:rsidR="0047268C" w:rsidRPr="00427F5E" w:rsidRDefault="0047268C" w:rsidP="0047268C">
      <w:pPr>
        <w:pStyle w:val="ListParagraph"/>
        <w:numPr>
          <w:ilvl w:val="0"/>
          <w:numId w:val="811"/>
        </w:numPr>
        <w:tabs>
          <w:tab w:val="left" w:pos="3615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Use a strip cup to detect mastitis in milk</w:t>
      </w:r>
    </w:p>
    <w:p w:rsidR="0047268C" w:rsidRPr="00427F5E" w:rsidRDefault="0047268C" w:rsidP="0047268C">
      <w:pPr>
        <w:pStyle w:val="ListParagraph"/>
        <w:numPr>
          <w:ilvl w:val="0"/>
          <w:numId w:val="811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Regular cleaning of the animal houses</w:t>
      </w:r>
    </w:p>
    <w:p w:rsidR="0047268C" w:rsidRDefault="0047268C" w:rsidP="00887D8E">
      <w:pPr>
        <w:pStyle w:val="ListParagraph"/>
        <w:numPr>
          <w:ilvl w:val="0"/>
          <w:numId w:val="811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  <w:sectPr w:rsidR="0047268C" w:rsidSect="0047268C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B72A37" w:rsidRPr="00427F5E" w:rsidRDefault="00B72A37" w:rsidP="00887D8E">
      <w:pPr>
        <w:pStyle w:val="ListParagraph"/>
        <w:numPr>
          <w:ilvl w:val="0"/>
          <w:numId w:val="811"/>
        </w:numPr>
        <w:tabs>
          <w:tab w:val="left" w:pos="720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Spraying with acaricides to control tickborne diseases</w:t>
      </w:r>
    </w:p>
    <w:p w:rsidR="00B72A37" w:rsidRPr="00427F5E" w:rsidRDefault="00B72A37" w:rsidP="00887D8E">
      <w:pPr>
        <w:pStyle w:val="ListParagraph"/>
        <w:numPr>
          <w:ilvl w:val="0"/>
          <w:numId w:val="811"/>
        </w:numPr>
        <w:tabs>
          <w:tab w:val="left" w:pos="3615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Use artificial insemination to avoid mating infection</w:t>
      </w:r>
    </w:p>
    <w:p w:rsidR="009B1539" w:rsidRPr="00427F5E" w:rsidRDefault="009B1539" w:rsidP="009B1539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RECORD KEEPING</w:t>
      </w:r>
    </w:p>
    <w:p w:rsidR="009B1539" w:rsidRPr="00427F5E" w:rsidRDefault="009B1539" w:rsidP="009B1539">
      <w:pPr>
        <w:pStyle w:val="ListParagraph"/>
        <w:numPr>
          <w:ilvl w:val="0"/>
          <w:numId w:val="80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the writing of information about different activities done on a farm</w:t>
      </w:r>
    </w:p>
    <w:p w:rsidR="009B1539" w:rsidRPr="00427F5E" w:rsidRDefault="009B1539" w:rsidP="009B1539">
      <w:pPr>
        <w:pStyle w:val="NoSpacing"/>
        <w:rPr>
          <w:rFonts w:ascii="Cambria" w:eastAsia="Arial Unicode MS" w:hAnsi="Cambria" w:cs="Arial Unicode MS"/>
          <w:b/>
          <w:sz w:val="25"/>
          <w:szCs w:val="25"/>
          <w:u w:val="single"/>
        </w:rPr>
      </w:pPr>
      <w:r w:rsidRPr="00427F5E">
        <w:rPr>
          <w:rFonts w:ascii="Cambria" w:eastAsia="Arial Unicode MS" w:hAnsi="Cambria" w:cs="Arial Unicode MS"/>
          <w:b/>
          <w:sz w:val="25"/>
          <w:szCs w:val="25"/>
          <w:u w:val="single"/>
        </w:rPr>
        <w:t>FARM RECORDS</w:t>
      </w:r>
    </w:p>
    <w:p w:rsidR="009B1539" w:rsidRPr="00427F5E" w:rsidRDefault="009B1539" w:rsidP="009B1539">
      <w:pPr>
        <w:pStyle w:val="ListParagraph"/>
        <w:numPr>
          <w:ilvl w:val="0"/>
          <w:numId w:val="804"/>
        </w:numPr>
        <w:tabs>
          <w:tab w:val="left" w:pos="3615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These are written information about different activities done on a farm.</w:t>
      </w:r>
    </w:p>
    <w:p w:rsidR="009B1539" w:rsidRPr="00427F5E" w:rsidRDefault="009B1539" w:rsidP="009B1539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TYPES (EXAMPLES) OF FARM RECORDS</w:t>
      </w:r>
    </w:p>
    <w:p w:rsidR="009B1539" w:rsidRPr="00427F5E" w:rsidRDefault="009B1539" w:rsidP="009B1539">
      <w:pPr>
        <w:pStyle w:val="ListParagraph"/>
        <w:numPr>
          <w:ilvl w:val="0"/>
          <w:numId w:val="806"/>
        </w:numPr>
        <w:tabs>
          <w:tab w:val="left" w:pos="720"/>
          <w:tab w:val="left" w:pos="3615"/>
        </w:tabs>
        <w:rPr>
          <w:rFonts w:ascii="Cambria" w:eastAsia="Arial Unicode MS" w:hAnsi="Cambria" w:cs="Arial Unicode MS"/>
          <w:bCs/>
          <w:sz w:val="25"/>
          <w:szCs w:val="25"/>
        </w:rPr>
        <w:sectPr w:rsidR="009B1539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9B1539" w:rsidRPr="00427F5E" w:rsidRDefault="009B1539" w:rsidP="009B1539">
      <w:pPr>
        <w:pStyle w:val="ListParagraph"/>
        <w:numPr>
          <w:ilvl w:val="0"/>
          <w:numId w:val="806"/>
        </w:numPr>
        <w:tabs>
          <w:tab w:val="left" w:pos="720"/>
          <w:tab w:val="left" w:pos="3615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t>Production records</w:t>
      </w:r>
    </w:p>
    <w:p w:rsidR="009B1539" w:rsidRPr="00427F5E" w:rsidRDefault="009B1539" w:rsidP="009B1539">
      <w:pPr>
        <w:pStyle w:val="ListParagraph"/>
        <w:numPr>
          <w:ilvl w:val="0"/>
          <w:numId w:val="806"/>
        </w:numPr>
        <w:tabs>
          <w:tab w:val="left" w:pos="720"/>
          <w:tab w:val="left" w:pos="3615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t>Health records</w:t>
      </w:r>
    </w:p>
    <w:p w:rsidR="009B1539" w:rsidRPr="00427F5E" w:rsidRDefault="009B1539" w:rsidP="009B1539">
      <w:pPr>
        <w:pStyle w:val="ListParagraph"/>
        <w:numPr>
          <w:ilvl w:val="0"/>
          <w:numId w:val="806"/>
        </w:numPr>
        <w:tabs>
          <w:tab w:val="left" w:pos="720"/>
          <w:tab w:val="left" w:pos="3615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t>Labour records</w:t>
      </w:r>
    </w:p>
    <w:p w:rsidR="009B1539" w:rsidRPr="00427F5E" w:rsidRDefault="009B1539" w:rsidP="009B1539">
      <w:pPr>
        <w:pStyle w:val="ListParagraph"/>
        <w:numPr>
          <w:ilvl w:val="0"/>
          <w:numId w:val="806"/>
        </w:numPr>
        <w:tabs>
          <w:tab w:val="left" w:pos="720"/>
          <w:tab w:val="left" w:pos="3615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t>Sales and expenses records</w:t>
      </w:r>
    </w:p>
    <w:p w:rsidR="009B1539" w:rsidRPr="00427F5E" w:rsidRDefault="009B1539" w:rsidP="009B1539">
      <w:pPr>
        <w:pStyle w:val="ListParagraph"/>
        <w:numPr>
          <w:ilvl w:val="0"/>
          <w:numId w:val="806"/>
        </w:numPr>
        <w:tabs>
          <w:tab w:val="left" w:pos="720"/>
          <w:tab w:val="left" w:pos="3615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t>Inventory records</w:t>
      </w:r>
    </w:p>
    <w:p w:rsidR="009B1539" w:rsidRPr="00427F5E" w:rsidRDefault="009B1539" w:rsidP="009B1539">
      <w:pPr>
        <w:pStyle w:val="ListParagraph"/>
        <w:numPr>
          <w:ilvl w:val="0"/>
          <w:numId w:val="806"/>
        </w:numPr>
        <w:tabs>
          <w:tab w:val="left" w:pos="720"/>
          <w:tab w:val="left" w:pos="3615"/>
        </w:tabs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t>Feeding records</w:t>
      </w:r>
    </w:p>
    <w:p w:rsidR="009B1539" w:rsidRPr="00427F5E" w:rsidRDefault="009B1539" w:rsidP="009B1539">
      <w:pPr>
        <w:pStyle w:val="ListParagraph"/>
        <w:numPr>
          <w:ilvl w:val="0"/>
          <w:numId w:val="806"/>
        </w:numPr>
        <w:tabs>
          <w:tab w:val="left" w:pos="720"/>
          <w:tab w:val="left" w:pos="3615"/>
        </w:tabs>
        <w:rPr>
          <w:rFonts w:ascii="Cambria" w:eastAsia="Arial Unicode MS" w:hAnsi="Cambria" w:cs="Arial Unicode MS"/>
          <w:bCs/>
          <w:sz w:val="25"/>
          <w:szCs w:val="25"/>
        </w:rPr>
        <w:sectPr w:rsidR="009B1539" w:rsidRPr="00427F5E" w:rsidSect="00FE47ED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  <w:r w:rsidRPr="00427F5E">
        <w:rPr>
          <w:rFonts w:ascii="Cambria" w:eastAsia="Arial Unicode MS" w:hAnsi="Cambria" w:cs="Arial Unicode MS"/>
          <w:bCs/>
          <w:sz w:val="25"/>
          <w:szCs w:val="25"/>
        </w:rPr>
        <w:t>Breeding records</w:t>
      </w:r>
    </w:p>
    <w:p w:rsidR="009B1539" w:rsidRPr="00427F5E" w:rsidRDefault="009B1539" w:rsidP="009B1539">
      <w:pPr>
        <w:tabs>
          <w:tab w:val="left" w:pos="3615"/>
        </w:tabs>
        <w:rPr>
          <w:rFonts w:eastAsia="Arial Unicode MS" w:cs="Arial Unicode MS"/>
          <w:b/>
          <w:bCs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bCs/>
          <w:sz w:val="25"/>
          <w:szCs w:val="25"/>
          <w:u w:val="single"/>
        </w:rPr>
        <w:t>Reasons for keeping farm records (Importance of record keeping)</w:t>
      </w:r>
    </w:p>
    <w:p w:rsidR="009B1539" w:rsidRPr="00427F5E" w:rsidRDefault="009B1539" w:rsidP="009B1539">
      <w:pPr>
        <w:numPr>
          <w:ilvl w:val="0"/>
          <w:numId w:val="805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enables a farmer to know the profits or losses</w:t>
      </w:r>
    </w:p>
    <w:p w:rsidR="009B1539" w:rsidRPr="00427F5E" w:rsidRDefault="009B1539" w:rsidP="009B1539">
      <w:pPr>
        <w:numPr>
          <w:ilvl w:val="0"/>
          <w:numId w:val="805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enables a farmer to be taxed fairly</w:t>
      </w:r>
    </w:p>
    <w:p w:rsidR="009B1539" w:rsidRPr="00427F5E" w:rsidRDefault="009B1539" w:rsidP="009B1539">
      <w:pPr>
        <w:numPr>
          <w:ilvl w:val="0"/>
          <w:numId w:val="805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enables a farmer to get loans easily</w:t>
      </w:r>
    </w:p>
    <w:p w:rsidR="009B1539" w:rsidRPr="00427F5E" w:rsidRDefault="009B1539" w:rsidP="009B1539">
      <w:pPr>
        <w:numPr>
          <w:ilvl w:val="0"/>
          <w:numId w:val="805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enables a farmer to know the farm history</w:t>
      </w:r>
    </w:p>
    <w:p w:rsidR="009B1539" w:rsidRPr="00427F5E" w:rsidRDefault="009B1539" w:rsidP="009B1539">
      <w:pPr>
        <w:numPr>
          <w:ilvl w:val="0"/>
          <w:numId w:val="805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enables a farmer to plan for the farm</w:t>
      </w:r>
    </w:p>
    <w:p w:rsidR="009B1539" w:rsidRPr="00427F5E" w:rsidRDefault="009B1539" w:rsidP="009B1539">
      <w:pPr>
        <w:numPr>
          <w:ilvl w:val="0"/>
          <w:numId w:val="805"/>
        </w:numPr>
        <w:tabs>
          <w:tab w:val="left" w:pos="720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It enables a farmer to make proper decisions</w:t>
      </w:r>
    </w:p>
    <w:p w:rsidR="0054613B" w:rsidRPr="00427F5E" w:rsidRDefault="0054613B" w:rsidP="0054613B">
      <w:pPr>
        <w:tabs>
          <w:tab w:val="left" w:pos="3615"/>
        </w:tabs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FACTORS TO CONSIDER BEFORE STARTING A LIVESTOCK FARM</w:t>
      </w:r>
    </w:p>
    <w:p w:rsidR="0054613B" w:rsidRPr="00427F5E" w:rsidRDefault="0054613B" w:rsidP="00887D8E">
      <w:pPr>
        <w:numPr>
          <w:ilvl w:val="0"/>
          <w:numId w:val="810"/>
        </w:numPr>
        <w:tabs>
          <w:tab w:val="left" w:pos="3615"/>
        </w:tabs>
        <w:rPr>
          <w:rFonts w:eastAsia="Arial Unicode MS" w:cs="Arial Unicode MS"/>
          <w:sz w:val="25"/>
          <w:szCs w:val="25"/>
        </w:rPr>
        <w:sectPr w:rsidR="0054613B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54613B" w:rsidRPr="00427F5E" w:rsidRDefault="0054613B" w:rsidP="00887D8E">
      <w:pPr>
        <w:numPr>
          <w:ilvl w:val="0"/>
          <w:numId w:val="810"/>
        </w:numPr>
        <w:tabs>
          <w:tab w:val="left" w:pos="3615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Land</w:t>
      </w:r>
    </w:p>
    <w:p w:rsidR="0054613B" w:rsidRPr="00427F5E" w:rsidRDefault="0054613B" w:rsidP="00887D8E">
      <w:pPr>
        <w:numPr>
          <w:ilvl w:val="0"/>
          <w:numId w:val="810"/>
        </w:numPr>
        <w:tabs>
          <w:tab w:val="left" w:pos="3615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Capital</w:t>
      </w:r>
    </w:p>
    <w:p w:rsidR="0054613B" w:rsidRPr="00427F5E" w:rsidRDefault="0054613B" w:rsidP="00887D8E">
      <w:pPr>
        <w:numPr>
          <w:ilvl w:val="0"/>
          <w:numId w:val="810"/>
        </w:numPr>
        <w:tabs>
          <w:tab w:val="left" w:pos="3615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Labour</w:t>
      </w:r>
    </w:p>
    <w:p w:rsidR="0054613B" w:rsidRPr="00427F5E" w:rsidRDefault="0054613B" w:rsidP="00887D8E">
      <w:pPr>
        <w:numPr>
          <w:ilvl w:val="0"/>
          <w:numId w:val="810"/>
        </w:numPr>
        <w:tabs>
          <w:tab w:val="left" w:pos="3615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Market</w:t>
      </w:r>
    </w:p>
    <w:p w:rsidR="0054613B" w:rsidRPr="00427F5E" w:rsidRDefault="0054613B" w:rsidP="00887D8E">
      <w:pPr>
        <w:numPr>
          <w:ilvl w:val="0"/>
          <w:numId w:val="810"/>
        </w:numPr>
        <w:tabs>
          <w:tab w:val="left" w:pos="3615"/>
        </w:tabs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Management</w:t>
      </w:r>
    </w:p>
    <w:p w:rsidR="0054613B" w:rsidRPr="00427F5E" w:rsidRDefault="0054613B" w:rsidP="002940D4">
      <w:pPr>
        <w:rPr>
          <w:rFonts w:cs="Tahoma"/>
          <w:b/>
          <w:sz w:val="25"/>
          <w:szCs w:val="25"/>
        </w:rPr>
        <w:sectPr w:rsidR="0054613B" w:rsidRPr="00427F5E" w:rsidSect="0054613B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B72A37" w:rsidRPr="00427F5E" w:rsidRDefault="00B72A37" w:rsidP="002940D4">
      <w:pPr>
        <w:rPr>
          <w:rFonts w:cs="Tahoma"/>
          <w:b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</w:rPr>
        <w:t xml:space="preserve">TOPIC: </w:t>
      </w:r>
      <w:r w:rsidRPr="00427F5E">
        <w:rPr>
          <w:rFonts w:cs="Tahoma"/>
          <w:b/>
          <w:sz w:val="25"/>
          <w:szCs w:val="25"/>
          <w:u w:val="single"/>
        </w:rPr>
        <w:t>FOOD AND NUTRITION</w:t>
      </w:r>
    </w:p>
    <w:p w:rsidR="002940D4" w:rsidRPr="00427F5E" w:rsidRDefault="002940D4" w:rsidP="00887D8E">
      <w:pPr>
        <w:pStyle w:val="ListParagraph"/>
        <w:numPr>
          <w:ilvl w:val="0"/>
          <w:numId w:val="694"/>
        </w:numPr>
        <w:rPr>
          <w:rFonts w:ascii="Cambria" w:eastAsia="Arial" w:hAnsi="Cambria" w:cs="Arial"/>
          <w:sz w:val="25"/>
          <w:szCs w:val="25"/>
        </w:rPr>
      </w:pPr>
      <w:r w:rsidRPr="00427F5E">
        <w:rPr>
          <w:rFonts w:ascii="Cambria" w:eastAsia="Arial" w:hAnsi="Cambria" w:cs="Arial"/>
          <w:b/>
          <w:sz w:val="25"/>
          <w:szCs w:val="25"/>
        </w:rPr>
        <w:t>Food</w:t>
      </w:r>
      <w:r w:rsidRPr="00427F5E">
        <w:rPr>
          <w:rFonts w:ascii="Cambria" w:eastAsia="Arial" w:hAnsi="Cambria" w:cs="Arial"/>
          <w:sz w:val="25"/>
          <w:szCs w:val="25"/>
        </w:rPr>
        <w:t xml:space="preserve"> is something good to eat or drink</w:t>
      </w:r>
    </w:p>
    <w:p w:rsidR="002940D4" w:rsidRPr="00427F5E" w:rsidRDefault="002940D4" w:rsidP="00887D8E">
      <w:pPr>
        <w:pStyle w:val="ListParagraph"/>
        <w:numPr>
          <w:ilvl w:val="0"/>
          <w:numId w:val="694"/>
        </w:numPr>
        <w:rPr>
          <w:rFonts w:ascii="Cambria" w:eastAsia="Arial" w:hAnsi="Cambria" w:cs="Arial"/>
          <w:sz w:val="25"/>
          <w:szCs w:val="25"/>
        </w:rPr>
      </w:pPr>
      <w:r w:rsidRPr="00427F5E">
        <w:rPr>
          <w:rFonts w:ascii="Cambria" w:eastAsia="Arial" w:hAnsi="Cambria" w:cs="Arial"/>
          <w:b/>
          <w:sz w:val="25"/>
          <w:szCs w:val="25"/>
        </w:rPr>
        <w:t>Nutrition</w:t>
      </w:r>
      <w:r w:rsidRPr="00427F5E">
        <w:rPr>
          <w:rFonts w:ascii="Cambria" w:eastAsia="Arial" w:hAnsi="Cambria" w:cs="Arial"/>
          <w:sz w:val="25"/>
          <w:szCs w:val="25"/>
        </w:rPr>
        <w:t xml:space="preserve"> is the study of food and how it is used in the body</w:t>
      </w:r>
    </w:p>
    <w:p w:rsidR="002940D4" w:rsidRPr="00427F5E" w:rsidRDefault="002940D4" w:rsidP="00887D8E">
      <w:pPr>
        <w:pStyle w:val="ListParagraph"/>
        <w:numPr>
          <w:ilvl w:val="0"/>
          <w:numId w:val="694"/>
        </w:numPr>
        <w:rPr>
          <w:rFonts w:ascii="Cambria" w:eastAsia="Arial" w:hAnsi="Cambria" w:cs="Arial"/>
          <w:sz w:val="25"/>
          <w:szCs w:val="25"/>
        </w:rPr>
      </w:pPr>
      <w:r w:rsidRPr="00427F5E">
        <w:rPr>
          <w:rFonts w:ascii="Cambria" w:eastAsia="Arial" w:hAnsi="Cambria" w:cs="Arial"/>
          <w:b/>
          <w:sz w:val="25"/>
          <w:szCs w:val="25"/>
        </w:rPr>
        <w:t>Feeding</w:t>
      </w:r>
      <w:r w:rsidRPr="00427F5E">
        <w:rPr>
          <w:rFonts w:ascii="Cambria" w:eastAsia="Arial" w:hAnsi="Cambria" w:cs="Arial"/>
          <w:sz w:val="25"/>
          <w:szCs w:val="25"/>
        </w:rPr>
        <w:t xml:space="preserve"> is the act of taking food into the body</w:t>
      </w:r>
    </w:p>
    <w:p w:rsidR="002940D4" w:rsidRPr="00427F5E" w:rsidRDefault="002940D4" w:rsidP="002940D4">
      <w:pPr>
        <w:rPr>
          <w:rFonts w:eastAsia="Arial" w:cs="Arial"/>
          <w:b/>
          <w:sz w:val="25"/>
          <w:szCs w:val="25"/>
          <w:u w:val="single"/>
        </w:rPr>
      </w:pPr>
      <w:r w:rsidRPr="00427F5E">
        <w:rPr>
          <w:rFonts w:eastAsia="Arial" w:cs="Arial"/>
          <w:b/>
          <w:sz w:val="25"/>
          <w:szCs w:val="25"/>
          <w:u w:val="single"/>
        </w:rPr>
        <w:t>Importance of food in the body</w:t>
      </w:r>
    </w:p>
    <w:p w:rsidR="002940D4" w:rsidRPr="00427F5E" w:rsidRDefault="002940D4" w:rsidP="00887D8E">
      <w:pPr>
        <w:pStyle w:val="ListParagraph"/>
        <w:numPr>
          <w:ilvl w:val="0"/>
          <w:numId w:val="693"/>
        </w:numPr>
        <w:rPr>
          <w:rFonts w:ascii="Cambria" w:eastAsia="Arial" w:hAnsi="Cambria" w:cs="Arial"/>
          <w:sz w:val="25"/>
          <w:szCs w:val="25"/>
        </w:rPr>
      </w:pPr>
      <w:r w:rsidRPr="00427F5E">
        <w:rPr>
          <w:rFonts w:ascii="Cambria" w:eastAsia="Arial" w:hAnsi="Cambria" w:cs="Arial"/>
          <w:sz w:val="25"/>
          <w:szCs w:val="25"/>
        </w:rPr>
        <w:t>It keeps the body healthy</w:t>
      </w:r>
    </w:p>
    <w:p w:rsidR="002940D4" w:rsidRPr="00427F5E" w:rsidRDefault="002940D4" w:rsidP="00887D8E">
      <w:pPr>
        <w:pStyle w:val="ListParagraph"/>
        <w:numPr>
          <w:ilvl w:val="0"/>
          <w:numId w:val="693"/>
        </w:numPr>
        <w:rPr>
          <w:rFonts w:ascii="Cambria" w:eastAsia="Arial" w:hAnsi="Cambria" w:cs="Arial"/>
          <w:sz w:val="25"/>
          <w:szCs w:val="25"/>
        </w:rPr>
      </w:pPr>
      <w:r w:rsidRPr="00427F5E">
        <w:rPr>
          <w:rFonts w:ascii="Cambria" w:eastAsia="Arial" w:hAnsi="Cambria" w:cs="Arial"/>
          <w:sz w:val="25"/>
          <w:szCs w:val="25"/>
        </w:rPr>
        <w:t>It gives the body energy</w:t>
      </w:r>
    </w:p>
    <w:p w:rsidR="002940D4" w:rsidRPr="00427F5E" w:rsidRDefault="002940D4" w:rsidP="00887D8E">
      <w:pPr>
        <w:pStyle w:val="ListParagraph"/>
        <w:numPr>
          <w:ilvl w:val="0"/>
          <w:numId w:val="693"/>
        </w:numPr>
        <w:rPr>
          <w:rFonts w:ascii="Cambria" w:eastAsia="Arial" w:hAnsi="Cambria" w:cs="Arial"/>
          <w:sz w:val="25"/>
          <w:szCs w:val="25"/>
        </w:rPr>
      </w:pPr>
      <w:r w:rsidRPr="00427F5E">
        <w:rPr>
          <w:rFonts w:ascii="Cambria" w:eastAsia="Arial" w:hAnsi="Cambria" w:cs="Arial"/>
          <w:sz w:val="25"/>
          <w:szCs w:val="25"/>
        </w:rPr>
        <w:t>It builds the body (helps in body growth)</w:t>
      </w:r>
    </w:p>
    <w:p w:rsidR="002940D4" w:rsidRPr="00427F5E" w:rsidRDefault="002940D4" w:rsidP="00887D8E">
      <w:pPr>
        <w:pStyle w:val="ListParagraph"/>
        <w:numPr>
          <w:ilvl w:val="0"/>
          <w:numId w:val="693"/>
        </w:numPr>
        <w:rPr>
          <w:rFonts w:ascii="Cambria" w:eastAsia="Arial" w:hAnsi="Cambria" w:cs="Arial"/>
          <w:sz w:val="25"/>
          <w:szCs w:val="25"/>
        </w:rPr>
      </w:pPr>
      <w:r w:rsidRPr="00427F5E">
        <w:rPr>
          <w:rFonts w:ascii="Cambria" w:eastAsia="Arial" w:hAnsi="Cambria" w:cs="Arial"/>
          <w:sz w:val="25"/>
          <w:szCs w:val="25"/>
        </w:rPr>
        <w:t>It keeps the body warm</w:t>
      </w:r>
    </w:p>
    <w:p w:rsidR="002940D4" w:rsidRPr="00427F5E" w:rsidRDefault="002940D4" w:rsidP="00887D8E">
      <w:pPr>
        <w:pStyle w:val="ListParagraph"/>
        <w:numPr>
          <w:ilvl w:val="0"/>
          <w:numId w:val="693"/>
        </w:numPr>
        <w:rPr>
          <w:rFonts w:ascii="Cambria" w:eastAsia="Arial" w:hAnsi="Cambria" w:cs="Arial"/>
          <w:sz w:val="25"/>
          <w:szCs w:val="25"/>
        </w:rPr>
      </w:pPr>
      <w:r w:rsidRPr="00427F5E">
        <w:rPr>
          <w:rFonts w:ascii="Cambria" w:eastAsia="Arial" w:hAnsi="Cambria" w:cs="Arial"/>
          <w:sz w:val="25"/>
          <w:szCs w:val="25"/>
        </w:rPr>
        <w:t>It repairs the worn out body tissues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BREASTFEEDING</w:t>
      </w:r>
    </w:p>
    <w:p w:rsidR="002940D4" w:rsidRPr="00427F5E" w:rsidRDefault="002940D4" w:rsidP="00887D8E">
      <w:pPr>
        <w:pStyle w:val="ListParagraph"/>
        <w:numPr>
          <w:ilvl w:val="0"/>
          <w:numId w:val="69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the feeding of a baby on breast milk produced by the mother’s mammary glands</w:t>
      </w:r>
    </w:p>
    <w:p w:rsidR="002940D4" w:rsidRPr="00427F5E" w:rsidRDefault="002940D4" w:rsidP="00887D8E">
      <w:pPr>
        <w:pStyle w:val="ListParagraph"/>
        <w:numPr>
          <w:ilvl w:val="0"/>
          <w:numId w:val="69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Babies should feed only on breast milk for 6 months without any other food</w:t>
      </w:r>
    </w:p>
    <w:p w:rsidR="002940D4" w:rsidRPr="00427F5E" w:rsidRDefault="002940D4" w:rsidP="00887D8E">
      <w:pPr>
        <w:pStyle w:val="ListParagraph"/>
        <w:numPr>
          <w:ilvl w:val="0"/>
          <w:numId w:val="69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At 6 months, babies should be weaned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Exclusive BREASTFEEDING</w:t>
      </w:r>
    </w:p>
    <w:p w:rsidR="002940D4" w:rsidRPr="00427F5E" w:rsidRDefault="002940D4" w:rsidP="00887D8E">
      <w:pPr>
        <w:pStyle w:val="ListParagraph"/>
        <w:numPr>
          <w:ilvl w:val="0"/>
          <w:numId w:val="69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act of feeding a baby on breast milk alone for the first six months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ADVANTAGES OF BREASTFEEDING TO THE;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Baby</w:t>
      </w:r>
    </w:p>
    <w:p w:rsidR="002940D4" w:rsidRPr="00427F5E" w:rsidRDefault="002940D4" w:rsidP="00887D8E">
      <w:pPr>
        <w:pStyle w:val="ListParagraph"/>
        <w:numPr>
          <w:ilvl w:val="0"/>
          <w:numId w:val="67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boosts the baby’s immunity</w:t>
      </w:r>
    </w:p>
    <w:p w:rsidR="002940D4" w:rsidRPr="00427F5E" w:rsidRDefault="002940D4" w:rsidP="00887D8E">
      <w:pPr>
        <w:pStyle w:val="ListParagraph"/>
        <w:numPr>
          <w:ilvl w:val="0"/>
          <w:numId w:val="67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Breast milk is always ready</w:t>
      </w:r>
    </w:p>
    <w:p w:rsidR="002940D4" w:rsidRPr="00427F5E" w:rsidRDefault="002940D4" w:rsidP="00887D8E">
      <w:pPr>
        <w:pStyle w:val="ListParagraph"/>
        <w:numPr>
          <w:ilvl w:val="0"/>
          <w:numId w:val="67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Breast milk is at the right temperature</w:t>
      </w:r>
    </w:p>
    <w:p w:rsidR="002940D4" w:rsidRPr="00427F5E" w:rsidRDefault="002940D4" w:rsidP="00887D8E">
      <w:pPr>
        <w:pStyle w:val="ListParagraph"/>
        <w:numPr>
          <w:ilvl w:val="0"/>
          <w:numId w:val="67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Breast milk is easy to digest</w:t>
      </w:r>
    </w:p>
    <w:p w:rsidR="002940D4" w:rsidRPr="00427F5E" w:rsidRDefault="002940D4" w:rsidP="00887D8E">
      <w:pPr>
        <w:pStyle w:val="ListParagraph"/>
        <w:numPr>
          <w:ilvl w:val="0"/>
          <w:numId w:val="67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Breast milk has a balanced diet for a new born baby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Mother</w:t>
      </w:r>
    </w:p>
    <w:p w:rsidR="002940D4" w:rsidRPr="00427F5E" w:rsidRDefault="002940D4" w:rsidP="00887D8E">
      <w:pPr>
        <w:pStyle w:val="ListParagraph"/>
        <w:numPr>
          <w:ilvl w:val="0"/>
          <w:numId w:val="67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is cheap</w:t>
      </w:r>
    </w:p>
    <w:p w:rsidR="002940D4" w:rsidRPr="00427F5E" w:rsidRDefault="002940D4" w:rsidP="00887D8E">
      <w:pPr>
        <w:pStyle w:val="ListParagraph"/>
        <w:numPr>
          <w:ilvl w:val="0"/>
          <w:numId w:val="67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saves time</w:t>
      </w:r>
    </w:p>
    <w:p w:rsidR="002940D4" w:rsidRPr="00427F5E" w:rsidRDefault="002940D4" w:rsidP="00887D8E">
      <w:pPr>
        <w:pStyle w:val="ListParagraph"/>
        <w:numPr>
          <w:ilvl w:val="0"/>
          <w:numId w:val="67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Prolonged breastfeeding delays the next pregnancy</w:t>
      </w:r>
    </w:p>
    <w:p w:rsidR="002940D4" w:rsidRPr="00427F5E" w:rsidRDefault="002940D4" w:rsidP="00887D8E">
      <w:pPr>
        <w:pStyle w:val="ListParagraph"/>
        <w:numPr>
          <w:ilvl w:val="0"/>
          <w:numId w:val="67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improves the mother’s health since she feeds well to produce more breast milk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Family</w:t>
      </w:r>
    </w:p>
    <w:p w:rsidR="002940D4" w:rsidRPr="00427F5E" w:rsidRDefault="002940D4" w:rsidP="00887D8E">
      <w:pPr>
        <w:pStyle w:val="ListParagraph"/>
        <w:numPr>
          <w:ilvl w:val="0"/>
          <w:numId w:val="67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promotes saving in the family</w:t>
      </w:r>
    </w:p>
    <w:p w:rsidR="002940D4" w:rsidRPr="00427F5E" w:rsidRDefault="002940D4" w:rsidP="00887D8E">
      <w:pPr>
        <w:pStyle w:val="ListParagraph"/>
        <w:numPr>
          <w:ilvl w:val="0"/>
          <w:numId w:val="67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improves the health of family members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DISADVANTAGES OF BREASTFEEDING TO THE;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Baby</w:t>
      </w:r>
    </w:p>
    <w:p w:rsidR="002940D4" w:rsidRPr="00427F5E" w:rsidRDefault="002940D4" w:rsidP="00887D8E">
      <w:pPr>
        <w:pStyle w:val="ListParagraph"/>
        <w:numPr>
          <w:ilvl w:val="0"/>
          <w:numId w:val="677"/>
        </w:numPr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sz w:val="25"/>
          <w:szCs w:val="25"/>
        </w:rPr>
        <w:t>The baby can be underfed in case the mother has little breast milk</w:t>
      </w:r>
    </w:p>
    <w:p w:rsidR="002940D4" w:rsidRPr="00427F5E" w:rsidRDefault="002940D4" w:rsidP="00887D8E">
      <w:pPr>
        <w:pStyle w:val="ListParagraph"/>
        <w:numPr>
          <w:ilvl w:val="0"/>
          <w:numId w:val="677"/>
        </w:numPr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sz w:val="25"/>
          <w:szCs w:val="25"/>
        </w:rPr>
        <w:t>The baby does not feed in case the mother is absent</w:t>
      </w:r>
    </w:p>
    <w:p w:rsidR="002940D4" w:rsidRPr="00427F5E" w:rsidRDefault="002940D4" w:rsidP="00887D8E">
      <w:pPr>
        <w:pStyle w:val="ListParagraph"/>
        <w:numPr>
          <w:ilvl w:val="0"/>
          <w:numId w:val="677"/>
        </w:numPr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sz w:val="25"/>
          <w:szCs w:val="25"/>
        </w:rPr>
        <w:t>It leads to easy spread of AIDS from an infected mother to the baby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Mother</w:t>
      </w:r>
    </w:p>
    <w:p w:rsidR="002940D4" w:rsidRPr="00427F5E" w:rsidRDefault="002940D4" w:rsidP="00887D8E">
      <w:pPr>
        <w:pStyle w:val="ListParagraph"/>
        <w:numPr>
          <w:ilvl w:val="0"/>
          <w:numId w:val="67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is difficult to practise when the mother is sick</w:t>
      </w:r>
    </w:p>
    <w:p w:rsidR="002940D4" w:rsidRPr="00427F5E" w:rsidRDefault="002940D4" w:rsidP="00887D8E">
      <w:pPr>
        <w:pStyle w:val="ListParagraph"/>
        <w:numPr>
          <w:ilvl w:val="0"/>
          <w:numId w:val="67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can dehydrate the mother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Bottle feeding</w:t>
      </w:r>
    </w:p>
    <w:p w:rsidR="002940D4" w:rsidRPr="00427F5E" w:rsidRDefault="0013434B" w:rsidP="00887D8E">
      <w:pPr>
        <w:pStyle w:val="ListParagraph"/>
        <w:numPr>
          <w:ilvl w:val="0"/>
          <w:numId w:val="78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the</w:t>
      </w:r>
      <w:r w:rsidR="002940D4" w:rsidRPr="00427F5E">
        <w:rPr>
          <w:rFonts w:ascii="Cambria" w:hAnsi="Cambria" w:cs="Tahoma"/>
          <w:sz w:val="25"/>
          <w:szCs w:val="25"/>
        </w:rPr>
        <w:t xml:space="preserve"> feeding</w:t>
      </w:r>
      <w:r w:rsidRPr="00427F5E">
        <w:rPr>
          <w:rFonts w:ascii="Cambria" w:hAnsi="Cambria" w:cs="Tahoma"/>
          <w:sz w:val="25"/>
          <w:szCs w:val="25"/>
        </w:rPr>
        <w:t xml:space="preserve"> of</w:t>
      </w:r>
      <w:r w:rsidR="002940D4" w:rsidRPr="00427F5E">
        <w:rPr>
          <w:rFonts w:ascii="Cambria" w:hAnsi="Cambria" w:cs="Tahoma"/>
          <w:sz w:val="25"/>
          <w:szCs w:val="25"/>
        </w:rPr>
        <w:t xml:space="preserve"> babie</w:t>
      </w:r>
      <w:r w:rsidRPr="00427F5E">
        <w:rPr>
          <w:rFonts w:ascii="Cambria" w:hAnsi="Cambria" w:cs="Tahoma"/>
          <w:sz w:val="25"/>
          <w:szCs w:val="25"/>
        </w:rPr>
        <w:t>s on animal’s milk using bottle</w:t>
      </w:r>
    </w:p>
    <w:p w:rsidR="002940D4" w:rsidRPr="00427F5E" w:rsidRDefault="0013434B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Conditions that can lead to bottle feeding</w:t>
      </w:r>
    </w:p>
    <w:p w:rsidR="002940D4" w:rsidRPr="00427F5E" w:rsidRDefault="0013434B" w:rsidP="00887D8E">
      <w:pPr>
        <w:pStyle w:val="ListParagraph"/>
        <w:numPr>
          <w:ilvl w:val="0"/>
          <w:numId w:val="7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When the mother is HIV positive (has AIDS)</w:t>
      </w:r>
    </w:p>
    <w:p w:rsidR="0013434B" w:rsidRPr="00427F5E" w:rsidRDefault="0013434B" w:rsidP="00887D8E">
      <w:pPr>
        <w:pStyle w:val="ListParagraph"/>
        <w:numPr>
          <w:ilvl w:val="0"/>
          <w:numId w:val="7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When the mother dies</w:t>
      </w:r>
    </w:p>
    <w:p w:rsidR="0013434B" w:rsidRPr="00427F5E" w:rsidRDefault="0013434B" w:rsidP="00887D8E">
      <w:pPr>
        <w:pStyle w:val="ListParagraph"/>
        <w:numPr>
          <w:ilvl w:val="0"/>
          <w:numId w:val="7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When the mother is very sick</w:t>
      </w:r>
    </w:p>
    <w:p w:rsidR="0013434B" w:rsidRPr="00427F5E" w:rsidRDefault="0013434B" w:rsidP="00887D8E">
      <w:pPr>
        <w:pStyle w:val="ListParagraph"/>
        <w:numPr>
          <w:ilvl w:val="0"/>
          <w:numId w:val="7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When the mother produces little or no breast milk</w:t>
      </w:r>
    </w:p>
    <w:p w:rsidR="0013434B" w:rsidRPr="00427F5E" w:rsidRDefault="0013434B" w:rsidP="00887D8E">
      <w:pPr>
        <w:pStyle w:val="ListParagraph"/>
        <w:numPr>
          <w:ilvl w:val="0"/>
          <w:numId w:val="7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When the</w:t>
      </w:r>
      <w:r w:rsidR="002940D4" w:rsidRPr="00427F5E">
        <w:rPr>
          <w:rFonts w:ascii="Cambria" w:hAnsi="Cambria" w:cs="Tahoma"/>
          <w:sz w:val="25"/>
          <w:szCs w:val="25"/>
        </w:rPr>
        <w:t xml:space="preserve"> mother </w:t>
      </w:r>
      <w:r w:rsidRPr="00427F5E">
        <w:rPr>
          <w:rFonts w:ascii="Cambria" w:hAnsi="Cambria" w:cs="Tahoma"/>
          <w:sz w:val="25"/>
          <w:szCs w:val="25"/>
        </w:rPr>
        <w:t>has breast cancer</w:t>
      </w:r>
    </w:p>
    <w:p w:rsidR="002940D4" w:rsidRPr="00427F5E" w:rsidRDefault="0013434B" w:rsidP="00887D8E">
      <w:pPr>
        <w:pStyle w:val="ListParagraph"/>
        <w:numPr>
          <w:ilvl w:val="0"/>
          <w:numId w:val="7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When the mother stays away for a long time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D</w:t>
      </w:r>
      <w:r w:rsidR="0013434B" w:rsidRPr="00427F5E">
        <w:rPr>
          <w:rFonts w:cs="Tahoma"/>
          <w:b/>
          <w:sz w:val="25"/>
          <w:szCs w:val="25"/>
          <w:u w:val="single"/>
        </w:rPr>
        <w:t>isadvantages</w:t>
      </w:r>
      <w:r w:rsidRPr="00427F5E">
        <w:rPr>
          <w:rFonts w:cs="Tahoma"/>
          <w:b/>
          <w:sz w:val="25"/>
          <w:szCs w:val="25"/>
          <w:u w:val="single"/>
        </w:rPr>
        <w:t xml:space="preserve"> of bottle feeding</w:t>
      </w:r>
    </w:p>
    <w:p w:rsidR="0013434B" w:rsidRPr="00427F5E" w:rsidRDefault="0013434B" w:rsidP="00887D8E">
      <w:pPr>
        <w:pStyle w:val="ListParagraph"/>
        <w:numPr>
          <w:ilvl w:val="0"/>
          <w:numId w:val="79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is expensive to manage</w:t>
      </w:r>
    </w:p>
    <w:p w:rsidR="0013434B" w:rsidRPr="00427F5E" w:rsidRDefault="0013434B" w:rsidP="00887D8E">
      <w:pPr>
        <w:pStyle w:val="ListParagraph"/>
        <w:numPr>
          <w:ilvl w:val="0"/>
          <w:numId w:val="79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encourages early pregnancy</w:t>
      </w:r>
    </w:p>
    <w:p w:rsidR="0013434B" w:rsidRPr="00427F5E" w:rsidRDefault="0013434B" w:rsidP="00887D8E">
      <w:pPr>
        <w:pStyle w:val="ListParagraph"/>
        <w:numPr>
          <w:ilvl w:val="0"/>
          <w:numId w:val="79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Animal’s milk is not easy to digest</w:t>
      </w:r>
    </w:p>
    <w:p w:rsidR="0013434B" w:rsidRPr="00427F5E" w:rsidRDefault="0013434B" w:rsidP="00887D8E">
      <w:pPr>
        <w:pStyle w:val="ListParagraph"/>
        <w:numPr>
          <w:ilvl w:val="0"/>
          <w:numId w:val="79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Milk in dirty bottles can lead to diarrhoeal diseases</w:t>
      </w:r>
    </w:p>
    <w:p w:rsidR="0013434B" w:rsidRPr="00427F5E" w:rsidRDefault="0013434B" w:rsidP="00887D8E">
      <w:pPr>
        <w:pStyle w:val="ListParagraph"/>
        <w:numPr>
          <w:ilvl w:val="0"/>
          <w:numId w:val="79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Animal’s milk does not contain a balanced diet for human baby</w:t>
      </w:r>
    </w:p>
    <w:p w:rsidR="002940D4" w:rsidRPr="00427F5E" w:rsidRDefault="0013434B" w:rsidP="00887D8E">
      <w:pPr>
        <w:pStyle w:val="ListParagraph"/>
        <w:numPr>
          <w:ilvl w:val="0"/>
          <w:numId w:val="79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wastes time (needs a lot of time to prepare milk)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WEANING</w:t>
      </w:r>
    </w:p>
    <w:p w:rsidR="002940D4" w:rsidRPr="00427F5E" w:rsidRDefault="002940D4" w:rsidP="00887D8E">
      <w:pPr>
        <w:pStyle w:val="ListParagraph"/>
        <w:numPr>
          <w:ilvl w:val="0"/>
          <w:numId w:val="69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the gradual introduction of o</w:t>
      </w:r>
      <w:r w:rsidR="0054613B" w:rsidRPr="00427F5E">
        <w:rPr>
          <w:rFonts w:ascii="Cambria" w:hAnsi="Cambria" w:cs="Tahoma"/>
          <w:sz w:val="25"/>
          <w:szCs w:val="25"/>
        </w:rPr>
        <w:t>ther foods to a baby</w:t>
      </w:r>
      <w:r w:rsidRPr="00427F5E">
        <w:rPr>
          <w:rFonts w:ascii="Cambria" w:hAnsi="Cambria" w:cs="Tahoma"/>
          <w:sz w:val="25"/>
          <w:szCs w:val="25"/>
        </w:rPr>
        <w:t xml:space="preserve"> to</w:t>
      </w:r>
      <w:r w:rsidR="0054613B" w:rsidRPr="00427F5E">
        <w:rPr>
          <w:rFonts w:ascii="Cambria" w:hAnsi="Cambria" w:cs="Tahoma"/>
          <w:sz w:val="25"/>
          <w:szCs w:val="25"/>
        </w:rPr>
        <w:t xml:space="preserve"> supplement</w:t>
      </w:r>
      <w:r w:rsidRPr="00427F5E">
        <w:rPr>
          <w:rFonts w:ascii="Cambria" w:hAnsi="Cambria" w:cs="Tahoma"/>
          <w:sz w:val="25"/>
          <w:szCs w:val="25"/>
        </w:rPr>
        <w:t xml:space="preserve"> breast milk</w:t>
      </w:r>
    </w:p>
    <w:p w:rsidR="002940D4" w:rsidRPr="00427F5E" w:rsidRDefault="002940D4" w:rsidP="00887D8E">
      <w:pPr>
        <w:pStyle w:val="ListParagraph"/>
        <w:numPr>
          <w:ilvl w:val="0"/>
          <w:numId w:val="68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Babies </w:t>
      </w:r>
      <w:r w:rsidR="00751FEB">
        <w:rPr>
          <w:rFonts w:ascii="Cambria" w:hAnsi="Cambria" w:cs="Tahoma"/>
          <w:sz w:val="25"/>
          <w:szCs w:val="25"/>
        </w:rPr>
        <w:t>should be</w:t>
      </w:r>
      <w:r w:rsidRPr="00427F5E">
        <w:rPr>
          <w:rFonts w:ascii="Cambria" w:hAnsi="Cambria" w:cs="Tahoma"/>
          <w:sz w:val="25"/>
          <w:szCs w:val="25"/>
        </w:rPr>
        <w:t xml:space="preserve"> weaned at </w:t>
      </w:r>
      <w:r w:rsidRPr="00427F5E">
        <w:rPr>
          <w:rFonts w:ascii="Cambria" w:hAnsi="Cambria" w:cs="Tahoma"/>
          <w:b/>
          <w:sz w:val="25"/>
          <w:szCs w:val="25"/>
          <w:u w:val="single"/>
        </w:rPr>
        <w:t>6 months</w:t>
      </w:r>
    </w:p>
    <w:p w:rsidR="002940D4" w:rsidRPr="00427F5E" w:rsidRDefault="002940D4" w:rsidP="00887D8E">
      <w:pPr>
        <w:pStyle w:val="ListParagraph"/>
        <w:numPr>
          <w:ilvl w:val="0"/>
          <w:numId w:val="689"/>
        </w:numPr>
        <w:rPr>
          <w:rFonts w:ascii="Cambria" w:hAnsi="Cambria" w:cs="Tahoma"/>
          <w:sz w:val="25"/>
          <w:szCs w:val="25"/>
          <w:u w:val="single"/>
        </w:rPr>
      </w:pPr>
      <w:r w:rsidRPr="00427F5E">
        <w:rPr>
          <w:rFonts w:ascii="Cambria" w:hAnsi="Cambria" w:cs="Tahoma"/>
          <w:sz w:val="25"/>
          <w:szCs w:val="25"/>
        </w:rPr>
        <w:t xml:space="preserve">Weaning babies need mashed (soft) food because </w:t>
      </w:r>
      <w:r w:rsidRPr="00427F5E">
        <w:rPr>
          <w:rFonts w:ascii="Cambria" w:hAnsi="Cambria" w:cs="Tahoma"/>
          <w:b/>
          <w:sz w:val="25"/>
          <w:szCs w:val="25"/>
          <w:u w:val="single"/>
        </w:rPr>
        <w:t>they have no teeth</w:t>
      </w:r>
    </w:p>
    <w:p w:rsidR="002940D4" w:rsidRPr="00427F5E" w:rsidRDefault="002940D4" w:rsidP="00887D8E">
      <w:pPr>
        <w:pStyle w:val="ListParagraph"/>
        <w:numPr>
          <w:ilvl w:val="0"/>
          <w:numId w:val="689"/>
        </w:numPr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sz w:val="25"/>
          <w:szCs w:val="25"/>
        </w:rPr>
        <w:t xml:space="preserve">Hard food during weaning </w:t>
      </w:r>
      <w:r w:rsidRPr="00427F5E">
        <w:rPr>
          <w:rFonts w:ascii="Cambria" w:hAnsi="Cambria" w:cs="Tahoma"/>
          <w:b/>
          <w:sz w:val="25"/>
          <w:szCs w:val="25"/>
          <w:u w:val="single"/>
        </w:rPr>
        <w:t>leads to indigestion</w:t>
      </w:r>
    </w:p>
    <w:p w:rsidR="002940D4" w:rsidRPr="00427F5E" w:rsidRDefault="002940D4" w:rsidP="00887D8E">
      <w:pPr>
        <w:pStyle w:val="ListParagraph"/>
        <w:numPr>
          <w:ilvl w:val="0"/>
          <w:numId w:val="689"/>
        </w:numPr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sz w:val="25"/>
          <w:szCs w:val="25"/>
        </w:rPr>
        <w:t xml:space="preserve">Weaning babies are fed frequently because </w:t>
      </w:r>
      <w:r w:rsidRPr="00427F5E">
        <w:rPr>
          <w:rFonts w:ascii="Cambria" w:hAnsi="Cambria" w:cs="Tahoma"/>
          <w:b/>
          <w:sz w:val="25"/>
          <w:szCs w:val="25"/>
          <w:u w:val="single"/>
        </w:rPr>
        <w:t>they have small stomach which allows little food (they eat little food at a time)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REASONS FOR WEANING AT 6 MONTHS</w:t>
      </w:r>
    </w:p>
    <w:p w:rsidR="002940D4" w:rsidRPr="00427F5E" w:rsidRDefault="002940D4" w:rsidP="00887D8E">
      <w:pPr>
        <w:pStyle w:val="ListParagraph"/>
        <w:numPr>
          <w:ilvl w:val="0"/>
          <w:numId w:val="68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provide iron to the baby</w:t>
      </w:r>
    </w:p>
    <w:p w:rsidR="002940D4" w:rsidRPr="00427F5E" w:rsidRDefault="002940D4" w:rsidP="00887D8E">
      <w:pPr>
        <w:pStyle w:val="ListParagraph"/>
        <w:numPr>
          <w:ilvl w:val="0"/>
          <w:numId w:val="68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prevent marasmus and kwashiorkor</w:t>
      </w:r>
    </w:p>
    <w:p w:rsidR="002940D4" w:rsidRPr="00427F5E" w:rsidRDefault="002940D4" w:rsidP="00887D8E">
      <w:pPr>
        <w:pStyle w:val="ListParagraph"/>
        <w:numPr>
          <w:ilvl w:val="0"/>
          <w:numId w:val="68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Breast milk alone is not enough for the baby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Food for weaning babies  </w:t>
      </w:r>
    </w:p>
    <w:p w:rsidR="002940D4" w:rsidRPr="00427F5E" w:rsidRDefault="002940D4" w:rsidP="00887D8E">
      <w:pPr>
        <w:pStyle w:val="ListParagraph"/>
        <w:numPr>
          <w:ilvl w:val="0"/>
          <w:numId w:val="692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9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Mashed potato</w:t>
      </w:r>
    </w:p>
    <w:p w:rsidR="002940D4" w:rsidRPr="00427F5E" w:rsidRDefault="002940D4" w:rsidP="00887D8E">
      <w:pPr>
        <w:pStyle w:val="ListParagraph"/>
        <w:numPr>
          <w:ilvl w:val="0"/>
          <w:numId w:val="69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Mashed fruits</w:t>
      </w:r>
    </w:p>
    <w:p w:rsidR="002940D4" w:rsidRPr="00427F5E" w:rsidRDefault="002940D4" w:rsidP="00887D8E">
      <w:pPr>
        <w:pStyle w:val="ListParagraph"/>
        <w:numPr>
          <w:ilvl w:val="0"/>
          <w:numId w:val="69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Mashed egg yolk</w:t>
      </w:r>
    </w:p>
    <w:p w:rsidR="002940D4" w:rsidRPr="00427F5E" w:rsidRDefault="002940D4" w:rsidP="00887D8E">
      <w:pPr>
        <w:pStyle w:val="ListParagraph"/>
        <w:numPr>
          <w:ilvl w:val="0"/>
          <w:numId w:val="69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Meat soup</w:t>
      </w:r>
    </w:p>
    <w:p w:rsidR="002940D4" w:rsidRPr="00427F5E" w:rsidRDefault="002940D4" w:rsidP="00887D8E">
      <w:pPr>
        <w:pStyle w:val="ListParagraph"/>
        <w:numPr>
          <w:ilvl w:val="0"/>
          <w:numId w:val="69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Porridge</w:t>
      </w:r>
    </w:p>
    <w:p w:rsidR="002940D4" w:rsidRPr="00427F5E" w:rsidRDefault="002940D4" w:rsidP="002940D4">
      <w:pPr>
        <w:rPr>
          <w:rFonts w:cs="Tahoma"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VULNERABLE GROUPS OF PEOPLE</w:t>
      </w:r>
    </w:p>
    <w:p w:rsidR="002940D4" w:rsidRPr="00427F5E" w:rsidRDefault="002940D4" w:rsidP="00887D8E">
      <w:pPr>
        <w:pStyle w:val="ListParagraph"/>
        <w:numPr>
          <w:ilvl w:val="0"/>
          <w:numId w:val="67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people whose health can easily be harmed by poor feeding</w:t>
      </w:r>
    </w:p>
    <w:p w:rsidR="002940D4" w:rsidRPr="00427F5E" w:rsidRDefault="002940D4" w:rsidP="00887D8E">
      <w:pPr>
        <w:pStyle w:val="ListParagraph"/>
        <w:numPr>
          <w:ilvl w:val="0"/>
          <w:numId w:val="67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people whose health can easily be harmed without special care and diet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Examples of vulnerable groups of people</w:t>
      </w:r>
    </w:p>
    <w:p w:rsidR="002940D4" w:rsidRPr="00427F5E" w:rsidRDefault="002940D4" w:rsidP="00887D8E">
      <w:pPr>
        <w:pStyle w:val="ListParagraph"/>
        <w:numPr>
          <w:ilvl w:val="0"/>
          <w:numId w:val="68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Pregnant women (expectant mothers)</w:t>
      </w:r>
    </w:p>
    <w:p w:rsidR="002940D4" w:rsidRPr="00427F5E" w:rsidRDefault="002940D4" w:rsidP="00887D8E">
      <w:pPr>
        <w:pStyle w:val="ListParagraph"/>
        <w:numPr>
          <w:ilvl w:val="0"/>
          <w:numId w:val="68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 sick people</w:t>
      </w:r>
    </w:p>
    <w:p w:rsidR="002940D4" w:rsidRPr="00427F5E" w:rsidRDefault="002940D4" w:rsidP="00887D8E">
      <w:pPr>
        <w:pStyle w:val="ListParagraph"/>
        <w:numPr>
          <w:ilvl w:val="0"/>
          <w:numId w:val="68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Breastfeeding mothers (lactating mothers)</w:t>
      </w:r>
    </w:p>
    <w:p w:rsidR="002940D4" w:rsidRPr="00427F5E" w:rsidRDefault="002940D4" w:rsidP="00887D8E">
      <w:pPr>
        <w:pStyle w:val="ListParagraph"/>
        <w:numPr>
          <w:ilvl w:val="0"/>
          <w:numId w:val="68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Babies (breastfeeding and weaning babies)</w:t>
      </w:r>
    </w:p>
    <w:p w:rsidR="002940D4" w:rsidRPr="00427F5E" w:rsidRDefault="002940D4" w:rsidP="00887D8E">
      <w:pPr>
        <w:pStyle w:val="ListParagraph"/>
        <w:numPr>
          <w:ilvl w:val="0"/>
          <w:numId w:val="68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 elderly people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FOOD VALUES FOR VULNERABLE PEOPLE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FOOD FOR PREGNANT WOMEN</w:t>
      </w:r>
    </w:p>
    <w:p w:rsidR="002940D4" w:rsidRPr="00427F5E" w:rsidRDefault="002940D4" w:rsidP="00887D8E">
      <w:pPr>
        <w:pStyle w:val="ListParagraph"/>
        <w:numPr>
          <w:ilvl w:val="0"/>
          <w:numId w:val="68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They should eat more food </w:t>
      </w:r>
      <w:r w:rsidRPr="00427F5E">
        <w:rPr>
          <w:rFonts w:ascii="Cambria" w:hAnsi="Cambria" w:cs="Tahoma"/>
          <w:b/>
          <w:sz w:val="25"/>
          <w:szCs w:val="25"/>
        </w:rPr>
        <w:t>because</w:t>
      </w:r>
      <w:r w:rsidRPr="00427F5E">
        <w:rPr>
          <w:rFonts w:ascii="Cambria" w:hAnsi="Cambria" w:cs="Tahoma"/>
          <w:sz w:val="25"/>
          <w:szCs w:val="25"/>
        </w:rPr>
        <w:t xml:space="preserve"> they share food with the embryo/foetus in the womb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6052"/>
      </w:tblGrid>
      <w:tr w:rsidR="00772167" w:rsidRPr="00427F5E" w:rsidTr="009B1539">
        <w:tc>
          <w:tcPr>
            <w:tcW w:w="4405" w:type="dxa"/>
          </w:tcPr>
          <w:p w:rsidR="00772167" w:rsidRPr="00427F5E" w:rsidRDefault="00772167" w:rsidP="009B1539">
            <w:pPr>
              <w:rPr>
                <w:rFonts w:eastAsia="TH Sarabun PSK" w:cs="Arial"/>
                <w:b/>
                <w:sz w:val="25"/>
                <w:szCs w:val="25"/>
              </w:rPr>
            </w:pPr>
            <w:r w:rsidRPr="00427F5E">
              <w:rPr>
                <w:rFonts w:eastAsia="TH Sarabun PSK" w:cs="Arial"/>
                <w:b/>
                <w:sz w:val="25"/>
                <w:szCs w:val="25"/>
              </w:rPr>
              <w:t>FOOD</w:t>
            </w:r>
            <w:r w:rsidR="00FA6983" w:rsidRPr="00427F5E">
              <w:rPr>
                <w:rFonts w:eastAsia="TH Sarabun PSK" w:cs="Arial"/>
                <w:b/>
                <w:sz w:val="25"/>
                <w:szCs w:val="25"/>
              </w:rPr>
              <w:t xml:space="preserve"> VALUES</w:t>
            </w:r>
          </w:p>
        </w:tc>
        <w:tc>
          <w:tcPr>
            <w:tcW w:w="6052" w:type="dxa"/>
          </w:tcPr>
          <w:p w:rsidR="00772167" w:rsidRPr="00427F5E" w:rsidRDefault="00772167" w:rsidP="009B1539">
            <w:pPr>
              <w:rPr>
                <w:rFonts w:eastAsia="TH Sarabun PSK" w:cs="Arial"/>
                <w:b/>
                <w:sz w:val="25"/>
                <w:szCs w:val="25"/>
              </w:rPr>
            </w:pPr>
            <w:r w:rsidRPr="00427F5E">
              <w:rPr>
                <w:rFonts w:eastAsia="TH Sarabun PSK" w:cs="Arial"/>
                <w:b/>
                <w:sz w:val="25"/>
                <w:szCs w:val="25"/>
              </w:rPr>
              <w:t>FUNCTION</w:t>
            </w:r>
          </w:p>
        </w:tc>
      </w:tr>
      <w:tr w:rsidR="00772167" w:rsidRPr="00427F5E" w:rsidTr="009B1539">
        <w:tc>
          <w:tcPr>
            <w:tcW w:w="4405" w:type="dxa"/>
          </w:tcPr>
          <w:p w:rsidR="00772167" w:rsidRPr="00427F5E" w:rsidRDefault="00772167" w:rsidP="009B1539">
            <w:pPr>
              <w:rPr>
                <w:rFonts w:eastAsia="TH Sarabun PSK" w:cs="Arial"/>
                <w:sz w:val="25"/>
                <w:szCs w:val="25"/>
              </w:rPr>
            </w:pPr>
            <w:r w:rsidRPr="00427F5E">
              <w:rPr>
                <w:rFonts w:eastAsia="TH Sarabun PSK" w:cs="Arial"/>
                <w:sz w:val="25"/>
                <w:szCs w:val="25"/>
              </w:rPr>
              <w:t>Proteins</w:t>
            </w:r>
          </w:p>
        </w:tc>
        <w:tc>
          <w:tcPr>
            <w:tcW w:w="6052" w:type="dxa"/>
          </w:tcPr>
          <w:p w:rsidR="00772167" w:rsidRPr="00427F5E" w:rsidRDefault="00772167" w:rsidP="00887D8E">
            <w:pPr>
              <w:pStyle w:val="ListParagraph"/>
              <w:numPr>
                <w:ilvl w:val="0"/>
                <w:numId w:val="780"/>
              </w:numPr>
              <w:rPr>
                <w:rFonts w:ascii="Cambria" w:eastAsia="TH Sarabun PSK" w:hAnsi="Cambria" w:cs="Arial"/>
                <w:sz w:val="25"/>
                <w:szCs w:val="25"/>
              </w:rPr>
            </w:pPr>
            <w:r w:rsidRPr="00427F5E">
              <w:rPr>
                <w:rFonts w:ascii="Cambria" w:eastAsia="TH Sarabun PSK" w:hAnsi="Cambria" w:cs="Arial"/>
                <w:sz w:val="25"/>
                <w:szCs w:val="25"/>
              </w:rPr>
              <w:t>To build up body tissues of the foetus (for proper growth of the foetus)</w:t>
            </w:r>
          </w:p>
          <w:p w:rsidR="00772167" w:rsidRPr="00427F5E" w:rsidRDefault="00772167" w:rsidP="00887D8E">
            <w:pPr>
              <w:pStyle w:val="ListParagraph"/>
              <w:numPr>
                <w:ilvl w:val="0"/>
                <w:numId w:val="780"/>
              </w:numPr>
              <w:rPr>
                <w:rFonts w:ascii="Cambria" w:eastAsia="TH Sarabun PSK" w:hAnsi="Cambria" w:cs="Arial"/>
                <w:sz w:val="25"/>
                <w:szCs w:val="25"/>
              </w:rPr>
            </w:pPr>
            <w:r w:rsidRPr="00427F5E">
              <w:rPr>
                <w:rFonts w:ascii="Cambria" w:eastAsia="TH Sarabun PSK" w:hAnsi="Cambria" w:cs="Arial"/>
                <w:sz w:val="25"/>
                <w:szCs w:val="25"/>
              </w:rPr>
              <w:t>To repair the worn out body tissues of a mother</w:t>
            </w:r>
          </w:p>
        </w:tc>
      </w:tr>
      <w:tr w:rsidR="00772167" w:rsidRPr="00427F5E" w:rsidTr="009B1539">
        <w:tc>
          <w:tcPr>
            <w:tcW w:w="4405" w:type="dxa"/>
          </w:tcPr>
          <w:p w:rsidR="00772167" w:rsidRPr="00427F5E" w:rsidRDefault="00772167" w:rsidP="009B1539">
            <w:pPr>
              <w:rPr>
                <w:rFonts w:eastAsia="TH Sarabun PSK" w:cs="Arial"/>
                <w:sz w:val="25"/>
                <w:szCs w:val="25"/>
              </w:rPr>
            </w:pPr>
            <w:r w:rsidRPr="00427F5E">
              <w:rPr>
                <w:rFonts w:eastAsia="TH Sarabun PSK" w:cs="Arial"/>
                <w:sz w:val="25"/>
                <w:szCs w:val="25"/>
              </w:rPr>
              <w:t xml:space="preserve">Carbohydrates </w:t>
            </w:r>
          </w:p>
        </w:tc>
        <w:tc>
          <w:tcPr>
            <w:tcW w:w="6052" w:type="dxa"/>
          </w:tcPr>
          <w:p w:rsidR="00772167" w:rsidRPr="00427F5E" w:rsidRDefault="00772167" w:rsidP="00887D8E">
            <w:pPr>
              <w:pStyle w:val="ListParagraph"/>
              <w:numPr>
                <w:ilvl w:val="0"/>
                <w:numId w:val="781"/>
              </w:numPr>
              <w:rPr>
                <w:rFonts w:ascii="Cambria" w:eastAsia="TH Sarabun PSK" w:hAnsi="Cambria" w:cs="Arial"/>
                <w:sz w:val="25"/>
                <w:szCs w:val="25"/>
              </w:rPr>
            </w:pPr>
            <w:r w:rsidRPr="00427F5E">
              <w:rPr>
                <w:rFonts w:ascii="Cambria" w:eastAsia="TH Sarabun PSK" w:hAnsi="Cambria" w:cs="Arial"/>
                <w:sz w:val="25"/>
                <w:szCs w:val="25"/>
              </w:rPr>
              <w:t>To provide energy to the mother's body</w:t>
            </w:r>
          </w:p>
        </w:tc>
      </w:tr>
      <w:tr w:rsidR="00772167" w:rsidRPr="00427F5E" w:rsidTr="009B1539">
        <w:tc>
          <w:tcPr>
            <w:tcW w:w="4405" w:type="dxa"/>
          </w:tcPr>
          <w:p w:rsidR="00772167" w:rsidRPr="00427F5E" w:rsidRDefault="00772167" w:rsidP="009B1539">
            <w:pPr>
              <w:rPr>
                <w:rFonts w:eastAsia="TH Sarabun PSK" w:cs="Arial"/>
                <w:sz w:val="25"/>
                <w:szCs w:val="25"/>
              </w:rPr>
            </w:pPr>
            <w:r w:rsidRPr="00427F5E">
              <w:rPr>
                <w:rFonts w:eastAsia="TH Sarabun PSK" w:cs="Arial"/>
                <w:sz w:val="25"/>
                <w:szCs w:val="25"/>
              </w:rPr>
              <w:t xml:space="preserve">Vitamins </w:t>
            </w:r>
          </w:p>
        </w:tc>
        <w:tc>
          <w:tcPr>
            <w:tcW w:w="6052" w:type="dxa"/>
          </w:tcPr>
          <w:p w:rsidR="00772167" w:rsidRPr="00427F5E" w:rsidRDefault="00772167" w:rsidP="00887D8E">
            <w:pPr>
              <w:pStyle w:val="ListParagraph"/>
              <w:numPr>
                <w:ilvl w:val="0"/>
                <w:numId w:val="782"/>
              </w:numPr>
              <w:rPr>
                <w:rFonts w:ascii="Cambria" w:eastAsia="TH Sarabun PSK" w:hAnsi="Cambria" w:cs="Arial"/>
                <w:sz w:val="25"/>
                <w:szCs w:val="25"/>
              </w:rPr>
            </w:pPr>
            <w:r w:rsidRPr="00427F5E">
              <w:rPr>
                <w:rFonts w:ascii="Cambria" w:eastAsia="TH Sarabun PSK" w:hAnsi="Cambria" w:cs="Arial"/>
                <w:sz w:val="25"/>
                <w:szCs w:val="25"/>
              </w:rPr>
              <w:t xml:space="preserve">To keep their body healthy </w:t>
            </w:r>
          </w:p>
          <w:p w:rsidR="00772167" w:rsidRPr="00427F5E" w:rsidRDefault="00772167" w:rsidP="00887D8E">
            <w:pPr>
              <w:pStyle w:val="ListParagraph"/>
              <w:numPr>
                <w:ilvl w:val="0"/>
                <w:numId w:val="782"/>
              </w:numPr>
              <w:rPr>
                <w:rFonts w:ascii="Cambria" w:eastAsia="TH Sarabun PSK" w:hAnsi="Cambria" w:cs="Arial"/>
                <w:sz w:val="25"/>
                <w:szCs w:val="25"/>
              </w:rPr>
            </w:pPr>
            <w:r w:rsidRPr="00427F5E">
              <w:rPr>
                <w:rFonts w:ascii="Cambria" w:eastAsia="TH Sarabun PSK" w:hAnsi="Cambria" w:cs="Arial"/>
                <w:sz w:val="25"/>
                <w:szCs w:val="25"/>
              </w:rPr>
              <w:t xml:space="preserve">To boost the mother's immunity </w:t>
            </w:r>
          </w:p>
        </w:tc>
      </w:tr>
      <w:tr w:rsidR="00772167" w:rsidRPr="00427F5E" w:rsidTr="009B1539">
        <w:tc>
          <w:tcPr>
            <w:tcW w:w="4405" w:type="dxa"/>
          </w:tcPr>
          <w:p w:rsidR="00772167" w:rsidRPr="00427F5E" w:rsidRDefault="00772167" w:rsidP="009B1539">
            <w:pPr>
              <w:rPr>
                <w:rFonts w:eastAsia="TH Sarabun PSK" w:cs="Arial"/>
                <w:sz w:val="25"/>
                <w:szCs w:val="25"/>
              </w:rPr>
            </w:pPr>
            <w:r w:rsidRPr="00427F5E">
              <w:rPr>
                <w:rFonts w:eastAsia="TH Sarabun PSK" w:cs="Arial"/>
                <w:sz w:val="25"/>
                <w:szCs w:val="25"/>
              </w:rPr>
              <w:t>Roughage</w:t>
            </w:r>
          </w:p>
        </w:tc>
        <w:tc>
          <w:tcPr>
            <w:tcW w:w="6052" w:type="dxa"/>
          </w:tcPr>
          <w:p w:rsidR="00772167" w:rsidRPr="00427F5E" w:rsidRDefault="00772167" w:rsidP="00887D8E">
            <w:pPr>
              <w:pStyle w:val="ListParagraph"/>
              <w:numPr>
                <w:ilvl w:val="0"/>
                <w:numId w:val="783"/>
              </w:numPr>
              <w:rPr>
                <w:rFonts w:ascii="Cambria" w:eastAsia="TH Sarabun PSK" w:hAnsi="Cambria" w:cs="Arial"/>
                <w:b/>
                <w:sz w:val="25"/>
                <w:szCs w:val="25"/>
              </w:rPr>
            </w:pPr>
            <w:r w:rsidRPr="00427F5E">
              <w:rPr>
                <w:rFonts w:ascii="Cambria" w:eastAsia="TH Sarabun PSK" w:hAnsi="Cambria" w:cs="Arial"/>
                <w:sz w:val="25"/>
                <w:szCs w:val="25"/>
              </w:rPr>
              <w:t xml:space="preserve">To prevent constipation </w:t>
            </w:r>
          </w:p>
        </w:tc>
      </w:tr>
      <w:tr w:rsidR="00FA6983" w:rsidRPr="00427F5E" w:rsidTr="009B1539">
        <w:tc>
          <w:tcPr>
            <w:tcW w:w="4405" w:type="dxa"/>
          </w:tcPr>
          <w:p w:rsidR="00FA6983" w:rsidRPr="00427F5E" w:rsidRDefault="00FA6983" w:rsidP="00FA6983">
            <w:pPr>
              <w:rPr>
                <w:rFonts w:cs="Tahoma"/>
                <w:sz w:val="25"/>
                <w:szCs w:val="25"/>
              </w:rPr>
            </w:pPr>
            <w:r w:rsidRPr="00427F5E">
              <w:rPr>
                <w:rFonts w:cs="Tahoma"/>
                <w:sz w:val="25"/>
                <w:szCs w:val="25"/>
              </w:rPr>
              <w:t>Fats and oils (lipids)</w:t>
            </w:r>
          </w:p>
        </w:tc>
        <w:tc>
          <w:tcPr>
            <w:tcW w:w="6052" w:type="dxa"/>
          </w:tcPr>
          <w:p w:rsidR="00FA6983" w:rsidRPr="00427F5E" w:rsidRDefault="00FA6983" w:rsidP="00887D8E">
            <w:pPr>
              <w:pStyle w:val="ListParagraph"/>
              <w:numPr>
                <w:ilvl w:val="0"/>
                <w:numId w:val="783"/>
              </w:numPr>
              <w:rPr>
                <w:rFonts w:ascii="Cambria" w:hAnsi="Cambria" w:cs="Tahoma"/>
                <w:sz w:val="25"/>
                <w:szCs w:val="25"/>
              </w:rPr>
            </w:pPr>
            <w:r w:rsidRPr="00427F5E">
              <w:rPr>
                <w:rFonts w:ascii="Cambria" w:hAnsi="Cambria" w:cs="Tahoma"/>
                <w:sz w:val="25"/>
                <w:szCs w:val="25"/>
              </w:rPr>
              <w:t>To provide energy and warmth</w:t>
            </w:r>
          </w:p>
          <w:p w:rsidR="00FA6983" w:rsidRPr="00427F5E" w:rsidRDefault="00FA6983" w:rsidP="00887D8E">
            <w:pPr>
              <w:pStyle w:val="ListParagraph"/>
              <w:numPr>
                <w:ilvl w:val="0"/>
                <w:numId w:val="783"/>
              </w:numPr>
              <w:rPr>
                <w:rFonts w:ascii="Cambria" w:eastAsia="TH Sarabun PSK" w:hAnsi="Cambria" w:cs="Arial"/>
                <w:sz w:val="25"/>
                <w:szCs w:val="25"/>
              </w:rPr>
            </w:pPr>
            <w:r w:rsidRPr="00427F5E">
              <w:rPr>
                <w:rFonts w:ascii="Cambria" w:hAnsi="Cambria" w:cs="Tahoma"/>
                <w:sz w:val="25"/>
                <w:szCs w:val="25"/>
              </w:rPr>
              <w:t>To keep their skins smooth and healthy</w:t>
            </w:r>
          </w:p>
        </w:tc>
      </w:tr>
      <w:tr w:rsidR="00FA6983" w:rsidRPr="00427F5E" w:rsidTr="009B1539">
        <w:tc>
          <w:tcPr>
            <w:tcW w:w="10457" w:type="dxa"/>
            <w:gridSpan w:val="2"/>
          </w:tcPr>
          <w:p w:rsidR="00FA6983" w:rsidRPr="00427F5E" w:rsidRDefault="00FA6983" w:rsidP="00FA6983">
            <w:pPr>
              <w:rPr>
                <w:rFonts w:eastAsia="TH Sarabun PSK" w:cs="Arial"/>
                <w:b/>
                <w:sz w:val="25"/>
                <w:szCs w:val="25"/>
              </w:rPr>
            </w:pPr>
            <w:r w:rsidRPr="00427F5E">
              <w:rPr>
                <w:rFonts w:eastAsia="TH Sarabun PSK" w:cs="Arial"/>
                <w:b/>
                <w:sz w:val="25"/>
                <w:szCs w:val="25"/>
              </w:rPr>
              <w:t>Mineral salts</w:t>
            </w:r>
          </w:p>
        </w:tc>
      </w:tr>
      <w:tr w:rsidR="00772167" w:rsidRPr="00427F5E" w:rsidTr="009B1539">
        <w:tc>
          <w:tcPr>
            <w:tcW w:w="4405" w:type="dxa"/>
          </w:tcPr>
          <w:p w:rsidR="00772167" w:rsidRPr="00427F5E" w:rsidRDefault="00772167" w:rsidP="009B1539">
            <w:pPr>
              <w:rPr>
                <w:rFonts w:eastAsia="TH Sarabun PSK" w:cs="Arial"/>
                <w:sz w:val="25"/>
                <w:szCs w:val="25"/>
              </w:rPr>
            </w:pPr>
            <w:r w:rsidRPr="00427F5E">
              <w:rPr>
                <w:rFonts w:eastAsia="TH Sarabun PSK" w:cs="Arial"/>
                <w:sz w:val="25"/>
                <w:szCs w:val="25"/>
              </w:rPr>
              <w:t>Iron</w:t>
            </w:r>
          </w:p>
        </w:tc>
        <w:tc>
          <w:tcPr>
            <w:tcW w:w="6052" w:type="dxa"/>
          </w:tcPr>
          <w:p w:rsidR="00772167" w:rsidRPr="00427F5E" w:rsidRDefault="00772167" w:rsidP="00887D8E">
            <w:pPr>
              <w:pStyle w:val="ListParagraph"/>
              <w:numPr>
                <w:ilvl w:val="0"/>
                <w:numId w:val="783"/>
              </w:numPr>
              <w:rPr>
                <w:rFonts w:ascii="Cambria" w:eastAsia="TH Sarabun PSK" w:hAnsi="Cambria" w:cs="Arial"/>
                <w:sz w:val="25"/>
                <w:szCs w:val="25"/>
              </w:rPr>
            </w:pPr>
            <w:r w:rsidRPr="00427F5E">
              <w:rPr>
                <w:rFonts w:ascii="Cambria" w:eastAsia="TH Sarabun PSK" w:hAnsi="Cambria" w:cs="Arial"/>
                <w:sz w:val="25"/>
                <w:szCs w:val="25"/>
              </w:rPr>
              <w:t xml:space="preserve">To </w:t>
            </w:r>
            <w:r w:rsidR="00FA6983" w:rsidRPr="00427F5E">
              <w:rPr>
                <w:rFonts w:ascii="Cambria" w:eastAsia="TH Sarabun PSK" w:hAnsi="Cambria" w:cs="Arial"/>
                <w:sz w:val="25"/>
                <w:szCs w:val="25"/>
              </w:rPr>
              <w:t>make</w:t>
            </w:r>
            <w:r w:rsidRPr="00427F5E">
              <w:rPr>
                <w:rFonts w:ascii="Cambria" w:eastAsia="TH Sarabun PSK" w:hAnsi="Cambria" w:cs="Arial"/>
                <w:sz w:val="25"/>
                <w:szCs w:val="25"/>
              </w:rPr>
              <w:t xml:space="preserve"> blood</w:t>
            </w:r>
          </w:p>
          <w:p w:rsidR="00772167" w:rsidRPr="00427F5E" w:rsidRDefault="00772167" w:rsidP="00887D8E">
            <w:pPr>
              <w:pStyle w:val="ListParagraph"/>
              <w:numPr>
                <w:ilvl w:val="0"/>
                <w:numId w:val="783"/>
              </w:numPr>
              <w:rPr>
                <w:rFonts w:ascii="Cambria" w:eastAsia="TH Sarabun PSK" w:hAnsi="Cambria" w:cs="Arial"/>
                <w:b/>
                <w:sz w:val="25"/>
                <w:szCs w:val="25"/>
              </w:rPr>
            </w:pPr>
            <w:r w:rsidRPr="00427F5E">
              <w:rPr>
                <w:rFonts w:ascii="Cambria" w:eastAsia="TH Sarabun PSK" w:hAnsi="Cambria" w:cs="Arial"/>
                <w:sz w:val="25"/>
                <w:szCs w:val="25"/>
              </w:rPr>
              <w:t>To prevent anaemia</w:t>
            </w:r>
          </w:p>
        </w:tc>
      </w:tr>
      <w:tr w:rsidR="00772167" w:rsidRPr="00427F5E" w:rsidTr="009B1539">
        <w:tc>
          <w:tcPr>
            <w:tcW w:w="4405" w:type="dxa"/>
          </w:tcPr>
          <w:p w:rsidR="00772167" w:rsidRPr="00427F5E" w:rsidRDefault="00772167" w:rsidP="009B1539">
            <w:pPr>
              <w:rPr>
                <w:rFonts w:eastAsia="TH Sarabun PSK" w:cs="Arial"/>
                <w:sz w:val="25"/>
                <w:szCs w:val="25"/>
              </w:rPr>
            </w:pPr>
            <w:r w:rsidRPr="00427F5E">
              <w:rPr>
                <w:rFonts w:eastAsia="TH Sarabun PSK" w:cs="Arial"/>
                <w:sz w:val="25"/>
                <w:szCs w:val="25"/>
              </w:rPr>
              <w:t>Calcium</w:t>
            </w:r>
          </w:p>
        </w:tc>
        <w:tc>
          <w:tcPr>
            <w:tcW w:w="6052" w:type="dxa"/>
          </w:tcPr>
          <w:p w:rsidR="00772167" w:rsidRPr="00427F5E" w:rsidRDefault="00772167" w:rsidP="00887D8E">
            <w:pPr>
              <w:pStyle w:val="ListParagraph"/>
              <w:numPr>
                <w:ilvl w:val="0"/>
                <w:numId w:val="783"/>
              </w:numPr>
              <w:rPr>
                <w:rFonts w:ascii="Cambria" w:eastAsia="TH Sarabun PSK" w:hAnsi="Cambria" w:cs="Arial"/>
                <w:sz w:val="25"/>
                <w:szCs w:val="25"/>
              </w:rPr>
            </w:pPr>
            <w:r w:rsidRPr="00427F5E">
              <w:rPr>
                <w:rFonts w:ascii="Cambria" w:eastAsia="TH Sarabun PSK" w:hAnsi="Cambria" w:cs="Arial"/>
                <w:sz w:val="25"/>
                <w:szCs w:val="25"/>
              </w:rPr>
              <w:t>To strengthen bones</w:t>
            </w:r>
          </w:p>
        </w:tc>
      </w:tr>
    </w:tbl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FOOD FOR BREASTFEEDING MOTHERS</w:t>
      </w:r>
    </w:p>
    <w:p w:rsidR="002940D4" w:rsidRPr="00427F5E" w:rsidRDefault="002940D4" w:rsidP="00887D8E">
      <w:pPr>
        <w:pStyle w:val="ListParagraph"/>
        <w:numPr>
          <w:ilvl w:val="0"/>
          <w:numId w:val="684"/>
        </w:numPr>
        <w:ind w:left="36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Water (fluids)</w:t>
      </w:r>
    </w:p>
    <w:p w:rsidR="002940D4" w:rsidRPr="00427F5E" w:rsidRDefault="002940D4" w:rsidP="00887D8E">
      <w:pPr>
        <w:pStyle w:val="ListParagraph"/>
        <w:numPr>
          <w:ilvl w:val="0"/>
          <w:numId w:val="68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produce more breast milk</w:t>
      </w:r>
    </w:p>
    <w:p w:rsidR="002940D4" w:rsidRPr="00427F5E" w:rsidRDefault="002940D4" w:rsidP="00887D8E">
      <w:pPr>
        <w:pStyle w:val="ListParagraph"/>
        <w:numPr>
          <w:ilvl w:val="0"/>
          <w:numId w:val="684"/>
        </w:numPr>
        <w:ind w:left="36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Carbohydrates</w:t>
      </w:r>
    </w:p>
    <w:p w:rsidR="002940D4" w:rsidRPr="00427F5E" w:rsidRDefault="002940D4" w:rsidP="00887D8E">
      <w:pPr>
        <w:pStyle w:val="ListParagraph"/>
        <w:numPr>
          <w:ilvl w:val="0"/>
          <w:numId w:val="68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provide energy to the body</w:t>
      </w:r>
    </w:p>
    <w:p w:rsidR="002940D4" w:rsidRPr="00427F5E" w:rsidRDefault="002940D4" w:rsidP="00887D8E">
      <w:pPr>
        <w:pStyle w:val="ListParagraph"/>
        <w:numPr>
          <w:ilvl w:val="0"/>
          <w:numId w:val="684"/>
        </w:numPr>
        <w:ind w:left="450" w:hanging="45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 xml:space="preserve">Calcium </w:t>
      </w:r>
    </w:p>
    <w:p w:rsidR="002940D4" w:rsidRPr="00427F5E" w:rsidRDefault="002940D4" w:rsidP="00887D8E">
      <w:pPr>
        <w:pStyle w:val="ListParagraph"/>
        <w:numPr>
          <w:ilvl w:val="0"/>
          <w:numId w:val="68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replace calcium lost through breast milk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FOOD FOR BABIES</w:t>
      </w:r>
    </w:p>
    <w:p w:rsidR="002940D4" w:rsidRPr="00427F5E" w:rsidRDefault="002940D4" w:rsidP="00887D8E">
      <w:pPr>
        <w:pStyle w:val="ListParagraph"/>
        <w:numPr>
          <w:ilvl w:val="0"/>
          <w:numId w:val="695"/>
        </w:numPr>
        <w:ind w:left="360"/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Proteins</w:t>
      </w:r>
    </w:p>
    <w:p w:rsidR="002940D4" w:rsidRPr="00427F5E" w:rsidRDefault="002940D4" w:rsidP="00887D8E">
      <w:pPr>
        <w:pStyle w:val="ListParagraph"/>
        <w:numPr>
          <w:ilvl w:val="0"/>
          <w:numId w:val="68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build the body tissues</w:t>
      </w:r>
    </w:p>
    <w:p w:rsidR="002940D4" w:rsidRPr="00427F5E" w:rsidRDefault="002940D4" w:rsidP="00887D8E">
      <w:pPr>
        <w:pStyle w:val="ListParagraph"/>
        <w:numPr>
          <w:ilvl w:val="0"/>
          <w:numId w:val="68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make enzymes</w:t>
      </w:r>
    </w:p>
    <w:p w:rsidR="002940D4" w:rsidRPr="00427F5E" w:rsidRDefault="002940D4" w:rsidP="00887D8E">
      <w:pPr>
        <w:pStyle w:val="ListParagraph"/>
        <w:numPr>
          <w:ilvl w:val="0"/>
          <w:numId w:val="695"/>
        </w:numPr>
        <w:ind w:left="360"/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Vitamins</w:t>
      </w:r>
    </w:p>
    <w:p w:rsidR="002940D4" w:rsidRPr="00427F5E" w:rsidRDefault="002940D4" w:rsidP="00887D8E">
      <w:pPr>
        <w:pStyle w:val="ListParagraph"/>
        <w:numPr>
          <w:ilvl w:val="0"/>
          <w:numId w:val="68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protect babies from diseases (to boost their immunity)</w:t>
      </w:r>
    </w:p>
    <w:p w:rsidR="002940D4" w:rsidRPr="00427F5E" w:rsidRDefault="002940D4" w:rsidP="00887D8E">
      <w:pPr>
        <w:pStyle w:val="ListParagraph"/>
        <w:numPr>
          <w:ilvl w:val="0"/>
          <w:numId w:val="695"/>
        </w:numPr>
        <w:ind w:left="450" w:hanging="450"/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Carbohydrates</w:t>
      </w:r>
    </w:p>
    <w:p w:rsidR="002940D4" w:rsidRPr="00427F5E" w:rsidRDefault="002940D4" w:rsidP="00887D8E">
      <w:pPr>
        <w:pStyle w:val="ListParagraph"/>
        <w:numPr>
          <w:ilvl w:val="0"/>
          <w:numId w:val="68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provide energy to the body</w:t>
      </w:r>
    </w:p>
    <w:p w:rsidR="002940D4" w:rsidRPr="00427F5E" w:rsidRDefault="002940D4" w:rsidP="00887D8E">
      <w:pPr>
        <w:pStyle w:val="ListParagraph"/>
        <w:numPr>
          <w:ilvl w:val="0"/>
          <w:numId w:val="695"/>
        </w:numPr>
        <w:ind w:left="360"/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Fats and oils (lipids)</w:t>
      </w:r>
    </w:p>
    <w:p w:rsidR="002940D4" w:rsidRPr="00427F5E" w:rsidRDefault="002940D4" w:rsidP="00887D8E">
      <w:pPr>
        <w:pStyle w:val="ListParagraph"/>
        <w:numPr>
          <w:ilvl w:val="0"/>
          <w:numId w:val="68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provide energy and warmth</w:t>
      </w:r>
    </w:p>
    <w:p w:rsidR="002940D4" w:rsidRPr="00427F5E" w:rsidRDefault="002940D4" w:rsidP="00887D8E">
      <w:pPr>
        <w:pStyle w:val="ListParagraph"/>
        <w:numPr>
          <w:ilvl w:val="0"/>
          <w:numId w:val="68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keep their skins smooth and healthy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FOOD FOR BREASTFEEDING BABIES (NEW BORN BABIES)</w:t>
      </w:r>
    </w:p>
    <w:p w:rsidR="002940D4" w:rsidRPr="00427F5E" w:rsidRDefault="002940D4" w:rsidP="00887D8E">
      <w:pPr>
        <w:pStyle w:val="ListParagraph"/>
        <w:numPr>
          <w:ilvl w:val="0"/>
          <w:numId w:val="685"/>
        </w:numPr>
        <w:ind w:left="360"/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Breast milk</w:t>
      </w:r>
    </w:p>
    <w:p w:rsidR="002940D4" w:rsidRPr="00427F5E" w:rsidRDefault="002940D4" w:rsidP="00887D8E">
      <w:pPr>
        <w:pStyle w:val="ListParagraph"/>
        <w:numPr>
          <w:ilvl w:val="0"/>
          <w:numId w:val="68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has a balanced diet for a baby (it has all food values apart from iron)</w:t>
      </w:r>
    </w:p>
    <w:p w:rsidR="002940D4" w:rsidRPr="00427F5E" w:rsidRDefault="002940D4" w:rsidP="00887D8E">
      <w:pPr>
        <w:pStyle w:val="ListParagraph"/>
        <w:numPr>
          <w:ilvl w:val="0"/>
          <w:numId w:val="67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boosts the baby’s immunity (it has a lot of antibodies)</w:t>
      </w:r>
    </w:p>
    <w:p w:rsidR="002940D4" w:rsidRPr="00427F5E" w:rsidRDefault="002940D4" w:rsidP="00887D8E">
      <w:pPr>
        <w:pStyle w:val="ListParagraph"/>
        <w:numPr>
          <w:ilvl w:val="0"/>
          <w:numId w:val="67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is always ready</w:t>
      </w:r>
    </w:p>
    <w:p w:rsidR="002940D4" w:rsidRPr="00427F5E" w:rsidRDefault="002940D4" w:rsidP="00887D8E">
      <w:pPr>
        <w:pStyle w:val="ListParagraph"/>
        <w:numPr>
          <w:ilvl w:val="0"/>
          <w:numId w:val="67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is at the right temperature</w:t>
      </w:r>
    </w:p>
    <w:p w:rsidR="002940D4" w:rsidRPr="00427F5E" w:rsidRDefault="002940D4" w:rsidP="00887D8E">
      <w:pPr>
        <w:pStyle w:val="ListParagraph"/>
        <w:numPr>
          <w:ilvl w:val="0"/>
          <w:numId w:val="67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is easy to digest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THE SICK PEOPLE</w:t>
      </w:r>
    </w:p>
    <w:p w:rsidR="002940D4" w:rsidRPr="00427F5E" w:rsidRDefault="002940D4" w:rsidP="00887D8E">
      <w:pPr>
        <w:pStyle w:val="ListParagraph"/>
        <w:numPr>
          <w:ilvl w:val="0"/>
          <w:numId w:val="6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Sick people can be invalid or convalescents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An invalid</w:t>
      </w:r>
    </w:p>
    <w:p w:rsidR="002940D4" w:rsidRPr="00427F5E" w:rsidRDefault="002940D4" w:rsidP="00887D8E">
      <w:pPr>
        <w:pStyle w:val="ListParagraph"/>
        <w:numPr>
          <w:ilvl w:val="0"/>
          <w:numId w:val="690"/>
        </w:numPr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sz w:val="25"/>
          <w:szCs w:val="25"/>
        </w:rPr>
        <w:t>This is a person who is totally sick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A convalescent</w:t>
      </w:r>
    </w:p>
    <w:p w:rsidR="002940D4" w:rsidRPr="00427F5E" w:rsidRDefault="002940D4" w:rsidP="00887D8E">
      <w:pPr>
        <w:pStyle w:val="ListParagraph"/>
        <w:numPr>
          <w:ilvl w:val="0"/>
          <w:numId w:val="6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a person who is recovering from sickness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FOOD FOR THE SICK PEOPLE</w:t>
      </w:r>
    </w:p>
    <w:p w:rsidR="002940D4" w:rsidRPr="00427F5E" w:rsidRDefault="002940D4" w:rsidP="00887D8E">
      <w:pPr>
        <w:pStyle w:val="ListParagraph"/>
        <w:numPr>
          <w:ilvl w:val="0"/>
          <w:numId w:val="696"/>
        </w:numPr>
        <w:ind w:left="360" w:hanging="36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Proteins</w:t>
      </w:r>
    </w:p>
    <w:p w:rsidR="002940D4" w:rsidRPr="00427F5E" w:rsidRDefault="002940D4" w:rsidP="00887D8E">
      <w:pPr>
        <w:pStyle w:val="ListParagraph"/>
        <w:numPr>
          <w:ilvl w:val="0"/>
          <w:numId w:val="6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repair the worn out body tissues</w:t>
      </w:r>
    </w:p>
    <w:p w:rsidR="002940D4" w:rsidRPr="00427F5E" w:rsidRDefault="002940D4" w:rsidP="00887D8E">
      <w:pPr>
        <w:pStyle w:val="ListParagraph"/>
        <w:numPr>
          <w:ilvl w:val="0"/>
          <w:numId w:val="696"/>
        </w:numPr>
        <w:ind w:left="360" w:hanging="36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Vitamins and mineral salts</w:t>
      </w:r>
    </w:p>
    <w:p w:rsidR="002940D4" w:rsidRPr="00427F5E" w:rsidRDefault="002940D4" w:rsidP="00887D8E">
      <w:pPr>
        <w:pStyle w:val="ListParagraph"/>
        <w:numPr>
          <w:ilvl w:val="0"/>
          <w:numId w:val="6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boost their immunity</w:t>
      </w:r>
    </w:p>
    <w:p w:rsidR="002940D4" w:rsidRPr="00427F5E" w:rsidRDefault="002940D4" w:rsidP="00887D8E">
      <w:pPr>
        <w:pStyle w:val="ListParagraph"/>
        <w:numPr>
          <w:ilvl w:val="0"/>
          <w:numId w:val="696"/>
        </w:numPr>
        <w:ind w:left="450" w:hanging="450"/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Fluids</w:t>
      </w:r>
    </w:p>
    <w:p w:rsidR="002940D4" w:rsidRPr="00427F5E" w:rsidRDefault="002940D4" w:rsidP="00887D8E">
      <w:pPr>
        <w:pStyle w:val="ListParagraph"/>
        <w:numPr>
          <w:ilvl w:val="0"/>
          <w:numId w:val="6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For rehydration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FOOD FOR THE ELDERLY PEOPLE</w:t>
      </w:r>
    </w:p>
    <w:p w:rsidR="002940D4" w:rsidRPr="00427F5E" w:rsidRDefault="002940D4" w:rsidP="00887D8E">
      <w:pPr>
        <w:pStyle w:val="ListParagraph"/>
        <w:numPr>
          <w:ilvl w:val="0"/>
          <w:numId w:val="689"/>
        </w:numPr>
        <w:rPr>
          <w:rFonts w:ascii="Cambria" w:hAnsi="Cambria" w:cs="Tahoma"/>
          <w:sz w:val="25"/>
          <w:szCs w:val="25"/>
          <w:u w:val="single"/>
        </w:rPr>
      </w:pPr>
      <w:r w:rsidRPr="00427F5E">
        <w:rPr>
          <w:rFonts w:ascii="Cambria" w:hAnsi="Cambria" w:cs="Tahoma"/>
          <w:sz w:val="25"/>
          <w:szCs w:val="25"/>
        </w:rPr>
        <w:t xml:space="preserve">The elderly people need mashed (soft) food because </w:t>
      </w:r>
      <w:r w:rsidRPr="00427F5E">
        <w:rPr>
          <w:rFonts w:ascii="Cambria" w:hAnsi="Cambria" w:cs="Tahoma"/>
          <w:b/>
          <w:sz w:val="25"/>
          <w:szCs w:val="25"/>
          <w:u w:val="single"/>
        </w:rPr>
        <w:t>they have no teeth (due to loss of teeth)</w:t>
      </w:r>
    </w:p>
    <w:p w:rsidR="002940D4" w:rsidRPr="00427F5E" w:rsidRDefault="002940D4" w:rsidP="00887D8E">
      <w:pPr>
        <w:pStyle w:val="ListParagraph"/>
        <w:numPr>
          <w:ilvl w:val="0"/>
          <w:numId w:val="689"/>
        </w:numPr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sz w:val="25"/>
          <w:szCs w:val="25"/>
        </w:rPr>
        <w:t xml:space="preserve">Feeding on hard food </w:t>
      </w:r>
      <w:r w:rsidRPr="00427F5E">
        <w:rPr>
          <w:rFonts w:ascii="Cambria" w:hAnsi="Cambria" w:cs="Tahoma"/>
          <w:b/>
          <w:sz w:val="25"/>
          <w:szCs w:val="25"/>
          <w:u w:val="single"/>
        </w:rPr>
        <w:t>leads to indigestion</w:t>
      </w:r>
    </w:p>
    <w:p w:rsidR="002940D4" w:rsidRPr="00427F5E" w:rsidRDefault="002940D4" w:rsidP="00887D8E">
      <w:pPr>
        <w:pStyle w:val="ListParagraph"/>
        <w:numPr>
          <w:ilvl w:val="0"/>
          <w:numId w:val="689"/>
        </w:numPr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sz w:val="25"/>
          <w:szCs w:val="25"/>
        </w:rPr>
        <w:t xml:space="preserve">The elderly people eat frequently because </w:t>
      </w:r>
      <w:r w:rsidRPr="00427F5E">
        <w:rPr>
          <w:rFonts w:ascii="Cambria" w:hAnsi="Cambria" w:cs="Tahoma"/>
          <w:b/>
          <w:sz w:val="25"/>
          <w:szCs w:val="25"/>
          <w:u w:val="single"/>
        </w:rPr>
        <w:t>they eat little food at a time</w:t>
      </w:r>
    </w:p>
    <w:p w:rsidR="002940D4" w:rsidRPr="00427F5E" w:rsidRDefault="002940D4" w:rsidP="00887D8E">
      <w:pPr>
        <w:pStyle w:val="ListParagraph"/>
        <w:numPr>
          <w:ilvl w:val="0"/>
          <w:numId w:val="697"/>
        </w:numPr>
        <w:ind w:left="360" w:hanging="360"/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Carbohydrates</w:t>
      </w:r>
    </w:p>
    <w:p w:rsidR="002940D4" w:rsidRPr="00427F5E" w:rsidRDefault="002940D4" w:rsidP="00887D8E">
      <w:pPr>
        <w:pStyle w:val="ListParagraph"/>
        <w:numPr>
          <w:ilvl w:val="0"/>
          <w:numId w:val="698"/>
        </w:numPr>
        <w:ind w:left="720" w:hanging="36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provide energy to the body</w:t>
      </w:r>
    </w:p>
    <w:p w:rsidR="002940D4" w:rsidRPr="00427F5E" w:rsidRDefault="002940D4" w:rsidP="00887D8E">
      <w:pPr>
        <w:pStyle w:val="ListParagraph"/>
        <w:numPr>
          <w:ilvl w:val="0"/>
          <w:numId w:val="697"/>
        </w:numPr>
        <w:ind w:left="360" w:hanging="36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Proteins</w:t>
      </w:r>
    </w:p>
    <w:p w:rsidR="002940D4" w:rsidRPr="00427F5E" w:rsidRDefault="002940D4" w:rsidP="00887D8E">
      <w:pPr>
        <w:pStyle w:val="ListParagraph"/>
        <w:numPr>
          <w:ilvl w:val="0"/>
          <w:numId w:val="6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repair the worn out body tissues</w:t>
      </w:r>
    </w:p>
    <w:p w:rsidR="002940D4" w:rsidRPr="00427F5E" w:rsidRDefault="002940D4" w:rsidP="00887D8E">
      <w:pPr>
        <w:pStyle w:val="ListParagraph"/>
        <w:numPr>
          <w:ilvl w:val="0"/>
          <w:numId w:val="697"/>
        </w:numPr>
        <w:ind w:left="360" w:hanging="36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Vitamins and mineral salts</w:t>
      </w:r>
    </w:p>
    <w:p w:rsidR="002940D4" w:rsidRPr="00427F5E" w:rsidRDefault="002940D4" w:rsidP="00887D8E">
      <w:pPr>
        <w:pStyle w:val="ListParagraph"/>
        <w:numPr>
          <w:ilvl w:val="0"/>
          <w:numId w:val="6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boost their immunity</w:t>
      </w:r>
    </w:p>
    <w:p w:rsidR="002940D4" w:rsidRPr="00427F5E" w:rsidRDefault="002940D4" w:rsidP="00887D8E">
      <w:pPr>
        <w:pStyle w:val="ListParagraph"/>
        <w:numPr>
          <w:ilvl w:val="0"/>
          <w:numId w:val="697"/>
        </w:numPr>
        <w:ind w:left="450" w:hanging="450"/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b/>
          <w:sz w:val="25"/>
          <w:szCs w:val="25"/>
          <w:u w:val="single"/>
        </w:rPr>
        <w:t>Fats and oils (lipids)</w:t>
      </w:r>
    </w:p>
    <w:p w:rsidR="002940D4" w:rsidRPr="00427F5E" w:rsidRDefault="002940D4" w:rsidP="00887D8E">
      <w:pPr>
        <w:pStyle w:val="ListParagraph"/>
        <w:numPr>
          <w:ilvl w:val="0"/>
          <w:numId w:val="6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keep their skin healthy</w:t>
      </w:r>
    </w:p>
    <w:p w:rsidR="002940D4" w:rsidRPr="00427F5E" w:rsidRDefault="002940D4" w:rsidP="00887D8E">
      <w:pPr>
        <w:pStyle w:val="ListParagraph"/>
        <w:numPr>
          <w:ilvl w:val="0"/>
          <w:numId w:val="69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provide energy and warmth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MALNUTRITION AND MALNUTRITIONAL (DEFICIENCY) DISEASES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MALNUTRITION</w:t>
      </w:r>
    </w:p>
    <w:p w:rsidR="002940D4" w:rsidRPr="00427F5E" w:rsidRDefault="002940D4" w:rsidP="00887D8E">
      <w:pPr>
        <w:pStyle w:val="ListParagraph"/>
        <w:numPr>
          <w:ilvl w:val="0"/>
          <w:numId w:val="73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the condition when the body lacks some food values</w:t>
      </w:r>
    </w:p>
    <w:p w:rsidR="002940D4" w:rsidRPr="00427F5E" w:rsidRDefault="002940D4" w:rsidP="00887D8E">
      <w:pPr>
        <w:numPr>
          <w:ilvl w:val="0"/>
          <w:numId w:val="731"/>
        </w:numPr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This is the lack of some food values in the body</w:t>
      </w:r>
    </w:p>
    <w:p w:rsidR="002940D4" w:rsidRPr="00427F5E" w:rsidRDefault="002940D4" w:rsidP="00887D8E">
      <w:pPr>
        <w:pStyle w:val="ListParagraph"/>
        <w:numPr>
          <w:ilvl w:val="0"/>
          <w:numId w:val="73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Malnutrition is sometimes called </w:t>
      </w:r>
      <w:r w:rsidRPr="00427F5E">
        <w:rPr>
          <w:rFonts w:ascii="Cambria" w:hAnsi="Cambria" w:cs="Tahoma"/>
          <w:b/>
          <w:sz w:val="25"/>
          <w:szCs w:val="25"/>
        </w:rPr>
        <w:t>poor feeding</w:t>
      </w:r>
      <w:r w:rsidRPr="00427F5E">
        <w:rPr>
          <w:rFonts w:ascii="Cambria" w:hAnsi="Cambria" w:cs="Tahoma"/>
          <w:sz w:val="25"/>
          <w:szCs w:val="25"/>
        </w:rPr>
        <w:t xml:space="preserve"> or </w:t>
      </w:r>
      <w:r w:rsidRPr="00427F5E">
        <w:rPr>
          <w:rFonts w:ascii="Cambria" w:hAnsi="Cambria" w:cs="Tahoma"/>
          <w:b/>
          <w:sz w:val="25"/>
          <w:szCs w:val="25"/>
        </w:rPr>
        <w:t>poor nourishment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Causes of malnutrition</w:t>
      </w:r>
    </w:p>
    <w:p w:rsidR="002940D4" w:rsidRPr="00427F5E" w:rsidRDefault="002940D4" w:rsidP="00887D8E">
      <w:pPr>
        <w:numPr>
          <w:ilvl w:val="0"/>
          <w:numId w:val="761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0" w:gutter="0"/>
          <w:paperSrc w:first="15" w:other="15"/>
          <w:pgBorders>
            <w:top w:val="thinThickSmallGap" w:sz="12" w:space="1" w:color="auto"/>
            <w:left w:val="thinThickSmallGap" w:sz="12" w:space="4" w:color="auto"/>
            <w:bottom w:val="thickThinSmallGap" w:sz="12" w:space="1" w:color="auto"/>
            <w:right w:val="thickThinSmallGap" w:sz="12" w:space="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numPr>
          <w:ilvl w:val="0"/>
          <w:numId w:val="761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Poverty</w:t>
      </w:r>
    </w:p>
    <w:p w:rsidR="002940D4" w:rsidRPr="00427F5E" w:rsidRDefault="002940D4" w:rsidP="00887D8E">
      <w:pPr>
        <w:numPr>
          <w:ilvl w:val="0"/>
          <w:numId w:val="761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Shortage of food</w:t>
      </w:r>
    </w:p>
    <w:p w:rsidR="002940D4" w:rsidRPr="00427F5E" w:rsidRDefault="002940D4" w:rsidP="00887D8E">
      <w:pPr>
        <w:numPr>
          <w:ilvl w:val="0"/>
          <w:numId w:val="761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Ignorance about balanced diet</w:t>
      </w:r>
    </w:p>
    <w:p w:rsidR="002940D4" w:rsidRPr="00427F5E" w:rsidRDefault="002940D4" w:rsidP="00887D8E">
      <w:pPr>
        <w:numPr>
          <w:ilvl w:val="0"/>
          <w:numId w:val="761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Food taboos</w:t>
      </w:r>
    </w:p>
    <w:p w:rsidR="002940D4" w:rsidRPr="00427F5E" w:rsidRDefault="002940D4" w:rsidP="00887D8E">
      <w:pPr>
        <w:numPr>
          <w:ilvl w:val="0"/>
          <w:numId w:val="761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Inadequate breastfeeding</w:t>
      </w:r>
    </w:p>
    <w:p w:rsidR="002940D4" w:rsidRPr="00427F5E" w:rsidRDefault="002940D4" w:rsidP="002940D4">
      <w:pPr>
        <w:spacing w:line="276" w:lineRule="auto"/>
        <w:rPr>
          <w:rFonts w:eastAsia="Arial Unicode MS" w:cs="Arial Unicode MS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>
            <w:top w:val="thinThickSmallGap" w:sz="12" w:space="1" w:color="auto"/>
            <w:left w:val="thinThickSmallGap" w:sz="12" w:space="4" w:color="auto"/>
            <w:bottom w:val="thickThinSmallGap" w:sz="12" w:space="1" w:color="auto"/>
            <w:right w:val="thickThinSmallGap" w:sz="12" w:space="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spacing w:line="276" w:lineRule="auto"/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Signs of malnutrition in children</w:t>
      </w:r>
    </w:p>
    <w:p w:rsidR="002940D4" w:rsidRPr="00427F5E" w:rsidRDefault="002940D4" w:rsidP="00887D8E">
      <w:pPr>
        <w:numPr>
          <w:ilvl w:val="0"/>
          <w:numId w:val="762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>
            <w:top w:val="thinThickSmallGap" w:sz="12" w:space="1" w:color="auto"/>
            <w:left w:val="thinThickSmallGap" w:sz="12" w:space="4" w:color="auto"/>
            <w:bottom w:val="thickThinSmallGap" w:sz="12" w:space="1" w:color="auto"/>
            <w:right w:val="thickThinSmallGap" w:sz="12" w:space="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numPr>
          <w:ilvl w:val="0"/>
          <w:numId w:val="762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Swollen belly</w:t>
      </w:r>
    </w:p>
    <w:p w:rsidR="002940D4" w:rsidRPr="00427F5E" w:rsidRDefault="002940D4" w:rsidP="00887D8E">
      <w:pPr>
        <w:numPr>
          <w:ilvl w:val="0"/>
          <w:numId w:val="762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Reduced night vision</w:t>
      </w:r>
    </w:p>
    <w:p w:rsidR="002940D4" w:rsidRPr="00427F5E" w:rsidRDefault="002940D4" w:rsidP="00887D8E">
      <w:pPr>
        <w:numPr>
          <w:ilvl w:val="0"/>
          <w:numId w:val="762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Swollen moon face</w:t>
      </w:r>
    </w:p>
    <w:p w:rsidR="002940D4" w:rsidRPr="00427F5E" w:rsidRDefault="002940D4" w:rsidP="00887D8E">
      <w:pPr>
        <w:numPr>
          <w:ilvl w:val="0"/>
          <w:numId w:val="762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Stunted growth</w:t>
      </w:r>
    </w:p>
    <w:p w:rsidR="002940D4" w:rsidRPr="00427F5E" w:rsidRDefault="002940D4" w:rsidP="00887D8E">
      <w:pPr>
        <w:numPr>
          <w:ilvl w:val="0"/>
          <w:numId w:val="762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Swollen legs</w:t>
      </w:r>
    </w:p>
    <w:p w:rsidR="002940D4" w:rsidRPr="00427F5E" w:rsidRDefault="002940D4" w:rsidP="00887D8E">
      <w:pPr>
        <w:numPr>
          <w:ilvl w:val="0"/>
          <w:numId w:val="762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Poor healing of wounds</w:t>
      </w:r>
    </w:p>
    <w:p w:rsidR="002940D4" w:rsidRPr="00427F5E" w:rsidRDefault="002940D4" w:rsidP="00887D8E">
      <w:pPr>
        <w:numPr>
          <w:ilvl w:val="0"/>
          <w:numId w:val="762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Swollen moon face</w:t>
      </w:r>
    </w:p>
    <w:p w:rsidR="002940D4" w:rsidRPr="00427F5E" w:rsidRDefault="002940D4" w:rsidP="00887D8E">
      <w:pPr>
        <w:numPr>
          <w:ilvl w:val="0"/>
          <w:numId w:val="762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Little brown hair</w:t>
      </w:r>
    </w:p>
    <w:p w:rsidR="002940D4" w:rsidRPr="00427F5E" w:rsidRDefault="002940D4" w:rsidP="00887D8E">
      <w:pPr>
        <w:numPr>
          <w:ilvl w:val="0"/>
          <w:numId w:val="762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Bleeding gums</w:t>
      </w:r>
    </w:p>
    <w:p w:rsidR="002940D4" w:rsidRPr="00427F5E" w:rsidRDefault="002940D4" w:rsidP="00887D8E">
      <w:pPr>
        <w:numPr>
          <w:ilvl w:val="0"/>
          <w:numId w:val="762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Poor growth of teeth</w:t>
      </w:r>
    </w:p>
    <w:p w:rsidR="002940D4" w:rsidRPr="00427F5E" w:rsidRDefault="002940D4" w:rsidP="00887D8E">
      <w:pPr>
        <w:numPr>
          <w:ilvl w:val="0"/>
          <w:numId w:val="762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Too much sleeping</w:t>
      </w:r>
    </w:p>
    <w:p w:rsidR="002940D4" w:rsidRPr="00427F5E" w:rsidRDefault="002940D4" w:rsidP="002940D4">
      <w:pPr>
        <w:spacing w:line="276" w:lineRule="auto"/>
        <w:rPr>
          <w:rFonts w:eastAsia="Arial Unicode MS" w:cs="Arial Unicode MS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>
            <w:top w:val="thinThickSmallGap" w:sz="12" w:space="1" w:color="auto"/>
            <w:left w:val="thinThickSmallGap" w:sz="12" w:space="4" w:color="auto"/>
            <w:bottom w:val="thickThinSmallGap" w:sz="12" w:space="1" w:color="auto"/>
            <w:right w:val="thickThinSmallGap" w:sz="12" w:space="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spacing w:line="276" w:lineRule="auto"/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Symptoms of malnutrition in adults</w:t>
      </w:r>
    </w:p>
    <w:p w:rsidR="002940D4" w:rsidRPr="00427F5E" w:rsidRDefault="002940D4" w:rsidP="00887D8E">
      <w:pPr>
        <w:numPr>
          <w:ilvl w:val="0"/>
          <w:numId w:val="763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>
            <w:top w:val="thinThickSmallGap" w:sz="12" w:space="1" w:color="auto"/>
            <w:left w:val="thinThickSmallGap" w:sz="12" w:space="4" w:color="auto"/>
            <w:bottom w:val="thickThinSmallGap" w:sz="12" w:space="1" w:color="auto"/>
            <w:right w:val="thickThinSmallGap" w:sz="12" w:space="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numPr>
          <w:ilvl w:val="0"/>
          <w:numId w:val="763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Tiredness/fatigue</w:t>
      </w:r>
    </w:p>
    <w:p w:rsidR="002940D4" w:rsidRPr="00427F5E" w:rsidRDefault="002940D4" w:rsidP="00887D8E">
      <w:pPr>
        <w:numPr>
          <w:ilvl w:val="0"/>
          <w:numId w:val="763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Loss of interest in work</w:t>
      </w:r>
    </w:p>
    <w:p w:rsidR="002940D4" w:rsidRPr="00427F5E" w:rsidRDefault="002940D4" w:rsidP="00887D8E">
      <w:pPr>
        <w:numPr>
          <w:ilvl w:val="0"/>
          <w:numId w:val="763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Low concentration at work</w:t>
      </w:r>
    </w:p>
    <w:p w:rsidR="002940D4" w:rsidRPr="00427F5E" w:rsidRDefault="002940D4" w:rsidP="002940D4">
      <w:pPr>
        <w:spacing w:line="276" w:lineRule="auto"/>
        <w:rPr>
          <w:rFonts w:eastAsia="Arial Unicode MS" w:cs="Arial Unicode MS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>
            <w:top w:val="thinThickSmallGap" w:sz="12" w:space="1" w:color="auto"/>
            <w:left w:val="thinThickSmallGap" w:sz="12" w:space="4" w:color="auto"/>
            <w:bottom w:val="thickThinSmallGap" w:sz="12" w:space="1" w:color="auto"/>
            <w:right w:val="thickThinSmallGap" w:sz="12" w:space="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spacing w:line="276" w:lineRule="auto"/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Prevention of deficiency diseases</w:t>
      </w:r>
    </w:p>
    <w:p w:rsidR="002940D4" w:rsidRPr="00427F5E" w:rsidRDefault="002940D4" w:rsidP="00887D8E">
      <w:pPr>
        <w:numPr>
          <w:ilvl w:val="0"/>
          <w:numId w:val="762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By feeding on a balanced diet</w:t>
      </w:r>
    </w:p>
    <w:p w:rsidR="002940D4" w:rsidRPr="00427F5E" w:rsidRDefault="002940D4" w:rsidP="002940D4">
      <w:pPr>
        <w:rPr>
          <w:rFonts w:cs="Tahoma"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Effect of malnutrition</w:t>
      </w:r>
    </w:p>
    <w:p w:rsidR="002940D4" w:rsidRPr="00427F5E" w:rsidRDefault="002940D4" w:rsidP="00887D8E">
      <w:pPr>
        <w:pStyle w:val="ListParagraph"/>
        <w:numPr>
          <w:ilvl w:val="0"/>
          <w:numId w:val="73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leads to deficiency diseases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b/>
          <w:sz w:val="25"/>
          <w:szCs w:val="25"/>
          <w:u w:val="single"/>
        </w:rPr>
        <w:t>MALNUTRITIONAL (DEFICIENCY) DISEASES</w:t>
      </w:r>
      <w:r w:rsidRPr="00427F5E">
        <w:rPr>
          <w:rFonts w:cs="Tahoma"/>
          <w:sz w:val="25"/>
          <w:szCs w:val="25"/>
        </w:rPr>
        <w:t xml:space="preserve"> </w:t>
      </w:r>
    </w:p>
    <w:p w:rsidR="002940D4" w:rsidRPr="00427F5E" w:rsidRDefault="002940D4" w:rsidP="00887D8E">
      <w:pPr>
        <w:pStyle w:val="ListParagraph"/>
        <w:numPr>
          <w:ilvl w:val="0"/>
          <w:numId w:val="73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diseases caused by lack of some food values in the body</w:t>
      </w:r>
    </w:p>
    <w:p w:rsidR="002940D4" w:rsidRPr="00427F5E" w:rsidRDefault="002940D4" w:rsidP="00887D8E">
      <w:pPr>
        <w:pStyle w:val="ListParagraph"/>
        <w:numPr>
          <w:ilvl w:val="0"/>
          <w:numId w:val="73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>Deficiency</w:t>
      </w:r>
      <w:r w:rsidRPr="00427F5E">
        <w:rPr>
          <w:rFonts w:ascii="Cambria" w:hAnsi="Cambria" w:cs="Tahoma"/>
          <w:sz w:val="25"/>
          <w:szCs w:val="25"/>
        </w:rPr>
        <w:t xml:space="preserve"> means lack of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b/>
          <w:sz w:val="25"/>
          <w:szCs w:val="25"/>
          <w:u w:val="single"/>
        </w:rPr>
        <w:t>CAUSES OF MALNUTRITIONAL (DEFICIENCY) DISEASES</w:t>
      </w:r>
      <w:r w:rsidRPr="00427F5E">
        <w:rPr>
          <w:rFonts w:cs="Tahoma"/>
          <w:sz w:val="25"/>
          <w:szCs w:val="25"/>
        </w:rPr>
        <w:t xml:space="preserve"> </w:t>
      </w:r>
    </w:p>
    <w:p w:rsidR="002940D4" w:rsidRPr="00427F5E" w:rsidRDefault="002940D4" w:rsidP="00887D8E">
      <w:pPr>
        <w:numPr>
          <w:ilvl w:val="0"/>
          <w:numId w:val="761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numPr>
          <w:ilvl w:val="0"/>
          <w:numId w:val="761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Poverty</w:t>
      </w:r>
    </w:p>
    <w:p w:rsidR="002940D4" w:rsidRPr="00427F5E" w:rsidRDefault="002940D4" w:rsidP="00887D8E">
      <w:pPr>
        <w:numPr>
          <w:ilvl w:val="0"/>
          <w:numId w:val="761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Shortage of food</w:t>
      </w:r>
    </w:p>
    <w:p w:rsidR="002940D4" w:rsidRPr="00427F5E" w:rsidRDefault="002940D4" w:rsidP="00887D8E">
      <w:pPr>
        <w:numPr>
          <w:ilvl w:val="0"/>
          <w:numId w:val="761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Ignorance about balanced diet</w:t>
      </w:r>
    </w:p>
    <w:p w:rsidR="002940D4" w:rsidRPr="00427F5E" w:rsidRDefault="002940D4" w:rsidP="00887D8E">
      <w:pPr>
        <w:numPr>
          <w:ilvl w:val="0"/>
          <w:numId w:val="761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Food taboos</w:t>
      </w:r>
    </w:p>
    <w:p w:rsidR="002940D4" w:rsidRPr="00427F5E" w:rsidRDefault="002940D4" w:rsidP="00887D8E">
      <w:pPr>
        <w:numPr>
          <w:ilvl w:val="0"/>
          <w:numId w:val="761"/>
        </w:numPr>
        <w:spacing w:after="200" w:line="276" w:lineRule="auto"/>
        <w:contextualSpacing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Inadequate breastfeeding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b/>
          <w:sz w:val="25"/>
          <w:szCs w:val="25"/>
          <w:u w:val="single"/>
        </w:rPr>
        <w:t>EXAMPLES OF MALNUTRITIONAL (DEFICIENCY) DISEASES</w:t>
      </w:r>
      <w:r w:rsidRPr="00427F5E">
        <w:rPr>
          <w:rFonts w:cs="Tahoma"/>
          <w:sz w:val="25"/>
          <w:szCs w:val="25"/>
        </w:rPr>
        <w:t xml:space="preserve"> </w:t>
      </w:r>
    </w:p>
    <w:p w:rsidR="002940D4" w:rsidRPr="00427F5E" w:rsidRDefault="002940D4" w:rsidP="00887D8E">
      <w:pPr>
        <w:pStyle w:val="ListParagraph"/>
        <w:numPr>
          <w:ilvl w:val="0"/>
          <w:numId w:val="73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diseases caused by lack of some food values in the diet</w:t>
      </w:r>
    </w:p>
    <w:p w:rsidR="002940D4" w:rsidRPr="00427F5E" w:rsidRDefault="002940D4" w:rsidP="002940D4">
      <w:pPr>
        <w:spacing w:line="276" w:lineRule="auto"/>
        <w:rPr>
          <w:rFonts w:eastAsia="SimSun" w:cs="SimSun"/>
          <w:b/>
          <w:sz w:val="25"/>
          <w:szCs w:val="25"/>
          <w:u w:val="single"/>
        </w:rPr>
      </w:pPr>
      <w:r w:rsidRPr="00427F5E">
        <w:rPr>
          <w:rFonts w:eastAsia="SimSun" w:cs="SimSun"/>
          <w:b/>
          <w:sz w:val="25"/>
          <w:szCs w:val="25"/>
          <w:u w:val="single"/>
        </w:rPr>
        <w:t>EXAMPLES OF DEFICIENCY DISEASES</w:t>
      </w:r>
    </w:p>
    <w:tbl>
      <w:tblPr>
        <w:tblW w:w="1053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60"/>
        <w:gridCol w:w="4770"/>
      </w:tblGrid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b/>
                <w:sz w:val="25"/>
                <w:szCs w:val="25"/>
              </w:rPr>
            </w:pPr>
            <w:r w:rsidRPr="00427F5E">
              <w:rPr>
                <w:rFonts w:eastAsiaTheme="minorHAnsi" w:cs="SimSun"/>
                <w:b/>
                <w:sz w:val="25"/>
                <w:szCs w:val="25"/>
              </w:rPr>
              <w:t>Deficiency disease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b/>
                <w:sz w:val="25"/>
                <w:szCs w:val="25"/>
              </w:rPr>
            </w:pPr>
            <w:r w:rsidRPr="00427F5E">
              <w:rPr>
                <w:rFonts w:eastAsiaTheme="minorHAnsi" w:cs="SimSun"/>
                <w:b/>
                <w:sz w:val="25"/>
                <w:szCs w:val="25"/>
              </w:rPr>
              <w:t>Deficiency (lack of)/food value lacked</w:t>
            </w: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Marasmus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Carbohydrates</w:t>
            </w: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Kwashiorkor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Proteins</w:t>
            </w: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b/>
                <w:sz w:val="25"/>
                <w:szCs w:val="25"/>
              </w:rPr>
            </w:pPr>
            <w:r w:rsidRPr="00427F5E">
              <w:rPr>
                <w:rFonts w:eastAsiaTheme="minorHAnsi" w:cs="SimSun"/>
                <w:b/>
                <w:sz w:val="25"/>
                <w:szCs w:val="25"/>
              </w:rPr>
              <w:t>Vitamin deficiency diseases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b/>
                <w:sz w:val="25"/>
                <w:szCs w:val="25"/>
              </w:rPr>
            </w:pP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Night blindness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Vitamin A</w:t>
            </w: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Beriberi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  <w:vertAlign w:val="subscript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Vitamin B</w:t>
            </w:r>
            <w:r w:rsidRPr="00427F5E">
              <w:rPr>
                <w:rFonts w:eastAsiaTheme="minorHAnsi" w:cs="SimSun"/>
                <w:sz w:val="25"/>
                <w:szCs w:val="25"/>
                <w:vertAlign w:val="subscript"/>
              </w:rPr>
              <w:t>1</w:t>
            </w: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Pellagra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  <w:vertAlign w:val="subscript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Vitamin B</w:t>
            </w:r>
            <w:r w:rsidRPr="00427F5E">
              <w:rPr>
                <w:rFonts w:eastAsiaTheme="minorHAnsi" w:cs="SimSun"/>
                <w:sz w:val="25"/>
                <w:szCs w:val="25"/>
                <w:vertAlign w:val="subscript"/>
              </w:rPr>
              <w:t>3</w:t>
            </w: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Scurvy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Vitamin C</w:t>
            </w: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Rickets/osteoporosis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Vitamin D</w:t>
            </w: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Infertility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Vitamin E</w:t>
            </w: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Hemorrhagic disease/Vitamin K deficiency bleeding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Vitamin K</w:t>
            </w: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b/>
                <w:sz w:val="25"/>
                <w:szCs w:val="25"/>
              </w:rPr>
            </w:pPr>
            <w:r w:rsidRPr="00427F5E">
              <w:rPr>
                <w:rFonts w:eastAsiaTheme="minorHAnsi" w:cs="SimSun"/>
                <w:b/>
                <w:sz w:val="25"/>
                <w:szCs w:val="25"/>
              </w:rPr>
              <w:t>Mineral salt deficiency diseases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b/>
                <w:sz w:val="25"/>
                <w:szCs w:val="25"/>
              </w:rPr>
            </w:pP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 xml:space="preserve">Anemia 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Iron</w:t>
            </w: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Rickets/Osteoporosis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Calcium</w:t>
            </w:r>
          </w:p>
        </w:tc>
      </w:tr>
      <w:tr w:rsidR="002940D4" w:rsidRPr="00427F5E" w:rsidTr="002940D4">
        <w:tc>
          <w:tcPr>
            <w:tcW w:w="576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Goitre</w:t>
            </w:r>
          </w:p>
        </w:tc>
        <w:tc>
          <w:tcPr>
            <w:tcW w:w="4770" w:type="dxa"/>
          </w:tcPr>
          <w:p w:rsidR="002940D4" w:rsidRPr="00427F5E" w:rsidRDefault="002940D4" w:rsidP="002940D4">
            <w:pPr>
              <w:rPr>
                <w:rFonts w:eastAsiaTheme="minorHAnsi" w:cs="SimSun"/>
                <w:sz w:val="25"/>
                <w:szCs w:val="25"/>
              </w:rPr>
            </w:pPr>
            <w:r w:rsidRPr="00427F5E">
              <w:rPr>
                <w:rFonts w:eastAsiaTheme="minorHAnsi" w:cs="SimSun"/>
                <w:sz w:val="25"/>
                <w:szCs w:val="25"/>
              </w:rPr>
              <w:t>Iodine</w:t>
            </w:r>
          </w:p>
        </w:tc>
      </w:tr>
    </w:tbl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KWASHIORKOR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caused by lack of proteins in the diet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Signs of kwashiorkor in children</w:t>
      </w:r>
    </w:p>
    <w:p w:rsidR="00853489" w:rsidRPr="00427F5E" w:rsidRDefault="00853489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853489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Little brown hair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Swollen moon face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Swollen belly full of air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Edema (swollen feet)</w:t>
      </w:r>
    </w:p>
    <w:p w:rsidR="00853489" w:rsidRPr="00427F5E" w:rsidRDefault="00853489" w:rsidP="002940D4">
      <w:pPr>
        <w:rPr>
          <w:rFonts w:eastAsia="Arial Unicode MS" w:cs="Arial Unicode MS"/>
          <w:b/>
          <w:sz w:val="25"/>
          <w:szCs w:val="25"/>
          <w:u w:val="single"/>
        </w:rPr>
        <w:sectPr w:rsidR="00853489" w:rsidRPr="00427F5E" w:rsidSect="008534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A drawing showing a baby suffering from kwashiorkor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Prevention of kwashiorkor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Feeding on food rich in proteins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Examples of food sources of proteins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Eggs</w:t>
      </w:r>
    </w:p>
    <w:p w:rsidR="002940D4" w:rsidRPr="00427F5E" w:rsidRDefault="00853489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Meat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Milk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Beans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Groundnuts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Cow peas</w:t>
      </w:r>
    </w:p>
    <w:p w:rsidR="00853489" w:rsidRPr="00427F5E" w:rsidRDefault="00853489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Grasshoppers</w:t>
      </w:r>
    </w:p>
    <w:p w:rsidR="00853489" w:rsidRPr="00427F5E" w:rsidRDefault="00853489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Mushroom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Soya beans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8534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MARASMUS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caused by lack of marasmus in the diet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Marasmus is also said to be starvation disease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Signs of marasmus in children</w:t>
      </w:r>
    </w:p>
    <w:p w:rsidR="00853489" w:rsidRPr="00427F5E" w:rsidRDefault="00853489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853489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Pot belly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Elderly face</w:t>
      </w:r>
      <w:r w:rsidR="00853489" w:rsidRPr="00427F5E">
        <w:rPr>
          <w:rFonts w:ascii="Cambria" w:eastAsia="Arial Unicode MS" w:hAnsi="Cambria" w:cs="Arial Unicode MS"/>
          <w:sz w:val="25"/>
          <w:szCs w:val="25"/>
        </w:rPr>
        <w:t xml:space="preserve"> (little old man’s face)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Underweight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Very thin body</w:t>
      </w:r>
    </w:p>
    <w:p w:rsidR="00853489" w:rsidRPr="00427F5E" w:rsidRDefault="00853489" w:rsidP="002940D4">
      <w:pPr>
        <w:rPr>
          <w:rFonts w:eastAsia="Arial Unicode MS" w:cs="Arial Unicode MS"/>
          <w:b/>
          <w:sz w:val="25"/>
          <w:szCs w:val="25"/>
          <w:u w:val="single"/>
        </w:rPr>
        <w:sectPr w:rsidR="00853489" w:rsidRPr="00427F5E" w:rsidSect="008534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A drawing showing a baby suffering from marasmus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Prevention of marasmus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Feeding on food rich in carbohydrates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Examples of food sources of carbohydrates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Maize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Sweet potato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Rice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Cassava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Irish potato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Wheat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Millet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Bread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8534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BERIBERI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caused by lack of vitamin B</w:t>
      </w:r>
      <w:r w:rsidRPr="00427F5E">
        <w:rPr>
          <w:rFonts w:ascii="Cambria" w:eastAsia="Arial Unicode MS" w:hAnsi="Cambria" w:cs="Arial Unicode MS"/>
          <w:sz w:val="25"/>
          <w:szCs w:val="25"/>
          <w:vertAlign w:val="subscript"/>
        </w:rPr>
        <w:t xml:space="preserve">1 </w:t>
      </w:r>
      <w:r w:rsidRPr="00427F5E">
        <w:rPr>
          <w:rFonts w:ascii="Cambria" w:eastAsia="Arial Unicode MS" w:hAnsi="Cambria" w:cs="Arial Unicode MS"/>
          <w:sz w:val="25"/>
          <w:szCs w:val="25"/>
        </w:rPr>
        <w:t>(thiamine) in the diet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affects muscles, nerves and heart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Signs of beriberi in children</w:t>
      </w:r>
    </w:p>
    <w:p w:rsidR="00853489" w:rsidRPr="00427F5E" w:rsidRDefault="00853489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853489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Vomiting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Muscle weakness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Paralysis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Mental confusion</w:t>
      </w:r>
    </w:p>
    <w:p w:rsidR="00853489" w:rsidRPr="00427F5E" w:rsidRDefault="00853489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853489" w:rsidRPr="00427F5E" w:rsidSect="008534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853489" w:rsidRPr="00427F5E" w:rsidRDefault="00853489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Loss of muscle function in the legs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Prevention of beriberi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Feeding on food rich in vitamin B</w:t>
      </w:r>
      <w:r w:rsidRPr="00427F5E">
        <w:rPr>
          <w:rFonts w:ascii="Cambria" w:eastAsia="Arial Unicode MS" w:hAnsi="Cambria" w:cs="Arial Unicode MS"/>
          <w:sz w:val="25"/>
          <w:szCs w:val="25"/>
          <w:vertAlign w:val="subscript"/>
        </w:rPr>
        <w:t>1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Examples of food sources of vitamin B</w:t>
      </w:r>
      <w:r w:rsidRPr="00427F5E">
        <w:rPr>
          <w:rFonts w:eastAsia="Arial Unicode MS" w:cs="Arial Unicode MS"/>
          <w:b/>
          <w:sz w:val="25"/>
          <w:szCs w:val="25"/>
          <w:u w:val="single"/>
          <w:vertAlign w:val="subscript"/>
        </w:rPr>
        <w:t>1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Yeast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Beef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Whole grains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Cauliflower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Liver</w:t>
      </w:r>
    </w:p>
    <w:p w:rsidR="00853489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853489" w:rsidRPr="00427F5E" w:rsidSect="008534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  <w:r w:rsidRPr="00427F5E">
        <w:rPr>
          <w:rFonts w:ascii="Cambria" w:eastAsia="Arial Unicode MS" w:hAnsi="Cambria" w:cs="Arial Unicode MS"/>
          <w:sz w:val="25"/>
          <w:szCs w:val="25"/>
        </w:rPr>
        <w:t>Pork</w:t>
      </w:r>
    </w:p>
    <w:p w:rsidR="002940D4" w:rsidRPr="00427F5E" w:rsidRDefault="002940D4" w:rsidP="00853489">
      <w:p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PELLAGRA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caused by lack of vitamin B</w:t>
      </w:r>
      <w:r w:rsidRPr="00427F5E">
        <w:rPr>
          <w:rFonts w:ascii="Cambria" w:eastAsia="Arial Unicode MS" w:hAnsi="Cambria" w:cs="Arial Unicode MS"/>
          <w:sz w:val="25"/>
          <w:szCs w:val="25"/>
          <w:vertAlign w:val="subscript"/>
        </w:rPr>
        <w:t xml:space="preserve">3 </w:t>
      </w:r>
      <w:r w:rsidRPr="00427F5E">
        <w:rPr>
          <w:rFonts w:ascii="Cambria" w:eastAsia="Arial Unicode MS" w:hAnsi="Cambria" w:cs="Arial Unicode MS"/>
          <w:sz w:val="25"/>
          <w:szCs w:val="25"/>
        </w:rPr>
        <w:t>(niacin) in the diet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affects the skin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Signs of pellagra in children</w:t>
      </w:r>
    </w:p>
    <w:p w:rsidR="00853489" w:rsidRPr="00427F5E" w:rsidRDefault="00853489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853489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Sores on the skin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Loss of body weight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Mental confusion</w:t>
      </w:r>
    </w:p>
    <w:p w:rsidR="00853489" w:rsidRPr="00427F5E" w:rsidRDefault="00853489" w:rsidP="002940D4">
      <w:pPr>
        <w:rPr>
          <w:rFonts w:eastAsia="Arial Unicode MS" w:cs="Arial Unicode MS"/>
          <w:b/>
          <w:sz w:val="25"/>
          <w:szCs w:val="25"/>
          <w:u w:val="single"/>
        </w:rPr>
        <w:sectPr w:rsidR="00853489" w:rsidRPr="00427F5E" w:rsidSect="008534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Prevention of pellagra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Feeding on food rich in vitamin B</w:t>
      </w:r>
      <w:r w:rsidRPr="00427F5E">
        <w:rPr>
          <w:rFonts w:ascii="Cambria" w:eastAsia="Arial Unicode MS" w:hAnsi="Cambria" w:cs="Arial Unicode MS"/>
          <w:sz w:val="25"/>
          <w:szCs w:val="25"/>
          <w:vertAlign w:val="subscript"/>
        </w:rPr>
        <w:t>3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Examples of food sources of vitamin B</w:t>
      </w:r>
      <w:r w:rsidRPr="00427F5E">
        <w:rPr>
          <w:rFonts w:eastAsia="Arial Unicode MS" w:cs="Arial Unicode MS"/>
          <w:b/>
          <w:sz w:val="25"/>
          <w:szCs w:val="25"/>
          <w:u w:val="single"/>
          <w:vertAlign w:val="subscript"/>
        </w:rPr>
        <w:t>3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Yeast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Meat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Cereals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Liver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 xml:space="preserve">Coffee </w:t>
      </w:r>
      <w:r w:rsidRPr="00427F5E">
        <w:rPr>
          <w:rFonts w:ascii="Cambria" w:eastAsia="Arial Unicode MS" w:hAnsi="Cambria" w:cs="Arial Unicode MS"/>
          <w:b/>
          <w:sz w:val="25"/>
          <w:szCs w:val="25"/>
        </w:rPr>
        <w:t>or</w:t>
      </w:r>
      <w:r w:rsidRPr="00427F5E">
        <w:rPr>
          <w:rFonts w:ascii="Cambria" w:eastAsia="Arial Unicode MS" w:hAnsi="Cambria" w:cs="Arial Unicode MS"/>
          <w:sz w:val="25"/>
          <w:szCs w:val="25"/>
        </w:rPr>
        <w:t xml:space="preserve"> tea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Milk</w:t>
      </w:r>
    </w:p>
    <w:p w:rsidR="002940D4" w:rsidRPr="00427F5E" w:rsidRDefault="002940D4" w:rsidP="002940D4">
      <w:pPr>
        <w:ind w:left="360"/>
        <w:rPr>
          <w:rFonts w:eastAsia="Arial Unicode MS" w:cs="Arial Unicode MS"/>
          <w:sz w:val="25"/>
          <w:szCs w:val="25"/>
        </w:rPr>
        <w:sectPr w:rsidR="002940D4" w:rsidRPr="00427F5E" w:rsidSect="008534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SCURVY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caused by lack of vitamin C in the diet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affects the skin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Signs of scurvy in children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Bleeding of gums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Poor healing of wounds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Sores on the mouth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  <w:r w:rsidRPr="00427F5E">
        <w:rPr>
          <w:rFonts w:ascii="Cambria" w:eastAsia="Arial Unicode MS" w:hAnsi="Cambria" w:cs="Arial Unicode MS"/>
          <w:sz w:val="25"/>
          <w:szCs w:val="25"/>
        </w:rPr>
        <w:t>Retarded growth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Prevention of scurvy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Feeding on food rich in vitamin C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Examples of food sources of vitamin C</w:t>
      </w:r>
    </w:p>
    <w:p w:rsidR="002940D4" w:rsidRPr="00427F5E" w:rsidRDefault="002940D4" w:rsidP="002940D4">
      <w:p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Vitamin C is found in fresh fruits mainly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Mango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Orange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Lemon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Guava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Pawpaw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Jackfruit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Pineapple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Fruit juice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8534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3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Why is vitamin C not found in cooked fruits?</w:t>
      </w:r>
    </w:p>
    <w:p w:rsidR="002940D4" w:rsidRPr="00427F5E" w:rsidRDefault="002940D4" w:rsidP="00887D8E">
      <w:pPr>
        <w:pStyle w:val="ListParagraph"/>
        <w:numPr>
          <w:ilvl w:val="0"/>
          <w:numId w:val="765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  <w:r w:rsidRPr="00427F5E">
        <w:rPr>
          <w:rFonts w:ascii="Cambria" w:eastAsia="Arial Unicode MS" w:hAnsi="Cambria" w:cs="Arial Unicode MS"/>
          <w:sz w:val="25"/>
          <w:szCs w:val="25"/>
        </w:rPr>
        <w:t>Vitamin C is destroyed by heat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NIGHT BLINDNESS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caused by lack of vitamin A in the diet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affects the eyes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Signs of night blindness in children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Reduced vision at night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Sores in the eyes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Skin becomes dry and scaly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Reduced resistance to diseases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Prevention of night blindness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Feeding on food rich in vitamin A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Examples of food sources of vitamin A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Carrot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Red pepper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Spinach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Liver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RICKETS</w:t>
      </w:r>
    </w:p>
    <w:p w:rsidR="002940D4" w:rsidRPr="00427F5E" w:rsidRDefault="002940D4" w:rsidP="00887D8E">
      <w:pPr>
        <w:pStyle w:val="ListParagraph"/>
        <w:numPr>
          <w:ilvl w:val="0"/>
          <w:numId w:val="768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is caused by lack of vitamin A in the diet</w:t>
      </w:r>
    </w:p>
    <w:p w:rsidR="002940D4" w:rsidRPr="00427F5E" w:rsidRDefault="002940D4" w:rsidP="00887D8E">
      <w:pPr>
        <w:pStyle w:val="ListParagraph"/>
        <w:numPr>
          <w:ilvl w:val="0"/>
          <w:numId w:val="769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Lack of calcium and phosphorus in the diet</w:t>
      </w:r>
    </w:p>
    <w:p w:rsidR="002940D4" w:rsidRPr="00427F5E" w:rsidRDefault="002940D4" w:rsidP="00887D8E">
      <w:pPr>
        <w:pStyle w:val="ListParagraph"/>
        <w:numPr>
          <w:ilvl w:val="0"/>
          <w:numId w:val="769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affects the bones</w:t>
      </w:r>
    </w:p>
    <w:p w:rsidR="002940D4" w:rsidRPr="00427F5E" w:rsidRDefault="002940D4" w:rsidP="002940D4">
      <w:pPr>
        <w:rPr>
          <w:rFonts w:eastAsia="Arial Unicode MS" w:cs="Arial Unicode MS"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Signs of rickets</w:t>
      </w:r>
    </w:p>
    <w:p w:rsidR="002940D4" w:rsidRPr="00427F5E" w:rsidRDefault="002940D4" w:rsidP="00887D8E">
      <w:pPr>
        <w:pStyle w:val="ListParagraph"/>
        <w:numPr>
          <w:ilvl w:val="0"/>
          <w:numId w:val="766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766"/>
        </w:numPr>
        <w:rPr>
          <w:rFonts w:ascii="Cambria" w:eastAsia="Arial Unicode MS" w:hAnsi="Cambria" w:cs="Arial Unicode MS"/>
          <w:b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Bowlegs or knock-knee legs</w:t>
      </w:r>
    </w:p>
    <w:p w:rsidR="002940D4" w:rsidRPr="00427F5E" w:rsidRDefault="002940D4" w:rsidP="00887D8E">
      <w:pPr>
        <w:pStyle w:val="ListParagraph"/>
        <w:numPr>
          <w:ilvl w:val="0"/>
          <w:numId w:val="766"/>
        </w:numPr>
        <w:rPr>
          <w:rFonts w:ascii="Cambria" w:eastAsia="Arial Unicode MS" w:hAnsi="Cambria" w:cs="Arial Unicode MS"/>
          <w:b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Oddly shaped skull</w:t>
      </w:r>
    </w:p>
    <w:p w:rsidR="002940D4" w:rsidRPr="00427F5E" w:rsidRDefault="002940D4" w:rsidP="00887D8E">
      <w:pPr>
        <w:pStyle w:val="ListParagraph"/>
        <w:numPr>
          <w:ilvl w:val="0"/>
          <w:numId w:val="76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Poor teeth formation</w:t>
      </w:r>
    </w:p>
    <w:p w:rsidR="002940D4" w:rsidRPr="00427F5E" w:rsidRDefault="002940D4" w:rsidP="00887D8E">
      <w:pPr>
        <w:pStyle w:val="ListParagraph"/>
        <w:numPr>
          <w:ilvl w:val="0"/>
          <w:numId w:val="76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Delayed tooth formation</w:t>
      </w:r>
    </w:p>
    <w:p w:rsidR="002940D4" w:rsidRPr="00427F5E" w:rsidRDefault="002940D4" w:rsidP="00887D8E">
      <w:pPr>
        <w:pStyle w:val="ListParagraph"/>
        <w:numPr>
          <w:ilvl w:val="0"/>
          <w:numId w:val="76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Common fractures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Symptom of rickets</w:t>
      </w:r>
    </w:p>
    <w:p w:rsidR="002940D4" w:rsidRPr="00427F5E" w:rsidRDefault="002940D4" w:rsidP="00887D8E">
      <w:pPr>
        <w:pStyle w:val="ListParagraph"/>
        <w:numPr>
          <w:ilvl w:val="0"/>
          <w:numId w:val="76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Weak bones of the legs</w:t>
      </w:r>
    </w:p>
    <w:p w:rsidR="002940D4" w:rsidRPr="00427F5E" w:rsidRDefault="002940D4" w:rsidP="002940D4">
      <w:pPr>
        <w:rPr>
          <w:rFonts w:eastAsia="Arial Unicode MS" w:cs="Arial Unicode MS"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Prevention of rickets</w:t>
      </w:r>
    </w:p>
    <w:p w:rsidR="002940D4" w:rsidRPr="00427F5E" w:rsidRDefault="002940D4" w:rsidP="00887D8E">
      <w:pPr>
        <w:pStyle w:val="ListParagraph"/>
        <w:numPr>
          <w:ilvl w:val="0"/>
          <w:numId w:val="76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Feeding on food rich in vitamin D, calcium and phosphorus</w:t>
      </w:r>
    </w:p>
    <w:p w:rsidR="002940D4" w:rsidRPr="00427F5E" w:rsidRDefault="002940D4" w:rsidP="00887D8E">
      <w:pPr>
        <w:pStyle w:val="ListParagraph"/>
        <w:numPr>
          <w:ilvl w:val="0"/>
          <w:numId w:val="767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Sunbathing in early morning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Examples of food sources of vitamin D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Liver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Red meat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Oily fish</w:t>
      </w:r>
    </w:p>
    <w:p w:rsidR="002940D4" w:rsidRPr="00427F5E" w:rsidRDefault="002940D4" w:rsidP="00887D8E">
      <w:pPr>
        <w:pStyle w:val="ListParagraph"/>
        <w:numPr>
          <w:ilvl w:val="0"/>
          <w:numId w:val="764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Mushroom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TRADITIONAL FOOOD CUSTOMS, BRIEFS AND TABOOS 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FOOD CUSTOMS</w:t>
      </w:r>
    </w:p>
    <w:p w:rsidR="002940D4" w:rsidRPr="00427F5E" w:rsidRDefault="002940D4" w:rsidP="00887D8E">
      <w:pPr>
        <w:pStyle w:val="ListParagraph"/>
        <w:numPr>
          <w:ilvl w:val="0"/>
          <w:numId w:val="73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established practices which are accepted in a community about food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Examples of food customs</w:t>
      </w:r>
    </w:p>
    <w:p w:rsidR="002940D4" w:rsidRPr="00427F5E" w:rsidRDefault="002940D4" w:rsidP="00887D8E">
      <w:pPr>
        <w:pStyle w:val="ListParagraph"/>
        <w:numPr>
          <w:ilvl w:val="0"/>
          <w:numId w:val="73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 neighbor who helps during harvesting should be given a basket of food</w:t>
      </w:r>
    </w:p>
    <w:p w:rsidR="002940D4" w:rsidRPr="00427F5E" w:rsidRDefault="002940D4" w:rsidP="00887D8E">
      <w:pPr>
        <w:pStyle w:val="ListParagraph"/>
        <w:numPr>
          <w:ilvl w:val="0"/>
          <w:numId w:val="73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 family which gets an early harvest should send some food to the neighbour</w:t>
      </w:r>
    </w:p>
    <w:p w:rsidR="002940D4" w:rsidRPr="00427F5E" w:rsidRDefault="002940D4" w:rsidP="00887D8E">
      <w:pPr>
        <w:pStyle w:val="ListParagraph"/>
        <w:numPr>
          <w:ilvl w:val="0"/>
          <w:numId w:val="73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 woman should kneel while peeling or serving food</w:t>
      </w:r>
    </w:p>
    <w:p w:rsidR="002940D4" w:rsidRPr="00427F5E" w:rsidRDefault="002940D4" w:rsidP="00887D8E">
      <w:pPr>
        <w:pStyle w:val="ListParagraph"/>
        <w:numPr>
          <w:ilvl w:val="0"/>
          <w:numId w:val="73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You should give food to a visitor if found eating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Advantages of food customs</w:t>
      </w:r>
    </w:p>
    <w:p w:rsidR="002940D4" w:rsidRPr="00427F5E" w:rsidRDefault="002940D4" w:rsidP="00887D8E">
      <w:pPr>
        <w:pStyle w:val="ListParagraph"/>
        <w:numPr>
          <w:ilvl w:val="0"/>
          <w:numId w:val="73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promotes friendship in the community</w:t>
      </w:r>
    </w:p>
    <w:p w:rsidR="002940D4" w:rsidRPr="00427F5E" w:rsidRDefault="002940D4" w:rsidP="00887D8E">
      <w:pPr>
        <w:pStyle w:val="ListParagraph"/>
        <w:numPr>
          <w:ilvl w:val="0"/>
          <w:numId w:val="73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promotes sharing in the community</w:t>
      </w:r>
    </w:p>
    <w:p w:rsidR="002940D4" w:rsidRPr="00427F5E" w:rsidRDefault="002940D4" w:rsidP="00887D8E">
      <w:pPr>
        <w:pStyle w:val="ListParagraph"/>
        <w:numPr>
          <w:ilvl w:val="0"/>
          <w:numId w:val="73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promotes cooperation in the community</w:t>
      </w:r>
    </w:p>
    <w:p w:rsidR="002940D4" w:rsidRPr="00427F5E" w:rsidRDefault="002940D4" w:rsidP="00887D8E">
      <w:pPr>
        <w:pStyle w:val="ListParagraph"/>
        <w:numPr>
          <w:ilvl w:val="0"/>
          <w:numId w:val="73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conserves culture</w:t>
      </w:r>
    </w:p>
    <w:p w:rsidR="002940D4" w:rsidRPr="00427F5E" w:rsidRDefault="002940D4" w:rsidP="00887D8E">
      <w:pPr>
        <w:pStyle w:val="ListParagraph"/>
        <w:numPr>
          <w:ilvl w:val="0"/>
          <w:numId w:val="733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promotes food security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FOOD BRIEFS </w:t>
      </w:r>
    </w:p>
    <w:p w:rsidR="002940D4" w:rsidRPr="00427F5E" w:rsidRDefault="002940D4" w:rsidP="00887D8E">
      <w:pPr>
        <w:pStyle w:val="ListParagraph"/>
        <w:numPr>
          <w:ilvl w:val="0"/>
          <w:numId w:val="73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feelings taken to be true about food by a group of people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Examples of food briefs</w:t>
      </w:r>
    </w:p>
    <w:p w:rsidR="002940D4" w:rsidRPr="00427F5E" w:rsidRDefault="002940D4" w:rsidP="00887D8E">
      <w:pPr>
        <w:pStyle w:val="ListParagraph"/>
        <w:numPr>
          <w:ilvl w:val="0"/>
          <w:numId w:val="73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Women were not allowed to eat chicken because they would lead to infertility</w:t>
      </w:r>
    </w:p>
    <w:p w:rsidR="002940D4" w:rsidRPr="00427F5E" w:rsidRDefault="002940D4" w:rsidP="00887D8E">
      <w:pPr>
        <w:pStyle w:val="ListParagraph"/>
        <w:numPr>
          <w:ilvl w:val="0"/>
          <w:numId w:val="73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Men were not allowed to eat oil nuts because they would become impotent</w:t>
      </w:r>
    </w:p>
    <w:p w:rsidR="002940D4" w:rsidRPr="00427F5E" w:rsidRDefault="002940D4" w:rsidP="00887D8E">
      <w:pPr>
        <w:pStyle w:val="ListParagraph"/>
        <w:numPr>
          <w:ilvl w:val="0"/>
          <w:numId w:val="73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Children with measles were not allowed to eat meat because it would worsen the disease</w:t>
      </w:r>
    </w:p>
    <w:p w:rsidR="002940D4" w:rsidRPr="00427F5E" w:rsidRDefault="002940D4" w:rsidP="00887D8E">
      <w:pPr>
        <w:pStyle w:val="ListParagraph"/>
        <w:numPr>
          <w:ilvl w:val="0"/>
          <w:numId w:val="73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Babies were not allowed to eat eggs because they would defecate on bed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Dangers of food belief</w:t>
      </w:r>
    </w:p>
    <w:p w:rsidR="002940D4" w:rsidRPr="00427F5E" w:rsidRDefault="002940D4" w:rsidP="00887D8E">
      <w:pPr>
        <w:pStyle w:val="ListParagraph"/>
        <w:numPr>
          <w:ilvl w:val="0"/>
          <w:numId w:val="73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lead to deficiency diseases</w:t>
      </w:r>
    </w:p>
    <w:p w:rsidR="002940D4" w:rsidRPr="00427F5E" w:rsidRDefault="002940D4" w:rsidP="00887D8E">
      <w:pPr>
        <w:pStyle w:val="ListParagraph"/>
        <w:numPr>
          <w:ilvl w:val="0"/>
          <w:numId w:val="73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lead to malnutrition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FOOD TABOOS</w:t>
      </w:r>
    </w:p>
    <w:p w:rsidR="002940D4" w:rsidRPr="00427F5E" w:rsidRDefault="002940D4" w:rsidP="00887D8E">
      <w:pPr>
        <w:pStyle w:val="ListParagraph"/>
        <w:numPr>
          <w:ilvl w:val="0"/>
          <w:numId w:val="73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cultural or religious customs that forbid people to eat some kinds of food</w:t>
      </w:r>
    </w:p>
    <w:p w:rsidR="00424EFD" w:rsidRPr="00427F5E" w:rsidRDefault="00424EFD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EXAMPLES OF FOOD TABOOS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Religious food taboos</w:t>
      </w:r>
    </w:p>
    <w:p w:rsidR="002940D4" w:rsidRPr="00427F5E" w:rsidRDefault="002940D4" w:rsidP="00887D8E">
      <w:pPr>
        <w:pStyle w:val="ListParagraph"/>
        <w:numPr>
          <w:ilvl w:val="0"/>
          <w:numId w:val="73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Muslims and SDA do not eat pork</w:t>
      </w:r>
    </w:p>
    <w:p w:rsidR="002940D4" w:rsidRPr="00427F5E" w:rsidRDefault="002940D4" w:rsidP="00887D8E">
      <w:pPr>
        <w:pStyle w:val="ListParagraph"/>
        <w:numPr>
          <w:ilvl w:val="0"/>
          <w:numId w:val="73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Muslims do not </w:t>
      </w:r>
      <w:r w:rsidR="0013434B" w:rsidRPr="00427F5E">
        <w:rPr>
          <w:rFonts w:ascii="Cambria" w:hAnsi="Cambria" w:cs="Tahoma"/>
          <w:sz w:val="25"/>
          <w:szCs w:val="25"/>
        </w:rPr>
        <w:t xml:space="preserve">eat </w:t>
      </w:r>
      <w:r w:rsidRPr="00427F5E">
        <w:rPr>
          <w:rFonts w:ascii="Cambria" w:hAnsi="Cambria" w:cs="Tahoma"/>
          <w:sz w:val="25"/>
          <w:szCs w:val="25"/>
        </w:rPr>
        <w:t>meat slaughtered by a non-</w:t>
      </w:r>
      <w:r w:rsidR="0013434B" w:rsidRPr="00427F5E">
        <w:rPr>
          <w:rFonts w:ascii="Cambria" w:hAnsi="Cambria" w:cs="Tahoma"/>
          <w:sz w:val="25"/>
          <w:szCs w:val="25"/>
        </w:rPr>
        <w:t>Muslim</w:t>
      </w:r>
    </w:p>
    <w:p w:rsidR="002940D4" w:rsidRPr="00427F5E" w:rsidRDefault="002940D4" w:rsidP="00887D8E">
      <w:pPr>
        <w:pStyle w:val="ListParagraph"/>
        <w:numPr>
          <w:ilvl w:val="0"/>
          <w:numId w:val="73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Catholics do not eat meat on Good Friday (Fridays during lent period)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Cultural food taboo</w:t>
      </w:r>
    </w:p>
    <w:p w:rsidR="002940D4" w:rsidRPr="00427F5E" w:rsidRDefault="002940D4" w:rsidP="00887D8E">
      <w:pPr>
        <w:pStyle w:val="ListParagraph"/>
        <w:numPr>
          <w:ilvl w:val="0"/>
          <w:numId w:val="73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Clan members are not allowed to eat their totem</w:t>
      </w:r>
      <w:r w:rsidR="0013434B" w:rsidRPr="00427F5E">
        <w:rPr>
          <w:rFonts w:ascii="Cambria" w:hAnsi="Cambria" w:cs="Tahoma"/>
          <w:sz w:val="25"/>
          <w:szCs w:val="25"/>
        </w:rPr>
        <w:t>s</w:t>
      </w:r>
    </w:p>
    <w:p w:rsidR="002940D4" w:rsidRPr="00427F5E" w:rsidRDefault="0013434B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ADVANTAGES OF FOOD TABOOS</w:t>
      </w:r>
    </w:p>
    <w:p w:rsidR="002940D4" w:rsidRPr="00427F5E" w:rsidRDefault="002940D4" w:rsidP="00887D8E">
      <w:pPr>
        <w:pStyle w:val="ListParagraph"/>
        <w:numPr>
          <w:ilvl w:val="0"/>
          <w:numId w:val="73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Food taboos help to conserve plants and animals</w:t>
      </w:r>
    </w:p>
    <w:p w:rsidR="0013434B" w:rsidRPr="00427F5E" w:rsidRDefault="0013434B" w:rsidP="00887D8E">
      <w:pPr>
        <w:pStyle w:val="ListParagraph"/>
        <w:numPr>
          <w:ilvl w:val="0"/>
          <w:numId w:val="73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People who are not affected by taboos get a lot of food</w:t>
      </w:r>
    </w:p>
    <w:p w:rsidR="002940D4" w:rsidRPr="00427F5E" w:rsidRDefault="002940D4" w:rsidP="00887D8E">
      <w:pPr>
        <w:pStyle w:val="ListParagraph"/>
        <w:numPr>
          <w:ilvl w:val="0"/>
          <w:numId w:val="73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Food taboos promote respect for food hence good handling of our totems</w:t>
      </w:r>
    </w:p>
    <w:p w:rsidR="002940D4" w:rsidRPr="00427F5E" w:rsidRDefault="0013434B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DANGERS OF FOOD TABOOS</w:t>
      </w:r>
    </w:p>
    <w:p w:rsidR="002940D4" w:rsidRPr="00427F5E" w:rsidRDefault="002940D4" w:rsidP="00887D8E">
      <w:pPr>
        <w:pStyle w:val="ListParagraph"/>
        <w:numPr>
          <w:ilvl w:val="0"/>
          <w:numId w:val="73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lead to deficiency diseases</w:t>
      </w:r>
    </w:p>
    <w:p w:rsidR="002940D4" w:rsidRPr="00427F5E" w:rsidRDefault="002940D4" w:rsidP="00887D8E">
      <w:pPr>
        <w:pStyle w:val="ListParagraph"/>
        <w:numPr>
          <w:ilvl w:val="0"/>
          <w:numId w:val="73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lead to malnutrition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Food consumption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Factors that determine the good food eaten by people in a given area.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Availability of food.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Environment.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Cultural attachment to some food chain.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>Examples of food consumption patterns.</w:t>
      </w: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color w:val="00B0F0"/>
          <w:sz w:val="25"/>
          <w:szCs w:val="25"/>
        </w:rPr>
        <w:t xml:space="preserve">People around water bodies are likely to have fish but vegetables, cereals, root crops.  </w:t>
      </w:r>
      <w:r w:rsidRPr="00427F5E">
        <w:rPr>
          <w:rFonts w:cs="Tahoma"/>
          <w:b/>
          <w:color w:val="00B0F0"/>
          <w:sz w:val="25"/>
          <w:szCs w:val="25"/>
          <w:u w:val="single"/>
        </w:rPr>
        <w:t xml:space="preserve"> 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>People near forests have plenty of fruits and vegetables but lack fish.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 xml:space="preserve">People on villages have fresh foods unlike those in towns. </w:t>
      </w: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>Staple food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 xml:space="preserve">    &gt;These are main food stuffs in one’s diet.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 xml:space="preserve">NB 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 xml:space="preserve">    &gt;Carbohydrates are mainly called staple foods because they are more in one’s diet than any other food values. 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color w:val="00B0F0"/>
          <w:sz w:val="25"/>
          <w:szCs w:val="25"/>
          <w:u w:val="single"/>
        </w:rPr>
      </w:pPr>
      <w:r w:rsidRPr="00427F5E">
        <w:rPr>
          <w:rFonts w:cs="Tahoma"/>
          <w:b/>
          <w:color w:val="00B0F0"/>
          <w:sz w:val="25"/>
          <w:szCs w:val="25"/>
          <w:u w:val="single"/>
        </w:rPr>
        <w:t xml:space="preserve">Examples of staple foods.       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 xml:space="preserve">   &gt;Buganda-----banana.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 xml:space="preserve">   &gt;Ankole-------millet.</w:t>
      </w:r>
    </w:p>
    <w:p w:rsidR="002940D4" w:rsidRPr="00427F5E" w:rsidRDefault="002940D4" w:rsidP="002940D4">
      <w:pPr>
        <w:rPr>
          <w:rFonts w:cs="Tahoma"/>
          <w:color w:val="00B0F0"/>
          <w:sz w:val="25"/>
          <w:szCs w:val="25"/>
        </w:rPr>
      </w:pPr>
      <w:r w:rsidRPr="00427F5E">
        <w:rPr>
          <w:rFonts w:cs="Tahoma"/>
          <w:color w:val="00B0F0"/>
          <w:sz w:val="25"/>
          <w:szCs w:val="25"/>
        </w:rPr>
        <w:t xml:space="preserve">   &gt;Boarding school-------posho. </w:t>
      </w:r>
    </w:p>
    <w:p w:rsidR="002940D4" w:rsidRPr="00427F5E" w:rsidRDefault="002940D4" w:rsidP="002940D4">
      <w:pPr>
        <w:rPr>
          <w:b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b/>
          <w:sz w:val="25"/>
          <w:szCs w:val="25"/>
        </w:rPr>
        <w:t xml:space="preserve">TOPIC: </w:t>
      </w:r>
      <w:r w:rsidRPr="00427F5E">
        <w:rPr>
          <w:b/>
          <w:sz w:val="25"/>
          <w:szCs w:val="25"/>
          <w:u w:val="single"/>
        </w:rPr>
        <w:t>PRIMARY HEALTH CARE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HEALTH</w:t>
      </w:r>
    </w:p>
    <w:p w:rsidR="002940D4" w:rsidRPr="00427F5E" w:rsidRDefault="002940D4" w:rsidP="00887D8E">
      <w:pPr>
        <w:pStyle w:val="ListParagraph"/>
        <w:numPr>
          <w:ilvl w:val="0"/>
          <w:numId w:val="65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This is the state of physical, emotional, social and spiritual wellbeing of an individual 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Aspects of health</w:t>
      </w:r>
    </w:p>
    <w:p w:rsidR="002940D4" w:rsidRPr="00427F5E" w:rsidRDefault="002940D4" w:rsidP="00887D8E">
      <w:pPr>
        <w:pStyle w:val="ListParagraph"/>
        <w:numPr>
          <w:ilvl w:val="0"/>
          <w:numId w:val="656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5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Physical health</w:t>
      </w:r>
    </w:p>
    <w:p w:rsidR="002940D4" w:rsidRPr="00427F5E" w:rsidRDefault="002940D4" w:rsidP="00887D8E">
      <w:pPr>
        <w:pStyle w:val="ListParagraph"/>
        <w:numPr>
          <w:ilvl w:val="0"/>
          <w:numId w:val="65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Emotional health</w:t>
      </w:r>
    </w:p>
    <w:p w:rsidR="002940D4" w:rsidRPr="00427F5E" w:rsidRDefault="002940D4" w:rsidP="00887D8E">
      <w:pPr>
        <w:pStyle w:val="ListParagraph"/>
        <w:numPr>
          <w:ilvl w:val="0"/>
          <w:numId w:val="65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Social health</w:t>
      </w:r>
    </w:p>
    <w:p w:rsidR="002940D4" w:rsidRPr="00427F5E" w:rsidRDefault="002940D4" w:rsidP="00887D8E">
      <w:pPr>
        <w:pStyle w:val="ListParagraph"/>
        <w:numPr>
          <w:ilvl w:val="0"/>
          <w:numId w:val="65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Spiritual health</w:t>
      </w:r>
    </w:p>
    <w:p w:rsidR="002940D4" w:rsidRPr="00427F5E" w:rsidRDefault="002940D4" w:rsidP="002940D4">
      <w:pPr>
        <w:rPr>
          <w:rFonts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cs="Tahoma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PRIMARY HEALTH CARE (P.H.C)</w:t>
      </w:r>
    </w:p>
    <w:p w:rsidR="002940D4" w:rsidRPr="00427F5E" w:rsidRDefault="002940D4" w:rsidP="00887D8E">
      <w:pPr>
        <w:pStyle w:val="ListParagraph"/>
        <w:numPr>
          <w:ilvl w:val="0"/>
          <w:numId w:val="6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the essential health care where individuals, families and communities work together to solve their health problems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PRINCIPLES OF P.H.C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These are basic rules followed when carrying out Primary Health Care</w:t>
      </w:r>
    </w:p>
    <w:p w:rsidR="002940D4" w:rsidRPr="00427F5E" w:rsidRDefault="002940D4" w:rsidP="00887D8E">
      <w:pPr>
        <w:pStyle w:val="ListParagraph"/>
        <w:numPr>
          <w:ilvl w:val="0"/>
          <w:numId w:val="65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Everyone must benefit (total health for all people)</w:t>
      </w:r>
    </w:p>
    <w:p w:rsidR="002940D4" w:rsidRPr="00427F5E" w:rsidRDefault="002940D4" w:rsidP="00887D8E">
      <w:pPr>
        <w:pStyle w:val="ListParagraph"/>
        <w:numPr>
          <w:ilvl w:val="0"/>
          <w:numId w:val="65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Everyone must participate</w:t>
      </w:r>
    </w:p>
    <w:p w:rsidR="002940D4" w:rsidRPr="00427F5E" w:rsidRDefault="002940D4" w:rsidP="00887D8E">
      <w:pPr>
        <w:pStyle w:val="ListParagraph"/>
        <w:numPr>
          <w:ilvl w:val="0"/>
          <w:numId w:val="65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P.H.C activities must be affordable</w:t>
      </w:r>
    </w:p>
    <w:p w:rsidR="002940D4" w:rsidRPr="00427F5E" w:rsidRDefault="002940D4" w:rsidP="00887D8E">
      <w:pPr>
        <w:pStyle w:val="ListParagraph"/>
        <w:numPr>
          <w:ilvl w:val="0"/>
          <w:numId w:val="65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P.H.C activities must be acceptable by culture or religion</w:t>
      </w:r>
    </w:p>
    <w:p w:rsidR="002940D4" w:rsidRPr="00427F5E" w:rsidRDefault="002940D4" w:rsidP="00887D8E">
      <w:pPr>
        <w:pStyle w:val="ListParagraph"/>
        <w:numPr>
          <w:ilvl w:val="0"/>
          <w:numId w:val="65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must be organized according to priorities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ELEMENTS OF P.H.C</w:t>
      </w:r>
    </w:p>
    <w:p w:rsidR="002940D4" w:rsidRPr="00427F5E" w:rsidRDefault="002940D4" w:rsidP="00887D8E">
      <w:pPr>
        <w:pStyle w:val="ListParagraph"/>
        <w:numPr>
          <w:ilvl w:val="0"/>
          <w:numId w:val="65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health programmes that protect and maintain good health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Elements of P.H.C</w:t>
      </w:r>
    </w:p>
    <w:p w:rsidR="002940D4" w:rsidRPr="00427F5E" w:rsidRDefault="002940D4" w:rsidP="00887D8E">
      <w:pPr>
        <w:pStyle w:val="ListParagraph"/>
        <w:numPr>
          <w:ilvl w:val="0"/>
          <w:numId w:val="654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5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First aid</w:t>
      </w:r>
    </w:p>
    <w:p w:rsidR="002940D4" w:rsidRPr="00427F5E" w:rsidRDefault="002940D4" w:rsidP="00887D8E">
      <w:pPr>
        <w:pStyle w:val="ListParagraph"/>
        <w:numPr>
          <w:ilvl w:val="0"/>
          <w:numId w:val="65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Immunization</w:t>
      </w:r>
    </w:p>
    <w:p w:rsidR="002940D4" w:rsidRPr="00427F5E" w:rsidRDefault="002940D4" w:rsidP="00887D8E">
      <w:pPr>
        <w:pStyle w:val="ListParagraph"/>
        <w:numPr>
          <w:ilvl w:val="0"/>
          <w:numId w:val="65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Family planning</w:t>
      </w:r>
    </w:p>
    <w:p w:rsidR="002940D4" w:rsidRPr="00427F5E" w:rsidRDefault="002940D4" w:rsidP="00887D8E">
      <w:pPr>
        <w:pStyle w:val="ListParagraph"/>
        <w:numPr>
          <w:ilvl w:val="0"/>
          <w:numId w:val="65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Water and sanitation</w:t>
      </w:r>
    </w:p>
    <w:p w:rsidR="002940D4" w:rsidRPr="00427F5E" w:rsidRDefault="002940D4" w:rsidP="00887D8E">
      <w:pPr>
        <w:pStyle w:val="ListParagraph"/>
        <w:numPr>
          <w:ilvl w:val="0"/>
          <w:numId w:val="65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Personal hygiene</w:t>
      </w:r>
    </w:p>
    <w:p w:rsidR="002940D4" w:rsidRPr="00427F5E" w:rsidRDefault="002940D4" w:rsidP="00887D8E">
      <w:pPr>
        <w:pStyle w:val="ListParagraph"/>
        <w:numPr>
          <w:ilvl w:val="0"/>
          <w:numId w:val="65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Food and nutrition</w:t>
      </w:r>
    </w:p>
    <w:p w:rsidR="002940D4" w:rsidRPr="00427F5E" w:rsidRDefault="002940D4" w:rsidP="00887D8E">
      <w:pPr>
        <w:pStyle w:val="ListParagraph"/>
        <w:numPr>
          <w:ilvl w:val="0"/>
          <w:numId w:val="65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Oral and dental health</w:t>
      </w:r>
    </w:p>
    <w:p w:rsidR="002940D4" w:rsidRPr="00427F5E" w:rsidRDefault="002940D4" w:rsidP="00887D8E">
      <w:pPr>
        <w:pStyle w:val="ListParagraph"/>
        <w:numPr>
          <w:ilvl w:val="0"/>
          <w:numId w:val="65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Maternal and child health</w:t>
      </w:r>
    </w:p>
    <w:p w:rsidR="002940D4" w:rsidRPr="00427F5E" w:rsidRDefault="002940D4" w:rsidP="00887D8E">
      <w:pPr>
        <w:pStyle w:val="ListParagraph"/>
        <w:numPr>
          <w:ilvl w:val="0"/>
          <w:numId w:val="65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Health education</w:t>
      </w:r>
    </w:p>
    <w:p w:rsidR="002940D4" w:rsidRPr="00427F5E" w:rsidRDefault="002940D4" w:rsidP="00887D8E">
      <w:pPr>
        <w:pStyle w:val="ListParagraph"/>
        <w:numPr>
          <w:ilvl w:val="0"/>
          <w:numId w:val="654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5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Control of Communicable Diseases (CCD)</w:t>
      </w:r>
    </w:p>
    <w:p w:rsidR="002940D4" w:rsidRPr="00427F5E" w:rsidRDefault="002940D4" w:rsidP="00887D8E">
      <w:pPr>
        <w:pStyle w:val="ListParagraph"/>
        <w:numPr>
          <w:ilvl w:val="0"/>
          <w:numId w:val="65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Control of Diarrhoeal Diseases (CDD)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IMPORTANCE OF THE ELEMENTS OF P.H.C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Health education</w:t>
      </w:r>
    </w:p>
    <w:p w:rsidR="002940D4" w:rsidRPr="00427F5E" w:rsidRDefault="002940D4" w:rsidP="00887D8E">
      <w:pPr>
        <w:pStyle w:val="ListParagraph"/>
        <w:numPr>
          <w:ilvl w:val="0"/>
          <w:numId w:val="6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helps people to address health concerns</w:t>
      </w:r>
    </w:p>
    <w:p w:rsidR="002940D4" w:rsidRPr="00427F5E" w:rsidRDefault="002940D4" w:rsidP="00887D8E">
      <w:pPr>
        <w:pStyle w:val="ListParagraph"/>
        <w:numPr>
          <w:ilvl w:val="0"/>
          <w:numId w:val="6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helps people to know the value of good health</w:t>
      </w:r>
    </w:p>
    <w:p w:rsidR="002940D4" w:rsidRPr="00427F5E" w:rsidRDefault="002940D4" w:rsidP="00887D8E">
      <w:pPr>
        <w:pStyle w:val="ListParagraph"/>
        <w:numPr>
          <w:ilvl w:val="0"/>
          <w:numId w:val="6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reduces poor traditional beliefs about diseases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Ways of providing health education </w:t>
      </w:r>
    </w:p>
    <w:p w:rsidR="002940D4" w:rsidRPr="00427F5E" w:rsidRDefault="002940D4" w:rsidP="00887D8E">
      <w:pPr>
        <w:pStyle w:val="ListParagraph"/>
        <w:numPr>
          <w:ilvl w:val="0"/>
          <w:numId w:val="66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Through health songs</w:t>
      </w:r>
    </w:p>
    <w:p w:rsidR="002940D4" w:rsidRPr="00427F5E" w:rsidRDefault="002940D4" w:rsidP="00887D8E">
      <w:pPr>
        <w:pStyle w:val="ListParagraph"/>
        <w:numPr>
          <w:ilvl w:val="0"/>
          <w:numId w:val="66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Through health debates and quiz</w:t>
      </w:r>
    </w:p>
    <w:p w:rsidR="002940D4" w:rsidRPr="00427F5E" w:rsidRDefault="002940D4" w:rsidP="00887D8E">
      <w:pPr>
        <w:pStyle w:val="ListParagraph"/>
        <w:numPr>
          <w:ilvl w:val="0"/>
          <w:numId w:val="66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Through health programmes on media</w:t>
      </w:r>
    </w:p>
    <w:p w:rsidR="002940D4" w:rsidRPr="00427F5E" w:rsidRDefault="002940D4" w:rsidP="00887D8E">
      <w:pPr>
        <w:pStyle w:val="ListParagraph"/>
        <w:numPr>
          <w:ilvl w:val="0"/>
          <w:numId w:val="66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Through forming health clubs 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Immunization</w:t>
      </w:r>
    </w:p>
    <w:p w:rsidR="002940D4" w:rsidRPr="00427F5E" w:rsidRDefault="002940D4" w:rsidP="00887D8E">
      <w:pPr>
        <w:pStyle w:val="ListParagraph"/>
        <w:numPr>
          <w:ilvl w:val="0"/>
          <w:numId w:val="66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prevents immunisable diseases among people</w:t>
      </w:r>
    </w:p>
    <w:p w:rsidR="002940D4" w:rsidRPr="00427F5E" w:rsidRDefault="002940D4" w:rsidP="00887D8E">
      <w:pPr>
        <w:pStyle w:val="ListParagraph"/>
        <w:numPr>
          <w:ilvl w:val="0"/>
          <w:numId w:val="661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reduces infant mortality rate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Food and nutrition</w:t>
      </w:r>
    </w:p>
    <w:p w:rsidR="002940D4" w:rsidRPr="00427F5E" w:rsidRDefault="002940D4" w:rsidP="002940D4">
      <w:pPr>
        <w:rPr>
          <w:rFonts w:cs="Tahoma"/>
          <w:b/>
          <w:sz w:val="25"/>
          <w:szCs w:val="25"/>
        </w:rPr>
      </w:pPr>
      <w:r w:rsidRPr="00427F5E">
        <w:rPr>
          <w:rFonts w:cs="Tahoma"/>
          <w:sz w:val="25"/>
          <w:szCs w:val="25"/>
        </w:rPr>
        <w:t xml:space="preserve">It is promoted by feeding on a </w:t>
      </w:r>
      <w:r w:rsidRPr="00427F5E">
        <w:rPr>
          <w:rFonts w:cs="Tahoma"/>
          <w:b/>
          <w:sz w:val="25"/>
          <w:szCs w:val="25"/>
        </w:rPr>
        <w:t>balanced diet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protects people from poor feeding and deficiency diseases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Maternal and child health care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 xml:space="preserve">It is promoted by getting </w:t>
      </w:r>
      <w:r w:rsidRPr="00427F5E">
        <w:rPr>
          <w:rFonts w:cs="Tahoma"/>
          <w:b/>
          <w:sz w:val="25"/>
          <w:szCs w:val="25"/>
        </w:rPr>
        <w:t>antenatal care (prenatal care)</w:t>
      </w:r>
    </w:p>
    <w:p w:rsidR="002940D4" w:rsidRPr="00427F5E" w:rsidRDefault="002940D4" w:rsidP="00887D8E">
      <w:pPr>
        <w:numPr>
          <w:ilvl w:val="0"/>
          <w:numId w:val="663"/>
        </w:numPr>
        <w:tabs>
          <w:tab w:val="left" w:pos="360"/>
          <w:tab w:val="left" w:pos="3615"/>
        </w:tabs>
        <w:ind w:left="720" w:hanging="360"/>
        <w:rPr>
          <w:rFonts w:eastAsia="TH Sarabun PSK" w:cs="Arial"/>
          <w:sz w:val="25"/>
          <w:szCs w:val="25"/>
        </w:rPr>
      </w:pPr>
      <w:r w:rsidRPr="00427F5E">
        <w:rPr>
          <w:rFonts w:eastAsia="TH Sarabun PSK" w:cs="Arial"/>
          <w:sz w:val="25"/>
          <w:szCs w:val="25"/>
        </w:rPr>
        <w:t>It improves the health of pregnant women and their unborn babies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Water and sanitation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promotes clean and safe water supply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prevents multiplication of insect vectors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Oral and dental health care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It is promoted by brushing teeth and dental flossing</w:t>
      </w:r>
    </w:p>
    <w:p w:rsidR="002940D4" w:rsidRPr="00427F5E" w:rsidRDefault="002940D4" w:rsidP="00887D8E">
      <w:pPr>
        <w:pStyle w:val="ListParagraph"/>
        <w:numPr>
          <w:ilvl w:val="0"/>
          <w:numId w:val="66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prevents teeth diseases and disorders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Family planning</w:t>
      </w:r>
    </w:p>
    <w:p w:rsidR="002940D4" w:rsidRPr="00427F5E" w:rsidRDefault="002940D4" w:rsidP="00887D8E">
      <w:pPr>
        <w:pStyle w:val="ListParagraph"/>
        <w:numPr>
          <w:ilvl w:val="0"/>
          <w:numId w:val="66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controls rapid population growth in a country</w:t>
      </w:r>
    </w:p>
    <w:p w:rsidR="002940D4" w:rsidRPr="00427F5E" w:rsidRDefault="002940D4" w:rsidP="00887D8E">
      <w:pPr>
        <w:pStyle w:val="ListParagraph"/>
        <w:numPr>
          <w:ilvl w:val="0"/>
          <w:numId w:val="66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promotes saving in a family</w:t>
      </w:r>
    </w:p>
    <w:p w:rsidR="002940D4" w:rsidRPr="00427F5E" w:rsidRDefault="002940D4" w:rsidP="00887D8E">
      <w:pPr>
        <w:pStyle w:val="ListParagraph"/>
        <w:numPr>
          <w:ilvl w:val="0"/>
          <w:numId w:val="66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promotes child spacing</w:t>
      </w:r>
    </w:p>
    <w:p w:rsidR="002940D4" w:rsidRPr="00427F5E" w:rsidRDefault="002940D4" w:rsidP="00887D8E">
      <w:pPr>
        <w:pStyle w:val="ListParagraph"/>
        <w:numPr>
          <w:ilvl w:val="0"/>
          <w:numId w:val="66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enables a child to get enough basic needs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First aid</w:t>
      </w:r>
    </w:p>
    <w:p w:rsidR="002940D4" w:rsidRPr="00427F5E" w:rsidRDefault="002940D4" w:rsidP="00887D8E">
      <w:pPr>
        <w:pStyle w:val="ListParagraph"/>
        <w:numPr>
          <w:ilvl w:val="0"/>
          <w:numId w:val="665"/>
        </w:numPr>
        <w:rPr>
          <w:rFonts w:ascii="Cambria" w:hAnsi="Cambria" w:cs="Tahoma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6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saves life</w:t>
      </w:r>
    </w:p>
    <w:p w:rsidR="002940D4" w:rsidRPr="00427F5E" w:rsidRDefault="002940D4" w:rsidP="00887D8E">
      <w:pPr>
        <w:pStyle w:val="ListParagraph"/>
        <w:numPr>
          <w:ilvl w:val="0"/>
          <w:numId w:val="66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reduces pain</w:t>
      </w:r>
    </w:p>
    <w:p w:rsidR="002940D4" w:rsidRPr="00427F5E" w:rsidRDefault="002940D4" w:rsidP="00887D8E">
      <w:pPr>
        <w:pStyle w:val="ListParagraph"/>
        <w:numPr>
          <w:ilvl w:val="0"/>
          <w:numId w:val="66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promotes quick recovery</w:t>
      </w:r>
    </w:p>
    <w:p w:rsidR="002940D4" w:rsidRPr="00427F5E" w:rsidRDefault="002940D4" w:rsidP="00887D8E">
      <w:pPr>
        <w:pStyle w:val="ListParagraph"/>
        <w:numPr>
          <w:ilvl w:val="0"/>
          <w:numId w:val="66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stops external bleeding</w:t>
      </w:r>
    </w:p>
    <w:p w:rsidR="002940D4" w:rsidRPr="00427F5E" w:rsidRDefault="002940D4" w:rsidP="00887D8E">
      <w:pPr>
        <w:pStyle w:val="ListParagraph"/>
        <w:numPr>
          <w:ilvl w:val="0"/>
          <w:numId w:val="66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prevents further injuries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Control of communicable diseases (CCD)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It is promoted by;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Abstaining from sex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Avoiding sharing sharp objects with an infected p[erson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Using condoms when playing sex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Being faithful to your sexual partner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Communicable diseases 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diseases that can spread from one person to another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They are caused by germs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sz w:val="25"/>
          <w:szCs w:val="25"/>
        </w:rPr>
        <w:t xml:space="preserve">They are also called </w:t>
      </w:r>
      <w:r w:rsidRPr="00427F5E">
        <w:rPr>
          <w:rFonts w:ascii="Cambria" w:hAnsi="Cambria" w:cs="Tahoma"/>
          <w:b/>
          <w:sz w:val="25"/>
          <w:szCs w:val="25"/>
          <w:u w:val="single"/>
        </w:rPr>
        <w:t>infectious diseases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 xml:space="preserve">How do communicable diseases spread? 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Through insect bites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Through animal bites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Through body contact with an infected person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Through playing unprotected sex with an infected person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Through inhaling contaminated air</w:t>
      </w:r>
    </w:p>
    <w:p w:rsidR="002940D4" w:rsidRPr="00427F5E" w:rsidRDefault="002940D4" w:rsidP="00887D8E">
      <w:pPr>
        <w:pStyle w:val="ListParagraph"/>
        <w:numPr>
          <w:ilvl w:val="0"/>
          <w:numId w:val="662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Through open cuts and dirty wounds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RESPONSIBILITIES OF AN INDIVIDUAL, FAMILY AND COMMUNITY IN PROMOTION OF PHC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Activities done by an individual to promote p.h.c</w:t>
      </w:r>
    </w:p>
    <w:p w:rsidR="002940D4" w:rsidRPr="00427F5E" w:rsidRDefault="002940D4" w:rsidP="00887D8E">
      <w:pPr>
        <w:pStyle w:val="ListParagraph"/>
        <w:numPr>
          <w:ilvl w:val="0"/>
          <w:numId w:val="675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Participating in general cleaning sessions</w:t>
      </w:r>
    </w:p>
    <w:p w:rsidR="002940D4" w:rsidRPr="00427F5E" w:rsidRDefault="002940D4" w:rsidP="00887D8E">
      <w:pPr>
        <w:pStyle w:val="ListParagraph"/>
        <w:numPr>
          <w:ilvl w:val="0"/>
          <w:numId w:val="675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Feeding on a balanced diet</w:t>
      </w:r>
    </w:p>
    <w:p w:rsidR="002940D4" w:rsidRPr="00427F5E" w:rsidRDefault="002940D4" w:rsidP="00887D8E">
      <w:pPr>
        <w:pStyle w:val="ListParagraph"/>
        <w:numPr>
          <w:ilvl w:val="0"/>
          <w:numId w:val="675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Bathing daily</w:t>
      </w:r>
    </w:p>
    <w:p w:rsidR="002940D4" w:rsidRPr="00427F5E" w:rsidRDefault="002940D4" w:rsidP="00887D8E">
      <w:pPr>
        <w:pStyle w:val="ListParagraph"/>
        <w:numPr>
          <w:ilvl w:val="0"/>
          <w:numId w:val="675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Brushing teeth every after a meal</w:t>
      </w:r>
    </w:p>
    <w:p w:rsidR="002940D4" w:rsidRPr="00427F5E" w:rsidRDefault="002940D4" w:rsidP="00887D8E">
      <w:pPr>
        <w:pStyle w:val="ListParagraph"/>
        <w:numPr>
          <w:ilvl w:val="0"/>
          <w:numId w:val="675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Washing hands with clean water and soap after visiting latrines</w:t>
      </w:r>
    </w:p>
    <w:p w:rsidR="002940D4" w:rsidRPr="00427F5E" w:rsidRDefault="002940D4" w:rsidP="00887D8E">
      <w:pPr>
        <w:pStyle w:val="ListParagraph"/>
        <w:numPr>
          <w:ilvl w:val="0"/>
          <w:numId w:val="675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Cutting fingernails and toenails short</w:t>
      </w:r>
    </w:p>
    <w:p w:rsidR="002940D4" w:rsidRPr="00427F5E" w:rsidRDefault="002940D4" w:rsidP="00887D8E">
      <w:pPr>
        <w:pStyle w:val="ListParagraph"/>
        <w:numPr>
          <w:ilvl w:val="0"/>
          <w:numId w:val="675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Washing clothes and beddings regularly</w:t>
      </w:r>
    </w:p>
    <w:p w:rsidR="002940D4" w:rsidRPr="00427F5E" w:rsidRDefault="002940D4" w:rsidP="00887D8E">
      <w:pPr>
        <w:pStyle w:val="ListParagraph"/>
        <w:numPr>
          <w:ilvl w:val="0"/>
          <w:numId w:val="675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Grooming hair</w:t>
      </w:r>
    </w:p>
    <w:p w:rsidR="002940D4" w:rsidRPr="00427F5E" w:rsidRDefault="002940D4" w:rsidP="00887D8E">
      <w:pPr>
        <w:pStyle w:val="ListParagraph"/>
        <w:numPr>
          <w:ilvl w:val="0"/>
          <w:numId w:val="675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Going for immunization</w:t>
      </w:r>
    </w:p>
    <w:p w:rsidR="002940D4" w:rsidRPr="00427F5E" w:rsidRDefault="002940D4" w:rsidP="00887D8E">
      <w:pPr>
        <w:pStyle w:val="ListParagraph"/>
        <w:numPr>
          <w:ilvl w:val="0"/>
          <w:numId w:val="675"/>
        </w:numPr>
        <w:ind w:left="720"/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Making O.R.S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Activities done by a family to promote p.h.c</w:t>
      </w:r>
    </w:p>
    <w:p w:rsidR="002940D4" w:rsidRPr="00427F5E" w:rsidRDefault="002940D4" w:rsidP="00887D8E">
      <w:pPr>
        <w:pStyle w:val="ListParagraph"/>
        <w:numPr>
          <w:ilvl w:val="0"/>
          <w:numId w:val="67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Constructing a latrine at home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For proper disposal of human wastes</w:t>
      </w:r>
    </w:p>
    <w:p w:rsidR="002940D4" w:rsidRPr="00427F5E" w:rsidRDefault="002940D4" w:rsidP="00887D8E">
      <w:pPr>
        <w:pStyle w:val="ListParagraph"/>
        <w:numPr>
          <w:ilvl w:val="0"/>
          <w:numId w:val="67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Digging a rubbish pit at home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For proper disposal of rubbish</w:t>
      </w:r>
    </w:p>
    <w:p w:rsidR="002940D4" w:rsidRPr="00427F5E" w:rsidRDefault="002940D4" w:rsidP="00887D8E">
      <w:pPr>
        <w:pStyle w:val="ListParagraph"/>
        <w:numPr>
          <w:ilvl w:val="0"/>
          <w:numId w:val="67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Boiling water for drinking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To prevent diarrhoeal diseases</w:t>
      </w:r>
    </w:p>
    <w:p w:rsidR="002940D4" w:rsidRPr="00427F5E" w:rsidRDefault="002940D4" w:rsidP="00887D8E">
      <w:pPr>
        <w:pStyle w:val="ListParagraph"/>
        <w:numPr>
          <w:ilvl w:val="0"/>
          <w:numId w:val="67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Setting up a plate rack at home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 xml:space="preserve">To prevent washed utensils from getting contaminated with dust </w:t>
      </w:r>
    </w:p>
    <w:p w:rsidR="002940D4" w:rsidRPr="00427F5E" w:rsidRDefault="002940D4" w:rsidP="00887D8E">
      <w:pPr>
        <w:pStyle w:val="ListParagraph"/>
        <w:numPr>
          <w:ilvl w:val="0"/>
          <w:numId w:val="67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Taking children for immunisation</w:t>
      </w:r>
    </w:p>
    <w:p w:rsidR="002940D4" w:rsidRPr="00427F5E" w:rsidRDefault="002940D4" w:rsidP="00887D8E">
      <w:pPr>
        <w:pStyle w:val="ListParagraph"/>
        <w:numPr>
          <w:ilvl w:val="0"/>
          <w:numId w:val="67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Observing good food hygiene at home</w:t>
      </w:r>
    </w:p>
    <w:p w:rsidR="002940D4" w:rsidRPr="00427F5E" w:rsidRDefault="002940D4" w:rsidP="00887D8E">
      <w:pPr>
        <w:pStyle w:val="ListParagraph"/>
        <w:numPr>
          <w:ilvl w:val="0"/>
          <w:numId w:val="67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Preparing a balanced diet for members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To prevent deficiency diseases</w:t>
      </w:r>
    </w:p>
    <w:p w:rsidR="002940D4" w:rsidRPr="00427F5E" w:rsidRDefault="002940D4" w:rsidP="00887D8E">
      <w:pPr>
        <w:pStyle w:val="ListParagraph"/>
        <w:numPr>
          <w:ilvl w:val="0"/>
          <w:numId w:val="67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Having clean and safe water at home</w:t>
      </w:r>
    </w:p>
    <w:p w:rsidR="002940D4" w:rsidRPr="00427F5E" w:rsidRDefault="002940D4" w:rsidP="00887D8E">
      <w:pPr>
        <w:pStyle w:val="ListParagraph"/>
        <w:numPr>
          <w:ilvl w:val="0"/>
          <w:numId w:val="67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Destroying breeding places for insect vectors near the home</w:t>
      </w:r>
    </w:p>
    <w:p w:rsidR="002940D4" w:rsidRPr="00427F5E" w:rsidRDefault="002940D4" w:rsidP="00887D8E">
      <w:pPr>
        <w:pStyle w:val="ListParagraph"/>
        <w:numPr>
          <w:ilvl w:val="0"/>
          <w:numId w:val="67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Sharing health information among family members</w:t>
      </w:r>
    </w:p>
    <w:p w:rsidR="002940D4" w:rsidRPr="00427F5E" w:rsidRDefault="002940D4" w:rsidP="00887D8E">
      <w:pPr>
        <w:pStyle w:val="ListParagraph"/>
        <w:numPr>
          <w:ilvl w:val="0"/>
          <w:numId w:val="676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Avoiding drug abuse among family members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Activities done by the community to promote p.h.c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Constructing public latrines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Constructing public water sources (wells and bore holes)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Protecting water sources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Repairing damaged roads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Organizing community health days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Distributing public garbage containers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Organizing general cleaning sessions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Organizing public fumigation to kill insect vectors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Establishing rehabilitation centres for the disabled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Announcing any outbreak of a disease in the community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Examples of community groups that promote PHC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Self-help groups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Religious groups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Village health committees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Cooperative groups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Social welfare groups</w:t>
      </w:r>
    </w:p>
    <w:p w:rsidR="002940D4" w:rsidRPr="00427F5E" w:rsidRDefault="002940D4" w:rsidP="00887D8E">
      <w:pPr>
        <w:pStyle w:val="ListParagraph"/>
        <w:numPr>
          <w:ilvl w:val="0"/>
          <w:numId w:val="674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Youth groups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HEALTHY LIFESTYLES THAT PROMOTE GOOD HEALTHY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Feeding on a balanced diet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Doing regular body exercises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Getting enough rest and sleep to refresh the brain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Avoid drug abuse e.g alcoholism and smoking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Reading books in enough light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Maintaining good body posture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Washing clothes to remove germs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Ironing clothes to kill germs and parasites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Abstaining from sex to prevent contacting STDs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Trimming finger nails to remove hiding places for germs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Importance of getting enough rest and sleep</w:t>
      </w:r>
    </w:p>
    <w:p w:rsidR="002940D4" w:rsidRPr="00427F5E" w:rsidRDefault="002940D4" w:rsidP="00887D8E">
      <w:pPr>
        <w:pStyle w:val="ListParagraph"/>
        <w:numPr>
          <w:ilvl w:val="0"/>
          <w:numId w:val="75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refreshes the brain</w:t>
      </w:r>
    </w:p>
    <w:p w:rsidR="002940D4" w:rsidRPr="00427F5E" w:rsidRDefault="002940D4" w:rsidP="00887D8E">
      <w:pPr>
        <w:pStyle w:val="ListParagraph"/>
        <w:numPr>
          <w:ilvl w:val="0"/>
          <w:numId w:val="755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It breaks fatigue</w:t>
      </w:r>
    </w:p>
    <w:p w:rsidR="002940D4" w:rsidRPr="00427F5E" w:rsidRDefault="002940D4" w:rsidP="002940D4">
      <w:pPr>
        <w:rPr>
          <w:rFonts w:eastAsia="Arial Unicode MS" w:cs="Arial Unicode MS"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Importance of good posture</w:t>
      </w:r>
    </w:p>
    <w:p w:rsidR="002940D4" w:rsidRPr="00427F5E" w:rsidRDefault="002940D4" w:rsidP="00887D8E">
      <w:pPr>
        <w:pStyle w:val="ListParagraph"/>
        <w:numPr>
          <w:ilvl w:val="0"/>
          <w:numId w:val="75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prevents deformation of bones</w:t>
      </w:r>
    </w:p>
    <w:p w:rsidR="002940D4" w:rsidRPr="00427F5E" w:rsidRDefault="002940D4" w:rsidP="00887D8E">
      <w:pPr>
        <w:pStyle w:val="ListParagraph"/>
        <w:numPr>
          <w:ilvl w:val="0"/>
          <w:numId w:val="75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prevents back and chest pain</w:t>
      </w:r>
    </w:p>
    <w:p w:rsidR="002940D4" w:rsidRPr="00427F5E" w:rsidRDefault="002940D4" w:rsidP="00887D8E">
      <w:pPr>
        <w:pStyle w:val="ListParagraph"/>
        <w:numPr>
          <w:ilvl w:val="0"/>
          <w:numId w:val="75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prevents dislocation</w:t>
      </w:r>
    </w:p>
    <w:p w:rsidR="002940D4" w:rsidRPr="00427F5E" w:rsidRDefault="002940D4" w:rsidP="00887D8E">
      <w:pPr>
        <w:pStyle w:val="ListParagraph"/>
        <w:numPr>
          <w:ilvl w:val="0"/>
          <w:numId w:val="756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helps in proper working of body organs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Importance of performing physical exercises</w:t>
      </w:r>
    </w:p>
    <w:p w:rsidR="002940D4" w:rsidRPr="00427F5E" w:rsidRDefault="002940D4" w:rsidP="00887D8E">
      <w:pPr>
        <w:pStyle w:val="ListParagraph"/>
        <w:numPr>
          <w:ilvl w:val="0"/>
          <w:numId w:val="7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reduces body weight</w:t>
      </w:r>
    </w:p>
    <w:p w:rsidR="002940D4" w:rsidRPr="00427F5E" w:rsidRDefault="002940D4" w:rsidP="00887D8E">
      <w:pPr>
        <w:pStyle w:val="ListParagraph"/>
        <w:numPr>
          <w:ilvl w:val="0"/>
          <w:numId w:val="7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makes the joints flexible</w:t>
      </w:r>
    </w:p>
    <w:p w:rsidR="002940D4" w:rsidRPr="00427F5E" w:rsidRDefault="002940D4" w:rsidP="00887D8E">
      <w:pPr>
        <w:pStyle w:val="ListParagraph"/>
        <w:numPr>
          <w:ilvl w:val="0"/>
          <w:numId w:val="7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reduces the risk of heart attack</w:t>
      </w:r>
    </w:p>
    <w:p w:rsidR="002940D4" w:rsidRPr="00427F5E" w:rsidRDefault="002940D4" w:rsidP="00887D8E">
      <w:pPr>
        <w:pStyle w:val="ListParagraph"/>
        <w:numPr>
          <w:ilvl w:val="0"/>
          <w:numId w:val="7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makes the heart muscles grow stronger</w:t>
      </w:r>
    </w:p>
    <w:p w:rsidR="002940D4" w:rsidRPr="00427F5E" w:rsidRDefault="002940D4" w:rsidP="00887D8E">
      <w:pPr>
        <w:pStyle w:val="ListParagraph"/>
        <w:numPr>
          <w:ilvl w:val="0"/>
          <w:numId w:val="7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breaks fatigue (body weakness)</w:t>
      </w:r>
    </w:p>
    <w:p w:rsidR="002940D4" w:rsidRPr="00427F5E" w:rsidRDefault="002940D4" w:rsidP="00887D8E">
      <w:pPr>
        <w:pStyle w:val="ListParagraph"/>
        <w:numPr>
          <w:ilvl w:val="0"/>
          <w:numId w:val="7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makes food digestion easy</w:t>
      </w:r>
    </w:p>
    <w:p w:rsidR="002940D4" w:rsidRPr="00427F5E" w:rsidRDefault="002940D4" w:rsidP="00887D8E">
      <w:pPr>
        <w:pStyle w:val="ListParagraph"/>
        <w:numPr>
          <w:ilvl w:val="0"/>
          <w:numId w:val="7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reduces the risks of sprains and strains</w:t>
      </w:r>
    </w:p>
    <w:p w:rsidR="002940D4" w:rsidRPr="00427F5E" w:rsidRDefault="002940D4" w:rsidP="00887D8E">
      <w:pPr>
        <w:pStyle w:val="ListParagraph"/>
        <w:numPr>
          <w:ilvl w:val="0"/>
          <w:numId w:val="75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It helps the heart to pump more blood to the muscles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UNHEALTHY LIFESTYLES AND BAD SOCIAL HABITS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Tobacco smoking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Alcoholism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Playing unprotected sex with an infected person</w:t>
      </w:r>
    </w:p>
    <w:p w:rsidR="002940D4" w:rsidRPr="00427F5E" w:rsidRDefault="002940D4" w:rsidP="00887D8E">
      <w:pPr>
        <w:pStyle w:val="ListParagraph"/>
        <w:numPr>
          <w:ilvl w:val="0"/>
          <w:numId w:val="757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Drug abuse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Good health practices in schools</w:t>
      </w:r>
    </w:p>
    <w:p w:rsidR="002940D4" w:rsidRPr="00427F5E" w:rsidRDefault="002940D4" w:rsidP="00887D8E">
      <w:pPr>
        <w:pStyle w:val="ListParagraph"/>
        <w:numPr>
          <w:ilvl w:val="0"/>
          <w:numId w:val="75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Conducting health parades</w:t>
      </w:r>
    </w:p>
    <w:p w:rsidR="002940D4" w:rsidRPr="00427F5E" w:rsidRDefault="002940D4" w:rsidP="00887D8E">
      <w:pPr>
        <w:pStyle w:val="ListParagraph"/>
        <w:numPr>
          <w:ilvl w:val="0"/>
          <w:numId w:val="758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Having a school health committee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SCHOOL (HEALTH CLUB) COMMITTEE</w:t>
      </w:r>
    </w:p>
    <w:p w:rsidR="002940D4" w:rsidRPr="00427F5E" w:rsidRDefault="002940D4" w:rsidP="00887D8E">
      <w:pPr>
        <w:pStyle w:val="ListParagraph"/>
        <w:numPr>
          <w:ilvl w:val="0"/>
          <w:numId w:val="671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a group of people in a school who work together to promote good health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Members of the school health committee</w:t>
      </w:r>
    </w:p>
    <w:p w:rsidR="002940D4" w:rsidRPr="00427F5E" w:rsidRDefault="002940D4" w:rsidP="00887D8E">
      <w:pPr>
        <w:pStyle w:val="ListParagraph"/>
        <w:numPr>
          <w:ilvl w:val="0"/>
          <w:numId w:val="672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7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School nurse</w:t>
      </w:r>
    </w:p>
    <w:p w:rsidR="002940D4" w:rsidRPr="00427F5E" w:rsidRDefault="002940D4" w:rsidP="00887D8E">
      <w:pPr>
        <w:pStyle w:val="ListParagraph"/>
        <w:numPr>
          <w:ilvl w:val="0"/>
          <w:numId w:val="67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Sanitary prefects</w:t>
      </w:r>
    </w:p>
    <w:p w:rsidR="002940D4" w:rsidRPr="00427F5E" w:rsidRDefault="002940D4" w:rsidP="00887D8E">
      <w:pPr>
        <w:pStyle w:val="ListParagraph"/>
        <w:numPr>
          <w:ilvl w:val="0"/>
          <w:numId w:val="67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Science teachers</w:t>
      </w:r>
    </w:p>
    <w:p w:rsidR="002940D4" w:rsidRPr="00427F5E" w:rsidRDefault="002940D4" w:rsidP="00887D8E">
      <w:pPr>
        <w:pStyle w:val="ListParagraph"/>
        <w:numPr>
          <w:ilvl w:val="0"/>
          <w:numId w:val="67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Senior man and woman</w:t>
      </w:r>
    </w:p>
    <w:p w:rsidR="002940D4" w:rsidRPr="00427F5E" w:rsidRDefault="002940D4" w:rsidP="00887D8E">
      <w:pPr>
        <w:pStyle w:val="ListParagraph"/>
        <w:numPr>
          <w:ilvl w:val="0"/>
          <w:numId w:val="67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School cleaners</w:t>
      </w:r>
    </w:p>
    <w:p w:rsidR="002940D4" w:rsidRPr="00427F5E" w:rsidRDefault="002940D4" w:rsidP="00887D8E">
      <w:pPr>
        <w:pStyle w:val="ListParagraph"/>
        <w:numPr>
          <w:ilvl w:val="0"/>
          <w:numId w:val="67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Food mess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num="2" w:space="720"/>
          <w:docGrid w:linePitch="360"/>
        </w:sect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Activities/roles/duties of a school health committee</w:t>
      </w:r>
    </w:p>
    <w:p w:rsidR="002940D4" w:rsidRPr="00427F5E" w:rsidRDefault="002940D4" w:rsidP="00887D8E">
      <w:pPr>
        <w:numPr>
          <w:ilvl w:val="0"/>
          <w:numId w:val="673"/>
        </w:numPr>
        <w:ind w:left="720" w:hanging="360"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Organizing health parades</w:t>
      </w:r>
    </w:p>
    <w:p w:rsidR="002940D4" w:rsidRPr="00427F5E" w:rsidRDefault="002940D4" w:rsidP="00887D8E">
      <w:pPr>
        <w:numPr>
          <w:ilvl w:val="0"/>
          <w:numId w:val="673"/>
        </w:numPr>
        <w:ind w:left="720" w:hanging="360"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Organizing class health meetings</w:t>
      </w:r>
    </w:p>
    <w:p w:rsidR="002940D4" w:rsidRPr="00427F5E" w:rsidRDefault="002940D4" w:rsidP="00887D8E">
      <w:pPr>
        <w:numPr>
          <w:ilvl w:val="0"/>
          <w:numId w:val="673"/>
        </w:numPr>
        <w:ind w:left="720" w:hanging="360"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Organizing general cleaning activities</w:t>
      </w:r>
    </w:p>
    <w:p w:rsidR="002940D4" w:rsidRPr="00427F5E" w:rsidRDefault="002940D4" w:rsidP="00887D8E">
      <w:pPr>
        <w:numPr>
          <w:ilvl w:val="0"/>
          <w:numId w:val="673"/>
        </w:numPr>
        <w:ind w:left="720" w:hanging="360"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Organizing health education seminars</w:t>
      </w:r>
    </w:p>
    <w:p w:rsidR="002940D4" w:rsidRPr="00427F5E" w:rsidRDefault="002940D4" w:rsidP="00887D8E">
      <w:pPr>
        <w:numPr>
          <w:ilvl w:val="0"/>
          <w:numId w:val="673"/>
        </w:numPr>
        <w:ind w:left="720" w:hanging="360"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Reporting any disease outbreak</w:t>
      </w:r>
    </w:p>
    <w:p w:rsidR="002940D4" w:rsidRPr="00427F5E" w:rsidRDefault="002940D4" w:rsidP="00887D8E">
      <w:pPr>
        <w:numPr>
          <w:ilvl w:val="0"/>
          <w:numId w:val="673"/>
        </w:numPr>
        <w:ind w:left="720" w:hanging="360"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Discouraging anti-social behaviour</w:t>
      </w:r>
    </w:p>
    <w:p w:rsidR="002940D4" w:rsidRPr="00427F5E" w:rsidRDefault="002940D4" w:rsidP="00887D8E">
      <w:pPr>
        <w:numPr>
          <w:ilvl w:val="0"/>
          <w:numId w:val="673"/>
        </w:numPr>
        <w:ind w:left="720" w:hanging="360"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Designing health rules</w:t>
      </w:r>
    </w:p>
    <w:p w:rsidR="002940D4" w:rsidRPr="00427F5E" w:rsidRDefault="002940D4" w:rsidP="00887D8E">
      <w:pPr>
        <w:numPr>
          <w:ilvl w:val="0"/>
          <w:numId w:val="673"/>
        </w:numPr>
        <w:ind w:left="720" w:hanging="360"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Identifying school children who are not immunised</w:t>
      </w:r>
    </w:p>
    <w:p w:rsidR="002940D4" w:rsidRPr="00427F5E" w:rsidRDefault="002940D4" w:rsidP="00887D8E">
      <w:pPr>
        <w:numPr>
          <w:ilvl w:val="0"/>
          <w:numId w:val="673"/>
        </w:numPr>
        <w:ind w:left="720" w:hanging="360"/>
        <w:rPr>
          <w:rFonts w:eastAsia="Arial Unicode MS" w:cs="Arial Unicode MS"/>
          <w:sz w:val="25"/>
          <w:szCs w:val="25"/>
        </w:rPr>
      </w:pPr>
      <w:r w:rsidRPr="00427F5E">
        <w:rPr>
          <w:rFonts w:eastAsia="Arial Unicode MS" w:cs="Arial Unicode MS"/>
          <w:sz w:val="25"/>
          <w:szCs w:val="25"/>
        </w:rPr>
        <w:t>Inviting health workers to discuss health issues with school children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HEALTH PARADES</w:t>
      </w:r>
    </w:p>
    <w:p w:rsidR="002940D4" w:rsidRPr="00427F5E" w:rsidRDefault="002940D4" w:rsidP="00887D8E">
      <w:pPr>
        <w:pStyle w:val="ListParagraph"/>
        <w:numPr>
          <w:ilvl w:val="0"/>
          <w:numId w:val="670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an assembly done at school to check on children’s hygiene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People who conduct health parades in schools</w:t>
      </w:r>
    </w:p>
    <w:p w:rsidR="002940D4" w:rsidRPr="00427F5E" w:rsidRDefault="002940D4" w:rsidP="00887D8E">
      <w:pPr>
        <w:pStyle w:val="ListParagraph"/>
        <w:numPr>
          <w:ilvl w:val="0"/>
          <w:numId w:val="672"/>
        </w:numPr>
        <w:rPr>
          <w:rFonts w:ascii="Cambria" w:eastAsia="Arial Unicode MS" w:hAnsi="Cambria" w:cs="Arial Unicode MS"/>
          <w:sz w:val="25"/>
          <w:szCs w:val="25"/>
        </w:rPr>
        <w:sectPr w:rsidR="002940D4" w:rsidRPr="00427F5E" w:rsidSect="00744389">
          <w:type w:val="continuous"/>
          <w:pgSz w:w="11907" w:h="16839" w:code="9"/>
          <w:pgMar w:top="720" w:right="720" w:bottom="720" w:left="720" w:header="720" w:footer="720" w:gutter="0"/>
          <w:paperSrc w:first="15" w:other="15"/>
          <w:pgBorders w:offsetFrom="page">
            <w:top w:val="thinThickThinMediumGap" w:sz="12" w:space="24" w:color="auto"/>
            <w:left w:val="thinThickThinMediumGap" w:sz="12" w:space="24" w:color="auto"/>
            <w:bottom w:val="thinThickThinMediumGap" w:sz="12" w:space="24" w:color="auto"/>
            <w:right w:val="thinThickThinMediumGap" w:sz="12" w:space="24" w:color="auto"/>
          </w:pgBorders>
          <w:cols w:space="720"/>
          <w:docGrid w:linePitch="360"/>
        </w:sectPr>
      </w:pPr>
    </w:p>
    <w:p w:rsidR="002940D4" w:rsidRPr="00427F5E" w:rsidRDefault="002940D4" w:rsidP="00887D8E">
      <w:pPr>
        <w:pStyle w:val="ListParagraph"/>
        <w:numPr>
          <w:ilvl w:val="0"/>
          <w:numId w:val="67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Health prefect</w:t>
      </w:r>
    </w:p>
    <w:p w:rsidR="002940D4" w:rsidRPr="00427F5E" w:rsidRDefault="002940D4" w:rsidP="00887D8E">
      <w:pPr>
        <w:pStyle w:val="ListParagraph"/>
        <w:numPr>
          <w:ilvl w:val="0"/>
          <w:numId w:val="67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Sanitary prefects</w:t>
      </w:r>
    </w:p>
    <w:p w:rsidR="002940D4" w:rsidRPr="00427F5E" w:rsidRDefault="002940D4" w:rsidP="00887D8E">
      <w:pPr>
        <w:pStyle w:val="ListParagraph"/>
        <w:numPr>
          <w:ilvl w:val="0"/>
          <w:numId w:val="67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Science teachers</w:t>
      </w:r>
    </w:p>
    <w:p w:rsidR="002940D4" w:rsidRPr="00427F5E" w:rsidRDefault="002940D4" w:rsidP="00887D8E">
      <w:pPr>
        <w:pStyle w:val="ListParagraph"/>
        <w:numPr>
          <w:ilvl w:val="0"/>
          <w:numId w:val="672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Teachers on duty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Activities carried out at a health parades</w:t>
      </w:r>
    </w:p>
    <w:p w:rsidR="002940D4" w:rsidRPr="00427F5E" w:rsidRDefault="002940D4" w:rsidP="00887D8E">
      <w:pPr>
        <w:pStyle w:val="ListParagraph"/>
        <w:numPr>
          <w:ilvl w:val="0"/>
          <w:numId w:val="670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Checking children with unbrushed teeth</w:t>
      </w:r>
    </w:p>
    <w:p w:rsidR="002940D4" w:rsidRPr="00427F5E" w:rsidRDefault="002940D4" w:rsidP="00887D8E">
      <w:pPr>
        <w:pStyle w:val="ListParagraph"/>
        <w:numPr>
          <w:ilvl w:val="0"/>
          <w:numId w:val="670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Checking children with long fingernails</w:t>
      </w:r>
    </w:p>
    <w:p w:rsidR="002940D4" w:rsidRPr="00427F5E" w:rsidRDefault="002940D4" w:rsidP="00887D8E">
      <w:pPr>
        <w:pStyle w:val="ListParagraph"/>
        <w:numPr>
          <w:ilvl w:val="0"/>
          <w:numId w:val="670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Checking children with dirty uniforms</w:t>
      </w:r>
    </w:p>
    <w:p w:rsidR="002940D4" w:rsidRPr="00427F5E" w:rsidRDefault="002940D4" w:rsidP="00887D8E">
      <w:pPr>
        <w:pStyle w:val="ListParagraph"/>
        <w:numPr>
          <w:ilvl w:val="0"/>
          <w:numId w:val="670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Checking children with uncombed hair</w:t>
      </w:r>
    </w:p>
    <w:p w:rsidR="002940D4" w:rsidRPr="00427F5E" w:rsidRDefault="002940D4" w:rsidP="00887D8E">
      <w:pPr>
        <w:pStyle w:val="ListParagraph"/>
        <w:numPr>
          <w:ilvl w:val="0"/>
          <w:numId w:val="670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Checking children with jiggers</w:t>
      </w: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Why are health parades done? (Importance/reasons for carrying out health parades)</w:t>
      </w:r>
    </w:p>
    <w:p w:rsidR="002940D4" w:rsidRPr="00427F5E" w:rsidRDefault="002940D4" w:rsidP="00887D8E">
      <w:pPr>
        <w:pStyle w:val="ListParagraph"/>
        <w:numPr>
          <w:ilvl w:val="0"/>
          <w:numId w:val="670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To promote personal hygiene among school children</w:t>
      </w:r>
    </w:p>
    <w:p w:rsidR="002940D4" w:rsidRPr="00427F5E" w:rsidRDefault="002940D4" w:rsidP="00887D8E">
      <w:pPr>
        <w:pStyle w:val="ListParagraph"/>
        <w:numPr>
          <w:ilvl w:val="0"/>
          <w:numId w:val="670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To promote good health among school children</w:t>
      </w:r>
    </w:p>
    <w:p w:rsidR="002940D4" w:rsidRPr="00427F5E" w:rsidRDefault="002940D4" w:rsidP="00887D8E">
      <w:pPr>
        <w:pStyle w:val="ListParagraph"/>
        <w:numPr>
          <w:ilvl w:val="0"/>
          <w:numId w:val="670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They promote child to child programme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</w:p>
    <w:p w:rsidR="002940D4" w:rsidRPr="00427F5E" w:rsidRDefault="002940D4" w:rsidP="002940D4">
      <w:pPr>
        <w:rPr>
          <w:rFonts w:eastAsia="Arial Unicode MS" w:cs="Arial Unicode MS"/>
          <w:b/>
          <w:sz w:val="25"/>
          <w:szCs w:val="25"/>
          <w:u w:val="single"/>
        </w:rPr>
      </w:pPr>
      <w:r w:rsidRPr="00427F5E">
        <w:rPr>
          <w:rFonts w:eastAsia="Arial Unicode MS" w:cs="Arial Unicode MS"/>
          <w:b/>
          <w:sz w:val="25"/>
          <w:szCs w:val="25"/>
          <w:u w:val="single"/>
        </w:rPr>
        <w:t>CHILD TO CHILD PROGRAMME</w:t>
      </w:r>
    </w:p>
    <w:p w:rsidR="002940D4" w:rsidRPr="00427F5E" w:rsidRDefault="002940D4" w:rsidP="00887D8E">
      <w:pPr>
        <w:pStyle w:val="ListParagraph"/>
        <w:numPr>
          <w:ilvl w:val="0"/>
          <w:numId w:val="668"/>
        </w:numPr>
        <w:rPr>
          <w:rFonts w:ascii="Cambria" w:eastAsia="Arial Unicode MS" w:hAnsi="Cambria" w:cs="Arial Unicode MS"/>
          <w:sz w:val="25"/>
          <w:szCs w:val="25"/>
        </w:rPr>
      </w:pPr>
      <w:r w:rsidRPr="00427F5E">
        <w:rPr>
          <w:rFonts w:ascii="Cambria" w:eastAsia="Arial Unicode MS" w:hAnsi="Cambria" w:cs="Arial Unicode MS"/>
          <w:sz w:val="25"/>
          <w:szCs w:val="25"/>
        </w:rPr>
        <w:t>This is a health programme where older children help the young ones to promote good health</w:t>
      </w:r>
    </w:p>
    <w:p w:rsidR="002940D4" w:rsidRPr="00427F5E" w:rsidRDefault="002940D4" w:rsidP="002940D4">
      <w:pPr>
        <w:tabs>
          <w:tab w:val="left" w:pos="3615"/>
        </w:tabs>
        <w:rPr>
          <w:rFonts w:eastAsia="TH Sarabun PSK" w:cs="Arial"/>
          <w:b/>
          <w:sz w:val="25"/>
          <w:szCs w:val="25"/>
          <w:u w:val="single"/>
        </w:rPr>
      </w:pPr>
      <w:r w:rsidRPr="00427F5E">
        <w:rPr>
          <w:rFonts w:eastAsia="TH Sarabun PSK" w:cs="Arial"/>
          <w:b/>
          <w:sz w:val="25"/>
          <w:szCs w:val="25"/>
          <w:u w:val="single"/>
        </w:rPr>
        <w:t>A symbol showing child to child programme (approach)</w:t>
      </w:r>
    </w:p>
    <w:p w:rsidR="002940D4" w:rsidRPr="00427F5E" w:rsidRDefault="002940D4" w:rsidP="002940D4">
      <w:pPr>
        <w:tabs>
          <w:tab w:val="left" w:pos="3615"/>
        </w:tabs>
        <w:ind w:left="360"/>
        <w:rPr>
          <w:rFonts w:eastAsia="TH Sarabun PSK" w:cs="Arial"/>
          <w:b/>
          <w:sz w:val="25"/>
          <w:szCs w:val="25"/>
          <w:u w:val="single"/>
        </w:rPr>
      </w:pPr>
      <w:r w:rsidRPr="00427F5E">
        <w:rPr>
          <w:rFonts w:eastAsia="SimSun" w:cs="SimSun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2210176" behindDoc="0" locked="0" layoutInCell="1" allowOverlap="1" wp14:anchorId="22C1EAED" wp14:editId="045E46D7">
                <wp:simplePos x="0" y="0"/>
                <wp:positionH relativeFrom="column">
                  <wp:posOffset>1409700</wp:posOffset>
                </wp:positionH>
                <wp:positionV relativeFrom="paragraph">
                  <wp:posOffset>116840</wp:posOffset>
                </wp:positionV>
                <wp:extent cx="1800225" cy="1833245"/>
                <wp:effectExtent l="19050" t="19685" r="0" b="23495"/>
                <wp:wrapNone/>
                <wp:docPr id="15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0225" cy="1833245"/>
                          <a:chOff x="3570" y="9563"/>
                          <a:chExt cx="2985" cy="3465"/>
                        </a:xfrm>
                      </wpg:grpSpPr>
                      <pic:pic xmlns:pic="http://schemas.openxmlformats.org/drawingml/2006/picture">
                        <pic:nvPicPr>
                          <pic:cNvPr id="155" name="Picture 3" descr="IMG-20200528-WA0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lum bright="20000" contrast="80000"/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166" b="27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0" y="9563"/>
                            <a:ext cx="2985" cy="3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570" y="9563"/>
                            <a:ext cx="2640" cy="346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8F0CCC3" id="Group 2" o:spid="_x0000_s1026" style="position:absolute;margin-left:111pt;margin-top:9.2pt;width:141.75pt;height:144.35pt;z-index:252210176" coordorigin="3570,9563" coordsize="2985,34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">
                <v:shape id="Picture 3" o:spid="_x0000_s1027" type="#_x0000_t75" alt="IMG-20200528-WA0163" style="position:absolute;left:3570;top:9563;width:2985;height:3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eIy7DAAAA3AAAAA8AAABkcnMvZG93bnJldi54bWxET01rwkAQvQv+h2WE3urGWkuJboItWiWn&#10;1up9yI5JMDsbsmuS9td3hYK3ebzPWaWDqUVHrassK5hNIxDEudUVFwqO39vHVxDOI2usLZOCH3KQ&#10;JuPRCmNte/6i7uALEULYxaig9L6JpXR5SQbd1DbEgTvb1qAPsC2kbrEP4aaWT1H0Ig1WHBpKbOi9&#10;pPxyuBoF+6aThTtlbx/ZfHOONnb3+fs8V+phMqyXIDwN/i7+d+91mL9YwO2ZcIFM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4jLsMAAADcAAAADwAAAAAAAAAAAAAAAACf&#10;AgAAZHJzL2Rvd25yZXYueG1sUEsFBgAAAAAEAAQA9wAAAI8DAAAAAA==&#10;">
                  <v:imagedata r:id="rId108" o:title="IMG-20200528-WA0163" croptop="15182f" cropbottom="18132f" gain="5" blacklevel="6554f" grayscale="t" bilevel="t"/>
                </v:shape>
                <v:rect id="Rectangle 4" o:spid="_x0000_s1028" style="position:absolute;left:3570;top:9563;width:2640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1WcUA&#10;AADcAAAADwAAAGRycy9kb3ducmV2LnhtbERPS2vCQBC+F/wPywi9FJ1ErEjqKn1Qag9CfRzsbciO&#10;STQ7G7Jbjf/eLRR6m4/vObNFZ2t15tZXTjSkwwQUS+5MJYWG3fZ9MAXlA4mh2glruLKHxbx3N6PM&#10;uIus+bwJhYoh4jPSUIbQZIg+L9mSH7qGJXIH11oKEbYFmpYuMdzWOEqSCVqqJDaU1PBryflp82M1&#10;nNKR34/ty/Fj+oD4lu4/cfX1rfV9v3t+AhW4C//iP/fSxPmPE/h9Jl6A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4fVZxQAAANwAAAAPAAAAAAAAAAAAAAAAAJgCAABkcnMv&#10;ZG93bnJldi54bWxQSwUGAAAAAAQABAD1AAAAigMAAAAA&#10;" filled="f" strokecolor="black [3213]" strokeweight="2.25pt"/>
              </v:group>
            </w:pict>
          </mc:Fallback>
        </mc:AlternateContent>
      </w:r>
    </w:p>
    <w:p w:rsidR="002940D4" w:rsidRPr="00427F5E" w:rsidRDefault="002940D4" w:rsidP="002940D4">
      <w:pPr>
        <w:tabs>
          <w:tab w:val="left" w:pos="3615"/>
        </w:tabs>
        <w:ind w:left="360"/>
        <w:rPr>
          <w:rFonts w:eastAsia="TH Sarabun PSK" w:cs="Arial"/>
          <w:b/>
          <w:sz w:val="25"/>
          <w:szCs w:val="25"/>
          <w:u w:val="single"/>
        </w:rPr>
      </w:pPr>
    </w:p>
    <w:p w:rsidR="002940D4" w:rsidRPr="00427F5E" w:rsidRDefault="002940D4" w:rsidP="002940D4">
      <w:pPr>
        <w:tabs>
          <w:tab w:val="left" w:pos="3615"/>
        </w:tabs>
        <w:ind w:left="360"/>
        <w:rPr>
          <w:rFonts w:eastAsia="TH Sarabun PSK" w:cs="Arial"/>
          <w:b/>
          <w:sz w:val="25"/>
          <w:szCs w:val="25"/>
          <w:u w:val="single"/>
        </w:rPr>
      </w:pPr>
    </w:p>
    <w:p w:rsidR="002940D4" w:rsidRPr="00427F5E" w:rsidRDefault="002940D4" w:rsidP="002940D4">
      <w:pPr>
        <w:tabs>
          <w:tab w:val="left" w:pos="3615"/>
        </w:tabs>
        <w:ind w:left="360"/>
        <w:rPr>
          <w:rFonts w:eastAsia="TH Sarabun PSK" w:cs="Arial"/>
          <w:b/>
          <w:sz w:val="25"/>
          <w:szCs w:val="25"/>
          <w:u w:val="single"/>
        </w:rPr>
      </w:pPr>
    </w:p>
    <w:p w:rsidR="002940D4" w:rsidRPr="00427F5E" w:rsidRDefault="002940D4" w:rsidP="002940D4">
      <w:pPr>
        <w:tabs>
          <w:tab w:val="left" w:pos="3615"/>
        </w:tabs>
        <w:ind w:left="360"/>
        <w:rPr>
          <w:rFonts w:eastAsia="TH Sarabun PSK" w:cs="Arial"/>
          <w:b/>
          <w:sz w:val="25"/>
          <w:szCs w:val="25"/>
          <w:u w:val="single"/>
        </w:rPr>
      </w:pPr>
    </w:p>
    <w:p w:rsidR="002940D4" w:rsidRPr="00427F5E" w:rsidRDefault="002940D4" w:rsidP="002940D4">
      <w:pPr>
        <w:tabs>
          <w:tab w:val="left" w:pos="3615"/>
        </w:tabs>
        <w:ind w:left="360"/>
        <w:rPr>
          <w:rFonts w:eastAsia="TH Sarabun PSK" w:cs="Arial"/>
          <w:b/>
          <w:sz w:val="25"/>
          <w:szCs w:val="25"/>
          <w:u w:val="single"/>
        </w:rPr>
      </w:pPr>
    </w:p>
    <w:p w:rsidR="002940D4" w:rsidRPr="00427F5E" w:rsidRDefault="002940D4" w:rsidP="002940D4">
      <w:pPr>
        <w:tabs>
          <w:tab w:val="left" w:pos="3615"/>
        </w:tabs>
        <w:ind w:left="360"/>
        <w:rPr>
          <w:rFonts w:eastAsia="TH Sarabun PSK" w:cs="Arial"/>
          <w:b/>
          <w:sz w:val="25"/>
          <w:szCs w:val="25"/>
          <w:u w:val="single"/>
        </w:rPr>
      </w:pPr>
    </w:p>
    <w:p w:rsidR="002940D4" w:rsidRPr="00427F5E" w:rsidRDefault="002940D4" w:rsidP="002940D4">
      <w:pPr>
        <w:ind w:left="360"/>
        <w:rPr>
          <w:rFonts w:eastAsia="Arial Unicode MS" w:cs="Arial Unicode MS"/>
          <w:sz w:val="25"/>
          <w:szCs w:val="25"/>
        </w:rPr>
      </w:pPr>
    </w:p>
    <w:p w:rsidR="002940D4" w:rsidRPr="00427F5E" w:rsidRDefault="002940D4" w:rsidP="002940D4">
      <w:pPr>
        <w:tabs>
          <w:tab w:val="left" w:pos="3615"/>
        </w:tabs>
        <w:rPr>
          <w:rFonts w:eastAsia="TH Sarabun PSK" w:cs="Arial"/>
          <w:b/>
          <w:sz w:val="25"/>
          <w:szCs w:val="25"/>
          <w:u w:val="single"/>
        </w:rPr>
      </w:pPr>
    </w:p>
    <w:p w:rsidR="002940D4" w:rsidRPr="00427F5E" w:rsidRDefault="002940D4" w:rsidP="002940D4">
      <w:pPr>
        <w:tabs>
          <w:tab w:val="left" w:pos="3615"/>
        </w:tabs>
        <w:rPr>
          <w:rFonts w:eastAsia="TH Sarabun PSK" w:cs="Arial"/>
          <w:b/>
          <w:sz w:val="25"/>
          <w:szCs w:val="25"/>
          <w:u w:val="single"/>
        </w:rPr>
      </w:pPr>
    </w:p>
    <w:p w:rsidR="002940D4" w:rsidRPr="00427F5E" w:rsidRDefault="002940D4" w:rsidP="002940D4">
      <w:pPr>
        <w:tabs>
          <w:tab w:val="left" w:pos="3615"/>
        </w:tabs>
        <w:rPr>
          <w:rFonts w:eastAsia="TH Sarabun PSK" w:cs="Arial"/>
          <w:b/>
          <w:sz w:val="25"/>
          <w:szCs w:val="25"/>
          <w:u w:val="single"/>
        </w:rPr>
      </w:pPr>
    </w:p>
    <w:p w:rsidR="002940D4" w:rsidRPr="00427F5E" w:rsidRDefault="002940D4" w:rsidP="002940D4">
      <w:pPr>
        <w:tabs>
          <w:tab w:val="left" w:pos="3615"/>
        </w:tabs>
        <w:rPr>
          <w:rFonts w:eastAsia="TH Sarabun PSK" w:cs="Arial"/>
          <w:b/>
          <w:sz w:val="25"/>
          <w:szCs w:val="25"/>
          <w:u w:val="single"/>
        </w:rPr>
      </w:pPr>
      <w:r w:rsidRPr="00427F5E">
        <w:rPr>
          <w:rFonts w:eastAsia="TH Sarabun PSK" w:cs="Arial"/>
          <w:b/>
          <w:sz w:val="25"/>
          <w:szCs w:val="25"/>
          <w:u w:val="single"/>
        </w:rPr>
        <w:t>Activities done in child to child programme</w:t>
      </w:r>
    </w:p>
    <w:p w:rsidR="002940D4" w:rsidRPr="00427F5E" w:rsidRDefault="002940D4" w:rsidP="00887D8E">
      <w:pPr>
        <w:pStyle w:val="ListParagraph"/>
        <w:numPr>
          <w:ilvl w:val="0"/>
          <w:numId w:val="667"/>
        </w:numPr>
        <w:tabs>
          <w:tab w:val="left" w:pos="3615"/>
        </w:tabs>
        <w:rPr>
          <w:rFonts w:ascii="Cambria" w:eastAsia="TH Sarabun PSK" w:hAnsi="Cambria" w:cs="Arial"/>
          <w:sz w:val="25"/>
          <w:szCs w:val="25"/>
        </w:rPr>
      </w:pPr>
      <w:r w:rsidRPr="00427F5E">
        <w:rPr>
          <w:rFonts w:ascii="Cambria" w:eastAsia="TH Sarabun PSK" w:hAnsi="Cambria" w:cs="Arial"/>
          <w:sz w:val="25"/>
          <w:szCs w:val="25"/>
        </w:rPr>
        <w:t>Older children teach young ones how to use a latrine</w:t>
      </w:r>
    </w:p>
    <w:p w:rsidR="002940D4" w:rsidRPr="00427F5E" w:rsidRDefault="002940D4" w:rsidP="00887D8E">
      <w:pPr>
        <w:pStyle w:val="ListParagraph"/>
        <w:numPr>
          <w:ilvl w:val="0"/>
          <w:numId w:val="667"/>
        </w:numPr>
        <w:tabs>
          <w:tab w:val="left" w:pos="3615"/>
        </w:tabs>
        <w:rPr>
          <w:rFonts w:ascii="Cambria" w:eastAsia="TH Sarabun PSK" w:hAnsi="Cambria" w:cs="Arial"/>
          <w:sz w:val="25"/>
          <w:szCs w:val="25"/>
        </w:rPr>
      </w:pPr>
      <w:r w:rsidRPr="00427F5E">
        <w:rPr>
          <w:rFonts w:ascii="Cambria" w:eastAsia="TH Sarabun PSK" w:hAnsi="Cambria" w:cs="Arial"/>
          <w:sz w:val="25"/>
          <w:szCs w:val="25"/>
        </w:rPr>
        <w:t>Older children teach young ones how to brush their teeth</w:t>
      </w:r>
    </w:p>
    <w:p w:rsidR="002940D4" w:rsidRPr="00427F5E" w:rsidRDefault="002940D4" w:rsidP="00887D8E">
      <w:pPr>
        <w:pStyle w:val="ListParagraph"/>
        <w:numPr>
          <w:ilvl w:val="0"/>
          <w:numId w:val="667"/>
        </w:numPr>
        <w:tabs>
          <w:tab w:val="left" w:pos="3615"/>
        </w:tabs>
        <w:rPr>
          <w:rFonts w:ascii="Cambria" w:eastAsia="TH Sarabun PSK" w:hAnsi="Cambria" w:cs="Arial"/>
          <w:sz w:val="25"/>
          <w:szCs w:val="25"/>
        </w:rPr>
      </w:pPr>
      <w:r w:rsidRPr="00427F5E">
        <w:rPr>
          <w:rFonts w:ascii="Cambria" w:eastAsia="TH Sarabun PSK" w:hAnsi="Cambria" w:cs="Arial"/>
          <w:sz w:val="25"/>
          <w:szCs w:val="25"/>
        </w:rPr>
        <w:t>Older children teach young ones to wash hands before meals</w:t>
      </w:r>
    </w:p>
    <w:p w:rsidR="002940D4" w:rsidRPr="00427F5E" w:rsidRDefault="002940D4" w:rsidP="00887D8E">
      <w:pPr>
        <w:pStyle w:val="ListParagraph"/>
        <w:numPr>
          <w:ilvl w:val="0"/>
          <w:numId w:val="667"/>
        </w:numPr>
        <w:tabs>
          <w:tab w:val="left" w:pos="3615"/>
        </w:tabs>
        <w:rPr>
          <w:rFonts w:ascii="Cambria" w:eastAsia="TH Sarabun PSK" w:hAnsi="Cambria" w:cs="Arial"/>
          <w:sz w:val="25"/>
          <w:szCs w:val="25"/>
        </w:rPr>
      </w:pPr>
      <w:r w:rsidRPr="00427F5E">
        <w:rPr>
          <w:rFonts w:ascii="Cambria" w:eastAsia="TH Sarabun PSK" w:hAnsi="Cambria" w:cs="Arial"/>
          <w:sz w:val="25"/>
          <w:szCs w:val="25"/>
        </w:rPr>
        <w:t>Older children teach young ones to wash hands after visiting latrines</w:t>
      </w:r>
    </w:p>
    <w:p w:rsidR="002940D4" w:rsidRPr="00427F5E" w:rsidRDefault="002940D4" w:rsidP="00887D8E">
      <w:pPr>
        <w:pStyle w:val="ListParagraph"/>
        <w:numPr>
          <w:ilvl w:val="0"/>
          <w:numId w:val="667"/>
        </w:numPr>
        <w:tabs>
          <w:tab w:val="left" w:pos="3615"/>
        </w:tabs>
        <w:rPr>
          <w:rFonts w:ascii="Cambria" w:eastAsia="TH Sarabun PSK" w:hAnsi="Cambria" w:cs="Arial"/>
          <w:sz w:val="25"/>
          <w:szCs w:val="25"/>
        </w:rPr>
      </w:pPr>
      <w:r w:rsidRPr="00427F5E">
        <w:rPr>
          <w:rFonts w:ascii="Cambria" w:eastAsia="TH Sarabun PSK" w:hAnsi="Cambria" w:cs="Arial"/>
          <w:sz w:val="25"/>
          <w:szCs w:val="25"/>
        </w:rPr>
        <w:t>Older children take young ones for immunisation</w:t>
      </w:r>
    </w:p>
    <w:p w:rsidR="002940D4" w:rsidRPr="00427F5E" w:rsidRDefault="002940D4" w:rsidP="002940D4">
      <w:pPr>
        <w:tabs>
          <w:tab w:val="left" w:pos="3615"/>
        </w:tabs>
        <w:rPr>
          <w:rFonts w:eastAsia="TH Sarabun PSK" w:cs="Arial"/>
          <w:b/>
          <w:sz w:val="25"/>
          <w:szCs w:val="25"/>
          <w:u w:val="single"/>
        </w:rPr>
      </w:pPr>
      <w:r w:rsidRPr="00427F5E">
        <w:rPr>
          <w:rFonts w:eastAsia="TH Sarabun PSK" w:cs="Arial"/>
          <w:b/>
          <w:sz w:val="25"/>
          <w:szCs w:val="25"/>
          <w:u w:val="single"/>
        </w:rPr>
        <w:t>Importance of child to child programme</w:t>
      </w:r>
    </w:p>
    <w:p w:rsidR="002940D4" w:rsidRPr="00427F5E" w:rsidRDefault="002940D4" w:rsidP="00887D8E">
      <w:pPr>
        <w:pStyle w:val="ListParagraph"/>
        <w:numPr>
          <w:ilvl w:val="0"/>
          <w:numId w:val="669"/>
        </w:numPr>
        <w:tabs>
          <w:tab w:val="left" w:pos="3615"/>
        </w:tabs>
        <w:rPr>
          <w:rFonts w:ascii="Cambria" w:eastAsia="TH Sarabun PSK" w:hAnsi="Cambria" w:cs="Arial"/>
          <w:sz w:val="25"/>
          <w:szCs w:val="25"/>
        </w:rPr>
      </w:pPr>
      <w:r w:rsidRPr="00427F5E">
        <w:rPr>
          <w:rFonts w:ascii="Cambria" w:eastAsia="TH Sarabun PSK" w:hAnsi="Cambria" w:cs="Arial"/>
          <w:sz w:val="25"/>
          <w:szCs w:val="25"/>
        </w:rPr>
        <w:t>It prevents the spread of some communicable diseases among children</w:t>
      </w:r>
    </w:p>
    <w:p w:rsidR="002940D4" w:rsidRPr="00427F5E" w:rsidRDefault="002940D4" w:rsidP="00887D8E">
      <w:pPr>
        <w:pStyle w:val="ListParagraph"/>
        <w:numPr>
          <w:ilvl w:val="0"/>
          <w:numId w:val="669"/>
        </w:numPr>
        <w:tabs>
          <w:tab w:val="left" w:pos="3615"/>
        </w:tabs>
        <w:rPr>
          <w:rFonts w:ascii="Cambria" w:eastAsia="TH Sarabun PSK" w:hAnsi="Cambria" w:cs="Arial"/>
          <w:sz w:val="25"/>
          <w:szCs w:val="25"/>
        </w:rPr>
      </w:pPr>
      <w:r w:rsidRPr="00427F5E">
        <w:rPr>
          <w:rFonts w:ascii="Cambria" w:eastAsia="TH Sarabun PSK" w:hAnsi="Cambria" w:cs="Arial"/>
          <w:sz w:val="25"/>
          <w:szCs w:val="25"/>
        </w:rPr>
        <w:t>It promotes good healthy lifestyles among children</w:t>
      </w:r>
    </w:p>
    <w:p w:rsidR="002940D4" w:rsidRPr="00427F5E" w:rsidRDefault="002940D4" w:rsidP="00887D8E">
      <w:pPr>
        <w:pStyle w:val="ListParagraph"/>
        <w:numPr>
          <w:ilvl w:val="0"/>
          <w:numId w:val="669"/>
        </w:numPr>
        <w:tabs>
          <w:tab w:val="left" w:pos="3615"/>
        </w:tabs>
        <w:rPr>
          <w:rFonts w:ascii="Cambria" w:eastAsia="TH Sarabun PSK" w:hAnsi="Cambria" w:cs="Arial"/>
          <w:sz w:val="25"/>
          <w:szCs w:val="25"/>
        </w:rPr>
      </w:pPr>
      <w:r w:rsidRPr="00427F5E">
        <w:rPr>
          <w:rFonts w:ascii="Cambria" w:eastAsia="TH Sarabun PSK" w:hAnsi="Cambria" w:cs="Arial"/>
          <w:sz w:val="25"/>
          <w:szCs w:val="25"/>
        </w:rPr>
        <w:t>It improves health among children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PEOPLE WITH SPECIAL NEEDS IN THE COMMUNITY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These are people whose some body parts do not work well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 xml:space="preserve">They are also called </w:t>
      </w:r>
      <w:r w:rsidRPr="00427F5E">
        <w:rPr>
          <w:rFonts w:ascii="Cambria" w:hAnsi="Cambria" w:cs="Tahoma"/>
          <w:b/>
          <w:sz w:val="25"/>
          <w:szCs w:val="25"/>
          <w:u w:val="single"/>
        </w:rPr>
        <w:t>people with disabilities (PWDs)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PWDs </w:t>
      </w:r>
      <w:r w:rsidRPr="00427F5E">
        <w:rPr>
          <w:rFonts w:ascii="Cambria" w:hAnsi="Cambria" w:cs="Tahoma"/>
          <w:sz w:val="25"/>
          <w:szCs w:val="25"/>
        </w:rPr>
        <w:t>may either be physically or mentally affected</w:t>
      </w:r>
    </w:p>
    <w:p w:rsidR="002940D4" w:rsidRPr="00427F5E" w:rsidRDefault="002940D4" w:rsidP="002940D4">
      <w:pPr>
        <w:rPr>
          <w:rFonts w:cs="Tahoma"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Types of disabilities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Physical disability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Sensory disability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Physical disability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when a person’s limbs (arms or legs) are crippled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Sensory disability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This is when a person’s senses do not work well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Groups of people with disabilities (PWDs)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Crippled/lame people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Blind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Deaf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Dumb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Mentally disturbed people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CARE FOR DISABLED/PEOPLE WITH DISABILITIES (PWDS)/PEOPLE WITH SPECIAL NEEDS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Crippled/lame people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Providing them with wheel chairs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Providing them with crutches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Providing them with a walking stick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Providing them with artificial legs and arms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Providing them with special shoes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Helping them to wear clothes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Some equipment for helping the disabled/people with disabilities (PWDs) in movement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Wheel chair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Crutches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Artificial leg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Artificial arm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Why should the crippled people be provided with wheel chairs?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To help them in movement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Blind people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Providing them with a white cane/sonar stick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To enable them locate places</w:t>
      </w:r>
    </w:p>
    <w:p w:rsidR="002940D4" w:rsidRPr="00427F5E" w:rsidRDefault="002940D4" w:rsidP="002940D4">
      <w:pPr>
        <w:rPr>
          <w:rFonts w:cs="Tahoma"/>
          <w:sz w:val="25"/>
          <w:szCs w:val="25"/>
        </w:rPr>
      </w:pPr>
      <w:r w:rsidRPr="00427F5E">
        <w:rPr>
          <w:rFonts w:cs="Tahoma"/>
          <w:sz w:val="25"/>
          <w:szCs w:val="25"/>
        </w:rPr>
        <w:t>To enable them dodge obstacles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Bathing them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Washing their clothes and beddings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Deaf people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Providing special hearing devices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jc w:val="both"/>
        <w:rPr>
          <w:rFonts w:ascii="Cambria" w:eastAsia="Arial" w:hAnsi="Cambria" w:cs="Arial"/>
          <w:sz w:val="25"/>
          <w:szCs w:val="25"/>
        </w:rPr>
      </w:pPr>
      <w:r w:rsidRPr="00427F5E">
        <w:rPr>
          <w:rFonts w:ascii="Cambria" w:eastAsia="Arial" w:hAnsi="Cambria" w:cs="Arial"/>
          <w:sz w:val="25"/>
          <w:szCs w:val="25"/>
        </w:rPr>
        <w:t>Use of sign language while communicating with them</w:t>
      </w:r>
    </w:p>
    <w:p w:rsidR="002940D4" w:rsidRPr="00427F5E" w:rsidRDefault="002940D4" w:rsidP="00887D8E">
      <w:pPr>
        <w:pStyle w:val="ListParagraph"/>
        <w:numPr>
          <w:ilvl w:val="0"/>
          <w:numId w:val="759"/>
        </w:numPr>
        <w:rPr>
          <w:rFonts w:ascii="Cambria" w:eastAsia="Arial" w:hAnsi="Cambria" w:cs="Arial"/>
          <w:sz w:val="25"/>
          <w:szCs w:val="25"/>
        </w:rPr>
      </w:pPr>
      <w:r w:rsidRPr="00427F5E">
        <w:rPr>
          <w:rFonts w:ascii="Cambria" w:eastAsia="Arial" w:hAnsi="Cambria" w:cs="Arial"/>
          <w:sz w:val="25"/>
          <w:szCs w:val="25"/>
        </w:rPr>
        <w:t>Use of typed conversations while communicating with them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Mentally disturbed people</w:t>
      </w:r>
    </w:p>
    <w:p w:rsidR="002940D4" w:rsidRPr="00427F5E" w:rsidRDefault="002940D4" w:rsidP="00887D8E">
      <w:pPr>
        <w:pStyle w:val="ListParagraph"/>
        <w:numPr>
          <w:ilvl w:val="0"/>
          <w:numId w:val="76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Taking them to rehabilitation centres</w:t>
      </w:r>
    </w:p>
    <w:p w:rsidR="002940D4" w:rsidRPr="00427F5E" w:rsidRDefault="002940D4" w:rsidP="00887D8E">
      <w:pPr>
        <w:pStyle w:val="ListParagraph"/>
        <w:numPr>
          <w:ilvl w:val="0"/>
          <w:numId w:val="76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Helping them to go to latrines</w:t>
      </w:r>
    </w:p>
    <w:p w:rsidR="002940D4" w:rsidRPr="00427F5E" w:rsidRDefault="002940D4" w:rsidP="00887D8E">
      <w:pPr>
        <w:pStyle w:val="ListParagraph"/>
        <w:numPr>
          <w:ilvl w:val="0"/>
          <w:numId w:val="76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sz w:val="25"/>
          <w:szCs w:val="25"/>
        </w:rPr>
        <w:t>Bathing them</w:t>
      </w:r>
    </w:p>
    <w:p w:rsidR="002940D4" w:rsidRPr="00427F5E" w:rsidRDefault="002940D4" w:rsidP="00887D8E">
      <w:pPr>
        <w:pStyle w:val="ListParagraph"/>
        <w:numPr>
          <w:ilvl w:val="0"/>
          <w:numId w:val="760"/>
        </w:numPr>
        <w:rPr>
          <w:rFonts w:ascii="Cambria" w:hAnsi="Cambria" w:cs="Tahoma"/>
          <w:b/>
          <w:sz w:val="25"/>
          <w:szCs w:val="25"/>
          <w:u w:val="single"/>
        </w:rPr>
      </w:pPr>
      <w:r w:rsidRPr="00427F5E">
        <w:rPr>
          <w:rFonts w:ascii="Cambria" w:hAnsi="Cambria" w:cs="Tahoma"/>
          <w:sz w:val="25"/>
          <w:szCs w:val="25"/>
        </w:rPr>
        <w:t>Washing their clothes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  <w:r w:rsidRPr="00427F5E">
        <w:rPr>
          <w:rFonts w:cs="Tahoma"/>
          <w:b/>
          <w:sz w:val="25"/>
          <w:szCs w:val="25"/>
          <w:u w:val="single"/>
        </w:rPr>
        <w:t>SOME ABBREVIATIONS USED IN PRIMARY HEALTH CARE</w:t>
      </w:r>
    </w:p>
    <w:p w:rsidR="002940D4" w:rsidRPr="00427F5E" w:rsidRDefault="002940D4" w:rsidP="00887D8E">
      <w:pPr>
        <w:pStyle w:val="ListParagraph"/>
        <w:numPr>
          <w:ilvl w:val="0"/>
          <w:numId w:val="7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P.H.C: </w:t>
      </w:r>
      <w:r w:rsidRPr="00427F5E">
        <w:rPr>
          <w:rFonts w:ascii="Cambria" w:hAnsi="Cambria" w:cs="Tahoma"/>
          <w:sz w:val="25"/>
          <w:szCs w:val="25"/>
        </w:rPr>
        <w:t>Primary Health Care</w:t>
      </w:r>
    </w:p>
    <w:p w:rsidR="002940D4" w:rsidRPr="00427F5E" w:rsidRDefault="002940D4" w:rsidP="00887D8E">
      <w:pPr>
        <w:pStyle w:val="ListParagraph"/>
        <w:numPr>
          <w:ilvl w:val="0"/>
          <w:numId w:val="7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M.C.H.C: </w:t>
      </w:r>
      <w:r w:rsidRPr="00427F5E">
        <w:rPr>
          <w:rFonts w:ascii="Cambria" w:hAnsi="Cambria" w:cs="Tahoma"/>
          <w:sz w:val="25"/>
          <w:szCs w:val="25"/>
        </w:rPr>
        <w:t>Maternal and Child Health Care</w:t>
      </w:r>
    </w:p>
    <w:p w:rsidR="002940D4" w:rsidRPr="00427F5E" w:rsidRDefault="002940D4" w:rsidP="00887D8E">
      <w:pPr>
        <w:pStyle w:val="ListParagraph"/>
        <w:numPr>
          <w:ilvl w:val="0"/>
          <w:numId w:val="7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CHWs: </w:t>
      </w:r>
      <w:r w:rsidRPr="00427F5E">
        <w:rPr>
          <w:rFonts w:ascii="Cambria" w:hAnsi="Cambria" w:cs="Tahoma"/>
          <w:sz w:val="25"/>
          <w:szCs w:val="25"/>
        </w:rPr>
        <w:t>Community Health Workers</w:t>
      </w:r>
    </w:p>
    <w:p w:rsidR="002940D4" w:rsidRPr="00427F5E" w:rsidRDefault="002940D4" w:rsidP="00887D8E">
      <w:pPr>
        <w:pStyle w:val="ListParagraph"/>
        <w:numPr>
          <w:ilvl w:val="0"/>
          <w:numId w:val="7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SYFA: </w:t>
      </w:r>
      <w:r w:rsidRPr="00427F5E">
        <w:rPr>
          <w:rFonts w:ascii="Cambria" w:hAnsi="Cambria" w:cs="Tahoma"/>
          <w:sz w:val="25"/>
          <w:szCs w:val="25"/>
        </w:rPr>
        <w:t>Safeguard youth from AIDS</w:t>
      </w:r>
    </w:p>
    <w:p w:rsidR="002940D4" w:rsidRPr="00427F5E" w:rsidRDefault="002940D4" w:rsidP="00887D8E">
      <w:pPr>
        <w:pStyle w:val="ListParagraph"/>
        <w:numPr>
          <w:ilvl w:val="0"/>
          <w:numId w:val="7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TBAs: </w:t>
      </w:r>
      <w:r w:rsidRPr="00427F5E">
        <w:rPr>
          <w:rFonts w:ascii="Cambria" w:hAnsi="Cambria" w:cs="Tahoma"/>
          <w:sz w:val="25"/>
          <w:szCs w:val="25"/>
        </w:rPr>
        <w:t>Traditional Birth Attendants</w:t>
      </w:r>
    </w:p>
    <w:p w:rsidR="002940D4" w:rsidRPr="00427F5E" w:rsidRDefault="002940D4" w:rsidP="00887D8E">
      <w:pPr>
        <w:pStyle w:val="ListParagraph"/>
        <w:numPr>
          <w:ilvl w:val="0"/>
          <w:numId w:val="7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PWDs: </w:t>
      </w:r>
      <w:r w:rsidRPr="00427F5E">
        <w:rPr>
          <w:rFonts w:ascii="Cambria" w:hAnsi="Cambria" w:cs="Tahoma"/>
          <w:sz w:val="25"/>
          <w:szCs w:val="25"/>
        </w:rPr>
        <w:t>People with disabilities</w:t>
      </w:r>
    </w:p>
    <w:p w:rsidR="002940D4" w:rsidRPr="00427F5E" w:rsidRDefault="002940D4" w:rsidP="00887D8E">
      <w:pPr>
        <w:pStyle w:val="ListParagraph"/>
        <w:numPr>
          <w:ilvl w:val="0"/>
          <w:numId w:val="7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SNP: </w:t>
      </w:r>
      <w:r w:rsidRPr="00427F5E">
        <w:rPr>
          <w:rFonts w:ascii="Cambria" w:hAnsi="Cambria" w:cs="Tahoma"/>
          <w:sz w:val="25"/>
          <w:szCs w:val="25"/>
        </w:rPr>
        <w:t>Special Needs People</w:t>
      </w:r>
    </w:p>
    <w:p w:rsidR="002940D4" w:rsidRPr="00427F5E" w:rsidRDefault="002940D4" w:rsidP="00887D8E">
      <w:pPr>
        <w:pStyle w:val="ListParagraph"/>
        <w:numPr>
          <w:ilvl w:val="0"/>
          <w:numId w:val="7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CDD: </w:t>
      </w:r>
      <w:r w:rsidRPr="00427F5E">
        <w:rPr>
          <w:rFonts w:ascii="Cambria" w:hAnsi="Cambria" w:cs="Tahoma"/>
          <w:sz w:val="25"/>
          <w:szCs w:val="25"/>
        </w:rPr>
        <w:t>Control of Diarrhoeal Diseases</w:t>
      </w:r>
    </w:p>
    <w:p w:rsidR="002940D4" w:rsidRPr="00427F5E" w:rsidRDefault="002940D4" w:rsidP="00887D8E">
      <w:pPr>
        <w:pStyle w:val="ListParagraph"/>
        <w:numPr>
          <w:ilvl w:val="0"/>
          <w:numId w:val="7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CCD: </w:t>
      </w:r>
      <w:r w:rsidRPr="00427F5E">
        <w:rPr>
          <w:rFonts w:ascii="Cambria" w:hAnsi="Cambria" w:cs="Tahoma"/>
          <w:sz w:val="25"/>
          <w:szCs w:val="25"/>
        </w:rPr>
        <w:t>Control of Communicable Diseases</w:t>
      </w:r>
    </w:p>
    <w:p w:rsidR="002940D4" w:rsidRPr="00427F5E" w:rsidRDefault="002940D4" w:rsidP="00887D8E">
      <w:pPr>
        <w:pStyle w:val="ListParagraph"/>
        <w:numPr>
          <w:ilvl w:val="0"/>
          <w:numId w:val="7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P.M.T.C.T: </w:t>
      </w:r>
      <w:r w:rsidRPr="00427F5E">
        <w:rPr>
          <w:rFonts w:ascii="Cambria" w:hAnsi="Cambria" w:cs="Tahoma"/>
          <w:sz w:val="25"/>
          <w:szCs w:val="25"/>
        </w:rPr>
        <w:t>Prevention of mother to child transmission of HIV</w:t>
      </w:r>
    </w:p>
    <w:p w:rsidR="002940D4" w:rsidRPr="00427F5E" w:rsidRDefault="002940D4" w:rsidP="00887D8E">
      <w:pPr>
        <w:pStyle w:val="ListParagraph"/>
        <w:numPr>
          <w:ilvl w:val="0"/>
          <w:numId w:val="7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E.M.T.C.T: </w:t>
      </w:r>
      <w:r w:rsidRPr="00427F5E">
        <w:rPr>
          <w:rFonts w:ascii="Cambria" w:hAnsi="Cambria" w:cs="Tahoma"/>
          <w:sz w:val="25"/>
          <w:szCs w:val="25"/>
        </w:rPr>
        <w:t>Elimination of mother to child transmission of HIV</w:t>
      </w:r>
    </w:p>
    <w:p w:rsidR="002940D4" w:rsidRPr="00427F5E" w:rsidRDefault="002940D4" w:rsidP="00887D8E">
      <w:pPr>
        <w:pStyle w:val="ListParagraph"/>
        <w:numPr>
          <w:ilvl w:val="0"/>
          <w:numId w:val="730"/>
        </w:numPr>
        <w:rPr>
          <w:rFonts w:ascii="Cambria" w:hAnsi="Cambria" w:cs="Tahoma"/>
          <w:sz w:val="25"/>
          <w:szCs w:val="25"/>
        </w:rPr>
      </w:pPr>
      <w:r w:rsidRPr="00427F5E">
        <w:rPr>
          <w:rFonts w:ascii="Cambria" w:hAnsi="Cambria" w:cs="Tahoma"/>
          <w:b/>
          <w:sz w:val="25"/>
          <w:szCs w:val="25"/>
        </w:rPr>
        <w:t xml:space="preserve">HIV: </w:t>
      </w:r>
      <w:r w:rsidRPr="00427F5E">
        <w:rPr>
          <w:rFonts w:ascii="Cambria" w:hAnsi="Cambria" w:cs="Tahoma"/>
          <w:sz w:val="25"/>
          <w:szCs w:val="25"/>
        </w:rPr>
        <w:t>human immunodeficiency virus</w:t>
      </w:r>
    </w:p>
    <w:p w:rsidR="002940D4" w:rsidRPr="00427F5E" w:rsidRDefault="002940D4" w:rsidP="002940D4">
      <w:pPr>
        <w:rPr>
          <w:rFonts w:cs="Tahoma"/>
          <w:b/>
          <w:sz w:val="25"/>
          <w:szCs w:val="25"/>
          <w:u w:val="single"/>
        </w:rPr>
      </w:pPr>
    </w:p>
    <w:p w:rsidR="002940D4" w:rsidRPr="00427F5E" w:rsidRDefault="002940D4" w:rsidP="002940D4">
      <w:pPr>
        <w:rPr>
          <w:rFonts w:cs="Calibri Light"/>
          <w:sz w:val="25"/>
          <w:szCs w:val="25"/>
        </w:rPr>
      </w:pPr>
    </w:p>
    <w:sectPr w:rsidR="002940D4" w:rsidRPr="00427F5E" w:rsidSect="00744389">
      <w:type w:val="continuous"/>
      <w:pgSz w:w="11907" w:h="16839" w:code="9"/>
      <w:pgMar w:top="720" w:right="720" w:bottom="720" w:left="720" w:header="720" w:footer="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3CB8" w:rsidRDefault="00E13CB8" w:rsidP="00C25567">
      <w:r>
        <w:separator/>
      </w:r>
    </w:p>
  </w:endnote>
  <w:endnote w:type="continuationSeparator" w:id="0">
    <w:p w:rsidR="00E13CB8" w:rsidRDefault="00E13CB8" w:rsidP="00C255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 PSK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7CC2" w:rsidRDefault="00E37CC2" w:rsidP="009D595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37CC2" w:rsidRDefault="00E37CC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7CC2" w:rsidRDefault="00E37CC2" w:rsidP="009D595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E0685">
      <w:rPr>
        <w:rStyle w:val="PageNumber"/>
        <w:noProof/>
      </w:rPr>
      <w:t>26</w:t>
    </w:r>
    <w:r>
      <w:rPr>
        <w:rStyle w:val="PageNumber"/>
      </w:rPr>
      <w:fldChar w:fldCharType="end"/>
    </w:r>
  </w:p>
  <w:p w:rsidR="00E37CC2" w:rsidRDefault="00E37CC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7CC2" w:rsidRDefault="00E37CC2" w:rsidP="00316BD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37CC2" w:rsidRDefault="00E37CC2" w:rsidP="00316BD1">
    <w:pPr>
      <w:pStyle w:val="Footer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7CC2" w:rsidRDefault="00E37CC2" w:rsidP="00316BD1">
    <w:pPr>
      <w:pStyle w:val="Footer"/>
      <w:jc w:val="center"/>
    </w:pPr>
  </w:p>
  <w:p w:rsidR="00E37CC2" w:rsidRDefault="00E37CC2" w:rsidP="00316BD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3CB8" w:rsidRDefault="00E13CB8" w:rsidP="00C25567">
      <w:r>
        <w:separator/>
      </w:r>
    </w:p>
  </w:footnote>
  <w:footnote w:type="continuationSeparator" w:id="0">
    <w:p w:rsidR="00E13CB8" w:rsidRDefault="00E13CB8" w:rsidP="00C255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7CC2" w:rsidRDefault="00E37CC2">
    <w:pPr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39664E36"/>
    <w:lvl w:ilvl="0" w:tplc="0C0A4B3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0000002"/>
    <w:multiLevelType w:val="hybridMultilevel"/>
    <w:tmpl w:val="62B64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00000004"/>
    <w:multiLevelType w:val="hybridMultilevel"/>
    <w:tmpl w:val="10C254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0000007"/>
    <w:multiLevelType w:val="hybridMultilevel"/>
    <w:tmpl w:val="23CE056A"/>
    <w:lvl w:ilvl="0" w:tplc="DF06913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9"/>
    <w:multiLevelType w:val="hybridMultilevel"/>
    <w:tmpl w:val="9D3A6570"/>
    <w:lvl w:ilvl="0" w:tplc="42C299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000000A"/>
    <w:multiLevelType w:val="hybridMultilevel"/>
    <w:tmpl w:val="E378F620"/>
    <w:lvl w:ilvl="0" w:tplc="8F32022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B"/>
    <w:multiLevelType w:val="hybridMultilevel"/>
    <w:tmpl w:val="AEF69234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0000000C"/>
    <w:multiLevelType w:val="hybridMultilevel"/>
    <w:tmpl w:val="3DD0E202"/>
    <w:lvl w:ilvl="0" w:tplc="42C299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0000000F"/>
    <w:multiLevelType w:val="hybridMultilevel"/>
    <w:tmpl w:val="FBB6FD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0000010"/>
    <w:multiLevelType w:val="hybridMultilevel"/>
    <w:tmpl w:val="21E24A2E"/>
    <w:lvl w:ilvl="0" w:tplc="A230A48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abstractNum w:abstractNumId="11">
    <w:nsid w:val="00000011"/>
    <w:multiLevelType w:val="hybridMultilevel"/>
    <w:tmpl w:val="C1B61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0000012"/>
    <w:multiLevelType w:val="hybridMultilevel"/>
    <w:tmpl w:val="73F841A1"/>
    <w:lvl w:ilvl="0" w:tplc="782256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6"/>
        <w:szCs w:val="26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AAAE58">
      <w:start w:val="1"/>
      <w:numFmt w:val="lowerLetter"/>
      <w:lvlText w:val="(%3)"/>
      <w:lvlJc w:val="left"/>
      <w:pPr>
        <w:tabs>
          <w:tab w:val="num" w:pos="2340"/>
        </w:tabs>
        <w:ind w:left="2340" w:hanging="360"/>
      </w:pPr>
      <w:rPr>
        <w:rFonts w:hint="default"/>
        <w:sz w:val="26"/>
        <w:szCs w:val="26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00000013"/>
    <w:multiLevelType w:val="hybridMultilevel"/>
    <w:tmpl w:val="6D3045E0"/>
    <w:lvl w:ilvl="0" w:tplc="0409000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0000014"/>
    <w:multiLevelType w:val="hybridMultilevel"/>
    <w:tmpl w:val="6A20AD9E"/>
    <w:lvl w:ilvl="0" w:tplc="89D66148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00000016"/>
    <w:multiLevelType w:val="hybridMultilevel"/>
    <w:tmpl w:val="2FA88B6A"/>
    <w:lvl w:ilvl="0" w:tplc="640E0368">
      <w:start w:val="7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 Narrow" w:eastAsia="Times New Roman" w:hAnsi="Arial Narrow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00000018"/>
    <w:multiLevelType w:val="hybridMultilevel"/>
    <w:tmpl w:val="3788DEB6"/>
    <w:lvl w:ilvl="0" w:tplc="C93818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0000019"/>
    <w:multiLevelType w:val="hybridMultilevel"/>
    <w:tmpl w:val="4EE62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000001A"/>
    <w:multiLevelType w:val="hybridMultilevel"/>
    <w:tmpl w:val="2FA88B6A"/>
    <w:lvl w:ilvl="0" w:tplc="640E0368">
      <w:start w:val="7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 Narrow" w:eastAsia="Times New Roman" w:hAnsi="Arial Narrow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0000001B"/>
    <w:multiLevelType w:val="hybridMultilevel"/>
    <w:tmpl w:val="00840B2A"/>
    <w:lvl w:ilvl="0" w:tplc="0409000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0000001C"/>
    <w:multiLevelType w:val="hybridMultilevel"/>
    <w:tmpl w:val="694C1406"/>
    <w:lvl w:ilvl="0" w:tplc="0409001B">
      <w:start w:val="1"/>
      <w:numFmt w:val="lowerRoman"/>
      <w:lvlText w:val="%1."/>
      <w:lvlJc w:val="right"/>
      <w:pPr>
        <w:tabs>
          <w:tab w:val="left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1">
    <w:nsid w:val="0000001D"/>
    <w:multiLevelType w:val="hybridMultilevel"/>
    <w:tmpl w:val="750A8862"/>
    <w:lvl w:ilvl="0" w:tplc="474453C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000001E"/>
    <w:multiLevelType w:val="hybridMultilevel"/>
    <w:tmpl w:val="918E7502"/>
    <w:lvl w:ilvl="0" w:tplc="6A5CB69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Angsana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00000020"/>
    <w:multiLevelType w:val="hybridMultilevel"/>
    <w:tmpl w:val="D97E7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00000023"/>
    <w:multiLevelType w:val="hybridMultilevel"/>
    <w:tmpl w:val="77D232EA"/>
    <w:lvl w:ilvl="0" w:tplc="ED346818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B42F3C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00000027"/>
    <w:multiLevelType w:val="hybridMultilevel"/>
    <w:tmpl w:val="A7C48030"/>
    <w:lvl w:ilvl="0" w:tplc="CD582A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0000002A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36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360"/>
      </w:pPr>
    </w:lvl>
  </w:abstractNum>
  <w:abstractNum w:abstractNumId="27">
    <w:nsid w:val="0000002B"/>
    <w:multiLevelType w:val="hybridMultilevel"/>
    <w:tmpl w:val="C04CA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00000031"/>
    <w:multiLevelType w:val="hybridMultilevel"/>
    <w:tmpl w:val="B3DEED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0000032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00000037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00000038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00000039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0000003A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0000003B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00000045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00000046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00000049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0000004F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00000050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00000051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00000052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00000053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00000054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00000055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00000056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00000057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00000058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00000059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0000005A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0000005B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0000005C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0000005D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0000005E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0000005F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00000060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00000065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00000066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00000067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00000069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0000006B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0000006C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00000070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00000071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00000072"/>
    <w:multiLevelType w:val="multilevel"/>
    <w:tmpl w:val="AB465262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65">
    <w:nsid w:val="00000073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00000077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0000007E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0000007F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00000080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00000081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00000082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00000083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00000084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00000085"/>
    <w:multiLevelType w:val="multilevel"/>
    <w:tmpl w:val="6C22CA1E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75">
    <w:nsid w:val="00000086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00000087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00000088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00000089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0000008A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0000008B"/>
    <w:multiLevelType w:val="hybridMultilevel"/>
    <w:tmpl w:val="CB0C163A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1">
    <w:nsid w:val="00000098"/>
    <w:multiLevelType w:val="multilevel"/>
    <w:tmpl w:val="8EB4FB06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82">
    <w:nsid w:val="000000B5"/>
    <w:multiLevelType w:val="hybridMultilevel"/>
    <w:tmpl w:val="6A9448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000000B6"/>
    <w:multiLevelType w:val="multilevel"/>
    <w:tmpl w:val="0F8EFE64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84">
    <w:nsid w:val="000000C9"/>
    <w:multiLevelType w:val="multilevel"/>
    <w:tmpl w:val="27EA93FA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85">
    <w:nsid w:val="000000E8"/>
    <w:multiLevelType w:val="hybridMultilevel"/>
    <w:tmpl w:val="F4A4C9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000000ED"/>
    <w:multiLevelType w:val="multilevel"/>
    <w:tmpl w:val="7DF47A08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87">
    <w:nsid w:val="0000012D"/>
    <w:multiLevelType w:val="hybridMultilevel"/>
    <w:tmpl w:val="7D0492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0000012F"/>
    <w:multiLevelType w:val="multilevel"/>
    <w:tmpl w:val="34FAE88C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89">
    <w:nsid w:val="00000132"/>
    <w:multiLevelType w:val="multilevel"/>
    <w:tmpl w:val="B8F66C62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90">
    <w:nsid w:val="00000157"/>
    <w:multiLevelType w:val="multilevel"/>
    <w:tmpl w:val="8454FA9E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91">
    <w:nsid w:val="00000177"/>
    <w:multiLevelType w:val="multilevel"/>
    <w:tmpl w:val="BB68109C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92">
    <w:nsid w:val="000001CB"/>
    <w:multiLevelType w:val="multilevel"/>
    <w:tmpl w:val="6B4498C2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93">
    <w:nsid w:val="000001F8"/>
    <w:multiLevelType w:val="multilevel"/>
    <w:tmpl w:val="C02E53AC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94">
    <w:nsid w:val="00000229"/>
    <w:multiLevelType w:val="multilevel"/>
    <w:tmpl w:val="94DEB398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95">
    <w:nsid w:val="0000022B"/>
    <w:multiLevelType w:val="multilevel"/>
    <w:tmpl w:val="32ECF924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96">
    <w:nsid w:val="00000241"/>
    <w:multiLevelType w:val="multilevel"/>
    <w:tmpl w:val="7BCE270A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97">
    <w:nsid w:val="00000244"/>
    <w:multiLevelType w:val="multilevel"/>
    <w:tmpl w:val="D0A87AFA"/>
    <w:lvl w:ilvl="0">
      <w:start w:val="1"/>
      <w:numFmt w:val="bullet"/>
      <w:lvlText w:val="•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98">
    <w:nsid w:val="00000298"/>
    <w:multiLevelType w:val="hybridMultilevel"/>
    <w:tmpl w:val="33FEF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000002AA"/>
    <w:multiLevelType w:val="hybridMultilevel"/>
    <w:tmpl w:val="C3622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000C0646"/>
    <w:multiLevelType w:val="hybridMultilevel"/>
    <w:tmpl w:val="BA3C09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003F1F54"/>
    <w:multiLevelType w:val="hybridMultilevel"/>
    <w:tmpl w:val="3ED6FB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00557BB3"/>
    <w:multiLevelType w:val="hybridMultilevel"/>
    <w:tmpl w:val="AAE839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006A18C8"/>
    <w:multiLevelType w:val="hybridMultilevel"/>
    <w:tmpl w:val="C6C4C3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008815C3"/>
    <w:multiLevelType w:val="hybridMultilevel"/>
    <w:tmpl w:val="2F009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>
    <w:nsid w:val="00892BDB"/>
    <w:multiLevelType w:val="multilevel"/>
    <w:tmpl w:val="6B12EDF2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106">
    <w:nsid w:val="008B06F9"/>
    <w:multiLevelType w:val="hybridMultilevel"/>
    <w:tmpl w:val="448E82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>
    <w:nsid w:val="00CD63AC"/>
    <w:multiLevelType w:val="hybridMultilevel"/>
    <w:tmpl w:val="BA828D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>
    <w:nsid w:val="00FD0A12"/>
    <w:multiLevelType w:val="hybridMultilevel"/>
    <w:tmpl w:val="014ACCBE"/>
    <w:lvl w:ilvl="0" w:tplc="030A13AA">
      <w:start w:val="1"/>
      <w:numFmt w:val="lowerRoman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01D8598D"/>
    <w:multiLevelType w:val="hybridMultilevel"/>
    <w:tmpl w:val="796C96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02105511"/>
    <w:multiLevelType w:val="multilevel"/>
    <w:tmpl w:val="51B2963C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111">
    <w:nsid w:val="02121E63"/>
    <w:multiLevelType w:val="hybridMultilevel"/>
    <w:tmpl w:val="EED400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02180809"/>
    <w:multiLevelType w:val="hybridMultilevel"/>
    <w:tmpl w:val="CCB27D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02257C4E"/>
    <w:multiLevelType w:val="hybridMultilevel"/>
    <w:tmpl w:val="038C81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022F7A7F"/>
    <w:multiLevelType w:val="hybridMultilevel"/>
    <w:tmpl w:val="65F62E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>
    <w:nsid w:val="026A4438"/>
    <w:multiLevelType w:val="hybridMultilevel"/>
    <w:tmpl w:val="A73A0B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>
    <w:nsid w:val="028D0D67"/>
    <w:multiLevelType w:val="hybridMultilevel"/>
    <w:tmpl w:val="DA8E2B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>
    <w:nsid w:val="02E54666"/>
    <w:multiLevelType w:val="hybridMultilevel"/>
    <w:tmpl w:val="F34EB2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>
    <w:nsid w:val="03120B9B"/>
    <w:multiLevelType w:val="hybridMultilevel"/>
    <w:tmpl w:val="E7D8E5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>
    <w:nsid w:val="03157DED"/>
    <w:multiLevelType w:val="hybridMultilevel"/>
    <w:tmpl w:val="961AF0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031D1D9D"/>
    <w:multiLevelType w:val="hybridMultilevel"/>
    <w:tmpl w:val="B92663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>
    <w:nsid w:val="03405130"/>
    <w:multiLevelType w:val="hybridMultilevel"/>
    <w:tmpl w:val="AFF4998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2">
    <w:nsid w:val="03546CAB"/>
    <w:multiLevelType w:val="multilevel"/>
    <w:tmpl w:val="5D143F6E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123">
    <w:nsid w:val="039A5343"/>
    <w:multiLevelType w:val="hybridMultilevel"/>
    <w:tmpl w:val="DA4082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041015E5"/>
    <w:multiLevelType w:val="hybridMultilevel"/>
    <w:tmpl w:val="697652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>
    <w:nsid w:val="0429562E"/>
    <w:multiLevelType w:val="hybridMultilevel"/>
    <w:tmpl w:val="17B85B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>
    <w:nsid w:val="04624F3F"/>
    <w:multiLevelType w:val="hybridMultilevel"/>
    <w:tmpl w:val="E28CB9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>
    <w:nsid w:val="04AE2660"/>
    <w:multiLevelType w:val="hybridMultilevel"/>
    <w:tmpl w:val="F404DF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>
    <w:nsid w:val="04FC711D"/>
    <w:multiLevelType w:val="hybridMultilevel"/>
    <w:tmpl w:val="87E03A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>
    <w:nsid w:val="05110711"/>
    <w:multiLevelType w:val="hybridMultilevel"/>
    <w:tmpl w:val="995A9D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>
    <w:nsid w:val="051A700A"/>
    <w:multiLevelType w:val="hybridMultilevel"/>
    <w:tmpl w:val="E146D7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>
    <w:nsid w:val="056117B3"/>
    <w:multiLevelType w:val="hybridMultilevel"/>
    <w:tmpl w:val="C06A27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>
    <w:nsid w:val="0584473C"/>
    <w:multiLevelType w:val="hybridMultilevel"/>
    <w:tmpl w:val="45FE9E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>
    <w:nsid w:val="05BD63BE"/>
    <w:multiLevelType w:val="hybridMultilevel"/>
    <w:tmpl w:val="5DD056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>
    <w:nsid w:val="05CB7411"/>
    <w:multiLevelType w:val="hybridMultilevel"/>
    <w:tmpl w:val="ED4E69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>
    <w:nsid w:val="05EF5101"/>
    <w:multiLevelType w:val="hybridMultilevel"/>
    <w:tmpl w:val="CB669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>
    <w:nsid w:val="060B0234"/>
    <w:multiLevelType w:val="hybridMultilevel"/>
    <w:tmpl w:val="834094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>
    <w:nsid w:val="062204C2"/>
    <w:multiLevelType w:val="hybridMultilevel"/>
    <w:tmpl w:val="48E292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>
    <w:nsid w:val="06366BE4"/>
    <w:multiLevelType w:val="hybridMultilevel"/>
    <w:tmpl w:val="CE7848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9">
    <w:nsid w:val="065B7A1F"/>
    <w:multiLevelType w:val="hybridMultilevel"/>
    <w:tmpl w:val="7EF85A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>
    <w:nsid w:val="06726E75"/>
    <w:multiLevelType w:val="hybridMultilevel"/>
    <w:tmpl w:val="9780A9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>
    <w:nsid w:val="068713BF"/>
    <w:multiLevelType w:val="hybridMultilevel"/>
    <w:tmpl w:val="765C17AA"/>
    <w:lvl w:ilvl="0" w:tplc="030A13AA">
      <w:start w:val="1"/>
      <w:numFmt w:val="lowerRoman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>
    <w:nsid w:val="068C55BA"/>
    <w:multiLevelType w:val="hybridMultilevel"/>
    <w:tmpl w:val="094E6522"/>
    <w:lvl w:ilvl="0" w:tplc="04090005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43">
    <w:nsid w:val="069C3C12"/>
    <w:multiLevelType w:val="hybridMultilevel"/>
    <w:tmpl w:val="57D27C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>
    <w:nsid w:val="06A22F03"/>
    <w:multiLevelType w:val="hybridMultilevel"/>
    <w:tmpl w:val="619890C6"/>
    <w:lvl w:ilvl="0" w:tplc="98C43B9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>
    <w:nsid w:val="06E41B86"/>
    <w:multiLevelType w:val="hybridMultilevel"/>
    <w:tmpl w:val="3C388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>
    <w:nsid w:val="07091A1B"/>
    <w:multiLevelType w:val="hybridMultilevel"/>
    <w:tmpl w:val="547A49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>
    <w:nsid w:val="072717DB"/>
    <w:multiLevelType w:val="hybridMultilevel"/>
    <w:tmpl w:val="A170BE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>
    <w:nsid w:val="072C499D"/>
    <w:multiLevelType w:val="hybridMultilevel"/>
    <w:tmpl w:val="9BC8C2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>
    <w:nsid w:val="073100A9"/>
    <w:multiLevelType w:val="hybridMultilevel"/>
    <w:tmpl w:val="0AB2CE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>
    <w:nsid w:val="077F405E"/>
    <w:multiLevelType w:val="hybridMultilevel"/>
    <w:tmpl w:val="3B9065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>
    <w:nsid w:val="07993516"/>
    <w:multiLevelType w:val="hybridMultilevel"/>
    <w:tmpl w:val="A81EFC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>
    <w:nsid w:val="07B1528C"/>
    <w:multiLevelType w:val="hybridMultilevel"/>
    <w:tmpl w:val="2716C0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>
    <w:nsid w:val="083930A0"/>
    <w:multiLevelType w:val="hybridMultilevel"/>
    <w:tmpl w:val="582879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>
    <w:nsid w:val="08682821"/>
    <w:multiLevelType w:val="hybridMultilevel"/>
    <w:tmpl w:val="5AC6D8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>
    <w:nsid w:val="089459A7"/>
    <w:multiLevelType w:val="multilevel"/>
    <w:tmpl w:val="64EAF108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156">
    <w:nsid w:val="089578A3"/>
    <w:multiLevelType w:val="hybridMultilevel"/>
    <w:tmpl w:val="AAACFD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>
    <w:nsid w:val="08D1795C"/>
    <w:multiLevelType w:val="hybridMultilevel"/>
    <w:tmpl w:val="1CBCCC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>
    <w:nsid w:val="08F9781B"/>
    <w:multiLevelType w:val="hybridMultilevel"/>
    <w:tmpl w:val="F8243A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>
    <w:nsid w:val="090B1976"/>
    <w:multiLevelType w:val="hybridMultilevel"/>
    <w:tmpl w:val="0DEA12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09290EA7"/>
    <w:multiLevelType w:val="hybridMultilevel"/>
    <w:tmpl w:val="B2364E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>
    <w:nsid w:val="094123D0"/>
    <w:multiLevelType w:val="hybridMultilevel"/>
    <w:tmpl w:val="3160A1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>
    <w:nsid w:val="09801335"/>
    <w:multiLevelType w:val="hybridMultilevel"/>
    <w:tmpl w:val="35E636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>
    <w:nsid w:val="0A3669FF"/>
    <w:multiLevelType w:val="hybridMultilevel"/>
    <w:tmpl w:val="54604B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>
    <w:nsid w:val="0A41021A"/>
    <w:multiLevelType w:val="hybridMultilevel"/>
    <w:tmpl w:val="93C43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>
    <w:nsid w:val="0A823D03"/>
    <w:multiLevelType w:val="hybridMultilevel"/>
    <w:tmpl w:val="CDC22F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>
    <w:nsid w:val="0AA7649D"/>
    <w:multiLevelType w:val="hybridMultilevel"/>
    <w:tmpl w:val="4DECDD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>
    <w:nsid w:val="0ABD2DEF"/>
    <w:multiLevelType w:val="hybridMultilevel"/>
    <w:tmpl w:val="D758FB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>
    <w:nsid w:val="0AC0251B"/>
    <w:multiLevelType w:val="hybridMultilevel"/>
    <w:tmpl w:val="7100A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>
    <w:nsid w:val="0B0024E0"/>
    <w:multiLevelType w:val="hybridMultilevel"/>
    <w:tmpl w:val="A204ED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>
    <w:nsid w:val="0B125AE5"/>
    <w:multiLevelType w:val="hybridMultilevel"/>
    <w:tmpl w:val="AF8655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>
    <w:nsid w:val="0B4B7A39"/>
    <w:multiLevelType w:val="hybridMultilevel"/>
    <w:tmpl w:val="7B028F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0B5A1E51"/>
    <w:multiLevelType w:val="hybridMultilevel"/>
    <w:tmpl w:val="6972B5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>
    <w:nsid w:val="0B6D7601"/>
    <w:multiLevelType w:val="hybridMultilevel"/>
    <w:tmpl w:val="A08208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>
    <w:nsid w:val="0BAF7BE2"/>
    <w:multiLevelType w:val="hybridMultilevel"/>
    <w:tmpl w:val="612AE0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>
    <w:nsid w:val="0C234E65"/>
    <w:multiLevelType w:val="hybridMultilevel"/>
    <w:tmpl w:val="69B6FF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>
    <w:nsid w:val="0C420180"/>
    <w:multiLevelType w:val="hybridMultilevel"/>
    <w:tmpl w:val="17F447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>
    <w:nsid w:val="0C7C1A6A"/>
    <w:multiLevelType w:val="hybridMultilevel"/>
    <w:tmpl w:val="1FEE67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0CAE0EF3"/>
    <w:multiLevelType w:val="hybridMultilevel"/>
    <w:tmpl w:val="719AB4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>
    <w:nsid w:val="0CAE104A"/>
    <w:multiLevelType w:val="hybridMultilevel"/>
    <w:tmpl w:val="5184A9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>
    <w:nsid w:val="0CCE69F0"/>
    <w:multiLevelType w:val="hybridMultilevel"/>
    <w:tmpl w:val="CB5AC7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>
    <w:nsid w:val="0D5072E2"/>
    <w:multiLevelType w:val="hybridMultilevel"/>
    <w:tmpl w:val="1ED2A8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>
    <w:nsid w:val="0D9C5827"/>
    <w:multiLevelType w:val="hybridMultilevel"/>
    <w:tmpl w:val="117C1F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>
    <w:nsid w:val="0DA106E3"/>
    <w:multiLevelType w:val="hybridMultilevel"/>
    <w:tmpl w:val="C26E8A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>
    <w:nsid w:val="0DE655C7"/>
    <w:multiLevelType w:val="multilevel"/>
    <w:tmpl w:val="FD902B9C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185">
    <w:nsid w:val="0E1A4083"/>
    <w:multiLevelType w:val="hybridMultilevel"/>
    <w:tmpl w:val="3E8AAD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>
    <w:nsid w:val="0E4F176B"/>
    <w:multiLevelType w:val="hybridMultilevel"/>
    <w:tmpl w:val="99A018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>
    <w:nsid w:val="0E544D3C"/>
    <w:multiLevelType w:val="hybridMultilevel"/>
    <w:tmpl w:val="9C6E9F7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8">
    <w:nsid w:val="0E842210"/>
    <w:multiLevelType w:val="hybridMultilevel"/>
    <w:tmpl w:val="CC1268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0EB55B4F"/>
    <w:multiLevelType w:val="hybridMultilevel"/>
    <w:tmpl w:val="545830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>
    <w:nsid w:val="0EC30EDC"/>
    <w:multiLevelType w:val="hybridMultilevel"/>
    <w:tmpl w:val="91D4E9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>
    <w:nsid w:val="0EDA7A0C"/>
    <w:multiLevelType w:val="hybridMultilevel"/>
    <w:tmpl w:val="B96E24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>
    <w:nsid w:val="0F124B1E"/>
    <w:multiLevelType w:val="hybridMultilevel"/>
    <w:tmpl w:val="F1F4A9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>
    <w:nsid w:val="0F526B2F"/>
    <w:multiLevelType w:val="hybridMultilevel"/>
    <w:tmpl w:val="619E65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4">
    <w:nsid w:val="0F6F357C"/>
    <w:multiLevelType w:val="hybridMultilevel"/>
    <w:tmpl w:val="04663F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>
    <w:nsid w:val="0F8806D1"/>
    <w:multiLevelType w:val="hybridMultilevel"/>
    <w:tmpl w:val="73C271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>
    <w:nsid w:val="0FCE7754"/>
    <w:multiLevelType w:val="hybridMultilevel"/>
    <w:tmpl w:val="62501E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>
    <w:nsid w:val="0FEE4ED2"/>
    <w:multiLevelType w:val="hybridMultilevel"/>
    <w:tmpl w:val="3FC6EB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>
    <w:nsid w:val="102345A7"/>
    <w:multiLevelType w:val="hybridMultilevel"/>
    <w:tmpl w:val="077EE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>
    <w:nsid w:val="1028710A"/>
    <w:multiLevelType w:val="hybridMultilevel"/>
    <w:tmpl w:val="A4B64B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>
    <w:nsid w:val="104C7037"/>
    <w:multiLevelType w:val="hybridMultilevel"/>
    <w:tmpl w:val="988A88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>
    <w:nsid w:val="109015A4"/>
    <w:multiLevelType w:val="hybridMultilevel"/>
    <w:tmpl w:val="CD0E4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>
    <w:nsid w:val="10A65DBC"/>
    <w:multiLevelType w:val="hybridMultilevel"/>
    <w:tmpl w:val="5D0E4D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>
    <w:nsid w:val="10EF5B75"/>
    <w:multiLevelType w:val="hybridMultilevel"/>
    <w:tmpl w:val="E0BE84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>
    <w:nsid w:val="111C0C3C"/>
    <w:multiLevelType w:val="hybridMultilevel"/>
    <w:tmpl w:val="4D5415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>
    <w:nsid w:val="1121417C"/>
    <w:multiLevelType w:val="hybridMultilevel"/>
    <w:tmpl w:val="E2E2BC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>
    <w:nsid w:val="1130157A"/>
    <w:multiLevelType w:val="hybridMultilevel"/>
    <w:tmpl w:val="342032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>
    <w:nsid w:val="11354636"/>
    <w:multiLevelType w:val="hybridMultilevel"/>
    <w:tmpl w:val="492227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>
    <w:nsid w:val="115C1906"/>
    <w:multiLevelType w:val="hybridMultilevel"/>
    <w:tmpl w:val="5874C2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>
    <w:nsid w:val="119A0339"/>
    <w:multiLevelType w:val="hybridMultilevel"/>
    <w:tmpl w:val="86A4EA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>
    <w:nsid w:val="11BB6BC4"/>
    <w:multiLevelType w:val="hybridMultilevel"/>
    <w:tmpl w:val="C21098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>
    <w:nsid w:val="12004449"/>
    <w:multiLevelType w:val="hybridMultilevel"/>
    <w:tmpl w:val="D43A4C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124A4CEE"/>
    <w:multiLevelType w:val="hybridMultilevel"/>
    <w:tmpl w:val="6DC488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>
    <w:nsid w:val="124C238E"/>
    <w:multiLevelType w:val="hybridMultilevel"/>
    <w:tmpl w:val="6AB88F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12796673"/>
    <w:multiLevelType w:val="hybridMultilevel"/>
    <w:tmpl w:val="1D907518"/>
    <w:lvl w:ilvl="0" w:tplc="04090005">
      <w:start w:val="1"/>
      <w:numFmt w:val="bullet"/>
      <w:lvlText w:val=""/>
      <w:lvlJc w:val="left"/>
      <w:pPr>
        <w:ind w:left="8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215">
    <w:nsid w:val="12841069"/>
    <w:multiLevelType w:val="hybridMultilevel"/>
    <w:tmpl w:val="59D601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>
    <w:nsid w:val="12CD7027"/>
    <w:multiLevelType w:val="hybridMultilevel"/>
    <w:tmpl w:val="BD26F4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>
    <w:nsid w:val="130278EB"/>
    <w:multiLevelType w:val="hybridMultilevel"/>
    <w:tmpl w:val="5E1853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>
    <w:nsid w:val="1318415C"/>
    <w:multiLevelType w:val="hybridMultilevel"/>
    <w:tmpl w:val="490CBB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>
    <w:nsid w:val="132C439C"/>
    <w:multiLevelType w:val="hybridMultilevel"/>
    <w:tmpl w:val="11A432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>
    <w:nsid w:val="13305083"/>
    <w:multiLevelType w:val="hybridMultilevel"/>
    <w:tmpl w:val="060425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>
    <w:nsid w:val="134E4746"/>
    <w:multiLevelType w:val="hybridMultilevel"/>
    <w:tmpl w:val="1AE408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>
    <w:nsid w:val="136F3C11"/>
    <w:multiLevelType w:val="hybridMultilevel"/>
    <w:tmpl w:val="771AC2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>
    <w:nsid w:val="13AA0AC2"/>
    <w:multiLevelType w:val="hybridMultilevel"/>
    <w:tmpl w:val="A9B28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>
    <w:nsid w:val="13D221D3"/>
    <w:multiLevelType w:val="hybridMultilevel"/>
    <w:tmpl w:val="992CCD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5">
    <w:nsid w:val="13D5133A"/>
    <w:multiLevelType w:val="hybridMultilevel"/>
    <w:tmpl w:val="9D845E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>
    <w:nsid w:val="13DD2ABA"/>
    <w:multiLevelType w:val="hybridMultilevel"/>
    <w:tmpl w:val="34E83996"/>
    <w:lvl w:ilvl="0" w:tplc="7C8680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>
    <w:nsid w:val="13DE72BD"/>
    <w:multiLevelType w:val="hybridMultilevel"/>
    <w:tmpl w:val="8EDAD0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>
    <w:nsid w:val="14583767"/>
    <w:multiLevelType w:val="hybridMultilevel"/>
    <w:tmpl w:val="6E88E6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>
    <w:nsid w:val="15004590"/>
    <w:multiLevelType w:val="hybridMultilevel"/>
    <w:tmpl w:val="EEE20D7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0">
    <w:nsid w:val="15046502"/>
    <w:multiLevelType w:val="hybridMultilevel"/>
    <w:tmpl w:val="74E4E4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>
    <w:nsid w:val="15231CA8"/>
    <w:multiLevelType w:val="hybridMultilevel"/>
    <w:tmpl w:val="033ED2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>
    <w:nsid w:val="153C4797"/>
    <w:multiLevelType w:val="hybridMultilevel"/>
    <w:tmpl w:val="8E34DD98"/>
    <w:lvl w:ilvl="0" w:tplc="04090005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10A28EAA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plc="002CFBFA">
      <w:start w:val="1"/>
      <w:numFmt w:val="decimal"/>
      <w:lvlText w:val="%3)"/>
      <w:lvlJc w:val="left"/>
      <w:pPr>
        <w:ind w:left="2700" w:hanging="720"/>
      </w:pPr>
      <w:rPr>
        <w:rFonts w:hint="default"/>
      </w:rPr>
    </w:lvl>
    <w:lvl w:ilvl="3" w:tplc="48C07CF6">
      <w:start w:val="1"/>
      <w:numFmt w:val="lowerRoman"/>
      <w:lvlText w:val="%4)"/>
      <w:lvlJc w:val="left"/>
      <w:pPr>
        <w:ind w:left="3240" w:hanging="720"/>
      </w:pPr>
      <w:rPr>
        <w:rFonts w:hint="default"/>
      </w:rPr>
    </w:lvl>
    <w:lvl w:ilvl="4" w:tplc="C58ABCAC">
      <w:start w:val="1"/>
      <w:numFmt w:val="decimal"/>
      <w:lvlText w:val="%5."/>
      <w:lvlJc w:val="left"/>
      <w:pPr>
        <w:ind w:left="396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33">
    <w:nsid w:val="153D74B3"/>
    <w:multiLevelType w:val="hybridMultilevel"/>
    <w:tmpl w:val="79A41B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>
    <w:nsid w:val="15AA3FAA"/>
    <w:multiLevelType w:val="hybridMultilevel"/>
    <w:tmpl w:val="521679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>
    <w:nsid w:val="15AF0AA1"/>
    <w:multiLevelType w:val="hybridMultilevel"/>
    <w:tmpl w:val="CAEA05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>
    <w:nsid w:val="16347140"/>
    <w:multiLevelType w:val="hybridMultilevel"/>
    <w:tmpl w:val="CB726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>
    <w:nsid w:val="166262E7"/>
    <w:multiLevelType w:val="hybridMultilevel"/>
    <w:tmpl w:val="F8DE00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>
    <w:nsid w:val="16781B67"/>
    <w:multiLevelType w:val="hybridMultilevel"/>
    <w:tmpl w:val="E4B205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>
    <w:nsid w:val="16875C98"/>
    <w:multiLevelType w:val="hybridMultilevel"/>
    <w:tmpl w:val="D988B7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>
    <w:nsid w:val="16B678EF"/>
    <w:multiLevelType w:val="hybridMultilevel"/>
    <w:tmpl w:val="6D6C36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>
    <w:nsid w:val="16CA7504"/>
    <w:multiLevelType w:val="hybridMultilevel"/>
    <w:tmpl w:val="D42AF0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>
    <w:nsid w:val="16E32601"/>
    <w:multiLevelType w:val="hybridMultilevel"/>
    <w:tmpl w:val="710A00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>
    <w:nsid w:val="16E921B5"/>
    <w:multiLevelType w:val="hybridMultilevel"/>
    <w:tmpl w:val="C472E98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4">
    <w:nsid w:val="170019F1"/>
    <w:multiLevelType w:val="hybridMultilevel"/>
    <w:tmpl w:val="16143A82"/>
    <w:lvl w:ilvl="0" w:tplc="0160F874">
      <w:start w:val="1"/>
      <w:numFmt w:val="lowerRoman"/>
      <w:lvlText w:val="%1)"/>
      <w:lvlJc w:val="left"/>
      <w:pPr>
        <w:ind w:left="90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>
    <w:nsid w:val="1704276E"/>
    <w:multiLevelType w:val="hybridMultilevel"/>
    <w:tmpl w:val="D95672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>
    <w:nsid w:val="173A4C0B"/>
    <w:multiLevelType w:val="hybridMultilevel"/>
    <w:tmpl w:val="9AA884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174C7126"/>
    <w:multiLevelType w:val="hybridMultilevel"/>
    <w:tmpl w:val="3D2E8F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>
    <w:nsid w:val="1756026E"/>
    <w:multiLevelType w:val="hybridMultilevel"/>
    <w:tmpl w:val="AE1ACE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>
    <w:nsid w:val="175A0D91"/>
    <w:multiLevelType w:val="hybridMultilevel"/>
    <w:tmpl w:val="6C2C59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>
    <w:nsid w:val="17781205"/>
    <w:multiLevelType w:val="hybridMultilevel"/>
    <w:tmpl w:val="BB0C2F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>
    <w:nsid w:val="179034BC"/>
    <w:multiLevelType w:val="hybridMultilevel"/>
    <w:tmpl w:val="7ABA9B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>
    <w:nsid w:val="18900D77"/>
    <w:multiLevelType w:val="hybridMultilevel"/>
    <w:tmpl w:val="6770AF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>
    <w:nsid w:val="18E01096"/>
    <w:multiLevelType w:val="hybridMultilevel"/>
    <w:tmpl w:val="63F4DD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>
    <w:nsid w:val="191442A8"/>
    <w:multiLevelType w:val="hybridMultilevel"/>
    <w:tmpl w:val="AE5C8C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>
    <w:nsid w:val="1923001C"/>
    <w:multiLevelType w:val="hybridMultilevel"/>
    <w:tmpl w:val="BCE8C6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>
    <w:nsid w:val="195047FD"/>
    <w:multiLevelType w:val="hybridMultilevel"/>
    <w:tmpl w:val="E5047A3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7">
    <w:nsid w:val="198F3752"/>
    <w:multiLevelType w:val="multilevel"/>
    <w:tmpl w:val="F41C81C6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258">
    <w:nsid w:val="19C129F2"/>
    <w:multiLevelType w:val="hybridMultilevel"/>
    <w:tmpl w:val="EBD861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>
    <w:nsid w:val="19CB3FC2"/>
    <w:multiLevelType w:val="hybridMultilevel"/>
    <w:tmpl w:val="B0D689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>
    <w:nsid w:val="19EC1C74"/>
    <w:multiLevelType w:val="hybridMultilevel"/>
    <w:tmpl w:val="7A440D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>
    <w:nsid w:val="19F630FF"/>
    <w:multiLevelType w:val="hybridMultilevel"/>
    <w:tmpl w:val="A65451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>
    <w:nsid w:val="1A0F54FA"/>
    <w:multiLevelType w:val="hybridMultilevel"/>
    <w:tmpl w:val="688C39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3">
    <w:nsid w:val="1A240DB6"/>
    <w:multiLevelType w:val="hybridMultilevel"/>
    <w:tmpl w:val="7CECF460"/>
    <w:lvl w:ilvl="0" w:tplc="04090005">
      <w:start w:val="1"/>
      <w:numFmt w:val="bullet"/>
      <w:lvlText w:val=""/>
      <w:lvlJc w:val="left"/>
      <w:pPr>
        <w:ind w:left="8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264">
    <w:nsid w:val="1A2529C1"/>
    <w:multiLevelType w:val="hybridMultilevel"/>
    <w:tmpl w:val="18AE27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>
    <w:nsid w:val="1A473914"/>
    <w:multiLevelType w:val="hybridMultilevel"/>
    <w:tmpl w:val="D72671A0"/>
    <w:lvl w:ilvl="0" w:tplc="04090005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66">
    <w:nsid w:val="1AA5678E"/>
    <w:multiLevelType w:val="hybridMultilevel"/>
    <w:tmpl w:val="1256F2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1AF01572"/>
    <w:multiLevelType w:val="hybridMultilevel"/>
    <w:tmpl w:val="B0EA90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>
    <w:nsid w:val="1B094DCD"/>
    <w:multiLevelType w:val="hybridMultilevel"/>
    <w:tmpl w:val="031A7F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1B3752AD"/>
    <w:multiLevelType w:val="hybridMultilevel"/>
    <w:tmpl w:val="FF78503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0">
    <w:nsid w:val="1B39158D"/>
    <w:multiLevelType w:val="hybridMultilevel"/>
    <w:tmpl w:val="068ECC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>
    <w:nsid w:val="1B431B65"/>
    <w:multiLevelType w:val="hybridMultilevel"/>
    <w:tmpl w:val="4B569F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>
    <w:nsid w:val="1B570EAC"/>
    <w:multiLevelType w:val="hybridMultilevel"/>
    <w:tmpl w:val="01B27F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>
    <w:nsid w:val="1B7760D7"/>
    <w:multiLevelType w:val="hybridMultilevel"/>
    <w:tmpl w:val="A3986A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>
    <w:nsid w:val="1B960FD1"/>
    <w:multiLevelType w:val="hybridMultilevel"/>
    <w:tmpl w:val="CA0CDC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>
    <w:nsid w:val="1BEE3A23"/>
    <w:multiLevelType w:val="hybridMultilevel"/>
    <w:tmpl w:val="02DAAC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>
    <w:nsid w:val="1BF361D5"/>
    <w:multiLevelType w:val="hybridMultilevel"/>
    <w:tmpl w:val="CD4EAD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>
    <w:nsid w:val="1C1B6B04"/>
    <w:multiLevelType w:val="hybridMultilevel"/>
    <w:tmpl w:val="883E2B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>
    <w:nsid w:val="1C645171"/>
    <w:multiLevelType w:val="hybridMultilevel"/>
    <w:tmpl w:val="5568F194"/>
    <w:lvl w:ilvl="0" w:tplc="A3962300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>
    <w:nsid w:val="1CA05A43"/>
    <w:multiLevelType w:val="hybridMultilevel"/>
    <w:tmpl w:val="021EB3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>
    <w:nsid w:val="1CA63C7B"/>
    <w:multiLevelType w:val="hybridMultilevel"/>
    <w:tmpl w:val="FA4E1A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>
    <w:nsid w:val="1D1F6B8B"/>
    <w:multiLevelType w:val="hybridMultilevel"/>
    <w:tmpl w:val="19B247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>
    <w:nsid w:val="1D563337"/>
    <w:multiLevelType w:val="hybridMultilevel"/>
    <w:tmpl w:val="751401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>
    <w:nsid w:val="1DFC77AC"/>
    <w:multiLevelType w:val="hybridMultilevel"/>
    <w:tmpl w:val="B6C89E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>
    <w:nsid w:val="1E044987"/>
    <w:multiLevelType w:val="hybridMultilevel"/>
    <w:tmpl w:val="039CC7D2"/>
    <w:lvl w:ilvl="0" w:tplc="A3962300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5">
    <w:nsid w:val="1E0603D8"/>
    <w:multiLevelType w:val="hybridMultilevel"/>
    <w:tmpl w:val="3BEA09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>
    <w:nsid w:val="1EB120D7"/>
    <w:multiLevelType w:val="hybridMultilevel"/>
    <w:tmpl w:val="3796F1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>
    <w:nsid w:val="1ECA6255"/>
    <w:multiLevelType w:val="hybridMultilevel"/>
    <w:tmpl w:val="4DE4BD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>
    <w:nsid w:val="1ED32F14"/>
    <w:multiLevelType w:val="hybridMultilevel"/>
    <w:tmpl w:val="9EDE15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>
    <w:nsid w:val="1EDA5B15"/>
    <w:multiLevelType w:val="multilevel"/>
    <w:tmpl w:val="DC4E5D22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290">
    <w:nsid w:val="1F107324"/>
    <w:multiLevelType w:val="hybridMultilevel"/>
    <w:tmpl w:val="F5F8C5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>
    <w:nsid w:val="1F4B2DB6"/>
    <w:multiLevelType w:val="hybridMultilevel"/>
    <w:tmpl w:val="C5F868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>
    <w:nsid w:val="1FCE651D"/>
    <w:multiLevelType w:val="hybridMultilevel"/>
    <w:tmpl w:val="A1ACD5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>
    <w:nsid w:val="1FCF73F0"/>
    <w:multiLevelType w:val="hybridMultilevel"/>
    <w:tmpl w:val="3CACF2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>
    <w:nsid w:val="202E4ACD"/>
    <w:multiLevelType w:val="hybridMultilevel"/>
    <w:tmpl w:val="B61CFB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>
    <w:nsid w:val="20522269"/>
    <w:multiLevelType w:val="hybridMultilevel"/>
    <w:tmpl w:val="91ECA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>
    <w:nsid w:val="205F094A"/>
    <w:multiLevelType w:val="hybridMultilevel"/>
    <w:tmpl w:val="0A18C0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>
    <w:nsid w:val="20727C59"/>
    <w:multiLevelType w:val="hybridMultilevel"/>
    <w:tmpl w:val="8834A6F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8">
    <w:nsid w:val="20A170AE"/>
    <w:multiLevelType w:val="hybridMultilevel"/>
    <w:tmpl w:val="30A229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>
    <w:nsid w:val="20D304D3"/>
    <w:multiLevelType w:val="hybridMultilevel"/>
    <w:tmpl w:val="8F66A6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>
    <w:nsid w:val="210335C5"/>
    <w:multiLevelType w:val="hybridMultilevel"/>
    <w:tmpl w:val="065079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>
    <w:nsid w:val="21127143"/>
    <w:multiLevelType w:val="hybridMultilevel"/>
    <w:tmpl w:val="DA4631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>
    <w:nsid w:val="211D7B3C"/>
    <w:multiLevelType w:val="hybridMultilevel"/>
    <w:tmpl w:val="142A0D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>
    <w:nsid w:val="21451335"/>
    <w:multiLevelType w:val="hybridMultilevel"/>
    <w:tmpl w:val="3E42B6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>
    <w:nsid w:val="21880613"/>
    <w:multiLevelType w:val="hybridMultilevel"/>
    <w:tmpl w:val="B07E86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>
    <w:nsid w:val="21E225E8"/>
    <w:multiLevelType w:val="hybridMultilevel"/>
    <w:tmpl w:val="C74AFD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>
    <w:nsid w:val="22210537"/>
    <w:multiLevelType w:val="hybridMultilevel"/>
    <w:tmpl w:val="A3AA34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>
    <w:nsid w:val="22525C4C"/>
    <w:multiLevelType w:val="multilevel"/>
    <w:tmpl w:val="1290A178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308">
    <w:nsid w:val="22641CD8"/>
    <w:multiLevelType w:val="hybridMultilevel"/>
    <w:tmpl w:val="A622CF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9">
    <w:nsid w:val="22710720"/>
    <w:multiLevelType w:val="hybridMultilevel"/>
    <w:tmpl w:val="17AC77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>
    <w:nsid w:val="227924A5"/>
    <w:multiLevelType w:val="hybridMultilevel"/>
    <w:tmpl w:val="1542E3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>
    <w:nsid w:val="22915A59"/>
    <w:multiLevelType w:val="hybridMultilevel"/>
    <w:tmpl w:val="BDF05A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>
    <w:nsid w:val="22960ADA"/>
    <w:multiLevelType w:val="hybridMultilevel"/>
    <w:tmpl w:val="E80236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>
    <w:nsid w:val="22DC01A1"/>
    <w:multiLevelType w:val="hybridMultilevel"/>
    <w:tmpl w:val="43A481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>
    <w:nsid w:val="22DC0A82"/>
    <w:multiLevelType w:val="hybridMultilevel"/>
    <w:tmpl w:val="853E03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>
    <w:nsid w:val="23355333"/>
    <w:multiLevelType w:val="hybridMultilevel"/>
    <w:tmpl w:val="25B863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>
    <w:nsid w:val="236D5243"/>
    <w:multiLevelType w:val="hybridMultilevel"/>
    <w:tmpl w:val="4D46EF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7">
    <w:nsid w:val="23CA2375"/>
    <w:multiLevelType w:val="hybridMultilevel"/>
    <w:tmpl w:val="D62CFF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8">
    <w:nsid w:val="240346A5"/>
    <w:multiLevelType w:val="hybridMultilevel"/>
    <w:tmpl w:val="B8BCB0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>
    <w:nsid w:val="24244433"/>
    <w:multiLevelType w:val="hybridMultilevel"/>
    <w:tmpl w:val="90B86E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>
    <w:nsid w:val="24354718"/>
    <w:multiLevelType w:val="hybridMultilevel"/>
    <w:tmpl w:val="5BE03E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>
    <w:nsid w:val="243F2C9E"/>
    <w:multiLevelType w:val="hybridMultilevel"/>
    <w:tmpl w:val="AC269C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2">
    <w:nsid w:val="25574216"/>
    <w:multiLevelType w:val="hybridMultilevel"/>
    <w:tmpl w:val="04740E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>
    <w:nsid w:val="25737136"/>
    <w:multiLevelType w:val="hybridMultilevel"/>
    <w:tmpl w:val="38600C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>
    <w:nsid w:val="25CD6C7D"/>
    <w:multiLevelType w:val="hybridMultilevel"/>
    <w:tmpl w:val="8D767C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5">
    <w:nsid w:val="25CE0D5D"/>
    <w:multiLevelType w:val="hybridMultilevel"/>
    <w:tmpl w:val="A782A9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>
    <w:nsid w:val="25F556EA"/>
    <w:multiLevelType w:val="hybridMultilevel"/>
    <w:tmpl w:val="2BB416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>
    <w:nsid w:val="262A5681"/>
    <w:multiLevelType w:val="hybridMultilevel"/>
    <w:tmpl w:val="D4AA16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8">
    <w:nsid w:val="26442E83"/>
    <w:multiLevelType w:val="hybridMultilevel"/>
    <w:tmpl w:val="07B642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>
    <w:nsid w:val="26634E52"/>
    <w:multiLevelType w:val="hybridMultilevel"/>
    <w:tmpl w:val="D9D6A5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0">
    <w:nsid w:val="266B12F8"/>
    <w:multiLevelType w:val="hybridMultilevel"/>
    <w:tmpl w:val="BE06A6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1">
    <w:nsid w:val="26DD1EA4"/>
    <w:multiLevelType w:val="hybridMultilevel"/>
    <w:tmpl w:val="778840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2">
    <w:nsid w:val="26EC5525"/>
    <w:multiLevelType w:val="hybridMultilevel"/>
    <w:tmpl w:val="447804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3">
    <w:nsid w:val="270D5AE9"/>
    <w:multiLevelType w:val="hybridMultilevel"/>
    <w:tmpl w:val="CC902C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4">
    <w:nsid w:val="27285CDA"/>
    <w:multiLevelType w:val="hybridMultilevel"/>
    <w:tmpl w:val="B7F003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5">
    <w:nsid w:val="273005AA"/>
    <w:multiLevelType w:val="hybridMultilevel"/>
    <w:tmpl w:val="0C1033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6">
    <w:nsid w:val="274363FB"/>
    <w:multiLevelType w:val="hybridMultilevel"/>
    <w:tmpl w:val="E4DC81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7">
    <w:nsid w:val="27465A47"/>
    <w:multiLevelType w:val="hybridMultilevel"/>
    <w:tmpl w:val="5F1AF5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8">
    <w:nsid w:val="27621217"/>
    <w:multiLevelType w:val="hybridMultilevel"/>
    <w:tmpl w:val="5F7443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9">
    <w:nsid w:val="27CD2CE4"/>
    <w:multiLevelType w:val="hybridMultilevel"/>
    <w:tmpl w:val="ADC83F9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0">
    <w:nsid w:val="27D84488"/>
    <w:multiLevelType w:val="multilevel"/>
    <w:tmpl w:val="939672FC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341">
    <w:nsid w:val="280A392E"/>
    <w:multiLevelType w:val="hybridMultilevel"/>
    <w:tmpl w:val="ACF6CF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2">
    <w:nsid w:val="28493405"/>
    <w:multiLevelType w:val="hybridMultilevel"/>
    <w:tmpl w:val="5652E658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3">
    <w:nsid w:val="28C7269A"/>
    <w:multiLevelType w:val="hybridMultilevel"/>
    <w:tmpl w:val="41ACF5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4">
    <w:nsid w:val="29224043"/>
    <w:multiLevelType w:val="hybridMultilevel"/>
    <w:tmpl w:val="F3A24B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5">
    <w:nsid w:val="292A5BD9"/>
    <w:multiLevelType w:val="hybridMultilevel"/>
    <w:tmpl w:val="9CA84F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6">
    <w:nsid w:val="29321F48"/>
    <w:multiLevelType w:val="hybridMultilevel"/>
    <w:tmpl w:val="8F9005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7">
    <w:nsid w:val="293A4957"/>
    <w:multiLevelType w:val="hybridMultilevel"/>
    <w:tmpl w:val="112648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8">
    <w:nsid w:val="294C0BAD"/>
    <w:multiLevelType w:val="hybridMultilevel"/>
    <w:tmpl w:val="24A06AD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9">
    <w:nsid w:val="29C244C9"/>
    <w:multiLevelType w:val="hybridMultilevel"/>
    <w:tmpl w:val="1A3E272E"/>
    <w:lvl w:ilvl="0" w:tplc="04090005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350">
    <w:nsid w:val="2A507E23"/>
    <w:multiLevelType w:val="hybridMultilevel"/>
    <w:tmpl w:val="96F49C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1">
    <w:nsid w:val="2A512058"/>
    <w:multiLevelType w:val="hybridMultilevel"/>
    <w:tmpl w:val="12DA7A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2">
    <w:nsid w:val="2B047814"/>
    <w:multiLevelType w:val="multilevel"/>
    <w:tmpl w:val="CF5A4CD2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353">
    <w:nsid w:val="2B0E7439"/>
    <w:multiLevelType w:val="hybridMultilevel"/>
    <w:tmpl w:val="006C8A5A"/>
    <w:lvl w:ilvl="0" w:tplc="A3962300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4">
    <w:nsid w:val="2B2976BB"/>
    <w:multiLevelType w:val="hybridMultilevel"/>
    <w:tmpl w:val="69823E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5">
    <w:nsid w:val="2B40641D"/>
    <w:multiLevelType w:val="hybridMultilevel"/>
    <w:tmpl w:val="065653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6">
    <w:nsid w:val="2B4B2934"/>
    <w:multiLevelType w:val="hybridMultilevel"/>
    <w:tmpl w:val="F126FA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7">
    <w:nsid w:val="2B563C60"/>
    <w:multiLevelType w:val="hybridMultilevel"/>
    <w:tmpl w:val="95A8C5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8">
    <w:nsid w:val="2B911D84"/>
    <w:multiLevelType w:val="hybridMultilevel"/>
    <w:tmpl w:val="3EA478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9">
    <w:nsid w:val="2B9D502D"/>
    <w:multiLevelType w:val="hybridMultilevel"/>
    <w:tmpl w:val="434046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0">
    <w:nsid w:val="2BC31EFB"/>
    <w:multiLevelType w:val="hybridMultilevel"/>
    <w:tmpl w:val="730619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1">
    <w:nsid w:val="2C045247"/>
    <w:multiLevelType w:val="hybridMultilevel"/>
    <w:tmpl w:val="8F2048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2">
    <w:nsid w:val="2C1A2568"/>
    <w:multiLevelType w:val="hybridMultilevel"/>
    <w:tmpl w:val="86B2D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3">
    <w:nsid w:val="2C351EFC"/>
    <w:multiLevelType w:val="hybridMultilevel"/>
    <w:tmpl w:val="DAC66C2A"/>
    <w:lvl w:ilvl="0" w:tplc="04090005">
      <w:start w:val="1"/>
      <w:numFmt w:val="bullet"/>
      <w:lvlText w:val=""/>
      <w:lvlJc w:val="left"/>
      <w:pPr>
        <w:ind w:left="900" w:hanging="72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4">
    <w:nsid w:val="2C612E96"/>
    <w:multiLevelType w:val="hybridMultilevel"/>
    <w:tmpl w:val="880221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5">
    <w:nsid w:val="2C6435A0"/>
    <w:multiLevelType w:val="hybridMultilevel"/>
    <w:tmpl w:val="060C76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6">
    <w:nsid w:val="2C6E425C"/>
    <w:multiLevelType w:val="hybridMultilevel"/>
    <w:tmpl w:val="FBDAA2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7">
    <w:nsid w:val="2C8826F5"/>
    <w:multiLevelType w:val="hybridMultilevel"/>
    <w:tmpl w:val="73166C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8">
    <w:nsid w:val="2C976ADA"/>
    <w:multiLevelType w:val="hybridMultilevel"/>
    <w:tmpl w:val="CEA88A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9">
    <w:nsid w:val="2CBB3E39"/>
    <w:multiLevelType w:val="hybridMultilevel"/>
    <w:tmpl w:val="892AAF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0">
    <w:nsid w:val="2CC8384B"/>
    <w:multiLevelType w:val="multilevel"/>
    <w:tmpl w:val="92EA9558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371">
    <w:nsid w:val="2CDB0044"/>
    <w:multiLevelType w:val="hybridMultilevel"/>
    <w:tmpl w:val="D14C119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2">
    <w:nsid w:val="2CE57934"/>
    <w:multiLevelType w:val="hybridMultilevel"/>
    <w:tmpl w:val="0A9674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3">
    <w:nsid w:val="2D10796D"/>
    <w:multiLevelType w:val="hybridMultilevel"/>
    <w:tmpl w:val="32C042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4">
    <w:nsid w:val="2D70669E"/>
    <w:multiLevelType w:val="hybridMultilevel"/>
    <w:tmpl w:val="155489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5">
    <w:nsid w:val="2D863229"/>
    <w:multiLevelType w:val="hybridMultilevel"/>
    <w:tmpl w:val="F5CC41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6">
    <w:nsid w:val="2DA12951"/>
    <w:multiLevelType w:val="hybridMultilevel"/>
    <w:tmpl w:val="7E1EE6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7">
    <w:nsid w:val="2DB35F61"/>
    <w:multiLevelType w:val="hybridMultilevel"/>
    <w:tmpl w:val="C226E5F0"/>
    <w:lvl w:ilvl="0" w:tplc="A3962300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8">
    <w:nsid w:val="2DB53F29"/>
    <w:multiLevelType w:val="hybridMultilevel"/>
    <w:tmpl w:val="9502F1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9">
    <w:nsid w:val="2E007F9B"/>
    <w:multiLevelType w:val="hybridMultilevel"/>
    <w:tmpl w:val="4B6490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0">
    <w:nsid w:val="2E202E04"/>
    <w:multiLevelType w:val="hybridMultilevel"/>
    <w:tmpl w:val="1FA083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1">
    <w:nsid w:val="2E291CAF"/>
    <w:multiLevelType w:val="hybridMultilevel"/>
    <w:tmpl w:val="50008A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2">
    <w:nsid w:val="2E605147"/>
    <w:multiLevelType w:val="hybridMultilevel"/>
    <w:tmpl w:val="A7C6F1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3">
    <w:nsid w:val="2E76169C"/>
    <w:multiLevelType w:val="hybridMultilevel"/>
    <w:tmpl w:val="C04CA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4">
    <w:nsid w:val="2E830CFD"/>
    <w:multiLevelType w:val="hybridMultilevel"/>
    <w:tmpl w:val="E738F3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5">
    <w:nsid w:val="2EC74DA9"/>
    <w:multiLevelType w:val="hybridMultilevel"/>
    <w:tmpl w:val="021892B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6">
    <w:nsid w:val="2ECE4D77"/>
    <w:multiLevelType w:val="hybridMultilevel"/>
    <w:tmpl w:val="3F5619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7">
    <w:nsid w:val="2ED672BE"/>
    <w:multiLevelType w:val="hybridMultilevel"/>
    <w:tmpl w:val="62F6E2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8">
    <w:nsid w:val="2F144F4A"/>
    <w:multiLevelType w:val="hybridMultilevel"/>
    <w:tmpl w:val="2A08EB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9">
    <w:nsid w:val="2F632BEF"/>
    <w:multiLevelType w:val="hybridMultilevel"/>
    <w:tmpl w:val="56428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0">
    <w:nsid w:val="2F67358E"/>
    <w:multiLevelType w:val="hybridMultilevel"/>
    <w:tmpl w:val="6AD612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1">
    <w:nsid w:val="2F935334"/>
    <w:multiLevelType w:val="hybridMultilevel"/>
    <w:tmpl w:val="4D2E3C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2">
    <w:nsid w:val="30532BD7"/>
    <w:multiLevelType w:val="hybridMultilevel"/>
    <w:tmpl w:val="246A73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3">
    <w:nsid w:val="305F61D0"/>
    <w:multiLevelType w:val="hybridMultilevel"/>
    <w:tmpl w:val="9C748E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4">
    <w:nsid w:val="306E301A"/>
    <w:multiLevelType w:val="hybridMultilevel"/>
    <w:tmpl w:val="392A83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5">
    <w:nsid w:val="30736746"/>
    <w:multiLevelType w:val="hybridMultilevel"/>
    <w:tmpl w:val="8BE6A020"/>
    <w:lvl w:ilvl="0" w:tplc="04090005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96">
    <w:nsid w:val="30765659"/>
    <w:multiLevelType w:val="hybridMultilevel"/>
    <w:tmpl w:val="C2E0B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7">
    <w:nsid w:val="308049F3"/>
    <w:multiLevelType w:val="hybridMultilevel"/>
    <w:tmpl w:val="821C0F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8">
    <w:nsid w:val="308A6B3D"/>
    <w:multiLevelType w:val="hybridMultilevel"/>
    <w:tmpl w:val="AF5272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9">
    <w:nsid w:val="308F2030"/>
    <w:multiLevelType w:val="hybridMultilevel"/>
    <w:tmpl w:val="862CA6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0">
    <w:nsid w:val="30CF3E8D"/>
    <w:multiLevelType w:val="hybridMultilevel"/>
    <w:tmpl w:val="BC906D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1">
    <w:nsid w:val="30E323D6"/>
    <w:multiLevelType w:val="hybridMultilevel"/>
    <w:tmpl w:val="186C2A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2">
    <w:nsid w:val="30FE503E"/>
    <w:multiLevelType w:val="hybridMultilevel"/>
    <w:tmpl w:val="5E1835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3">
    <w:nsid w:val="31496BBF"/>
    <w:multiLevelType w:val="hybridMultilevel"/>
    <w:tmpl w:val="88F4A2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4">
    <w:nsid w:val="314D0B9C"/>
    <w:multiLevelType w:val="hybridMultilevel"/>
    <w:tmpl w:val="350C76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5">
    <w:nsid w:val="317C0F95"/>
    <w:multiLevelType w:val="hybridMultilevel"/>
    <w:tmpl w:val="FF7491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6">
    <w:nsid w:val="318F7E29"/>
    <w:multiLevelType w:val="hybridMultilevel"/>
    <w:tmpl w:val="AEC2CC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7">
    <w:nsid w:val="31F00225"/>
    <w:multiLevelType w:val="hybridMultilevel"/>
    <w:tmpl w:val="EA6832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8">
    <w:nsid w:val="31F12C40"/>
    <w:multiLevelType w:val="hybridMultilevel"/>
    <w:tmpl w:val="BC0EE5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9">
    <w:nsid w:val="31FE11FA"/>
    <w:multiLevelType w:val="hybridMultilevel"/>
    <w:tmpl w:val="9B4C3F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0">
    <w:nsid w:val="321A3C8C"/>
    <w:multiLevelType w:val="hybridMultilevel"/>
    <w:tmpl w:val="30BE4C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1">
    <w:nsid w:val="322166DB"/>
    <w:multiLevelType w:val="hybridMultilevel"/>
    <w:tmpl w:val="402C35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2">
    <w:nsid w:val="325F13F3"/>
    <w:multiLevelType w:val="hybridMultilevel"/>
    <w:tmpl w:val="0820F6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3">
    <w:nsid w:val="32866C54"/>
    <w:multiLevelType w:val="hybridMultilevel"/>
    <w:tmpl w:val="625E4E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4">
    <w:nsid w:val="3286790E"/>
    <w:multiLevelType w:val="hybridMultilevel"/>
    <w:tmpl w:val="CB5C3B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5">
    <w:nsid w:val="329074DC"/>
    <w:multiLevelType w:val="hybridMultilevel"/>
    <w:tmpl w:val="BAAABD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6">
    <w:nsid w:val="32924946"/>
    <w:multiLevelType w:val="hybridMultilevel"/>
    <w:tmpl w:val="CEE6E2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7">
    <w:nsid w:val="329C4FAC"/>
    <w:multiLevelType w:val="hybridMultilevel"/>
    <w:tmpl w:val="8C06225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8">
    <w:nsid w:val="32C86092"/>
    <w:multiLevelType w:val="hybridMultilevel"/>
    <w:tmpl w:val="3CEEE5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9">
    <w:nsid w:val="32F05C34"/>
    <w:multiLevelType w:val="hybridMultilevel"/>
    <w:tmpl w:val="F0ACB7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0">
    <w:nsid w:val="33533896"/>
    <w:multiLevelType w:val="hybridMultilevel"/>
    <w:tmpl w:val="FF16A5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1">
    <w:nsid w:val="33767374"/>
    <w:multiLevelType w:val="hybridMultilevel"/>
    <w:tmpl w:val="EF5C3D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2">
    <w:nsid w:val="33806127"/>
    <w:multiLevelType w:val="hybridMultilevel"/>
    <w:tmpl w:val="B7DCEF4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3">
    <w:nsid w:val="339C3317"/>
    <w:multiLevelType w:val="hybridMultilevel"/>
    <w:tmpl w:val="023028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4">
    <w:nsid w:val="33AA41C2"/>
    <w:multiLevelType w:val="hybridMultilevel"/>
    <w:tmpl w:val="F8DA4B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5">
    <w:nsid w:val="33BF57D8"/>
    <w:multiLevelType w:val="hybridMultilevel"/>
    <w:tmpl w:val="9F62E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6">
    <w:nsid w:val="33C2635A"/>
    <w:multiLevelType w:val="hybridMultilevel"/>
    <w:tmpl w:val="96A6CE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7">
    <w:nsid w:val="33EE787F"/>
    <w:multiLevelType w:val="hybridMultilevel"/>
    <w:tmpl w:val="CA6AD3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8">
    <w:nsid w:val="33FF6C78"/>
    <w:multiLevelType w:val="hybridMultilevel"/>
    <w:tmpl w:val="0D3ACD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9">
    <w:nsid w:val="343C0D9B"/>
    <w:multiLevelType w:val="hybridMultilevel"/>
    <w:tmpl w:val="42B6CB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0">
    <w:nsid w:val="34782943"/>
    <w:multiLevelType w:val="hybridMultilevel"/>
    <w:tmpl w:val="717032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1">
    <w:nsid w:val="347A6569"/>
    <w:multiLevelType w:val="hybridMultilevel"/>
    <w:tmpl w:val="61A8DA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2">
    <w:nsid w:val="349461EB"/>
    <w:multiLevelType w:val="hybridMultilevel"/>
    <w:tmpl w:val="868E69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3">
    <w:nsid w:val="34AD212F"/>
    <w:multiLevelType w:val="hybridMultilevel"/>
    <w:tmpl w:val="612E7A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4">
    <w:nsid w:val="34B13842"/>
    <w:multiLevelType w:val="hybridMultilevel"/>
    <w:tmpl w:val="0EDC7E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5">
    <w:nsid w:val="34B95405"/>
    <w:multiLevelType w:val="hybridMultilevel"/>
    <w:tmpl w:val="0F06C0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6">
    <w:nsid w:val="34BD0206"/>
    <w:multiLevelType w:val="hybridMultilevel"/>
    <w:tmpl w:val="C2C6B5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7">
    <w:nsid w:val="34DD38D1"/>
    <w:multiLevelType w:val="hybridMultilevel"/>
    <w:tmpl w:val="BDCEFC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8">
    <w:nsid w:val="34E03E20"/>
    <w:multiLevelType w:val="hybridMultilevel"/>
    <w:tmpl w:val="3A4CE6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9">
    <w:nsid w:val="35182049"/>
    <w:multiLevelType w:val="hybridMultilevel"/>
    <w:tmpl w:val="6FC41F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0">
    <w:nsid w:val="353311B4"/>
    <w:multiLevelType w:val="hybridMultilevel"/>
    <w:tmpl w:val="A94447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1">
    <w:nsid w:val="354E26D5"/>
    <w:multiLevelType w:val="hybridMultilevel"/>
    <w:tmpl w:val="F61064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2">
    <w:nsid w:val="355B0FF1"/>
    <w:multiLevelType w:val="hybridMultilevel"/>
    <w:tmpl w:val="669E44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3">
    <w:nsid w:val="359F43D6"/>
    <w:multiLevelType w:val="hybridMultilevel"/>
    <w:tmpl w:val="3F26E0D6"/>
    <w:lvl w:ilvl="0" w:tplc="A3962300">
      <w:start w:val="1"/>
      <w:numFmt w:val="lowerRoman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4">
    <w:nsid w:val="35D57272"/>
    <w:multiLevelType w:val="hybridMultilevel"/>
    <w:tmpl w:val="962CB6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5">
    <w:nsid w:val="35F06BE0"/>
    <w:multiLevelType w:val="hybridMultilevel"/>
    <w:tmpl w:val="AB16F0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6">
    <w:nsid w:val="35F95B93"/>
    <w:multiLevelType w:val="hybridMultilevel"/>
    <w:tmpl w:val="3D8200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7">
    <w:nsid w:val="36371BDD"/>
    <w:multiLevelType w:val="hybridMultilevel"/>
    <w:tmpl w:val="29F624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8">
    <w:nsid w:val="365233C3"/>
    <w:multiLevelType w:val="hybridMultilevel"/>
    <w:tmpl w:val="00E4A8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9">
    <w:nsid w:val="366169B4"/>
    <w:multiLevelType w:val="hybridMultilevel"/>
    <w:tmpl w:val="26ECB4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0">
    <w:nsid w:val="36F63370"/>
    <w:multiLevelType w:val="hybridMultilevel"/>
    <w:tmpl w:val="2940F0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1">
    <w:nsid w:val="370F0530"/>
    <w:multiLevelType w:val="multilevel"/>
    <w:tmpl w:val="54E67AD4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452">
    <w:nsid w:val="371B3378"/>
    <w:multiLevelType w:val="hybridMultilevel"/>
    <w:tmpl w:val="9D6CD7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3">
    <w:nsid w:val="375A4326"/>
    <w:multiLevelType w:val="hybridMultilevel"/>
    <w:tmpl w:val="8DE62C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4">
    <w:nsid w:val="37E9334D"/>
    <w:multiLevelType w:val="hybridMultilevel"/>
    <w:tmpl w:val="86BC3A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5">
    <w:nsid w:val="37F02A3B"/>
    <w:multiLevelType w:val="hybridMultilevel"/>
    <w:tmpl w:val="C37ADA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6">
    <w:nsid w:val="38194909"/>
    <w:multiLevelType w:val="hybridMultilevel"/>
    <w:tmpl w:val="38C415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7">
    <w:nsid w:val="38526B2D"/>
    <w:multiLevelType w:val="hybridMultilevel"/>
    <w:tmpl w:val="FC2484E8"/>
    <w:lvl w:ilvl="0" w:tplc="04090005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458">
    <w:nsid w:val="387E73D7"/>
    <w:multiLevelType w:val="hybridMultilevel"/>
    <w:tmpl w:val="7A3CC9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9">
    <w:nsid w:val="38C8197B"/>
    <w:multiLevelType w:val="hybridMultilevel"/>
    <w:tmpl w:val="804A11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0">
    <w:nsid w:val="38DC186D"/>
    <w:multiLevelType w:val="hybridMultilevel"/>
    <w:tmpl w:val="784C82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1">
    <w:nsid w:val="399F4ECC"/>
    <w:multiLevelType w:val="hybridMultilevel"/>
    <w:tmpl w:val="3F3A28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2">
    <w:nsid w:val="3A0466DB"/>
    <w:multiLevelType w:val="hybridMultilevel"/>
    <w:tmpl w:val="78143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3">
    <w:nsid w:val="3A3C3ECD"/>
    <w:multiLevelType w:val="hybridMultilevel"/>
    <w:tmpl w:val="FC7E26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4">
    <w:nsid w:val="3A4B20A4"/>
    <w:multiLevelType w:val="hybridMultilevel"/>
    <w:tmpl w:val="B8AAF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5">
    <w:nsid w:val="3A4D6E2D"/>
    <w:multiLevelType w:val="hybridMultilevel"/>
    <w:tmpl w:val="26FC13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6">
    <w:nsid w:val="3A5E760B"/>
    <w:multiLevelType w:val="hybridMultilevel"/>
    <w:tmpl w:val="86EEB8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7">
    <w:nsid w:val="3A70230C"/>
    <w:multiLevelType w:val="hybridMultilevel"/>
    <w:tmpl w:val="99A837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8">
    <w:nsid w:val="3AB903A2"/>
    <w:multiLevelType w:val="hybridMultilevel"/>
    <w:tmpl w:val="2EF499B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9">
    <w:nsid w:val="3AC84551"/>
    <w:multiLevelType w:val="hybridMultilevel"/>
    <w:tmpl w:val="E35CEE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0">
    <w:nsid w:val="3ACF6184"/>
    <w:multiLevelType w:val="hybridMultilevel"/>
    <w:tmpl w:val="7B1EAF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1">
    <w:nsid w:val="3B4058B2"/>
    <w:multiLevelType w:val="hybridMultilevel"/>
    <w:tmpl w:val="6DA4AE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2">
    <w:nsid w:val="3B4F7D84"/>
    <w:multiLevelType w:val="hybridMultilevel"/>
    <w:tmpl w:val="24CE39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3">
    <w:nsid w:val="3B614A1E"/>
    <w:multiLevelType w:val="hybridMultilevel"/>
    <w:tmpl w:val="58EE37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4">
    <w:nsid w:val="3B957B22"/>
    <w:multiLevelType w:val="hybridMultilevel"/>
    <w:tmpl w:val="480411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5">
    <w:nsid w:val="3BC47E87"/>
    <w:multiLevelType w:val="multilevel"/>
    <w:tmpl w:val="933E5E12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476">
    <w:nsid w:val="3C4F5F0B"/>
    <w:multiLevelType w:val="hybridMultilevel"/>
    <w:tmpl w:val="D8861A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7">
    <w:nsid w:val="3C541945"/>
    <w:multiLevelType w:val="hybridMultilevel"/>
    <w:tmpl w:val="612AE3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8">
    <w:nsid w:val="3C816288"/>
    <w:multiLevelType w:val="hybridMultilevel"/>
    <w:tmpl w:val="A4C6C0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9">
    <w:nsid w:val="3CB075AD"/>
    <w:multiLevelType w:val="hybridMultilevel"/>
    <w:tmpl w:val="65CE2F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0">
    <w:nsid w:val="3CE67D8C"/>
    <w:multiLevelType w:val="hybridMultilevel"/>
    <w:tmpl w:val="57ACCF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1">
    <w:nsid w:val="3CF846EF"/>
    <w:multiLevelType w:val="hybridMultilevel"/>
    <w:tmpl w:val="115E99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2">
    <w:nsid w:val="3D605CBE"/>
    <w:multiLevelType w:val="hybridMultilevel"/>
    <w:tmpl w:val="5C5EE8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3">
    <w:nsid w:val="3D68005F"/>
    <w:multiLevelType w:val="hybridMultilevel"/>
    <w:tmpl w:val="F18E83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4">
    <w:nsid w:val="3D867D1C"/>
    <w:multiLevelType w:val="hybridMultilevel"/>
    <w:tmpl w:val="CDDE5B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5">
    <w:nsid w:val="3DB758AC"/>
    <w:multiLevelType w:val="hybridMultilevel"/>
    <w:tmpl w:val="1DD60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6">
    <w:nsid w:val="3DD3124F"/>
    <w:multiLevelType w:val="hybridMultilevel"/>
    <w:tmpl w:val="C45C9E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7">
    <w:nsid w:val="3DD83B91"/>
    <w:multiLevelType w:val="hybridMultilevel"/>
    <w:tmpl w:val="F8B28C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8">
    <w:nsid w:val="3E086973"/>
    <w:multiLevelType w:val="hybridMultilevel"/>
    <w:tmpl w:val="69BE2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9">
    <w:nsid w:val="3E1F7D98"/>
    <w:multiLevelType w:val="hybridMultilevel"/>
    <w:tmpl w:val="F14469A6"/>
    <w:lvl w:ilvl="0" w:tplc="04090005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90">
    <w:nsid w:val="3E3D6ED5"/>
    <w:multiLevelType w:val="hybridMultilevel"/>
    <w:tmpl w:val="6928B8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1">
    <w:nsid w:val="3E4C28B7"/>
    <w:multiLevelType w:val="multilevel"/>
    <w:tmpl w:val="79644F40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492">
    <w:nsid w:val="3E5D472E"/>
    <w:multiLevelType w:val="hybridMultilevel"/>
    <w:tmpl w:val="CBA060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3">
    <w:nsid w:val="3E6E4C17"/>
    <w:multiLevelType w:val="hybridMultilevel"/>
    <w:tmpl w:val="814CC3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4">
    <w:nsid w:val="3E940097"/>
    <w:multiLevelType w:val="hybridMultilevel"/>
    <w:tmpl w:val="9DEAA6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5">
    <w:nsid w:val="3EB26096"/>
    <w:multiLevelType w:val="hybridMultilevel"/>
    <w:tmpl w:val="2872E2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6">
    <w:nsid w:val="3EB55F56"/>
    <w:multiLevelType w:val="hybridMultilevel"/>
    <w:tmpl w:val="4704C6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7">
    <w:nsid w:val="3EE10C88"/>
    <w:multiLevelType w:val="hybridMultilevel"/>
    <w:tmpl w:val="BACCAF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8">
    <w:nsid w:val="3EE10E54"/>
    <w:multiLevelType w:val="hybridMultilevel"/>
    <w:tmpl w:val="A34C2A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9">
    <w:nsid w:val="3F06116E"/>
    <w:multiLevelType w:val="hybridMultilevel"/>
    <w:tmpl w:val="C160F6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0">
    <w:nsid w:val="3F3802E4"/>
    <w:multiLevelType w:val="hybridMultilevel"/>
    <w:tmpl w:val="4372DE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1">
    <w:nsid w:val="3F51458F"/>
    <w:multiLevelType w:val="hybridMultilevel"/>
    <w:tmpl w:val="8BF6E8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2">
    <w:nsid w:val="3F5A1E2E"/>
    <w:multiLevelType w:val="hybridMultilevel"/>
    <w:tmpl w:val="F09079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3">
    <w:nsid w:val="3F5C69A0"/>
    <w:multiLevelType w:val="hybridMultilevel"/>
    <w:tmpl w:val="C2442C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4">
    <w:nsid w:val="3F624BE1"/>
    <w:multiLevelType w:val="hybridMultilevel"/>
    <w:tmpl w:val="5BECD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5">
    <w:nsid w:val="3F8D4E62"/>
    <w:multiLevelType w:val="hybridMultilevel"/>
    <w:tmpl w:val="061E1A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6">
    <w:nsid w:val="3F933BFD"/>
    <w:multiLevelType w:val="hybridMultilevel"/>
    <w:tmpl w:val="18283B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7">
    <w:nsid w:val="3FB008C5"/>
    <w:multiLevelType w:val="hybridMultilevel"/>
    <w:tmpl w:val="579A19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8">
    <w:nsid w:val="3FB42BD2"/>
    <w:multiLevelType w:val="hybridMultilevel"/>
    <w:tmpl w:val="A27C0C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9">
    <w:nsid w:val="3FFA2980"/>
    <w:multiLevelType w:val="hybridMultilevel"/>
    <w:tmpl w:val="A044DE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0">
    <w:nsid w:val="40385665"/>
    <w:multiLevelType w:val="hybridMultilevel"/>
    <w:tmpl w:val="531A60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1">
    <w:nsid w:val="40663C99"/>
    <w:multiLevelType w:val="hybridMultilevel"/>
    <w:tmpl w:val="0A50DA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2">
    <w:nsid w:val="40681C26"/>
    <w:multiLevelType w:val="hybridMultilevel"/>
    <w:tmpl w:val="2820DC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3">
    <w:nsid w:val="40872A67"/>
    <w:multiLevelType w:val="hybridMultilevel"/>
    <w:tmpl w:val="FE9AE6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4">
    <w:nsid w:val="40E42244"/>
    <w:multiLevelType w:val="hybridMultilevel"/>
    <w:tmpl w:val="8034E0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5">
    <w:nsid w:val="41371E14"/>
    <w:multiLevelType w:val="hybridMultilevel"/>
    <w:tmpl w:val="287C9B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6">
    <w:nsid w:val="41B32381"/>
    <w:multiLevelType w:val="hybridMultilevel"/>
    <w:tmpl w:val="856AD0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7">
    <w:nsid w:val="42B6006B"/>
    <w:multiLevelType w:val="hybridMultilevel"/>
    <w:tmpl w:val="791A56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8">
    <w:nsid w:val="436E22FC"/>
    <w:multiLevelType w:val="hybridMultilevel"/>
    <w:tmpl w:val="8960A2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9">
    <w:nsid w:val="4394534B"/>
    <w:multiLevelType w:val="hybridMultilevel"/>
    <w:tmpl w:val="592A08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0">
    <w:nsid w:val="43B40D2F"/>
    <w:multiLevelType w:val="hybridMultilevel"/>
    <w:tmpl w:val="12D033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1">
    <w:nsid w:val="43B65608"/>
    <w:multiLevelType w:val="hybridMultilevel"/>
    <w:tmpl w:val="E244C4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2">
    <w:nsid w:val="43CE788C"/>
    <w:multiLevelType w:val="hybridMultilevel"/>
    <w:tmpl w:val="A650B3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3">
    <w:nsid w:val="44AC3625"/>
    <w:multiLevelType w:val="hybridMultilevel"/>
    <w:tmpl w:val="4DC630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4">
    <w:nsid w:val="44DA138D"/>
    <w:multiLevelType w:val="multilevel"/>
    <w:tmpl w:val="82603DF0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525">
    <w:nsid w:val="44FC2CC0"/>
    <w:multiLevelType w:val="hybridMultilevel"/>
    <w:tmpl w:val="D50A90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6">
    <w:nsid w:val="452D24B3"/>
    <w:multiLevelType w:val="hybridMultilevel"/>
    <w:tmpl w:val="3AD205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7">
    <w:nsid w:val="4581392F"/>
    <w:multiLevelType w:val="hybridMultilevel"/>
    <w:tmpl w:val="F84C3A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8">
    <w:nsid w:val="4598292E"/>
    <w:multiLevelType w:val="hybridMultilevel"/>
    <w:tmpl w:val="18086E84"/>
    <w:lvl w:ilvl="0" w:tplc="04090005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529">
    <w:nsid w:val="45BC793E"/>
    <w:multiLevelType w:val="hybridMultilevel"/>
    <w:tmpl w:val="442218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0">
    <w:nsid w:val="45C4438A"/>
    <w:multiLevelType w:val="hybridMultilevel"/>
    <w:tmpl w:val="7CB0D3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1">
    <w:nsid w:val="45CE37EE"/>
    <w:multiLevelType w:val="hybridMultilevel"/>
    <w:tmpl w:val="D90078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2">
    <w:nsid w:val="45E76C56"/>
    <w:multiLevelType w:val="hybridMultilevel"/>
    <w:tmpl w:val="C748A6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3">
    <w:nsid w:val="4605632A"/>
    <w:multiLevelType w:val="hybridMultilevel"/>
    <w:tmpl w:val="2714B8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4">
    <w:nsid w:val="46237D0B"/>
    <w:multiLevelType w:val="hybridMultilevel"/>
    <w:tmpl w:val="DB88A0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5">
    <w:nsid w:val="469E5463"/>
    <w:multiLevelType w:val="hybridMultilevel"/>
    <w:tmpl w:val="581A42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6">
    <w:nsid w:val="47AD78C4"/>
    <w:multiLevelType w:val="hybridMultilevel"/>
    <w:tmpl w:val="B6AC56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7">
    <w:nsid w:val="47C81319"/>
    <w:multiLevelType w:val="hybridMultilevel"/>
    <w:tmpl w:val="9B9065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8">
    <w:nsid w:val="47E71A36"/>
    <w:multiLevelType w:val="multilevel"/>
    <w:tmpl w:val="71F07DF6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539">
    <w:nsid w:val="48081BBA"/>
    <w:multiLevelType w:val="hybridMultilevel"/>
    <w:tmpl w:val="6B9E04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0">
    <w:nsid w:val="48506AE8"/>
    <w:multiLevelType w:val="hybridMultilevel"/>
    <w:tmpl w:val="063A5D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1">
    <w:nsid w:val="486D51F9"/>
    <w:multiLevelType w:val="hybridMultilevel"/>
    <w:tmpl w:val="FBD256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2">
    <w:nsid w:val="48DC5618"/>
    <w:multiLevelType w:val="hybridMultilevel"/>
    <w:tmpl w:val="4EE8AF48"/>
    <w:lvl w:ilvl="0" w:tplc="04090005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543">
    <w:nsid w:val="49003CB5"/>
    <w:multiLevelType w:val="hybridMultilevel"/>
    <w:tmpl w:val="6D76BB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4">
    <w:nsid w:val="491278AC"/>
    <w:multiLevelType w:val="hybridMultilevel"/>
    <w:tmpl w:val="707CAF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5">
    <w:nsid w:val="491441ED"/>
    <w:multiLevelType w:val="hybridMultilevel"/>
    <w:tmpl w:val="CD2A64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6">
    <w:nsid w:val="4932556F"/>
    <w:multiLevelType w:val="hybridMultilevel"/>
    <w:tmpl w:val="666A76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7">
    <w:nsid w:val="49C252E5"/>
    <w:multiLevelType w:val="hybridMultilevel"/>
    <w:tmpl w:val="C950B8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8">
    <w:nsid w:val="49C268A8"/>
    <w:multiLevelType w:val="hybridMultilevel"/>
    <w:tmpl w:val="7F463E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9">
    <w:nsid w:val="49C972A3"/>
    <w:multiLevelType w:val="hybridMultilevel"/>
    <w:tmpl w:val="ABCAED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0">
    <w:nsid w:val="49D369FB"/>
    <w:multiLevelType w:val="hybridMultilevel"/>
    <w:tmpl w:val="17F6A4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1">
    <w:nsid w:val="49D94A30"/>
    <w:multiLevelType w:val="hybridMultilevel"/>
    <w:tmpl w:val="C7D8624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2">
    <w:nsid w:val="49F16393"/>
    <w:multiLevelType w:val="hybridMultilevel"/>
    <w:tmpl w:val="7564D73C"/>
    <w:lvl w:ilvl="0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53">
    <w:nsid w:val="4A055E4F"/>
    <w:multiLevelType w:val="hybridMultilevel"/>
    <w:tmpl w:val="70DE6F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4">
    <w:nsid w:val="4A3759F9"/>
    <w:multiLevelType w:val="hybridMultilevel"/>
    <w:tmpl w:val="7F623A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5">
    <w:nsid w:val="4A391F07"/>
    <w:multiLevelType w:val="multilevel"/>
    <w:tmpl w:val="E9F029E4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556">
    <w:nsid w:val="4A3A6557"/>
    <w:multiLevelType w:val="hybridMultilevel"/>
    <w:tmpl w:val="296C81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7">
    <w:nsid w:val="4A4F0676"/>
    <w:multiLevelType w:val="hybridMultilevel"/>
    <w:tmpl w:val="DF8A4F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8">
    <w:nsid w:val="4A7404EA"/>
    <w:multiLevelType w:val="hybridMultilevel"/>
    <w:tmpl w:val="7270B8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9">
    <w:nsid w:val="4A7E094F"/>
    <w:multiLevelType w:val="hybridMultilevel"/>
    <w:tmpl w:val="B3FC70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0">
    <w:nsid w:val="4A9919FD"/>
    <w:multiLevelType w:val="hybridMultilevel"/>
    <w:tmpl w:val="6A4C6A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1">
    <w:nsid w:val="4A9F7168"/>
    <w:multiLevelType w:val="hybridMultilevel"/>
    <w:tmpl w:val="DAFED9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2">
    <w:nsid w:val="4AC51DC1"/>
    <w:multiLevelType w:val="hybridMultilevel"/>
    <w:tmpl w:val="E0687D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3">
    <w:nsid w:val="4B2800E2"/>
    <w:multiLevelType w:val="hybridMultilevel"/>
    <w:tmpl w:val="2654DB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4">
    <w:nsid w:val="4B6522F7"/>
    <w:multiLevelType w:val="hybridMultilevel"/>
    <w:tmpl w:val="2CF64B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5">
    <w:nsid w:val="4BA54B20"/>
    <w:multiLevelType w:val="hybridMultilevel"/>
    <w:tmpl w:val="7F7ADA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6">
    <w:nsid w:val="4BB5256A"/>
    <w:multiLevelType w:val="hybridMultilevel"/>
    <w:tmpl w:val="3CEC95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7">
    <w:nsid w:val="4BFB2678"/>
    <w:multiLevelType w:val="hybridMultilevel"/>
    <w:tmpl w:val="E08639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8">
    <w:nsid w:val="4C1F15E1"/>
    <w:multiLevelType w:val="hybridMultilevel"/>
    <w:tmpl w:val="177C3C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9">
    <w:nsid w:val="4C494533"/>
    <w:multiLevelType w:val="hybridMultilevel"/>
    <w:tmpl w:val="D44AB5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0">
    <w:nsid w:val="4C5B08BF"/>
    <w:multiLevelType w:val="hybridMultilevel"/>
    <w:tmpl w:val="665A1C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1">
    <w:nsid w:val="4C5F1AAB"/>
    <w:multiLevelType w:val="hybridMultilevel"/>
    <w:tmpl w:val="B5CAB8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2">
    <w:nsid w:val="4CA80D92"/>
    <w:multiLevelType w:val="hybridMultilevel"/>
    <w:tmpl w:val="8AA8B2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3">
    <w:nsid w:val="4CC43EFE"/>
    <w:multiLevelType w:val="hybridMultilevel"/>
    <w:tmpl w:val="D2AA84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4">
    <w:nsid w:val="4CD1399D"/>
    <w:multiLevelType w:val="hybridMultilevel"/>
    <w:tmpl w:val="177C56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5">
    <w:nsid w:val="4CDE251E"/>
    <w:multiLevelType w:val="hybridMultilevel"/>
    <w:tmpl w:val="4752AC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6">
    <w:nsid w:val="4CEF3D87"/>
    <w:multiLevelType w:val="hybridMultilevel"/>
    <w:tmpl w:val="61A446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7">
    <w:nsid w:val="4D085FC2"/>
    <w:multiLevelType w:val="hybridMultilevel"/>
    <w:tmpl w:val="451819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8">
    <w:nsid w:val="4D5E476F"/>
    <w:multiLevelType w:val="hybridMultilevel"/>
    <w:tmpl w:val="742C54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9">
    <w:nsid w:val="4DE227EE"/>
    <w:multiLevelType w:val="hybridMultilevel"/>
    <w:tmpl w:val="B80895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0">
    <w:nsid w:val="4E265071"/>
    <w:multiLevelType w:val="hybridMultilevel"/>
    <w:tmpl w:val="76700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1">
    <w:nsid w:val="4E457DBF"/>
    <w:multiLevelType w:val="hybridMultilevel"/>
    <w:tmpl w:val="B346360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82">
    <w:nsid w:val="4E892B77"/>
    <w:multiLevelType w:val="hybridMultilevel"/>
    <w:tmpl w:val="7D0465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3">
    <w:nsid w:val="4EF00872"/>
    <w:multiLevelType w:val="hybridMultilevel"/>
    <w:tmpl w:val="15281C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4">
    <w:nsid w:val="4EF842A7"/>
    <w:multiLevelType w:val="hybridMultilevel"/>
    <w:tmpl w:val="992EF87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5">
    <w:nsid w:val="4EFF6138"/>
    <w:multiLevelType w:val="hybridMultilevel"/>
    <w:tmpl w:val="66E8347E"/>
    <w:lvl w:ilvl="0" w:tplc="04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586">
    <w:nsid w:val="4F0235CD"/>
    <w:multiLevelType w:val="hybridMultilevel"/>
    <w:tmpl w:val="91981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7">
    <w:nsid w:val="4F3E4658"/>
    <w:multiLevelType w:val="hybridMultilevel"/>
    <w:tmpl w:val="C11606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8">
    <w:nsid w:val="4F605027"/>
    <w:multiLevelType w:val="hybridMultilevel"/>
    <w:tmpl w:val="662878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9">
    <w:nsid w:val="4F6C1AFA"/>
    <w:multiLevelType w:val="hybridMultilevel"/>
    <w:tmpl w:val="3BDE2E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0">
    <w:nsid w:val="4F792C08"/>
    <w:multiLevelType w:val="hybridMultilevel"/>
    <w:tmpl w:val="BAD657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1">
    <w:nsid w:val="4F86049B"/>
    <w:multiLevelType w:val="hybridMultilevel"/>
    <w:tmpl w:val="BE7298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2">
    <w:nsid w:val="4FC20CC5"/>
    <w:multiLevelType w:val="hybridMultilevel"/>
    <w:tmpl w:val="05F26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3">
    <w:nsid w:val="4FE07ABA"/>
    <w:multiLevelType w:val="hybridMultilevel"/>
    <w:tmpl w:val="BE902B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4">
    <w:nsid w:val="50087865"/>
    <w:multiLevelType w:val="hybridMultilevel"/>
    <w:tmpl w:val="15829A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5">
    <w:nsid w:val="500F2806"/>
    <w:multiLevelType w:val="hybridMultilevel"/>
    <w:tmpl w:val="75A017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6">
    <w:nsid w:val="502E291B"/>
    <w:multiLevelType w:val="hybridMultilevel"/>
    <w:tmpl w:val="BFF6C9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7">
    <w:nsid w:val="505A5F6C"/>
    <w:multiLevelType w:val="hybridMultilevel"/>
    <w:tmpl w:val="0428D8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8">
    <w:nsid w:val="505F0B06"/>
    <w:multiLevelType w:val="hybridMultilevel"/>
    <w:tmpl w:val="481E31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9">
    <w:nsid w:val="506A4680"/>
    <w:multiLevelType w:val="hybridMultilevel"/>
    <w:tmpl w:val="9C2CDB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0">
    <w:nsid w:val="507847A5"/>
    <w:multiLevelType w:val="hybridMultilevel"/>
    <w:tmpl w:val="B2D87D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1">
    <w:nsid w:val="50912384"/>
    <w:multiLevelType w:val="hybridMultilevel"/>
    <w:tmpl w:val="6308C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2">
    <w:nsid w:val="509D6F53"/>
    <w:multiLevelType w:val="hybridMultilevel"/>
    <w:tmpl w:val="3858DC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3">
    <w:nsid w:val="50BF6B03"/>
    <w:multiLevelType w:val="hybridMultilevel"/>
    <w:tmpl w:val="2CA2B7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4">
    <w:nsid w:val="50CA1D35"/>
    <w:multiLevelType w:val="hybridMultilevel"/>
    <w:tmpl w:val="81ECDD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5">
    <w:nsid w:val="514A49FD"/>
    <w:multiLevelType w:val="hybridMultilevel"/>
    <w:tmpl w:val="46E8AE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6">
    <w:nsid w:val="5177178A"/>
    <w:multiLevelType w:val="hybridMultilevel"/>
    <w:tmpl w:val="8862BB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7">
    <w:nsid w:val="51A45306"/>
    <w:multiLevelType w:val="hybridMultilevel"/>
    <w:tmpl w:val="AC8E2F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8">
    <w:nsid w:val="52223109"/>
    <w:multiLevelType w:val="hybridMultilevel"/>
    <w:tmpl w:val="E5625E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9">
    <w:nsid w:val="52777450"/>
    <w:multiLevelType w:val="hybridMultilevel"/>
    <w:tmpl w:val="C0422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0">
    <w:nsid w:val="52DB6335"/>
    <w:multiLevelType w:val="hybridMultilevel"/>
    <w:tmpl w:val="EC3E95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1">
    <w:nsid w:val="53036D4D"/>
    <w:multiLevelType w:val="hybridMultilevel"/>
    <w:tmpl w:val="C07A86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2">
    <w:nsid w:val="536928D9"/>
    <w:multiLevelType w:val="hybridMultilevel"/>
    <w:tmpl w:val="7C58CF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3">
    <w:nsid w:val="53856E96"/>
    <w:multiLevelType w:val="hybridMultilevel"/>
    <w:tmpl w:val="6C9AD5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4">
    <w:nsid w:val="53A3501C"/>
    <w:multiLevelType w:val="hybridMultilevel"/>
    <w:tmpl w:val="0EA886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5">
    <w:nsid w:val="53DA1E0D"/>
    <w:multiLevelType w:val="hybridMultilevel"/>
    <w:tmpl w:val="18FE1E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6">
    <w:nsid w:val="542134A3"/>
    <w:multiLevelType w:val="hybridMultilevel"/>
    <w:tmpl w:val="FF90FC70"/>
    <w:lvl w:ilvl="0" w:tplc="04090005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617">
    <w:nsid w:val="543A0B28"/>
    <w:multiLevelType w:val="hybridMultilevel"/>
    <w:tmpl w:val="3F4007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8">
    <w:nsid w:val="545332EE"/>
    <w:multiLevelType w:val="hybridMultilevel"/>
    <w:tmpl w:val="B94E6C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9">
    <w:nsid w:val="5453384B"/>
    <w:multiLevelType w:val="hybridMultilevel"/>
    <w:tmpl w:val="8E5E2C2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20">
    <w:nsid w:val="54917CE9"/>
    <w:multiLevelType w:val="hybridMultilevel"/>
    <w:tmpl w:val="70F867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1">
    <w:nsid w:val="54992BF1"/>
    <w:multiLevelType w:val="hybridMultilevel"/>
    <w:tmpl w:val="0AEECB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2">
    <w:nsid w:val="54E65490"/>
    <w:multiLevelType w:val="multilevel"/>
    <w:tmpl w:val="B5BC75C6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623">
    <w:nsid w:val="551F4B1F"/>
    <w:multiLevelType w:val="hybridMultilevel"/>
    <w:tmpl w:val="5F860F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4">
    <w:nsid w:val="553D5C85"/>
    <w:multiLevelType w:val="hybridMultilevel"/>
    <w:tmpl w:val="28BCF9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5">
    <w:nsid w:val="5562543C"/>
    <w:multiLevelType w:val="hybridMultilevel"/>
    <w:tmpl w:val="8DF6A4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6">
    <w:nsid w:val="559E5E62"/>
    <w:multiLevelType w:val="hybridMultilevel"/>
    <w:tmpl w:val="2F86A2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7">
    <w:nsid w:val="55E21554"/>
    <w:multiLevelType w:val="hybridMultilevel"/>
    <w:tmpl w:val="6B66C4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8">
    <w:nsid w:val="563E577C"/>
    <w:multiLevelType w:val="hybridMultilevel"/>
    <w:tmpl w:val="D6CA7F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9">
    <w:nsid w:val="565A13FC"/>
    <w:multiLevelType w:val="hybridMultilevel"/>
    <w:tmpl w:val="A1CE0A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0">
    <w:nsid w:val="567B6C08"/>
    <w:multiLevelType w:val="hybridMultilevel"/>
    <w:tmpl w:val="74D6B7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1">
    <w:nsid w:val="568317F4"/>
    <w:multiLevelType w:val="hybridMultilevel"/>
    <w:tmpl w:val="5F3A92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2">
    <w:nsid w:val="56B40C77"/>
    <w:multiLevelType w:val="hybridMultilevel"/>
    <w:tmpl w:val="D8F01D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3">
    <w:nsid w:val="56C20D6C"/>
    <w:multiLevelType w:val="hybridMultilevel"/>
    <w:tmpl w:val="211EF9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4">
    <w:nsid w:val="56CA4079"/>
    <w:multiLevelType w:val="hybridMultilevel"/>
    <w:tmpl w:val="2E0042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5">
    <w:nsid w:val="57163B01"/>
    <w:multiLevelType w:val="hybridMultilevel"/>
    <w:tmpl w:val="B45E11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6">
    <w:nsid w:val="57620187"/>
    <w:multiLevelType w:val="hybridMultilevel"/>
    <w:tmpl w:val="9C1C79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7">
    <w:nsid w:val="57940873"/>
    <w:multiLevelType w:val="hybridMultilevel"/>
    <w:tmpl w:val="CA20CD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8">
    <w:nsid w:val="57AE6A54"/>
    <w:multiLevelType w:val="hybridMultilevel"/>
    <w:tmpl w:val="AB5EA6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9">
    <w:nsid w:val="57BC08B7"/>
    <w:multiLevelType w:val="hybridMultilevel"/>
    <w:tmpl w:val="EF38F5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0">
    <w:nsid w:val="57C1465E"/>
    <w:multiLevelType w:val="hybridMultilevel"/>
    <w:tmpl w:val="B29818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1">
    <w:nsid w:val="57CB3EDA"/>
    <w:multiLevelType w:val="hybridMultilevel"/>
    <w:tmpl w:val="DA160E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2">
    <w:nsid w:val="57DF5D8E"/>
    <w:multiLevelType w:val="hybridMultilevel"/>
    <w:tmpl w:val="93A0D0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3">
    <w:nsid w:val="57EB179C"/>
    <w:multiLevelType w:val="hybridMultilevel"/>
    <w:tmpl w:val="FBA6C0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4">
    <w:nsid w:val="57EF258B"/>
    <w:multiLevelType w:val="hybridMultilevel"/>
    <w:tmpl w:val="0192A3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5">
    <w:nsid w:val="582E292C"/>
    <w:multiLevelType w:val="hybridMultilevel"/>
    <w:tmpl w:val="8C8AFD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6">
    <w:nsid w:val="58784CD2"/>
    <w:multiLevelType w:val="hybridMultilevel"/>
    <w:tmpl w:val="BF8622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7">
    <w:nsid w:val="589647A4"/>
    <w:multiLevelType w:val="hybridMultilevel"/>
    <w:tmpl w:val="4CD4BD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8">
    <w:nsid w:val="589B71C6"/>
    <w:multiLevelType w:val="hybridMultilevel"/>
    <w:tmpl w:val="7B468B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9">
    <w:nsid w:val="58D11269"/>
    <w:multiLevelType w:val="hybridMultilevel"/>
    <w:tmpl w:val="1952A6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0">
    <w:nsid w:val="58F0388A"/>
    <w:multiLevelType w:val="hybridMultilevel"/>
    <w:tmpl w:val="8746122C"/>
    <w:lvl w:ilvl="0" w:tplc="04090005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651">
    <w:nsid w:val="58FC7CFE"/>
    <w:multiLevelType w:val="hybridMultilevel"/>
    <w:tmpl w:val="DE0612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2">
    <w:nsid w:val="5934786B"/>
    <w:multiLevelType w:val="hybridMultilevel"/>
    <w:tmpl w:val="C596C0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3">
    <w:nsid w:val="597103E7"/>
    <w:multiLevelType w:val="hybridMultilevel"/>
    <w:tmpl w:val="C0D2E3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4">
    <w:nsid w:val="59A0262E"/>
    <w:multiLevelType w:val="hybridMultilevel"/>
    <w:tmpl w:val="F3F6E9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5">
    <w:nsid w:val="59A72BCD"/>
    <w:multiLevelType w:val="hybridMultilevel"/>
    <w:tmpl w:val="E2C095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6">
    <w:nsid w:val="59E02D4E"/>
    <w:multiLevelType w:val="hybridMultilevel"/>
    <w:tmpl w:val="96F0F7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7">
    <w:nsid w:val="5A0B184B"/>
    <w:multiLevelType w:val="hybridMultilevel"/>
    <w:tmpl w:val="366C5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8">
    <w:nsid w:val="5A1D6147"/>
    <w:multiLevelType w:val="hybridMultilevel"/>
    <w:tmpl w:val="5164E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9">
    <w:nsid w:val="5A302F11"/>
    <w:multiLevelType w:val="hybridMultilevel"/>
    <w:tmpl w:val="95683B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0">
    <w:nsid w:val="5A483690"/>
    <w:multiLevelType w:val="hybridMultilevel"/>
    <w:tmpl w:val="FC04BA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1">
    <w:nsid w:val="5A5D67E9"/>
    <w:multiLevelType w:val="hybridMultilevel"/>
    <w:tmpl w:val="57302B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2">
    <w:nsid w:val="5AB06927"/>
    <w:multiLevelType w:val="hybridMultilevel"/>
    <w:tmpl w:val="708075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3">
    <w:nsid w:val="5AEC5190"/>
    <w:multiLevelType w:val="hybridMultilevel"/>
    <w:tmpl w:val="6CE4C2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4">
    <w:nsid w:val="5B342630"/>
    <w:multiLevelType w:val="multilevel"/>
    <w:tmpl w:val="6BF88288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665">
    <w:nsid w:val="5B4F226E"/>
    <w:multiLevelType w:val="hybridMultilevel"/>
    <w:tmpl w:val="1AF0B6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6">
    <w:nsid w:val="5B563AB4"/>
    <w:multiLevelType w:val="hybridMultilevel"/>
    <w:tmpl w:val="A8C2B8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7">
    <w:nsid w:val="5BA765AD"/>
    <w:multiLevelType w:val="hybridMultilevel"/>
    <w:tmpl w:val="D41A5F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8">
    <w:nsid w:val="5BB0463F"/>
    <w:multiLevelType w:val="hybridMultilevel"/>
    <w:tmpl w:val="4DD411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9">
    <w:nsid w:val="5BEA7B0D"/>
    <w:multiLevelType w:val="hybridMultilevel"/>
    <w:tmpl w:val="F808EB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0">
    <w:nsid w:val="5C0C7E00"/>
    <w:multiLevelType w:val="hybridMultilevel"/>
    <w:tmpl w:val="5456E4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1">
    <w:nsid w:val="5C2F2FF3"/>
    <w:multiLevelType w:val="hybridMultilevel"/>
    <w:tmpl w:val="8C586E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2">
    <w:nsid w:val="5C7D6F17"/>
    <w:multiLevelType w:val="hybridMultilevel"/>
    <w:tmpl w:val="8E4808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3">
    <w:nsid w:val="5CD63DA3"/>
    <w:multiLevelType w:val="hybridMultilevel"/>
    <w:tmpl w:val="BA8E86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4">
    <w:nsid w:val="5D060868"/>
    <w:multiLevelType w:val="hybridMultilevel"/>
    <w:tmpl w:val="96B07D74"/>
    <w:lvl w:ilvl="0" w:tplc="030A13AA">
      <w:start w:val="1"/>
      <w:numFmt w:val="lowerRoman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5">
    <w:nsid w:val="5D46057F"/>
    <w:multiLevelType w:val="hybridMultilevel"/>
    <w:tmpl w:val="014E90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6">
    <w:nsid w:val="5D49749A"/>
    <w:multiLevelType w:val="hybridMultilevel"/>
    <w:tmpl w:val="FB00C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7">
    <w:nsid w:val="5D512B8A"/>
    <w:multiLevelType w:val="hybridMultilevel"/>
    <w:tmpl w:val="2C7053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8">
    <w:nsid w:val="5D5A15E9"/>
    <w:multiLevelType w:val="hybridMultilevel"/>
    <w:tmpl w:val="9B9AC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9">
    <w:nsid w:val="5D887FEC"/>
    <w:multiLevelType w:val="hybridMultilevel"/>
    <w:tmpl w:val="B5CCED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0">
    <w:nsid w:val="5D972C3D"/>
    <w:multiLevelType w:val="hybridMultilevel"/>
    <w:tmpl w:val="B7D4AD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1">
    <w:nsid w:val="5DA82E0E"/>
    <w:multiLevelType w:val="hybridMultilevel"/>
    <w:tmpl w:val="CC6A7AC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2">
    <w:nsid w:val="5DAD747B"/>
    <w:multiLevelType w:val="hybridMultilevel"/>
    <w:tmpl w:val="E3B4FE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3">
    <w:nsid w:val="5DF71770"/>
    <w:multiLevelType w:val="hybridMultilevel"/>
    <w:tmpl w:val="A596F3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4">
    <w:nsid w:val="5DFB3AC4"/>
    <w:multiLevelType w:val="hybridMultilevel"/>
    <w:tmpl w:val="50A401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5">
    <w:nsid w:val="5E163B88"/>
    <w:multiLevelType w:val="hybridMultilevel"/>
    <w:tmpl w:val="24901B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6">
    <w:nsid w:val="5E2A3E53"/>
    <w:multiLevelType w:val="hybridMultilevel"/>
    <w:tmpl w:val="558E8A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7">
    <w:nsid w:val="5E5821A0"/>
    <w:multiLevelType w:val="hybridMultilevel"/>
    <w:tmpl w:val="6D5E0E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8">
    <w:nsid w:val="5EB05A60"/>
    <w:multiLevelType w:val="hybridMultilevel"/>
    <w:tmpl w:val="A366080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9">
    <w:nsid w:val="5EB5108E"/>
    <w:multiLevelType w:val="hybridMultilevel"/>
    <w:tmpl w:val="62A247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0">
    <w:nsid w:val="5ED677C0"/>
    <w:multiLevelType w:val="hybridMultilevel"/>
    <w:tmpl w:val="82848664"/>
    <w:lvl w:ilvl="0" w:tplc="030A13AA">
      <w:start w:val="1"/>
      <w:numFmt w:val="lowerRoman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1">
    <w:nsid w:val="5ED96A22"/>
    <w:multiLevelType w:val="hybridMultilevel"/>
    <w:tmpl w:val="BB5087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2">
    <w:nsid w:val="5F975E5B"/>
    <w:multiLevelType w:val="hybridMultilevel"/>
    <w:tmpl w:val="1BDAC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3">
    <w:nsid w:val="5FBC0ACC"/>
    <w:multiLevelType w:val="hybridMultilevel"/>
    <w:tmpl w:val="E9B67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4">
    <w:nsid w:val="5FCB3F4F"/>
    <w:multiLevelType w:val="hybridMultilevel"/>
    <w:tmpl w:val="DE7A95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5">
    <w:nsid w:val="5FD37B70"/>
    <w:multiLevelType w:val="hybridMultilevel"/>
    <w:tmpl w:val="8D124E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6">
    <w:nsid w:val="5FED596C"/>
    <w:multiLevelType w:val="hybridMultilevel"/>
    <w:tmpl w:val="9D5EC0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7">
    <w:nsid w:val="60404996"/>
    <w:multiLevelType w:val="hybridMultilevel"/>
    <w:tmpl w:val="6D2214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8">
    <w:nsid w:val="60573839"/>
    <w:multiLevelType w:val="hybridMultilevel"/>
    <w:tmpl w:val="4D1C80F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9">
    <w:nsid w:val="605D0928"/>
    <w:multiLevelType w:val="hybridMultilevel"/>
    <w:tmpl w:val="E39430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0">
    <w:nsid w:val="60FE3220"/>
    <w:multiLevelType w:val="hybridMultilevel"/>
    <w:tmpl w:val="5E7C1B6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1">
    <w:nsid w:val="611B24EC"/>
    <w:multiLevelType w:val="hybridMultilevel"/>
    <w:tmpl w:val="648E0B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2">
    <w:nsid w:val="614139D0"/>
    <w:multiLevelType w:val="hybridMultilevel"/>
    <w:tmpl w:val="1C4C0C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3">
    <w:nsid w:val="61553A51"/>
    <w:multiLevelType w:val="hybridMultilevel"/>
    <w:tmpl w:val="02B2E2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4">
    <w:nsid w:val="615E1C06"/>
    <w:multiLevelType w:val="hybridMultilevel"/>
    <w:tmpl w:val="763C48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5">
    <w:nsid w:val="617B719D"/>
    <w:multiLevelType w:val="hybridMultilevel"/>
    <w:tmpl w:val="E2AC80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6">
    <w:nsid w:val="61D73356"/>
    <w:multiLevelType w:val="hybridMultilevel"/>
    <w:tmpl w:val="61A463F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7">
    <w:nsid w:val="61D86514"/>
    <w:multiLevelType w:val="hybridMultilevel"/>
    <w:tmpl w:val="08ACE7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8">
    <w:nsid w:val="622D17F7"/>
    <w:multiLevelType w:val="hybridMultilevel"/>
    <w:tmpl w:val="22EADB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9">
    <w:nsid w:val="622E4558"/>
    <w:multiLevelType w:val="hybridMultilevel"/>
    <w:tmpl w:val="E934EF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0">
    <w:nsid w:val="625B0E33"/>
    <w:multiLevelType w:val="hybridMultilevel"/>
    <w:tmpl w:val="C86C74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1">
    <w:nsid w:val="627871A5"/>
    <w:multiLevelType w:val="hybridMultilevel"/>
    <w:tmpl w:val="4850AD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2">
    <w:nsid w:val="633D76D1"/>
    <w:multiLevelType w:val="hybridMultilevel"/>
    <w:tmpl w:val="DDC0A5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3">
    <w:nsid w:val="63796793"/>
    <w:multiLevelType w:val="hybridMultilevel"/>
    <w:tmpl w:val="9F5061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4">
    <w:nsid w:val="63841BE4"/>
    <w:multiLevelType w:val="hybridMultilevel"/>
    <w:tmpl w:val="81E252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5">
    <w:nsid w:val="63D06040"/>
    <w:multiLevelType w:val="hybridMultilevel"/>
    <w:tmpl w:val="83827E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6">
    <w:nsid w:val="640134E0"/>
    <w:multiLevelType w:val="hybridMultilevel"/>
    <w:tmpl w:val="17882D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7">
    <w:nsid w:val="64196358"/>
    <w:multiLevelType w:val="hybridMultilevel"/>
    <w:tmpl w:val="D6EA511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8">
    <w:nsid w:val="642B0A97"/>
    <w:multiLevelType w:val="hybridMultilevel"/>
    <w:tmpl w:val="EA3482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9">
    <w:nsid w:val="64362A62"/>
    <w:multiLevelType w:val="hybridMultilevel"/>
    <w:tmpl w:val="7466E9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0">
    <w:nsid w:val="643C0BED"/>
    <w:multiLevelType w:val="hybridMultilevel"/>
    <w:tmpl w:val="6902F1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1">
    <w:nsid w:val="6460052C"/>
    <w:multiLevelType w:val="hybridMultilevel"/>
    <w:tmpl w:val="2B5604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2">
    <w:nsid w:val="647103A1"/>
    <w:multiLevelType w:val="hybridMultilevel"/>
    <w:tmpl w:val="D40C90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3">
    <w:nsid w:val="64736B5B"/>
    <w:multiLevelType w:val="hybridMultilevel"/>
    <w:tmpl w:val="00A286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4">
    <w:nsid w:val="6490308D"/>
    <w:multiLevelType w:val="hybridMultilevel"/>
    <w:tmpl w:val="05AE2B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5">
    <w:nsid w:val="64E4435E"/>
    <w:multiLevelType w:val="hybridMultilevel"/>
    <w:tmpl w:val="6BFAEC4E"/>
    <w:lvl w:ilvl="0" w:tplc="04090005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726">
    <w:nsid w:val="64F85862"/>
    <w:multiLevelType w:val="hybridMultilevel"/>
    <w:tmpl w:val="0016B8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7">
    <w:nsid w:val="65250BD8"/>
    <w:multiLevelType w:val="hybridMultilevel"/>
    <w:tmpl w:val="2834DC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8">
    <w:nsid w:val="653918D8"/>
    <w:multiLevelType w:val="hybridMultilevel"/>
    <w:tmpl w:val="A3988C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9">
    <w:nsid w:val="654D7E9D"/>
    <w:multiLevelType w:val="hybridMultilevel"/>
    <w:tmpl w:val="310E5E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0">
    <w:nsid w:val="6599620F"/>
    <w:multiLevelType w:val="hybridMultilevel"/>
    <w:tmpl w:val="6E10F5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1">
    <w:nsid w:val="65BA4FBD"/>
    <w:multiLevelType w:val="hybridMultilevel"/>
    <w:tmpl w:val="2C6A6612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32">
    <w:nsid w:val="65C05116"/>
    <w:multiLevelType w:val="hybridMultilevel"/>
    <w:tmpl w:val="E1D65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3">
    <w:nsid w:val="65C45AF1"/>
    <w:multiLevelType w:val="hybridMultilevel"/>
    <w:tmpl w:val="32AE94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4">
    <w:nsid w:val="661030ED"/>
    <w:multiLevelType w:val="hybridMultilevel"/>
    <w:tmpl w:val="661478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5">
    <w:nsid w:val="66175DEE"/>
    <w:multiLevelType w:val="hybridMultilevel"/>
    <w:tmpl w:val="7E005A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6">
    <w:nsid w:val="661D38D8"/>
    <w:multiLevelType w:val="hybridMultilevel"/>
    <w:tmpl w:val="F3E08A5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37">
    <w:nsid w:val="662E3329"/>
    <w:multiLevelType w:val="hybridMultilevel"/>
    <w:tmpl w:val="D59C40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8">
    <w:nsid w:val="666F0899"/>
    <w:multiLevelType w:val="hybridMultilevel"/>
    <w:tmpl w:val="225456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9">
    <w:nsid w:val="66E94AED"/>
    <w:multiLevelType w:val="hybridMultilevel"/>
    <w:tmpl w:val="392A55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0">
    <w:nsid w:val="66F76674"/>
    <w:multiLevelType w:val="hybridMultilevel"/>
    <w:tmpl w:val="9F3069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1">
    <w:nsid w:val="672F3501"/>
    <w:multiLevelType w:val="hybridMultilevel"/>
    <w:tmpl w:val="1F8458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2">
    <w:nsid w:val="678D62AC"/>
    <w:multiLevelType w:val="hybridMultilevel"/>
    <w:tmpl w:val="66B6F3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3">
    <w:nsid w:val="67AA1F0A"/>
    <w:multiLevelType w:val="hybridMultilevel"/>
    <w:tmpl w:val="016E15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4">
    <w:nsid w:val="67D6534B"/>
    <w:multiLevelType w:val="hybridMultilevel"/>
    <w:tmpl w:val="85E402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5">
    <w:nsid w:val="67D7798E"/>
    <w:multiLevelType w:val="hybridMultilevel"/>
    <w:tmpl w:val="FB1874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6">
    <w:nsid w:val="67DD5D7B"/>
    <w:multiLevelType w:val="hybridMultilevel"/>
    <w:tmpl w:val="DE143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7">
    <w:nsid w:val="680B2FD4"/>
    <w:multiLevelType w:val="hybridMultilevel"/>
    <w:tmpl w:val="28408A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8">
    <w:nsid w:val="682E6F2A"/>
    <w:multiLevelType w:val="hybridMultilevel"/>
    <w:tmpl w:val="21CE62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9">
    <w:nsid w:val="684E58DB"/>
    <w:multiLevelType w:val="hybridMultilevel"/>
    <w:tmpl w:val="26BA16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0">
    <w:nsid w:val="686E0FB9"/>
    <w:multiLevelType w:val="hybridMultilevel"/>
    <w:tmpl w:val="B3D6B7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1">
    <w:nsid w:val="687A5902"/>
    <w:multiLevelType w:val="hybridMultilevel"/>
    <w:tmpl w:val="C79AE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2">
    <w:nsid w:val="689E528C"/>
    <w:multiLevelType w:val="hybridMultilevel"/>
    <w:tmpl w:val="D0CEEF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3">
    <w:nsid w:val="68A83363"/>
    <w:multiLevelType w:val="hybridMultilevel"/>
    <w:tmpl w:val="55087D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4">
    <w:nsid w:val="68E97B3C"/>
    <w:multiLevelType w:val="hybridMultilevel"/>
    <w:tmpl w:val="1BAA8D1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5">
    <w:nsid w:val="68F83EFC"/>
    <w:multiLevelType w:val="hybridMultilevel"/>
    <w:tmpl w:val="F95A8B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6">
    <w:nsid w:val="69064D6F"/>
    <w:multiLevelType w:val="hybridMultilevel"/>
    <w:tmpl w:val="CCB600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7">
    <w:nsid w:val="69320073"/>
    <w:multiLevelType w:val="hybridMultilevel"/>
    <w:tmpl w:val="E64A26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8">
    <w:nsid w:val="6967585B"/>
    <w:multiLevelType w:val="hybridMultilevel"/>
    <w:tmpl w:val="C128D4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9">
    <w:nsid w:val="69A81FB4"/>
    <w:multiLevelType w:val="hybridMultilevel"/>
    <w:tmpl w:val="0E2887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0">
    <w:nsid w:val="69BD3C66"/>
    <w:multiLevelType w:val="hybridMultilevel"/>
    <w:tmpl w:val="16143A82"/>
    <w:lvl w:ilvl="0" w:tplc="0160F874">
      <w:start w:val="1"/>
      <w:numFmt w:val="lowerRoman"/>
      <w:lvlText w:val="%1)"/>
      <w:lvlJc w:val="left"/>
      <w:pPr>
        <w:ind w:left="90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1">
    <w:nsid w:val="6A5C1C88"/>
    <w:multiLevelType w:val="multilevel"/>
    <w:tmpl w:val="8AB84BDC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762">
    <w:nsid w:val="6A5E57FF"/>
    <w:multiLevelType w:val="hybridMultilevel"/>
    <w:tmpl w:val="587620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3">
    <w:nsid w:val="6AB72F17"/>
    <w:multiLevelType w:val="hybridMultilevel"/>
    <w:tmpl w:val="696A8A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4">
    <w:nsid w:val="6ADE092F"/>
    <w:multiLevelType w:val="hybridMultilevel"/>
    <w:tmpl w:val="067E65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5">
    <w:nsid w:val="6B2C52CA"/>
    <w:multiLevelType w:val="hybridMultilevel"/>
    <w:tmpl w:val="89668C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6">
    <w:nsid w:val="6B450D56"/>
    <w:multiLevelType w:val="hybridMultilevel"/>
    <w:tmpl w:val="B8A2B5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7">
    <w:nsid w:val="6B962836"/>
    <w:multiLevelType w:val="hybridMultilevel"/>
    <w:tmpl w:val="B71AE4B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8">
    <w:nsid w:val="6BC3619E"/>
    <w:multiLevelType w:val="hybridMultilevel"/>
    <w:tmpl w:val="73866A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9">
    <w:nsid w:val="6BCA61F3"/>
    <w:multiLevelType w:val="hybridMultilevel"/>
    <w:tmpl w:val="C45C79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0">
    <w:nsid w:val="6C2511A7"/>
    <w:multiLevelType w:val="hybridMultilevel"/>
    <w:tmpl w:val="6E2E5B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1">
    <w:nsid w:val="6C431ACD"/>
    <w:multiLevelType w:val="hybridMultilevel"/>
    <w:tmpl w:val="D67AAC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2">
    <w:nsid w:val="6C500036"/>
    <w:multiLevelType w:val="hybridMultilevel"/>
    <w:tmpl w:val="7D62B2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3">
    <w:nsid w:val="6CB35316"/>
    <w:multiLevelType w:val="hybridMultilevel"/>
    <w:tmpl w:val="87D474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4">
    <w:nsid w:val="6CC35327"/>
    <w:multiLevelType w:val="hybridMultilevel"/>
    <w:tmpl w:val="87E86E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5">
    <w:nsid w:val="6D6F1397"/>
    <w:multiLevelType w:val="hybridMultilevel"/>
    <w:tmpl w:val="6BBA3C9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76">
    <w:nsid w:val="6D714A08"/>
    <w:multiLevelType w:val="hybridMultilevel"/>
    <w:tmpl w:val="95EE4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7">
    <w:nsid w:val="6DA6557E"/>
    <w:multiLevelType w:val="hybridMultilevel"/>
    <w:tmpl w:val="F1D8A1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8">
    <w:nsid w:val="6DC273C1"/>
    <w:multiLevelType w:val="hybridMultilevel"/>
    <w:tmpl w:val="1EFAAD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9">
    <w:nsid w:val="6E2B4676"/>
    <w:multiLevelType w:val="hybridMultilevel"/>
    <w:tmpl w:val="AF0623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0">
    <w:nsid w:val="6E5F7237"/>
    <w:multiLevelType w:val="hybridMultilevel"/>
    <w:tmpl w:val="074426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1">
    <w:nsid w:val="6E686751"/>
    <w:multiLevelType w:val="hybridMultilevel"/>
    <w:tmpl w:val="87D21B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2">
    <w:nsid w:val="6E6B527F"/>
    <w:multiLevelType w:val="hybridMultilevel"/>
    <w:tmpl w:val="BB9E39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3">
    <w:nsid w:val="6E7417F2"/>
    <w:multiLevelType w:val="hybridMultilevel"/>
    <w:tmpl w:val="82A8CE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4">
    <w:nsid w:val="6EA57952"/>
    <w:multiLevelType w:val="hybridMultilevel"/>
    <w:tmpl w:val="1110FF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5">
    <w:nsid w:val="6EEA6155"/>
    <w:multiLevelType w:val="hybridMultilevel"/>
    <w:tmpl w:val="39D055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6">
    <w:nsid w:val="6F1246EC"/>
    <w:multiLevelType w:val="hybridMultilevel"/>
    <w:tmpl w:val="FC54A4E8"/>
    <w:lvl w:ilvl="0" w:tplc="04090005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87">
    <w:nsid w:val="6F5C7622"/>
    <w:multiLevelType w:val="hybridMultilevel"/>
    <w:tmpl w:val="405C5B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8">
    <w:nsid w:val="6F683C81"/>
    <w:multiLevelType w:val="hybridMultilevel"/>
    <w:tmpl w:val="CCE283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9">
    <w:nsid w:val="6F6C4AA7"/>
    <w:multiLevelType w:val="hybridMultilevel"/>
    <w:tmpl w:val="634481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0">
    <w:nsid w:val="6FC22230"/>
    <w:multiLevelType w:val="hybridMultilevel"/>
    <w:tmpl w:val="A9D616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1">
    <w:nsid w:val="6FC35DA0"/>
    <w:multiLevelType w:val="hybridMultilevel"/>
    <w:tmpl w:val="2E667B7E"/>
    <w:lvl w:ilvl="0" w:tplc="0409000B">
      <w:start w:val="1"/>
      <w:numFmt w:val="bullet"/>
      <w:lvlText w:val="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92">
    <w:nsid w:val="6FEB6A78"/>
    <w:multiLevelType w:val="hybridMultilevel"/>
    <w:tmpl w:val="BB924D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3">
    <w:nsid w:val="70900850"/>
    <w:multiLevelType w:val="hybridMultilevel"/>
    <w:tmpl w:val="16CCEC4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94">
    <w:nsid w:val="70A23E83"/>
    <w:multiLevelType w:val="hybridMultilevel"/>
    <w:tmpl w:val="B3DCB758"/>
    <w:lvl w:ilvl="0" w:tplc="04090005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95">
    <w:nsid w:val="70A66AED"/>
    <w:multiLevelType w:val="hybridMultilevel"/>
    <w:tmpl w:val="862E01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6">
    <w:nsid w:val="70BF149A"/>
    <w:multiLevelType w:val="hybridMultilevel"/>
    <w:tmpl w:val="348E84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7">
    <w:nsid w:val="70C05894"/>
    <w:multiLevelType w:val="hybridMultilevel"/>
    <w:tmpl w:val="CEF2D3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8">
    <w:nsid w:val="70EA18AF"/>
    <w:multiLevelType w:val="hybridMultilevel"/>
    <w:tmpl w:val="35A216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9">
    <w:nsid w:val="712737A7"/>
    <w:multiLevelType w:val="hybridMultilevel"/>
    <w:tmpl w:val="424A84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0">
    <w:nsid w:val="718C627B"/>
    <w:multiLevelType w:val="hybridMultilevel"/>
    <w:tmpl w:val="9D541F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1">
    <w:nsid w:val="71C85F20"/>
    <w:multiLevelType w:val="hybridMultilevel"/>
    <w:tmpl w:val="0DC6CA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2">
    <w:nsid w:val="71F62FED"/>
    <w:multiLevelType w:val="hybridMultilevel"/>
    <w:tmpl w:val="A23C6A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3">
    <w:nsid w:val="7217335B"/>
    <w:multiLevelType w:val="hybridMultilevel"/>
    <w:tmpl w:val="BA2E11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4">
    <w:nsid w:val="721F592C"/>
    <w:multiLevelType w:val="hybridMultilevel"/>
    <w:tmpl w:val="7F1024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5">
    <w:nsid w:val="72351AEB"/>
    <w:multiLevelType w:val="hybridMultilevel"/>
    <w:tmpl w:val="A90811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6">
    <w:nsid w:val="72696D7F"/>
    <w:multiLevelType w:val="hybridMultilevel"/>
    <w:tmpl w:val="C3E499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7">
    <w:nsid w:val="72A03C30"/>
    <w:multiLevelType w:val="hybridMultilevel"/>
    <w:tmpl w:val="58C875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8">
    <w:nsid w:val="72A857E9"/>
    <w:multiLevelType w:val="hybridMultilevel"/>
    <w:tmpl w:val="8F8A15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9">
    <w:nsid w:val="7331025A"/>
    <w:multiLevelType w:val="hybridMultilevel"/>
    <w:tmpl w:val="CD0851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0">
    <w:nsid w:val="73C054B8"/>
    <w:multiLevelType w:val="hybridMultilevel"/>
    <w:tmpl w:val="38D012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1">
    <w:nsid w:val="744C56C8"/>
    <w:multiLevelType w:val="hybridMultilevel"/>
    <w:tmpl w:val="E4EA92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2">
    <w:nsid w:val="74621A09"/>
    <w:multiLevelType w:val="hybridMultilevel"/>
    <w:tmpl w:val="26C83A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3">
    <w:nsid w:val="74B05211"/>
    <w:multiLevelType w:val="hybridMultilevel"/>
    <w:tmpl w:val="502E63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4">
    <w:nsid w:val="74BB0203"/>
    <w:multiLevelType w:val="hybridMultilevel"/>
    <w:tmpl w:val="92EA7D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5">
    <w:nsid w:val="74C16F7C"/>
    <w:multiLevelType w:val="hybridMultilevel"/>
    <w:tmpl w:val="2258EB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6">
    <w:nsid w:val="74CF0D9A"/>
    <w:multiLevelType w:val="hybridMultilevel"/>
    <w:tmpl w:val="09543E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7">
    <w:nsid w:val="74E83E8A"/>
    <w:multiLevelType w:val="hybridMultilevel"/>
    <w:tmpl w:val="D3284F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8">
    <w:nsid w:val="74FB1B3E"/>
    <w:multiLevelType w:val="hybridMultilevel"/>
    <w:tmpl w:val="B35694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9">
    <w:nsid w:val="751F7FC3"/>
    <w:multiLevelType w:val="hybridMultilevel"/>
    <w:tmpl w:val="5AF012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0">
    <w:nsid w:val="75CD1C36"/>
    <w:multiLevelType w:val="hybridMultilevel"/>
    <w:tmpl w:val="EC0ACF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1">
    <w:nsid w:val="75D95ED5"/>
    <w:multiLevelType w:val="hybridMultilevel"/>
    <w:tmpl w:val="C7A0D6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2">
    <w:nsid w:val="75E80CCC"/>
    <w:multiLevelType w:val="hybridMultilevel"/>
    <w:tmpl w:val="63C4B4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3">
    <w:nsid w:val="75EC36E7"/>
    <w:multiLevelType w:val="hybridMultilevel"/>
    <w:tmpl w:val="D29893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4">
    <w:nsid w:val="760449EA"/>
    <w:multiLevelType w:val="hybridMultilevel"/>
    <w:tmpl w:val="A734FD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5">
    <w:nsid w:val="760B5E10"/>
    <w:multiLevelType w:val="hybridMultilevel"/>
    <w:tmpl w:val="B31CB8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6">
    <w:nsid w:val="767F286E"/>
    <w:multiLevelType w:val="hybridMultilevel"/>
    <w:tmpl w:val="72CEB4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7">
    <w:nsid w:val="76B133F9"/>
    <w:multiLevelType w:val="hybridMultilevel"/>
    <w:tmpl w:val="0C9C33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8">
    <w:nsid w:val="773F01FC"/>
    <w:multiLevelType w:val="hybridMultilevel"/>
    <w:tmpl w:val="AAE000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9">
    <w:nsid w:val="774606AD"/>
    <w:multiLevelType w:val="multilevel"/>
    <w:tmpl w:val="81B21432"/>
    <w:lvl w:ilvl="0">
      <w:start w:val="1"/>
      <w:numFmt w:val="bullet"/>
      <w:lvlText w:val=""/>
      <w:lvlJc w:val="left"/>
      <w:rPr>
        <w:rFonts w:ascii="Wingdings" w:hAnsi="Wingdings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830">
    <w:nsid w:val="775132ED"/>
    <w:multiLevelType w:val="hybridMultilevel"/>
    <w:tmpl w:val="D766DB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1">
    <w:nsid w:val="77610708"/>
    <w:multiLevelType w:val="hybridMultilevel"/>
    <w:tmpl w:val="E63C32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2">
    <w:nsid w:val="77A077DA"/>
    <w:multiLevelType w:val="hybridMultilevel"/>
    <w:tmpl w:val="8F58A4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3">
    <w:nsid w:val="77B06458"/>
    <w:multiLevelType w:val="hybridMultilevel"/>
    <w:tmpl w:val="BD24C0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4">
    <w:nsid w:val="781815DD"/>
    <w:multiLevelType w:val="hybridMultilevel"/>
    <w:tmpl w:val="CCFEA6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5">
    <w:nsid w:val="782A36DE"/>
    <w:multiLevelType w:val="hybridMultilevel"/>
    <w:tmpl w:val="437C5F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6">
    <w:nsid w:val="783C68B8"/>
    <w:multiLevelType w:val="hybridMultilevel"/>
    <w:tmpl w:val="2D78B8A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37">
    <w:nsid w:val="78634DB6"/>
    <w:multiLevelType w:val="hybridMultilevel"/>
    <w:tmpl w:val="49D609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8">
    <w:nsid w:val="78CB56D2"/>
    <w:multiLevelType w:val="hybridMultilevel"/>
    <w:tmpl w:val="E812A9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9">
    <w:nsid w:val="78CD1F77"/>
    <w:multiLevelType w:val="hybridMultilevel"/>
    <w:tmpl w:val="877AB4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0">
    <w:nsid w:val="792D7672"/>
    <w:multiLevelType w:val="hybridMultilevel"/>
    <w:tmpl w:val="98965F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1">
    <w:nsid w:val="79575EE8"/>
    <w:multiLevelType w:val="hybridMultilevel"/>
    <w:tmpl w:val="43C8C9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2">
    <w:nsid w:val="796A2732"/>
    <w:multiLevelType w:val="hybridMultilevel"/>
    <w:tmpl w:val="C70EE0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3">
    <w:nsid w:val="79965002"/>
    <w:multiLevelType w:val="hybridMultilevel"/>
    <w:tmpl w:val="7C14A2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4">
    <w:nsid w:val="79CC536F"/>
    <w:multiLevelType w:val="hybridMultilevel"/>
    <w:tmpl w:val="15F851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5">
    <w:nsid w:val="79D07639"/>
    <w:multiLevelType w:val="hybridMultilevel"/>
    <w:tmpl w:val="E8186F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6">
    <w:nsid w:val="79D525AD"/>
    <w:multiLevelType w:val="hybridMultilevel"/>
    <w:tmpl w:val="3EE2DC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7">
    <w:nsid w:val="7A170FD3"/>
    <w:multiLevelType w:val="hybridMultilevel"/>
    <w:tmpl w:val="82B4C73E"/>
    <w:lvl w:ilvl="0" w:tplc="04090005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848">
    <w:nsid w:val="7A1E360A"/>
    <w:multiLevelType w:val="hybridMultilevel"/>
    <w:tmpl w:val="BB205A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9">
    <w:nsid w:val="7A240535"/>
    <w:multiLevelType w:val="hybridMultilevel"/>
    <w:tmpl w:val="F5F69D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0">
    <w:nsid w:val="7A5976FE"/>
    <w:multiLevelType w:val="hybridMultilevel"/>
    <w:tmpl w:val="A5704C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1">
    <w:nsid w:val="7A711B74"/>
    <w:multiLevelType w:val="hybridMultilevel"/>
    <w:tmpl w:val="E76228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2">
    <w:nsid w:val="7A8D4390"/>
    <w:multiLevelType w:val="hybridMultilevel"/>
    <w:tmpl w:val="397839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3">
    <w:nsid w:val="7AD5120E"/>
    <w:multiLevelType w:val="hybridMultilevel"/>
    <w:tmpl w:val="CEA41C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4">
    <w:nsid w:val="7B110305"/>
    <w:multiLevelType w:val="hybridMultilevel"/>
    <w:tmpl w:val="E5EAD4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5">
    <w:nsid w:val="7B165490"/>
    <w:multiLevelType w:val="hybridMultilevel"/>
    <w:tmpl w:val="4F8C25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6">
    <w:nsid w:val="7B2642BB"/>
    <w:multiLevelType w:val="hybridMultilevel"/>
    <w:tmpl w:val="9CA281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7">
    <w:nsid w:val="7B5E1D81"/>
    <w:multiLevelType w:val="hybridMultilevel"/>
    <w:tmpl w:val="28D61B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8">
    <w:nsid w:val="7B8D1401"/>
    <w:multiLevelType w:val="hybridMultilevel"/>
    <w:tmpl w:val="2CC03C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9">
    <w:nsid w:val="7BB63570"/>
    <w:multiLevelType w:val="hybridMultilevel"/>
    <w:tmpl w:val="93E2E2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0">
    <w:nsid w:val="7C010972"/>
    <w:multiLevelType w:val="hybridMultilevel"/>
    <w:tmpl w:val="194A8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1">
    <w:nsid w:val="7C2B5161"/>
    <w:multiLevelType w:val="hybridMultilevel"/>
    <w:tmpl w:val="84A661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2">
    <w:nsid w:val="7C5105C5"/>
    <w:multiLevelType w:val="hybridMultilevel"/>
    <w:tmpl w:val="2F8442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3">
    <w:nsid w:val="7C6203A2"/>
    <w:multiLevelType w:val="hybridMultilevel"/>
    <w:tmpl w:val="3F68C47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64">
    <w:nsid w:val="7CA51A09"/>
    <w:multiLevelType w:val="hybridMultilevel"/>
    <w:tmpl w:val="F1083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5">
    <w:nsid w:val="7CB57E04"/>
    <w:multiLevelType w:val="hybridMultilevel"/>
    <w:tmpl w:val="690097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6">
    <w:nsid w:val="7CF356D6"/>
    <w:multiLevelType w:val="hybridMultilevel"/>
    <w:tmpl w:val="BFB2C1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7">
    <w:nsid w:val="7CFC16D4"/>
    <w:multiLevelType w:val="hybridMultilevel"/>
    <w:tmpl w:val="CE3211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8">
    <w:nsid w:val="7D0A4AF4"/>
    <w:multiLevelType w:val="hybridMultilevel"/>
    <w:tmpl w:val="8CFE70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9">
    <w:nsid w:val="7D5860B9"/>
    <w:multiLevelType w:val="hybridMultilevel"/>
    <w:tmpl w:val="BC3024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0">
    <w:nsid w:val="7DDE77E1"/>
    <w:multiLevelType w:val="hybridMultilevel"/>
    <w:tmpl w:val="7ADA5B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1">
    <w:nsid w:val="7DE767BD"/>
    <w:multiLevelType w:val="hybridMultilevel"/>
    <w:tmpl w:val="02F4C5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2">
    <w:nsid w:val="7E2A588F"/>
    <w:multiLevelType w:val="hybridMultilevel"/>
    <w:tmpl w:val="406030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3">
    <w:nsid w:val="7E4732FB"/>
    <w:multiLevelType w:val="hybridMultilevel"/>
    <w:tmpl w:val="FDAE86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4">
    <w:nsid w:val="7E932F04"/>
    <w:multiLevelType w:val="hybridMultilevel"/>
    <w:tmpl w:val="B16272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5">
    <w:nsid w:val="7EC8132D"/>
    <w:multiLevelType w:val="hybridMultilevel"/>
    <w:tmpl w:val="90CAFE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6">
    <w:nsid w:val="7EF54476"/>
    <w:multiLevelType w:val="hybridMultilevel"/>
    <w:tmpl w:val="4030DE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7">
    <w:nsid w:val="7F1A5544"/>
    <w:multiLevelType w:val="hybridMultilevel"/>
    <w:tmpl w:val="C35412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8">
    <w:nsid w:val="7F385F32"/>
    <w:multiLevelType w:val="hybridMultilevel"/>
    <w:tmpl w:val="9CB8D4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9">
    <w:nsid w:val="7F4433BD"/>
    <w:multiLevelType w:val="hybridMultilevel"/>
    <w:tmpl w:val="118A2E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0">
    <w:nsid w:val="7FB16C82"/>
    <w:multiLevelType w:val="hybridMultilevel"/>
    <w:tmpl w:val="31FC05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1">
    <w:nsid w:val="7FBF0E2C"/>
    <w:multiLevelType w:val="hybridMultilevel"/>
    <w:tmpl w:val="E140F7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2">
    <w:nsid w:val="7FE60150"/>
    <w:multiLevelType w:val="hybridMultilevel"/>
    <w:tmpl w:val="1C5443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3">
    <w:nsid w:val="7FF7092D"/>
    <w:multiLevelType w:val="hybridMultilevel"/>
    <w:tmpl w:val="A6884E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7"/>
  </w:num>
  <w:num w:numId="4">
    <w:abstractNumId w:val="38"/>
  </w:num>
  <w:num w:numId="5">
    <w:abstractNumId w:val="33"/>
  </w:num>
  <w:num w:numId="6">
    <w:abstractNumId w:val="36"/>
  </w:num>
  <w:num w:numId="7">
    <w:abstractNumId w:val="34"/>
  </w:num>
  <w:num w:numId="8">
    <w:abstractNumId w:val="53"/>
  </w:num>
  <w:num w:numId="9">
    <w:abstractNumId w:val="5"/>
  </w:num>
  <w:num w:numId="10">
    <w:abstractNumId w:val="14"/>
  </w:num>
  <w:num w:numId="11">
    <w:abstractNumId w:val="21"/>
  </w:num>
  <w:num w:numId="12">
    <w:abstractNumId w:val="45"/>
  </w:num>
  <w:num w:numId="13">
    <w:abstractNumId w:val="39"/>
  </w:num>
  <w:num w:numId="14">
    <w:abstractNumId w:val="41"/>
  </w:num>
  <w:num w:numId="15">
    <w:abstractNumId w:val="49"/>
  </w:num>
  <w:num w:numId="16">
    <w:abstractNumId w:val="48"/>
  </w:num>
  <w:num w:numId="17">
    <w:abstractNumId w:val="44"/>
  </w:num>
  <w:num w:numId="18">
    <w:abstractNumId w:val="22"/>
  </w:num>
  <w:num w:numId="19">
    <w:abstractNumId w:val="29"/>
  </w:num>
  <w:num w:numId="20">
    <w:abstractNumId w:val="35"/>
  </w:num>
  <w:num w:numId="21">
    <w:abstractNumId w:val="47"/>
  </w:num>
  <w:num w:numId="22">
    <w:abstractNumId w:val="55"/>
  </w:num>
  <w:num w:numId="23">
    <w:abstractNumId w:val="18"/>
  </w:num>
  <w:num w:numId="24">
    <w:abstractNumId w:val="43"/>
  </w:num>
  <w:num w:numId="25">
    <w:abstractNumId w:val="51"/>
  </w:num>
  <w:num w:numId="26">
    <w:abstractNumId w:val="54"/>
  </w:num>
  <w:num w:numId="27">
    <w:abstractNumId w:val="46"/>
  </w:num>
  <w:num w:numId="28">
    <w:abstractNumId w:val="6"/>
  </w:num>
  <w:num w:numId="29">
    <w:abstractNumId w:val="4"/>
  </w:num>
  <w:num w:numId="30">
    <w:abstractNumId w:val="40"/>
  </w:num>
  <w:num w:numId="31">
    <w:abstractNumId w:val="16"/>
  </w:num>
  <w:num w:numId="32">
    <w:abstractNumId w:val="50"/>
  </w:num>
  <w:num w:numId="33">
    <w:abstractNumId w:val="31"/>
  </w:num>
  <w:num w:numId="34">
    <w:abstractNumId w:val="52"/>
  </w:num>
  <w:num w:numId="35">
    <w:abstractNumId w:val="11"/>
  </w:num>
  <w:num w:numId="36">
    <w:abstractNumId w:val="42"/>
  </w:num>
  <w:num w:numId="37">
    <w:abstractNumId w:val="8"/>
  </w:num>
  <w:num w:numId="38">
    <w:abstractNumId w:val="3"/>
  </w:num>
  <w:num w:numId="39">
    <w:abstractNumId w:val="30"/>
  </w:num>
  <w:num w:numId="40">
    <w:abstractNumId w:val="32"/>
  </w:num>
  <w:num w:numId="41">
    <w:abstractNumId w:val="15"/>
  </w:num>
  <w:num w:numId="42">
    <w:abstractNumId w:val="64"/>
  </w:num>
  <w:num w:numId="43">
    <w:abstractNumId w:val="74"/>
  </w:num>
  <w:num w:numId="44">
    <w:abstractNumId w:val="409"/>
  </w:num>
  <w:num w:numId="45">
    <w:abstractNumId w:val="278"/>
  </w:num>
  <w:num w:numId="46">
    <w:abstractNumId w:val="353"/>
  </w:num>
  <w:num w:numId="47">
    <w:abstractNumId w:val="284"/>
  </w:num>
  <w:num w:numId="48">
    <w:abstractNumId w:val="443"/>
  </w:num>
  <w:num w:numId="49">
    <w:abstractNumId w:val="708"/>
  </w:num>
  <w:num w:numId="50">
    <w:abstractNumId w:val="158"/>
  </w:num>
  <w:num w:numId="51">
    <w:abstractNumId w:val="782"/>
  </w:num>
  <w:num w:numId="52">
    <w:abstractNumId w:val="520"/>
  </w:num>
  <w:num w:numId="53">
    <w:abstractNumId w:val="209"/>
  </w:num>
  <w:num w:numId="54">
    <w:abstractNumId w:val="777"/>
  </w:num>
  <w:num w:numId="55">
    <w:abstractNumId w:val="212"/>
  </w:num>
  <w:num w:numId="56">
    <w:abstractNumId w:val="681"/>
  </w:num>
  <w:num w:numId="57">
    <w:abstractNumId w:val="636"/>
  </w:num>
  <w:num w:numId="58">
    <w:abstractNumId w:val="194"/>
  </w:num>
  <w:num w:numId="59">
    <w:abstractNumId w:val="755"/>
  </w:num>
  <w:num w:numId="60">
    <w:abstractNumId w:val="716"/>
  </w:num>
  <w:num w:numId="61">
    <w:abstractNumId w:val="348"/>
  </w:num>
  <w:num w:numId="62">
    <w:abstractNumId w:val="297"/>
  </w:num>
  <w:num w:numId="63">
    <w:abstractNumId w:val="66"/>
  </w:num>
  <w:num w:numId="64">
    <w:abstractNumId w:val="63"/>
  </w:num>
  <w:num w:numId="65">
    <w:abstractNumId w:val="17"/>
  </w:num>
  <w:num w:numId="66">
    <w:abstractNumId w:val="27"/>
  </w:num>
  <w:num w:numId="67">
    <w:abstractNumId w:val="70"/>
  </w:num>
  <w:num w:numId="68">
    <w:abstractNumId w:val="71"/>
  </w:num>
  <w:num w:numId="69">
    <w:abstractNumId w:val="73"/>
  </w:num>
  <w:num w:numId="70">
    <w:abstractNumId w:val="80"/>
  </w:num>
  <w:num w:numId="71">
    <w:abstractNumId w:val="78"/>
  </w:num>
  <w:num w:numId="72">
    <w:abstractNumId w:val="37"/>
  </w:num>
  <w:num w:numId="73">
    <w:abstractNumId w:val="77"/>
  </w:num>
  <w:num w:numId="74">
    <w:abstractNumId w:val="79"/>
  </w:num>
  <w:num w:numId="75">
    <w:abstractNumId w:val="56"/>
  </w:num>
  <w:num w:numId="76">
    <w:abstractNumId w:val="61"/>
  </w:num>
  <w:num w:numId="77">
    <w:abstractNumId w:val="23"/>
  </w:num>
  <w:num w:numId="78">
    <w:abstractNumId w:val="65"/>
  </w:num>
  <w:num w:numId="79">
    <w:abstractNumId w:val="10"/>
  </w:num>
  <w:num w:numId="80">
    <w:abstractNumId w:val="69"/>
  </w:num>
  <w:num w:numId="81">
    <w:abstractNumId w:val="67"/>
  </w:num>
  <w:num w:numId="82">
    <w:abstractNumId w:val="62"/>
  </w:num>
  <w:num w:numId="83">
    <w:abstractNumId w:val="75"/>
  </w:num>
  <w:num w:numId="84">
    <w:abstractNumId w:val="2"/>
  </w:num>
  <w:num w:numId="85">
    <w:abstractNumId w:val="59"/>
  </w:num>
  <w:num w:numId="86">
    <w:abstractNumId w:val="57"/>
  </w:num>
  <w:num w:numId="87">
    <w:abstractNumId w:val="60"/>
  </w:num>
  <w:num w:numId="88">
    <w:abstractNumId w:val="58"/>
  </w:num>
  <w:num w:numId="89">
    <w:abstractNumId w:val="68"/>
  </w:num>
  <w:num w:numId="90">
    <w:abstractNumId w:val="76"/>
  </w:num>
  <w:num w:numId="91">
    <w:abstractNumId w:val="1"/>
  </w:num>
  <w:num w:numId="92">
    <w:abstractNumId w:val="72"/>
  </w:num>
  <w:num w:numId="93">
    <w:abstractNumId w:val="25"/>
  </w:num>
  <w:num w:numId="94">
    <w:abstractNumId w:val="613"/>
  </w:num>
  <w:num w:numId="95">
    <w:abstractNumId w:val="280"/>
  </w:num>
  <w:num w:numId="96">
    <w:abstractNumId w:val="503"/>
  </w:num>
  <w:num w:numId="97">
    <w:abstractNumId w:val="865"/>
  </w:num>
  <w:num w:numId="98">
    <w:abstractNumId w:val="660"/>
  </w:num>
  <w:num w:numId="99">
    <w:abstractNumId w:val="830"/>
  </w:num>
  <w:num w:numId="100">
    <w:abstractNumId w:val="433"/>
  </w:num>
  <w:num w:numId="101">
    <w:abstractNumId w:val="283"/>
  </w:num>
  <w:num w:numId="102">
    <w:abstractNumId w:val="104"/>
  </w:num>
  <w:num w:numId="103">
    <w:abstractNumId w:val="752"/>
  </w:num>
  <w:num w:numId="104">
    <w:abstractNumId w:val="738"/>
  </w:num>
  <w:num w:numId="105">
    <w:abstractNumId w:val="225"/>
  </w:num>
  <w:num w:numId="106">
    <w:abstractNumId w:val="261"/>
  </w:num>
  <w:num w:numId="107">
    <w:abstractNumId w:val="552"/>
  </w:num>
  <w:num w:numId="108">
    <w:abstractNumId w:val="570"/>
  </w:num>
  <w:num w:numId="109">
    <w:abstractNumId w:val="282"/>
  </w:num>
  <w:num w:numId="110">
    <w:abstractNumId w:val="544"/>
  </w:num>
  <w:num w:numId="111">
    <w:abstractNumId w:val="319"/>
  </w:num>
  <w:num w:numId="112">
    <w:abstractNumId w:val="517"/>
  </w:num>
  <w:num w:numId="113">
    <w:abstractNumId w:val="740"/>
  </w:num>
  <w:num w:numId="114">
    <w:abstractNumId w:val="163"/>
  </w:num>
  <w:num w:numId="115">
    <w:abstractNumId w:val="327"/>
  </w:num>
  <w:num w:numId="116">
    <w:abstractNumId w:val="128"/>
  </w:num>
  <w:num w:numId="117">
    <w:abstractNumId w:val="120"/>
  </w:num>
  <w:num w:numId="118">
    <w:abstractNumId w:val="133"/>
  </w:num>
  <w:num w:numId="119">
    <w:abstractNumId w:val="273"/>
  </w:num>
  <w:num w:numId="120">
    <w:abstractNumId w:val="238"/>
  </w:num>
  <w:num w:numId="121">
    <w:abstractNumId w:val="668"/>
  </w:num>
  <w:num w:numId="122">
    <w:abstractNumId w:val="514"/>
  </w:num>
  <w:num w:numId="123">
    <w:abstractNumId w:val="512"/>
  </w:num>
  <w:num w:numId="124">
    <w:abstractNumId w:val="575"/>
  </w:num>
  <w:num w:numId="125">
    <w:abstractNumId w:val="801"/>
  </w:num>
  <w:num w:numId="126">
    <w:abstractNumId w:val="377"/>
  </w:num>
  <w:num w:numId="127">
    <w:abstractNumId w:val="279"/>
  </w:num>
  <w:num w:numId="128">
    <w:abstractNumId w:val="784"/>
  </w:num>
  <w:num w:numId="129">
    <w:abstractNumId w:val="663"/>
  </w:num>
  <w:num w:numId="130">
    <w:abstractNumId w:val="425"/>
  </w:num>
  <w:num w:numId="131">
    <w:abstractNumId w:val="382"/>
  </w:num>
  <w:num w:numId="132">
    <w:abstractNumId w:val="560"/>
  </w:num>
  <w:num w:numId="133">
    <w:abstractNumId w:val="704"/>
  </w:num>
  <w:num w:numId="134">
    <w:abstractNumId w:val="315"/>
  </w:num>
  <w:num w:numId="135">
    <w:abstractNumId w:val="181"/>
  </w:num>
  <w:num w:numId="136">
    <w:abstractNumId w:val="851"/>
  </w:num>
  <w:num w:numId="137">
    <w:abstractNumId w:val="469"/>
  </w:num>
  <w:num w:numId="138">
    <w:abstractNumId w:val="415"/>
  </w:num>
  <w:num w:numId="139">
    <w:abstractNumId w:val="551"/>
  </w:num>
  <w:num w:numId="140">
    <w:abstractNumId w:val="577"/>
  </w:num>
  <w:num w:numId="141">
    <w:abstractNumId w:val="612"/>
  </w:num>
  <w:num w:numId="142">
    <w:abstractNumId w:val="467"/>
  </w:num>
  <w:num w:numId="143">
    <w:abstractNumId w:val="206"/>
  </w:num>
  <w:num w:numId="144">
    <w:abstractNumId w:val="543"/>
  </w:num>
  <w:num w:numId="145">
    <w:abstractNumId w:val="868"/>
  </w:num>
  <w:num w:numId="146">
    <w:abstractNumId w:val="329"/>
  </w:num>
  <w:num w:numId="147">
    <w:abstractNumId w:val="210"/>
  </w:num>
  <w:num w:numId="148">
    <w:abstractNumId w:val="661"/>
  </w:num>
  <w:num w:numId="149">
    <w:abstractNumId w:val="116"/>
  </w:num>
  <w:num w:numId="150">
    <w:abstractNumId w:val="295"/>
  </w:num>
  <w:num w:numId="151">
    <w:abstractNumId w:val="248"/>
  </w:num>
  <w:num w:numId="152">
    <w:abstractNumId w:val="675"/>
  </w:num>
  <w:num w:numId="153">
    <w:abstractNumId w:val="242"/>
  </w:num>
  <w:num w:numId="154">
    <w:abstractNumId w:val="788"/>
  </w:num>
  <w:num w:numId="155">
    <w:abstractNumId w:val="640"/>
  </w:num>
  <w:num w:numId="156">
    <w:abstractNumId w:val="797"/>
  </w:num>
  <w:num w:numId="157">
    <w:abstractNumId w:val="683"/>
  </w:num>
  <w:num w:numId="158">
    <w:abstractNumId w:val="561"/>
  </w:num>
  <w:num w:numId="159">
    <w:abstractNumId w:val="405"/>
  </w:num>
  <w:num w:numId="160">
    <w:abstractNumId w:val="768"/>
  </w:num>
  <w:num w:numId="161">
    <w:abstractNumId w:val="293"/>
  </w:num>
  <w:num w:numId="162">
    <w:abstractNumId w:val="853"/>
  </w:num>
  <w:num w:numId="163">
    <w:abstractNumId w:val="292"/>
  </w:num>
  <w:num w:numId="164">
    <w:abstractNumId w:val="862"/>
  </w:num>
  <w:num w:numId="165">
    <w:abstractNumId w:val="710"/>
  </w:num>
  <w:num w:numId="166">
    <w:abstractNumId w:val="367"/>
  </w:num>
  <w:num w:numId="167">
    <w:abstractNumId w:val="147"/>
  </w:num>
  <w:num w:numId="168">
    <w:abstractNumId w:val="302"/>
  </w:num>
  <w:num w:numId="169">
    <w:abstractNumId w:val="685"/>
  </w:num>
  <w:num w:numId="170">
    <w:abstractNumId w:val="793"/>
  </w:num>
  <w:num w:numId="171">
    <w:abstractNumId w:val="455"/>
  </w:num>
  <w:num w:numId="172">
    <w:abstractNumId w:val="874"/>
  </w:num>
  <w:num w:numId="173">
    <w:abstractNumId w:val="643"/>
  </w:num>
  <w:num w:numId="174">
    <w:abstractNumId w:val="426"/>
  </w:num>
  <w:num w:numId="175">
    <w:abstractNumId w:val="571"/>
  </w:num>
  <w:num w:numId="176">
    <w:abstractNumId w:val="649"/>
  </w:num>
  <w:num w:numId="177">
    <w:abstractNumId w:val="266"/>
  </w:num>
  <w:num w:numId="178">
    <w:abstractNumId w:val="657"/>
  </w:num>
  <w:num w:numId="179">
    <w:abstractNumId w:val="607"/>
  </w:num>
  <w:num w:numId="180">
    <w:abstractNumId w:val="819"/>
  </w:num>
  <w:num w:numId="181">
    <w:abstractNumId w:val="125"/>
  </w:num>
  <w:num w:numId="182">
    <w:abstractNumId w:val="440"/>
  </w:num>
  <w:num w:numId="183">
    <w:abstractNumId w:val="820"/>
  </w:num>
  <w:num w:numId="184">
    <w:abstractNumId w:val="519"/>
  </w:num>
  <w:num w:numId="185">
    <w:abstractNumId w:val="696"/>
  </w:num>
  <w:num w:numId="186">
    <w:abstractNumId w:val="335"/>
  </w:num>
  <w:num w:numId="187">
    <w:abstractNumId w:val="792"/>
  </w:num>
  <w:num w:numId="188">
    <w:abstractNumId w:val="275"/>
  </w:num>
  <w:num w:numId="189">
    <w:abstractNumId w:val="750"/>
  </w:num>
  <w:num w:numId="190">
    <w:abstractNumId w:val="366"/>
  </w:num>
  <w:num w:numId="191">
    <w:abstractNumId w:val="226"/>
  </w:num>
  <w:num w:numId="192">
    <w:abstractNumId w:val="567"/>
  </w:num>
  <w:num w:numId="193">
    <w:abstractNumId w:val="603"/>
  </w:num>
  <w:num w:numId="194">
    <w:abstractNumId w:val="434"/>
  </w:num>
  <w:num w:numId="195">
    <w:abstractNumId w:val="131"/>
  </w:num>
  <w:num w:numId="196">
    <w:abstractNumId w:val="596"/>
  </w:num>
  <w:num w:numId="197">
    <w:abstractNumId w:val="747"/>
  </w:num>
  <w:num w:numId="198">
    <w:abstractNumId w:val="245"/>
  </w:num>
  <w:num w:numId="199">
    <w:abstractNumId w:val="846"/>
  </w:num>
  <w:num w:numId="200">
    <w:abstractNumId w:val="765"/>
  </w:num>
  <w:num w:numId="201">
    <w:abstractNumId w:val="648"/>
  </w:num>
  <w:num w:numId="202">
    <w:abstractNumId w:val="254"/>
  </w:num>
  <w:num w:numId="203">
    <w:abstractNumId w:val="436"/>
  </w:num>
  <w:num w:numId="204">
    <w:abstractNumId w:val="190"/>
  </w:num>
  <w:num w:numId="205">
    <w:abstractNumId w:val="386"/>
  </w:num>
  <w:num w:numId="206">
    <w:abstractNumId w:val="197"/>
  </w:num>
  <w:num w:numId="207">
    <w:abstractNumId w:val="872"/>
  </w:num>
  <w:num w:numId="208">
    <w:abstractNumId w:val="602"/>
  </w:num>
  <w:num w:numId="209">
    <w:abstractNumId w:val="298"/>
  </w:num>
  <w:num w:numId="210">
    <w:abstractNumId w:val="383"/>
  </w:num>
  <w:num w:numId="211">
    <w:abstractNumId w:val="188"/>
  </w:num>
  <w:num w:numId="212">
    <w:abstractNumId w:val="624"/>
  </w:num>
  <w:num w:numId="213">
    <w:abstractNumId w:val="347"/>
  </w:num>
  <w:num w:numId="214">
    <w:abstractNumId w:val="864"/>
  </w:num>
  <w:num w:numId="215">
    <w:abstractNumId w:val="167"/>
  </w:num>
  <w:num w:numId="216">
    <w:abstractNumId w:val="727"/>
  </w:num>
  <w:num w:numId="217">
    <w:abstractNumId w:val="159"/>
  </w:num>
  <w:num w:numId="218">
    <w:abstractNumId w:val="812"/>
  </w:num>
  <w:num w:numId="219">
    <w:abstractNumId w:val="481"/>
  </w:num>
  <w:num w:numId="220">
    <w:abstractNumId w:val="785"/>
  </w:num>
  <w:num w:numId="221">
    <w:abstractNumId w:val="549"/>
  </w:num>
  <w:num w:numId="222">
    <w:abstractNumId w:val="619"/>
  </w:num>
  <w:num w:numId="223">
    <w:abstractNumId w:val="191"/>
  </w:num>
  <w:num w:numId="224">
    <w:abstractNumId w:val="843"/>
  </w:num>
  <w:num w:numId="225">
    <w:abstractNumId w:val="554"/>
  </w:num>
  <w:num w:numId="226">
    <w:abstractNumId w:val="368"/>
  </w:num>
  <w:num w:numId="227">
    <w:abstractNumId w:val="336"/>
  </w:num>
  <w:num w:numId="228">
    <w:abstractNumId w:val="174"/>
  </w:num>
  <w:num w:numId="229">
    <w:abstractNumId w:val="518"/>
  </w:num>
  <w:num w:numId="230">
    <w:abstractNumId w:val="523"/>
  </w:num>
  <w:num w:numId="231">
    <w:abstractNumId w:val="617"/>
  </w:num>
  <w:num w:numId="232">
    <w:abstractNumId w:val="192"/>
  </w:num>
  <w:num w:numId="233">
    <w:abstractNumId w:val="432"/>
  </w:num>
  <w:num w:numId="234">
    <w:abstractNumId w:val="652"/>
  </w:num>
  <w:num w:numId="235">
    <w:abstractNumId w:val="757"/>
  </w:num>
  <w:num w:numId="236">
    <w:abstractNumId w:val="498"/>
  </w:num>
  <w:num w:numId="237">
    <w:abstractNumId w:val="221"/>
  </w:num>
  <w:num w:numId="238">
    <w:abstractNumId w:val="205"/>
  </w:num>
  <w:num w:numId="239">
    <w:abstractNumId w:val="808"/>
  </w:num>
  <w:num w:numId="240">
    <w:abstractNumId w:val="445"/>
  </w:num>
  <w:num w:numId="241">
    <w:abstractNumId w:val="495"/>
  </w:num>
  <w:num w:numId="242">
    <w:abstractNumId w:val="684"/>
  </w:num>
  <w:num w:numId="243">
    <w:abstractNumId w:val="753"/>
  </w:num>
  <w:num w:numId="244">
    <w:abstractNumId w:val="267"/>
  </w:num>
  <w:num w:numId="245">
    <w:abstractNumId w:val="815"/>
  </w:num>
  <w:num w:numId="246">
    <w:abstractNumId w:val="625"/>
  </w:num>
  <w:num w:numId="247">
    <w:abstractNumId w:val="614"/>
  </w:num>
  <w:num w:numId="248">
    <w:abstractNumId w:val="699"/>
  </w:num>
  <w:num w:numId="249">
    <w:abstractNumId w:val="166"/>
  </w:num>
  <w:num w:numId="250">
    <w:abstractNumId w:val="813"/>
  </w:num>
  <w:num w:numId="251">
    <w:abstractNumId w:val="397"/>
  </w:num>
  <w:num w:numId="252">
    <w:abstractNumId w:val="259"/>
  </w:num>
  <w:num w:numId="253">
    <w:abstractNumId w:val="454"/>
  </w:num>
  <w:num w:numId="254">
    <w:abstractNumId w:val="172"/>
  </w:num>
  <w:num w:numId="255">
    <w:abstractNumId w:val="421"/>
  </w:num>
  <w:num w:numId="256">
    <w:abstractNumId w:val="620"/>
  </w:num>
  <w:num w:numId="257">
    <w:abstractNumId w:val="360"/>
  </w:num>
  <w:num w:numId="258">
    <w:abstractNumId w:val="869"/>
  </w:num>
  <w:num w:numId="259">
    <w:abstractNumId w:val="741"/>
  </w:num>
  <w:num w:numId="260">
    <w:abstractNumId w:val="403"/>
  </w:num>
  <w:num w:numId="261">
    <w:abstractNumId w:val="140"/>
  </w:num>
  <w:num w:numId="262">
    <w:abstractNumId w:val="151"/>
  </w:num>
  <w:num w:numId="263">
    <w:abstractNumId w:val="429"/>
  </w:num>
  <w:num w:numId="264">
    <w:abstractNumId w:val="666"/>
  </w:num>
  <w:num w:numId="265">
    <w:abstractNumId w:val="536"/>
  </w:num>
  <w:num w:numId="266">
    <w:abstractNumId w:val="145"/>
  </w:num>
  <w:num w:numId="267">
    <w:abstractNumId w:val="228"/>
  </w:num>
  <w:num w:numId="268">
    <w:abstractNumId w:val="173"/>
  </w:num>
  <w:num w:numId="269">
    <w:abstractNumId w:val="461"/>
  </w:num>
  <w:num w:numId="270">
    <w:abstractNumId w:val="394"/>
  </w:num>
  <w:num w:numId="271">
    <w:abstractNumId w:val="778"/>
  </w:num>
  <w:num w:numId="272">
    <w:abstractNumId w:val="361"/>
  </w:num>
  <w:num w:numId="273">
    <w:abstractNumId w:val="164"/>
  </w:num>
  <w:num w:numId="274">
    <w:abstractNumId w:val="601"/>
  </w:num>
  <w:num w:numId="275">
    <w:abstractNumId w:val="236"/>
  </w:num>
  <w:num w:numId="276">
    <w:abstractNumId w:val="609"/>
  </w:num>
  <w:num w:numId="277">
    <w:abstractNumId w:val="678"/>
  </w:num>
  <w:num w:numId="278">
    <w:abstractNumId w:val="693"/>
  </w:num>
  <w:num w:numId="279">
    <w:abstractNumId w:val="262"/>
  </w:num>
  <w:num w:numId="280">
    <w:abstractNumId w:val="224"/>
  </w:num>
  <w:num w:numId="281">
    <w:abstractNumId w:val="504"/>
  </w:num>
  <w:num w:numId="282">
    <w:abstractNumId w:val="135"/>
  </w:num>
  <w:num w:numId="283">
    <w:abstractNumId w:val="193"/>
  </w:num>
  <w:num w:numId="284">
    <w:abstractNumId w:val="658"/>
  </w:num>
  <w:num w:numId="285">
    <w:abstractNumId w:val="564"/>
  </w:num>
  <w:num w:numId="286">
    <w:abstractNumId w:val="714"/>
  </w:num>
  <w:num w:numId="287">
    <w:abstractNumId w:val="694"/>
  </w:num>
  <w:num w:numId="288">
    <w:abstractNumId w:val="393"/>
  </w:num>
  <w:num w:numId="289">
    <w:abstractNumId w:val="304"/>
  </w:num>
  <w:num w:numId="290">
    <w:abstractNumId w:val="427"/>
  </w:num>
  <w:num w:numId="291">
    <w:abstractNumId w:val="486"/>
  </w:num>
  <w:num w:numId="292">
    <w:abstractNumId w:val="883"/>
  </w:num>
  <w:num w:numId="293">
    <w:abstractNumId w:val="789"/>
  </w:num>
  <w:num w:numId="294">
    <w:abstractNumId w:val="689"/>
  </w:num>
  <w:num w:numId="295">
    <w:abstractNumId w:val="253"/>
  </w:num>
  <w:num w:numId="296">
    <w:abstractNumId w:val="585"/>
  </w:num>
  <w:num w:numId="297">
    <w:abstractNumId w:val="532"/>
  </w:num>
  <w:num w:numId="298">
    <w:abstractNumId w:val="569"/>
  </w:num>
  <w:num w:numId="299">
    <w:abstractNumId w:val="281"/>
  </w:num>
  <w:num w:numId="300">
    <w:abstractNumId w:val="178"/>
  </w:num>
  <w:num w:numId="301">
    <w:abstractNumId w:val="673"/>
  </w:num>
  <w:num w:numId="302">
    <w:abstractNumId w:val="263"/>
  </w:num>
  <w:num w:numId="303">
    <w:abstractNumId w:val="831"/>
  </w:num>
  <w:num w:numId="304">
    <w:abstractNumId w:val="468"/>
  </w:num>
  <w:num w:numId="305">
    <w:abstractNumId w:val="466"/>
  </w:num>
  <w:num w:numId="306">
    <w:abstractNumId w:val="724"/>
  </w:num>
  <w:num w:numId="307">
    <w:abstractNumId w:val="733"/>
  </w:num>
  <w:num w:numId="308">
    <w:abstractNumId w:val="240"/>
  </w:num>
  <w:num w:numId="309">
    <w:abstractNumId w:val="844"/>
  </w:num>
  <w:num w:numId="310">
    <w:abstractNumId w:val="431"/>
  </w:num>
  <w:num w:numId="311">
    <w:abstractNumId w:val="220"/>
  </w:num>
  <w:num w:numId="312">
    <w:abstractNumId w:val="465"/>
  </w:num>
  <w:num w:numId="313">
    <w:abstractNumId w:val="593"/>
  </w:num>
  <w:num w:numId="314">
    <w:abstractNumId w:val="346"/>
  </w:num>
  <w:num w:numId="315">
    <w:abstractNumId w:val="134"/>
  </w:num>
  <w:num w:numId="316">
    <w:abstractNumId w:val="186"/>
  </w:num>
  <w:num w:numId="317">
    <w:abstractNumId w:val="406"/>
  </w:num>
  <w:num w:numId="318">
    <w:abstractNumId w:val="717"/>
  </w:num>
  <w:num w:numId="319">
    <w:abstractNumId w:val="438"/>
  </w:num>
  <w:num w:numId="320">
    <w:abstractNumId w:val="311"/>
  </w:num>
  <w:num w:numId="321">
    <w:abstractNumId w:val="758"/>
  </w:num>
  <w:num w:numId="322">
    <w:abstractNumId w:val="509"/>
  </w:num>
  <w:num w:numId="323">
    <w:abstractNumId w:val="526"/>
  </w:num>
  <w:num w:numId="324">
    <w:abstractNumId w:val="604"/>
  </w:num>
  <w:num w:numId="325">
    <w:abstractNumId w:val="586"/>
  </w:num>
  <w:num w:numId="326">
    <w:abstractNumId w:val="584"/>
  </w:num>
  <w:num w:numId="327">
    <w:abstractNumId w:val="176"/>
  </w:num>
  <w:num w:numId="328">
    <w:abstractNumId w:val="214"/>
  </w:num>
  <w:num w:numId="329">
    <w:abstractNumId w:val="300"/>
  </w:num>
  <w:num w:numId="330">
    <w:abstractNumId w:val="836"/>
  </w:num>
  <w:num w:numId="331">
    <w:abstractNumId w:val="26"/>
  </w:num>
  <w:num w:numId="332">
    <w:abstractNumId w:val="12"/>
  </w:num>
  <w:num w:numId="333">
    <w:abstractNumId w:val="9"/>
  </w:num>
  <w:num w:numId="334">
    <w:abstractNumId w:val="817"/>
  </w:num>
  <w:num w:numId="335">
    <w:abstractNumId w:val="389"/>
  </w:num>
  <w:num w:numId="336">
    <w:abstractNumId w:val="396"/>
  </w:num>
  <w:num w:numId="337">
    <w:abstractNumId w:val="746"/>
  </w:num>
  <w:num w:numId="338">
    <w:abstractNumId w:val="488"/>
  </w:num>
  <w:num w:numId="339">
    <w:abstractNumId w:val="223"/>
  </w:num>
  <w:num w:numId="340">
    <w:abstractNumId w:val="83"/>
  </w:num>
  <w:num w:numId="341">
    <w:abstractNumId w:val="90"/>
  </w:num>
  <w:num w:numId="342">
    <w:abstractNumId w:val="88"/>
  </w:num>
  <w:num w:numId="343">
    <w:abstractNumId w:val="94"/>
  </w:num>
  <w:num w:numId="344">
    <w:abstractNumId w:val="98"/>
  </w:num>
  <w:num w:numId="345">
    <w:abstractNumId w:val="96"/>
  </w:num>
  <w:num w:numId="346">
    <w:abstractNumId w:val="86"/>
  </w:num>
  <w:num w:numId="347">
    <w:abstractNumId w:val="93"/>
  </w:num>
  <w:num w:numId="348">
    <w:abstractNumId w:val="92"/>
  </w:num>
  <w:num w:numId="349">
    <w:abstractNumId w:val="84"/>
  </w:num>
  <w:num w:numId="350">
    <w:abstractNumId w:val="81"/>
  </w:num>
  <w:num w:numId="351">
    <w:abstractNumId w:val="95"/>
  </w:num>
  <w:num w:numId="352">
    <w:abstractNumId w:val="91"/>
  </w:num>
  <w:num w:numId="353">
    <w:abstractNumId w:val="97"/>
  </w:num>
  <w:num w:numId="354">
    <w:abstractNumId w:val="89"/>
  </w:num>
  <w:num w:numId="355">
    <w:abstractNumId w:val="99"/>
  </w:num>
  <w:num w:numId="356">
    <w:abstractNumId w:val="791"/>
  </w:num>
  <w:num w:numId="357">
    <w:abstractNumId w:val="731"/>
  </w:num>
  <w:num w:numId="358">
    <w:abstractNumId w:val="268"/>
  </w:num>
  <w:num w:numId="359">
    <w:abstractNumId w:val="356"/>
  </w:num>
  <w:num w:numId="360">
    <w:abstractNumId w:val="854"/>
  </w:num>
  <w:num w:numId="361">
    <w:abstractNumId w:val="857"/>
  </w:num>
  <w:num w:numId="362">
    <w:abstractNumId w:val="566"/>
  </w:num>
  <w:num w:numId="363">
    <w:abstractNumId w:val="863"/>
  </w:num>
  <w:num w:numId="364">
    <w:abstractNumId w:val="338"/>
  </w:num>
  <w:num w:numId="365">
    <w:abstractNumId w:val="595"/>
  </w:num>
  <w:num w:numId="366">
    <w:abstractNumId w:val="165"/>
  </w:num>
  <w:num w:numId="367">
    <w:abstractNumId w:val="858"/>
  </w:num>
  <w:num w:numId="368">
    <w:abstractNumId w:val="720"/>
  </w:num>
  <w:num w:numId="369">
    <w:abstractNumId w:val="742"/>
  </w:num>
  <w:num w:numId="370">
    <w:abstractNumId w:val="408"/>
  </w:num>
  <w:num w:numId="371">
    <w:abstractNumId w:val="211"/>
  </w:num>
  <w:num w:numId="372">
    <w:abstractNumId w:val="823"/>
  </w:num>
  <w:num w:numId="373">
    <w:abstractNumId w:val="592"/>
  </w:num>
  <w:num w:numId="374">
    <w:abstractNumId w:val="196"/>
  </w:num>
  <w:num w:numId="375">
    <w:abstractNumId w:val="615"/>
  </w:num>
  <w:num w:numId="376">
    <w:abstractNumId w:val="537"/>
  </w:num>
  <w:num w:numId="377">
    <w:abstractNumId w:val="420"/>
  </w:num>
  <w:num w:numId="378">
    <w:abstractNumId w:val="728"/>
  </w:num>
  <w:num w:numId="379">
    <w:abstractNumId w:val="442"/>
  </w:num>
  <w:num w:numId="380">
    <w:abstractNumId w:val="550"/>
  </w:num>
  <w:num w:numId="381">
    <w:abstractNumId w:val="766"/>
  </w:num>
  <w:num w:numId="382">
    <w:abstractNumId w:val="828"/>
  </w:num>
  <w:num w:numId="383">
    <w:abstractNumId w:val="687"/>
  </w:num>
  <w:num w:numId="384">
    <w:abstractNumId w:val="444"/>
  </w:num>
  <w:num w:numId="385">
    <w:abstractNumId w:val="247"/>
  </w:num>
  <w:num w:numId="386">
    <w:abstractNumId w:val="572"/>
  </w:num>
  <w:num w:numId="387">
    <w:abstractNumId w:val="216"/>
  </w:num>
  <w:num w:numId="388">
    <w:abstractNumId w:val="677"/>
  </w:num>
  <w:num w:numId="389">
    <w:abstractNumId w:val="637"/>
  </w:num>
  <w:num w:numId="390">
    <w:abstractNumId w:val="489"/>
  </w:num>
  <w:num w:numId="391">
    <w:abstractNumId w:val="493"/>
  </w:num>
  <w:num w:numId="392">
    <w:abstractNumId w:val="490"/>
  </w:num>
  <w:num w:numId="393">
    <w:abstractNumId w:val="395"/>
  </w:num>
  <w:num w:numId="394">
    <w:abstractNumId w:val="175"/>
  </w:num>
  <w:num w:numId="395">
    <w:abstractNumId w:val="107"/>
  </w:num>
  <w:num w:numId="396">
    <w:abstractNumId w:val="786"/>
  </w:num>
  <w:num w:numId="397">
    <w:abstractNumId w:val="715"/>
  </w:num>
  <w:num w:numId="398">
    <w:abstractNumId w:val="665"/>
  </w:num>
  <w:num w:numId="399">
    <w:abstractNumId w:val="208"/>
  </w:num>
  <w:num w:numId="400">
    <w:abstractNumId w:val="333"/>
  </w:num>
  <w:num w:numId="401">
    <w:abstractNumId w:val="591"/>
  </w:num>
  <w:num w:numId="402">
    <w:abstractNumId w:val="316"/>
  </w:num>
  <w:num w:numId="403">
    <w:abstractNumId w:val="703"/>
  </w:num>
  <w:num w:numId="404">
    <w:abstractNumId w:val="380"/>
  </w:num>
  <w:num w:numId="405">
    <w:abstractNumId w:val="664"/>
  </w:num>
  <w:num w:numId="406">
    <w:abstractNumId w:val="451"/>
  </w:num>
  <w:num w:numId="407">
    <w:abstractNumId w:val="352"/>
  </w:num>
  <w:num w:numId="408">
    <w:abstractNumId w:val="622"/>
  </w:num>
  <w:num w:numId="409">
    <w:abstractNumId w:val="555"/>
  </w:num>
  <w:num w:numId="410">
    <w:abstractNumId w:val="452"/>
  </w:num>
  <w:num w:numId="411">
    <w:abstractNumId w:val="289"/>
  </w:num>
  <w:num w:numId="412">
    <w:abstractNumId w:val="476"/>
  </w:num>
  <w:num w:numId="413">
    <w:abstractNumId w:val="105"/>
  </w:num>
  <w:num w:numId="414">
    <w:abstractNumId w:val="524"/>
  </w:num>
  <w:num w:numId="415">
    <w:abstractNumId w:val="387"/>
  </w:num>
  <w:num w:numId="416">
    <w:abstractNumId w:val="110"/>
  </w:num>
  <w:num w:numId="417">
    <w:abstractNumId w:val="257"/>
  </w:num>
  <w:num w:numId="418">
    <w:abstractNumId w:val="821"/>
  </w:num>
  <w:num w:numId="419">
    <w:abstractNumId w:val="370"/>
  </w:num>
  <w:num w:numId="420">
    <w:abstractNumId w:val="299"/>
  </w:num>
  <w:num w:numId="421">
    <w:abstractNumId w:val="756"/>
  </w:num>
  <w:num w:numId="422">
    <w:abstractNumId w:val="590"/>
  </w:num>
  <w:num w:numId="423">
    <w:abstractNumId w:val="541"/>
  </w:num>
  <w:num w:numId="424">
    <w:abstractNumId w:val="344"/>
  </w:num>
  <w:num w:numId="425">
    <w:abstractNumId w:val="250"/>
  </w:num>
  <w:num w:numId="426">
    <w:abstractNumId w:val="852"/>
  </w:num>
  <w:num w:numId="427">
    <w:abstractNumId w:val="502"/>
  </w:num>
  <w:num w:numId="428">
    <w:abstractNumId w:val="582"/>
  </w:num>
  <w:num w:numId="429">
    <w:abstractNumId w:val="322"/>
  </w:num>
  <w:num w:numId="430">
    <w:abstractNumId w:val="312"/>
  </w:num>
  <w:num w:numId="431">
    <w:abstractNumId w:val="217"/>
  </w:num>
  <w:num w:numId="432">
    <w:abstractNumId w:val="578"/>
  </w:num>
  <w:num w:numId="433">
    <w:abstractNumId w:val="878"/>
  </w:num>
  <w:num w:numId="434">
    <w:abstractNumId w:val="587"/>
  </w:num>
  <w:num w:numId="435">
    <w:abstractNumId w:val="355"/>
  </w:num>
  <w:num w:numId="436">
    <w:abstractNumId w:val="314"/>
  </w:num>
  <w:num w:numId="437">
    <w:abstractNumId w:val="117"/>
  </w:num>
  <w:num w:numId="438">
    <w:abstractNumId w:val="662"/>
  </w:num>
  <w:num w:numId="439">
    <w:abstractNumId w:val="154"/>
  </w:num>
  <w:num w:numId="440">
    <w:abstractNumId w:val="157"/>
  </w:num>
  <w:num w:numId="441">
    <w:abstractNumId w:val="459"/>
  </w:num>
  <w:num w:numId="442">
    <w:abstractNumId w:val="783"/>
  </w:num>
  <w:num w:numId="443">
    <w:abstractNumId w:val="258"/>
  </w:num>
  <w:num w:numId="444">
    <w:abstractNumId w:val="339"/>
  </w:num>
  <w:num w:numId="445">
    <w:abstractNumId w:val="573"/>
  </w:num>
  <w:num w:numId="446">
    <w:abstractNumId w:val="849"/>
  </w:num>
  <w:num w:numId="447">
    <w:abstractNumId w:val="272"/>
  </w:num>
  <w:num w:numId="448">
    <w:abstractNumId w:val="705"/>
  </w:num>
  <w:num w:numId="449">
    <w:abstractNumId w:val="798"/>
  </w:num>
  <w:num w:numId="450">
    <w:abstractNumId w:val="706"/>
  </w:num>
  <w:num w:numId="451">
    <w:abstractNumId w:val="737"/>
  </w:num>
  <w:num w:numId="452">
    <w:abstractNumId w:val="285"/>
  </w:num>
  <w:num w:numId="453">
    <w:abstractNumId w:val="204"/>
  </w:num>
  <w:num w:numId="454">
    <w:abstractNumId w:val="749"/>
  </w:num>
  <w:num w:numId="455">
    <w:abstractNumId w:val="695"/>
  </w:num>
  <w:num w:numId="456">
    <w:abstractNumId w:val="531"/>
  </w:num>
  <w:num w:numId="457">
    <w:abstractNumId w:val="328"/>
  </w:num>
  <w:num w:numId="458">
    <w:abstractNumId w:val="743"/>
  </w:num>
  <w:num w:numId="459">
    <w:abstractNumId w:val="568"/>
  </w:num>
  <w:num w:numId="460">
    <w:abstractNumId w:val="729"/>
  </w:num>
  <w:num w:numId="461">
    <w:abstractNumId w:val="130"/>
  </w:num>
  <w:num w:numId="462">
    <w:abstractNumId w:val="632"/>
  </w:num>
  <w:num w:numId="463">
    <w:abstractNumId w:val="533"/>
  </w:num>
  <w:num w:numId="464">
    <w:abstractNumId w:val="303"/>
  </w:num>
  <w:num w:numId="465">
    <w:abstractNumId w:val="594"/>
  </w:num>
  <w:num w:numId="466">
    <w:abstractNumId w:val="873"/>
  </w:num>
  <w:num w:numId="467">
    <w:abstractNumId w:val="124"/>
  </w:num>
  <w:num w:numId="468">
    <w:abstractNumId w:val="313"/>
  </w:num>
  <w:num w:numId="469">
    <w:abstractNumId w:val="642"/>
  </w:num>
  <w:num w:numId="470">
    <w:abstractNumId w:val="384"/>
  </w:num>
  <w:num w:numId="471">
    <w:abstractNumId w:val="669"/>
  </w:num>
  <w:num w:numId="472">
    <w:abstractNumId w:val="723"/>
  </w:num>
  <w:num w:numId="473">
    <w:abstractNumId w:val="308"/>
  </w:num>
  <w:num w:numId="474">
    <w:abstractNumId w:val="237"/>
  </w:num>
  <w:num w:numId="475">
    <w:abstractNumId w:val="796"/>
  </w:num>
  <w:num w:numId="476">
    <w:abstractNumId w:val="667"/>
  </w:num>
  <w:num w:numId="477">
    <w:abstractNumId w:val="814"/>
  </w:num>
  <w:num w:numId="478">
    <w:abstractNumId w:val="270"/>
  </w:num>
  <w:num w:numId="479">
    <w:abstractNumId w:val="376"/>
  </w:num>
  <w:num w:numId="480">
    <w:abstractNumId w:val="325"/>
  </w:num>
  <w:num w:numId="481">
    <w:abstractNumId w:val="331"/>
  </w:num>
  <w:num w:numId="482">
    <w:abstractNumId w:val="653"/>
  </w:num>
  <w:num w:numId="483">
    <w:abstractNumId w:val="767"/>
  </w:num>
  <w:num w:numId="484">
    <w:abstractNumId w:val="323"/>
  </w:num>
  <w:num w:numId="485">
    <w:abstractNumId w:val="418"/>
  </w:num>
  <w:num w:numId="486">
    <w:abstractNumId w:val="411"/>
  </w:num>
  <w:num w:numId="487">
    <w:abstractNumId w:val="764"/>
  </w:num>
  <w:num w:numId="488">
    <w:abstractNumId w:val="189"/>
  </w:num>
  <w:num w:numId="489">
    <w:abstractNumId w:val="200"/>
  </w:num>
  <w:num w:numId="490">
    <w:abstractNumId w:val="287"/>
  </w:num>
  <w:num w:numId="491">
    <w:abstractNumId w:val="827"/>
  </w:num>
  <w:num w:numId="492">
    <w:abstractNumId w:val="149"/>
  </w:num>
  <w:num w:numId="493">
    <w:abstractNumId w:val="877"/>
  </w:num>
  <w:num w:numId="494">
    <w:abstractNumId w:val="375"/>
  </w:num>
  <w:num w:numId="495">
    <w:abstractNumId w:val="859"/>
  </w:num>
  <w:num w:numId="496">
    <w:abstractNumId w:val="679"/>
  </w:num>
  <w:num w:numId="497">
    <w:abstractNumId w:val="307"/>
  </w:num>
  <w:num w:numId="498">
    <w:abstractNumId w:val="184"/>
  </w:num>
  <w:num w:numId="499">
    <w:abstractNumId w:val="430"/>
  </w:num>
  <w:num w:numId="500">
    <w:abstractNumId w:val="475"/>
  </w:num>
  <w:num w:numId="501">
    <w:abstractNumId w:val="340"/>
  </w:num>
  <w:num w:numId="502">
    <w:abstractNumId w:val="491"/>
  </w:num>
  <w:num w:numId="503">
    <w:abstractNumId w:val="122"/>
  </w:num>
  <w:num w:numId="504">
    <w:abstractNumId w:val="581"/>
  </w:num>
  <w:num w:numId="505">
    <w:abstractNumId w:val="775"/>
  </w:num>
  <w:num w:numId="506">
    <w:abstractNumId w:val="562"/>
  </w:num>
  <w:num w:numId="507">
    <w:abstractNumId w:val="822"/>
  </w:num>
  <w:num w:numId="508">
    <w:abstractNumId w:val="371"/>
  </w:num>
  <w:num w:numId="509">
    <w:abstractNumId w:val="680"/>
  </w:num>
  <w:num w:numId="510">
    <w:abstractNumId w:val="456"/>
  </w:num>
  <w:num w:numId="511">
    <w:abstractNumId w:val="618"/>
  </w:num>
  <w:num w:numId="512">
    <w:abstractNumId w:val="472"/>
  </w:num>
  <w:num w:numId="513">
    <w:abstractNumId w:val="576"/>
  </w:num>
  <w:num w:numId="514">
    <w:abstractNumId w:val="496"/>
  </w:num>
  <w:num w:numId="515">
    <w:abstractNumId w:val="448"/>
  </w:num>
  <w:num w:numId="516">
    <w:abstractNumId w:val="848"/>
  </w:num>
  <w:num w:numId="517">
    <w:abstractNumId w:val="402"/>
  </w:num>
  <w:num w:numId="518">
    <w:abstractNumId w:val="548"/>
  </w:num>
  <w:num w:numId="519">
    <w:abstractNumId w:val="162"/>
  </w:num>
  <w:num w:numId="520">
    <w:abstractNumId w:val="450"/>
  </w:num>
  <w:num w:numId="521">
    <w:abstractNumId w:val="251"/>
  </w:num>
  <w:num w:numId="522">
    <w:abstractNumId w:val="867"/>
  </w:num>
  <w:num w:numId="523">
    <w:abstractNumId w:val="834"/>
  </w:num>
  <w:num w:numId="524">
    <w:abstractNumId w:val="271"/>
  </w:num>
  <w:num w:numId="525">
    <w:abstractNumId w:val="121"/>
  </w:num>
  <w:num w:numId="526">
    <w:abstractNumId w:val="392"/>
  </w:num>
  <w:num w:numId="527">
    <w:abstractNumId w:val="871"/>
  </w:num>
  <w:num w:numId="528">
    <w:abstractNumId w:val="385"/>
  </w:num>
  <w:num w:numId="529">
    <w:abstractNumId w:val="414"/>
  </w:num>
  <w:num w:numId="530">
    <w:abstractNumId w:val="700"/>
  </w:num>
  <w:num w:numId="531">
    <w:abstractNumId w:val="422"/>
  </w:num>
  <w:num w:numId="532">
    <w:abstractNumId w:val="794"/>
  </w:num>
  <w:num w:numId="533">
    <w:abstractNumId w:val="721"/>
  </w:num>
  <w:num w:numId="534">
    <w:abstractNumId w:val="458"/>
  </w:num>
  <w:num w:numId="535">
    <w:abstractNumId w:val="507"/>
  </w:num>
  <w:num w:numId="536">
    <w:abstractNumId w:val="861"/>
  </w:num>
  <w:num w:numId="537">
    <w:abstractNumId w:val="621"/>
  </w:num>
  <w:num w:numId="538">
    <w:abstractNumId w:val="424"/>
  </w:num>
  <w:num w:numId="539">
    <w:abstractNumId w:val="152"/>
  </w:num>
  <w:num w:numId="540">
    <w:abstractNumId w:val="876"/>
  </w:num>
  <w:num w:numId="541">
    <w:abstractNumId w:val="473"/>
  </w:num>
  <w:num w:numId="542">
    <w:abstractNumId w:val="198"/>
  </w:num>
  <w:num w:numId="543">
    <w:abstractNumId w:val="698"/>
  </w:num>
  <w:num w:numId="544">
    <w:abstractNumId w:val="807"/>
  </w:num>
  <w:num w:numId="545">
    <w:abstractNumId w:val="132"/>
  </w:num>
  <w:num w:numId="546">
    <w:abstractNumId w:val="358"/>
  </w:num>
  <w:num w:numId="547">
    <w:abstractNumId w:val="320"/>
  </w:num>
  <w:num w:numId="548">
    <w:abstractNumId w:val="759"/>
  </w:num>
  <w:num w:numId="549">
    <w:abstractNumId w:val="138"/>
  </w:num>
  <w:num w:numId="550">
    <w:abstractNumId w:val="381"/>
  </w:num>
  <w:num w:numId="551">
    <w:abstractNumId w:val="688"/>
  </w:num>
  <w:num w:numId="552">
    <w:abstractNumId w:val="780"/>
  </w:num>
  <w:num w:numId="553">
    <w:abstractNumId w:val="826"/>
  </w:num>
  <w:num w:numId="554">
    <w:abstractNumId w:val="787"/>
  </w:num>
  <w:num w:numId="555">
    <w:abstractNumId w:val="286"/>
  </w:num>
  <w:num w:numId="556">
    <w:abstractNumId w:val="494"/>
  </w:num>
  <w:num w:numId="557">
    <w:abstractNumId w:val="477"/>
  </w:num>
  <w:num w:numId="558">
    <w:abstractNumId w:val="686"/>
  </w:num>
  <w:num w:numId="559">
    <w:abstractNumId w:val="818"/>
  </w:num>
  <w:num w:numId="560">
    <w:abstractNumId w:val="630"/>
  </w:num>
  <w:num w:numId="561">
    <w:abstractNumId w:val="256"/>
  </w:num>
  <w:num w:numId="562">
    <w:abstractNumId w:val="334"/>
  </w:num>
  <w:num w:numId="563">
    <w:abstractNumId w:val="522"/>
  </w:num>
  <w:num w:numId="564">
    <w:abstractNumId w:val="547"/>
  </w:num>
  <w:num w:numId="565">
    <w:abstractNumId w:val="260"/>
  </w:num>
  <w:num w:numId="566">
    <w:abstractNumId w:val="118"/>
  </w:num>
  <w:num w:numId="567">
    <w:abstractNumId w:val="399"/>
  </w:num>
  <w:num w:numId="568">
    <w:abstractNumId w:val="521"/>
  </w:num>
  <w:num w:numId="569">
    <w:abstractNumId w:val="735"/>
  </w:num>
  <w:num w:numId="570">
    <w:abstractNumId w:val="326"/>
  </w:num>
  <w:num w:numId="571">
    <w:abstractNumId w:val="156"/>
  </w:num>
  <w:num w:numId="572">
    <w:abstractNumId w:val="453"/>
  </w:num>
  <w:num w:numId="573">
    <w:abstractNumId w:val="390"/>
  </w:num>
  <w:num w:numId="574">
    <w:abstractNumId w:val="670"/>
  </w:num>
  <w:num w:numId="575">
    <w:abstractNumId w:val="136"/>
  </w:num>
  <w:num w:numId="576">
    <w:abstractNumId w:val="805"/>
  </w:num>
  <w:num w:numId="577">
    <w:abstractNumId w:val="608"/>
  </w:num>
  <w:num w:numId="578">
    <w:abstractNumId w:val="845"/>
  </w:num>
  <w:num w:numId="579">
    <w:abstractNumId w:val="605"/>
  </w:num>
  <w:num w:numId="580">
    <w:abstractNumId w:val="734"/>
  </w:num>
  <w:num w:numId="581">
    <w:abstractNumId w:val="106"/>
  </w:num>
  <w:num w:numId="582">
    <w:abstractNumId w:val="372"/>
  </w:num>
  <w:num w:numId="583">
    <w:abstractNumId w:val="123"/>
  </w:num>
  <w:num w:numId="584">
    <w:abstractNumId w:val="276"/>
  </w:num>
  <w:num w:numId="585">
    <w:abstractNumId w:val="754"/>
  </w:num>
  <w:num w:numId="586">
    <w:abstractNumId w:val="655"/>
  </w:num>
  <w:num w:numId="587">
    <w:abstractNumId w:val="866"/>
  </w:num>
  <w:num w:numId="588">
    <w:abstractNumId w:val="639"/>
  </w:num>
  <w:num w:numId="589">
    <w:abstractNumId w:val="606"/>
  </w:num>
  <w:num w:numId="590">
    <w:abstractNumId w:val="213"/>
  </w:num>
  <w:num w:numId="591">
    <w:abstractNumId w:val="598"/>
  </w:num>
  <w:num w:numId="592">
    <w:abstractNumId w:val="87"/>
  </w:num>
  <w:num w:numId="593">
    <w:abstractNumId w:val="180"/>
  </w:num>
  <w:num w:numId="594">
    <w:abstractNumId w:val="305"/>
  </w:num>
  <w:num w:numId="595">
    <w:abstractNumId w:val="185"/>
  </w:num>
  <w:num w:numId="596">
    <w:abstractNumId w:val="111"/>
  </w:num>
  <w:num w:numId="597">
    <w:abstractNumId w:val="497"/>
  </w:num>
  <w:num w:numId="598">
    <w:abstractNumId w:val="800"/>
  </w:num>
  <w:num w:numId="599">
    <w:abstractNumId w:val="350"/>
  </w:num>
  <w:num w:numId="600">
    <w:abstractNumId w:val="671"/>
  </w:num>
  <w:num w:numId="601">
    <w:abstractNumId w:val="182"/>
  </w:num>
  <w:num w:numId="602">
    <w:abstractNumId w:val="645"/>
  </w:num>
  <w:num w:numId="603">
    <w:abstractNumId w:val="416"/>
  </w:num>
  <w:num w:numId="604">
    <w:abstractNumId w:val="739"/>
  </w:num>
  <w:num w:numId="605">
    <w:abstractNumId w:val="736"/>
  </w:num>
  <w:num w:numId="606">
    <w:abstractNumId w:val="243"/>
  </w:num>
  <w:num w:numId="607">
    <w:abstractNumId w:val="838"/>
  </w:num>
  <w:num w:numId="608">
    <w:abstractNumId w:val="631"/>
  </w:num>
  <w:num w:numId="609">
    <w:abstractNumId w:val="324"/>
  </w:num>
  <w:num w:numId="610">
    <w:abstractNumId w:val="332"/>
  </w:num>
  <w:num w:numId="611">
    <w:abstractNumId w:val="829"/>
  </w:num>
  <w:num w:numId="612">
    <w:abstractNumId w:val="19"/>
  </w:num>
  <w:num w:numId="613">
    <w:abstractNumId w:val="20"/>
  </w:num>
  <w:num w:numId="614">
    <w:abstractNumId w:val="13"/>
  </w:num>
  <w:num w:numId="615">
    <w:abstractNumId w:val="464"/>
  </w:num>
  <w:num w:numId="616">
    <w:abstractNumId w:val="233"/>
  </w:num>
  <w:num w:numId="617">
    <w:abstractNumId w:val="860"/>
  </w:num>
  <w:num w:numId="618">
    <w:abstractNumId w:val="168"/>
  </w:num>
  <w:num w:numId="619">
    <w:abstractNumId w:val="650"/>
  </w:num>
  <w:num w:numId="620">
    <w:abstractNumId w:val="232"/>
  </w:num>
  <w:num w:numId="621">
    <w:abstractNumId w:val="471"/>
  </w:num>
  <w:num w:numId="622">
    <w:abstractNumId w:val="265"/>
  </w:num>
  <w:num w:numId="623">
    <w:abstractNumId w:val="528"/>
  </w:num>
  <w:num w:numId="624">
    <w:abstractNumId w:val="542"/>
  </w:num>
  <w:num w:numId="625">
    <w:abstractNumId w:val="539"/>
  </w:num>
  <w:num w:numId="626">
    <w:abstractNumId w:val="142"/>
  </w:num>
  <w:num w:numId="627">
    <w:abstractNumId w:val="419"/>
  </w:num>
  <w:num w:numId="628">
    <w:abstractNumId w:val="341"/>
  </w:num>
  <w:num w:numId="629">
    <w:abstractNumId w:val="513"/>
  </w:num>
  <w:num w:numId="630">
    <w:abstractNumId w:val="719"/>
  </w:num>
  <w:num w:numId="631">
    <w:abstractNumId w:val="810"/>
  </w:num>
  <w:num w:numId="632">
    <w:abstractNumId w:val="712"/>
  </w:num>
  <w:num w:numId="633">
    <w:abstractNumId w:val="611"/>
  </w:num>
  <w:num w:numId="634">
    <w:abstractNumId w:val="726"/>
  </w:num>
  <w:num w:numId="635">
    <w:abstractNumId w:val="835"/>
  </w:num>
  <w:num w:numId="636">
    <w:abstractNumId w:val="659"/>
  </w:num>
  <w:num w:numId="637">
    <w:abstractNumId w:val="439"/>
  </w:num>
  <w:num w:numId="638">
    <w:abstractNumId w:val="362"/>
  </w:num>
  <w:num w:numId="639">
    <w:abstractNumId w:val="321"/>
  </w:num>
  <w:num w:numId="640">
    <w:abstractNumId w:val="870"/>
  </w:num>
  <w:num w:numId="641">
    <w:abstractNumId w:val="153"/>
  </w:num>
  <w:num w:numId="642">
    <w:abstractNumId w:val="480"/>
  </w:num>
  <w:num w:numId="643">
    <w:abstractNumId w:val="773"/>
  </w:num>
  <w:num w:numId="644">
    <w:abstractNumId w:val="875"/>
  </w:num>
  <w:num w:numId="645">
    <w:abstractNumId w:val="516"/>
  </w:num>
  <w:num w:numId="646">
    <w:abstractNumId w:val="417"/>
  </w:num>
  <w:num w:numId="647">
    <w:abstractNumId w:val="129"/>
  </w:num>
  <w:num w:numId="648">
    <w:abstractNumId w:val="127"/>
  </w:num>
  <w:num w:numId="649">
    <w:abstractNumId w:val="629"/>
  </w:num>
  <w:num w:numId="650">
    <w:abstractNumId w:val="398"/>
  </w:num>
  <w:num w:numId="651">
    <w:abstractNumId w:val="301"/>
  </w:num>
  <w:num w:numId="652">
    <w:abstractNumId w:val="559"/>
  </w:num>
  <w:num w:numId="653">
    <w:abstractNumId w:val="638"/>
  </w:num>
  <w:num w:numId="654">
    <w:abstractNumId w:val="580"/>
  </w:num>
  <w:num w:numId="655">
    <w:abstractNumId w:val="839"/>
  </w:num>
  <w:num w:numId="656">
    <w:abstractNumId w:val="557"/>
  </w:num>
  <w:num w:numId="657">
    <w:abstractNumId w:val="809"/>
  </w:num>
  <w:num w:numId="658">
    <w:abstractNumId w:val="492"/>
  </w:num>
  <w:num w:numId="659">
    <w:abstractNumId w:val="795"/>
  </w:num>
  <w:num w:numId="660">
    <w:abstractNumId w:val="718"/>
  </w:num>
  <w:num w:numId="661">
    <w:abstractNumId w:val="309"/>
  </w:num>
  <w:num w:numId="662">
    <w:abstractNumId w:val="179"/>
  </w:num>
  <w:num w:numId="663">
    <w:abstractNumId w:val="538"/>
  </w:num>
  <w:num w:numId="664">
    <w:abstractNumId w:val="627"/>
  </w:num>
  <w:num w:numId="665">
    <w:abstractNumId w:val="880"/>
  </w:num>
  <w:num w:numId="666">
    <w:abstractNumId w:val="837"/>
  </w:num>
  <w:num w:numId="667">
    <w:abstractNumId w:val="277"/>
  </w:num>
  <w:num w:numId="668">
    <w:abstractNumId w:val="462"/>
  </w:num>
  <w:num w:numId="669">
    <w:abstractNumId w:val="540"/>
  </w:num>
  <w:num w:numId="670">
    <w:abstractNumId w:val="799"/>
  </w:num>
  <w:num w:numId="671">
    <w:abstractNumId w:val="553"/>
  </w:num>
  <w:num w:numId="672">
    <w:abstractNumId w:val="483"/>
  </w:num>
  <w:num w:numId="673">
    <w:abstractNumId w:val="155"/>
  </w:num>
  <w:num w:numId="674">
    <w:abstractNumId w:val="600"/>
  </w:num>
  <w:num w:numId="675">
    <w:abstractNumId w:val="229"/>
  </w:num>
  <w:num w:numId="676">
    <w:abstractNumId w:val="501"/>
  </w:num>
  <w:num w:numId="677">
    <w:abstractNumId w:val="310"/>
  </w:num>
  <w:num w:numId="678">
    <w:abstractNumId w:val="879"/>
  </w:num>
  <w:num w:numId="679">
    <w:abstractNumId w:val="546"/>
  </w:num>
  <w:num w:numId="680">
    <w:abstractNumId w:val="745"/>
  </w:num>
  <w:num w:numId="681">
    <w:abstractNumId w:val="579"/>
  </w:num>
  <w:num w:numId="682">
    <w:abstractNumId w:val="364"/>
  </w:num>
  <w:num w:numId="683">
    <w:abstractNumId w:val="499"/>
  </w:num>
  <w:num w:numId="684">
    <w:abstractNumId w:val="674"/>
  </w:num>
  <w:num w:numId="685">
    <w:abstractNumId w:val="141"/>
  </w:num>
  <w:num w:numId="686">
    <w:abstractNumId w:val="388"/>
  </w:num>
  <w:num w:numId="687">
    <w:abstractNumId w:val="682"/>
  </w:num>
  <w:num w:numId="688">
    <w:abstractNumId w:val="137"/>
  </w:num>
  <w:num w:numId="689">
    <w:abstractNumId w:val="435"/>
  </w:num>
  <w:num w:numId="690">
    <w:abstractNumId w:val="359"/>
  </w:num>
  <w:num w:numId="691">
    <w:abstractNumId w:val="484"/>
  </w:num>
  <w:num w:numId="692">
    <w:abstractNumId w:val="474"/>
  </w:num>
  <w:num w:numId="693">
    <w:abstractNumId w:val="479"/>
  </w:num>
  <w:num w:numId="694">
    <w:abstractNumId w:val="470"/>
  </w:num>
  <w:num w:numId="695">
    <w:abstractNumId w:val="108"/>
  </w:num>
  <w:num w:numId="696">
    <w:abstractNumId w:val="760"/>
  </w:num>
  <w:num w:numId="697">
    <w:abstractNumId w:val="244"/>
  </w:num>
  <w:num w:numId="698">
    <w:abstractNumId w:val="363"/>
  </w:num>
  <w:num w:numId="699">
    <w:abstractNumId w:val="881"/>
  </w:num>
  <w:num w:numId="700">
    <w:abstractNumId w:val="583"/>
  </w:num>
  <w:num w:numId="701">
    <w:abstractNumId w:val="113"/>
  </w:num>
  <w:num w:numId="702">
    <w:abstractNumId w:val="776"/>
  </w:num>
  <w:num w:numId="703">
    <w:abstractNumId w:val="515"/>
  </w:num>
  <w:num w:numId="704">
    <w:abstractNumId w:val="187"/>
  </w:num>
  <w:num w:numId="705">
    <w:abstractNumId w:val="235"/>
  </w:num>
  <w:num w:numId="706">
    <w:abstractNumId w:val="428"/>
  </w:num>
  <w:num w:numId="707">
    <w:abstractNumId w:val="139"/>
  </w:num>
  <w:num w:numId="708">
    <w:abstractNumId w:val="882"/>
  </w:num>
  <w:num w:numId="709">
    <w:abstractNumId w:val="841"/>
  </w:num>
  <w:num w:numId="710">
    <w:abstractNumId w:val="690"/>
  </w:num>
  <w:num w:numId="711">
    <w:abstractNumId w:val="349"/>
  </w:num>
  <w:num w:numId="712">
    <w:abstractNumId w:val="487"/>
  </w:num>
  <w:num w:numId="713">
    <w:abstractNumId w:val="413"/>
  </w:num>
  <w:num w:numId="714">
    <w:abstractNumId w:val="774"/>
  </w:num>
  <w:num w:numId="715">
    <w:abstractNumId w:val="772"/>
  </w:num>
  <w:num w:numId="716">
    <w:abstractNumId w:val="239"/>
  </w:num>
  <w:num w:numId="717">
    <w:abstractNumId w:val="252"/>
  </w:num>
  <w:num w:numId="718">
    <w:abstractNumId w:val="354"/>
  </w:num>
  <w:num w:numId="719">
    <w:abstractNumId w:val="803"/>
  </w:num>
  <w:num w:numId="720">
    <w:abstractNumId w:val="199"/>
  </w:num>
  <w:num w:numId="721">
    <w:abstractNumId w:val="230"/>
  </w:num>
  <w:num w:numId="722">
    <w:abstractNumId w:val="249"/>
  </w:num>
  <w:num w:numId="723">
    <w:abstractNumId w:val="391"/>
  </w:num>
  <w:num w:numId="724">
    <w:abstractNumId w:val="101"/>
  </w:num>
  <w:num w:numId="725">
    <w:abstractNumId w:val="511"/>
  </w:num>
  <w:num w:numId="726">
    <w:abstractNumId w:val="616"/>
  </w:num>
  <w:num w:numId="727">
    <w:abstractNumId w:val="842"/>
  </w:num>
  <w:num w:numId="728">
    <w:abstractNumId w:val="806"/>
  </w:num>
  <w:num w:numId="729">
    <w:abstractNumId w:val="656"/>
  </w:num>
  <w:num w:numId="730">
    <w:abstractNumId w:val="534"/>
  </w:num>
  <w:num w:numId="731">
    <w:abstractNumId w:val="702"/>
  </w:num>
  <w:num w:numId="732">
    <w:abstractNumId w:val="589"/>
  </w:num>
  <w:num w:numId="733">
    <w:abstractNumId w:val="856"/>
  </w:num>
  <w:num w:numId="734">
    <w:abstractNumId w:val="855"/>
  </w:num>
  <w:num w:numId="735">
    <w:abstractNumId w:val="529"/>
  </w:num>
  <w:num w:numId="736">
    <w:abstractNumId w:val="318"/>
  </w:num>
  <w:num w:numId="737">
    <w:abstractNumId w:val="770"/>
  </w:num>
  <w:num w:numId="738">
    <w:abstractNumId w:val="447"/>
  </w:num>
  <w:num w:numId="739">
    <w:abstractNumId w:val="146"/>
  </w:num>
  <w:num w:numId="740">
    <w:abstractNumId w:val="545"/>
  </w:num>
  <w:num w:numId="741">
    <w:abstractNumId w:val="840"/>
  </w:num>
  <w:num w:numId="742">
    <w:abstractNumId w:val="633"/>
  </w:num>
  <w:num w:numId="743">
    <w:abstractNumId w:val="215"/>
  </w:num>
  <w:num w:numId="744">
    <w:abstractNumId w:val="725"/>
  </w:num>
  <w:num w:numId="745">
    <w:abstractNumId w:val="378"/>
  </w:num>
  <w:num w:numId="746">
    <w:abstractNumId w:val="306"/>
  </w:num>
  <w:num w:numId="747">
    <w:abstractNumId w:val="274"/>
  </w:num>
  <w:num w:numId="748">
    <w:abstractNumId w:val="847"/>
  </w:num>
  <w:num w:numId="749">
    <w:abstractNumId w:val="457"/>
  </w:num>
  <w:num w:numId="750">
    <w:abstractNumId w:val="565"/>
  </w:num>
  <w:num w:numId="751">
    <w:abstractNumId w:val="833"/>
  </w:num>
  <w:num w:numId="752">
    <w:abstractNumId w:val="234"/>
  </w:num>
  <w:num w:numId="753">
    <w:abstractNumId w:val="802"/>
  </w:num>
  <w:num w:numId="754">
    <w:abstractNumId w:val="646"/>
  </w:num>
  <w:num w:numId="755">
    <w:abstractNumId w:val="506"/>
  </w:num>
  <w:num w:numId="756">
    <w:abstractNumId w:val="183"/>
  </w:num>
  <w:num w:numId="757">
    <w:abstractNumId w:val="126"/>
  </w:num>
  <w:num w:numId="758">
    <w:abstractNumId w:val="369"/>
  </w:num>
  <w:num w:numId="759">
    <w:abstractNumId w:val="644"/>
  </w:num>
  <w:num w:numId="760">
    <w:abstractNumId w:val="599"/>
  </w:num>
  <w:num w:numId="761">
    <w:abstractNumId w:val="357"/>
  </w:num>
  <w:num w:numId="762">
    <w:abstractNumId w:val="423"/>
  </w:num>
  <w:num w:numId="763">
    <w:abstractNumId w:val="635"/>
  </w:num>
  <w:num w:numId="764">
    <w:abstractNumId w:val="246"/>
  </w:num>
  <w:num w:numId="765">
    <w:abstractNumId w:val="296"/>
  </w:num>
  <w:num w:numId="766">
    <w:abstractNumId w:val="82"/>
  </w:num>
  <w:num w:numId="767">
    <w:abstractNumId w:val="85"/>
  </w:num>
  <w:num w:numId="768">
    <w:abstractNumId w:val="100"/>
  </w:num>
  <w:num w:numId="769">
    <w:abstractNumId w:val="790"/>
  </w:num>
  <w:num w:numId="770">
    <w:abstractNumId w:val="203"/>
  </w:num>
  <w:num w:numId="771">
    <w:abstractNumId w:val="219"/>
  </w:num>
  <w:num w:numId="772">
    <w:abstractNumId w:val="804"/>
  </w:num>
  <w:num w:numId="773">
    <w:abstractNumId w:val="437"/>
  </w:num>
  <w:num w:numId="774">
    <w:abstractNumId w:val="825"/>
  </w:num>
  <w:num w:numId="775">
    <w:abstractNumId w:val="510"/>
  </w:num>
  <w:num w:numId="776">
    <w:abstractNumId w:val="701"/>
  </w:num>
  <w:num w:numId="777">
    <w:abstractNumId w:val="374"/>
  </w:num>
  <w:num w:numId="778">
    <w:abstractNumId w:val="412"/>
  </w:num>
  <w:num w:numId="779">
    <w:abstractNumId w:val="342"/>
  </w:num>
  <w:num w:numId="780">
    <w:abstractNumId w:val="751"/>
  </w:num>
  <w:num w:numId="781">
    <w:abstractNumId w:val="177"/>
  </w:num>
  <w:num w:numId="782">
    <w:abstractNumId w:val="713"/>
  </w:num>
  <w:num w:numId="783">
    <w:abstractNumId w:val="535"/>
  </w:num>
  <w:num w:numId="784">
    <w:abstractNumId w:val="222"/>
  </w:num>
  <w:num w:numId="785">
    <w:abstractNumId w:val="119"/>
  </w:num>
  <w:num w:numId="786">
    <w:abstractNumId w:val="400"/>
  </w:num>
  <w:num w:numId="787">
    <w:abstractNumId w:val="816"/>
  </w:num>
  <w:num w:numId="788">
    <w:abstractNumId w:val="269"/>
  </w:num>
  <w:num w:numId="789">
    <w:abstractNumId w:val="654"/>
  </w:num>
  <w:num w:numId="790">
    <w:abstractNumId w:val="218"/>
  </w:num>
  <w:num w:numId="791">
    <w:abstractNumId w:val="202"/>
  </w:num>
  <w:num w:numId="792">
    <w:abstractNumId w:val="28"/>
  </w:num>
  <w:num w:numId="793">
    <w:abstractNumId w:val="761"/>
  </w:num>
  <w:num w:numId="794">
    <w:abstractNumId w:val="558"/>
  </w:num>
  <w:num w:numId="795">
    <w:abstractNumId w:val="641"/>
  </w:num>
  <w:num w:numId="796">
    <w:abstractNumId w:val="114"/>
  </w:num>
  <w:num w:numId="797">
    <w:abstractNumId w:val="404"/>
  </w:num>
  <w:num w:numId="798">
    <w:abstractNumId w:val="824"/>
  </w:num>
  <w:num w:numId="799">
    <w:abstractNumId w:val="169"/>
  </w:num>
  <w:num w:numId="800">
    <w:abstractNumId w:val="626"/>
  </w:num>
  <w:num w:numId="801">
    <w:abstractNumId w:val="707"/>
  </w:num>
  <w:num w:numId="802">
    <w:abstractNumId w:val="317"/>
  </w:num>
  <w:num w:numId="803">
    <w:abstractNumId w:val="143"/>
  </w:num>
  <w:num w:numId="804">
    <w:abstractNumId w:val="201"/>
  </w:num>
  <w:num w:numId="805">
    <w:abstractNumId w:val="692"/>
  </w:num>
  <w:num w:numId="806">
    <w:abstractNumId w:val="482"/>
  </w:num>
  <w:num w:numId="807">
    <w:abstractNumId w:val="170"/>
  </w:num>
  <w:num w:numId="808">
    <w:abstractNumId w:val="109"/>
  </w:num>
  <w:num w:numId="809">
    <w:abstractNumId w:val="508"/>
  </w:num>
  <w:num w:numId="810">
    <w:abstractNumId w:val="337"/>
  </w:num>
  <w:num w:numId="811">
    <w:abstractNumId w:val="379"/>
  </w:num>
  <w:num w:numId="812">
    <w:abstractNumId w:val="505"/>
  </w:num>
  <w:num w:numId="813">
    <w:abstractNumId w:val="691"/>
  </w:num>
  <w:num w:numId="814">
    <w:abstractNumId w:val="832"/>
  </w:num>
  <w:num w:numId="815">
    <w:abstractNumId w:val="401"/>
  </w:num>
  <w:num w:numId="816">
    <w:abstractNumId w:val="563"/>
  </w:num>
  <w:num w:numId="817">
    <w:abstractNumId w:val="748"/>
  </w:num>
  <w:num w:numId="818">
    <w:abstractNumId w:val="365"/>
  </w:num>
  <w:num w:numId="819">
    <w:abstractNumId w:val="556"/>
  </w:num>
  <w:num w:numId="820">
    <w:abstractNumId w:val="460"/>
  </w:num>
  <w:num w:numId="821">
    <w:abstractNumId w:val="446"/>
  </w:num>
  <w:num w:numId="822">
    <w:abstractNumId w:val="597"/>
  </w:num>
  <w:num w:numId="823">
    <w:abstractNumId w:val="478"/>
  </w:num>
  <w:num w:numId="824">
    <w:abstractNumId w:val="330"/>
  </w:num>
  <w:num w:numId="825">
    <w:abstractNumId w:val="161"/>
  </w:num>
  <w:num w:numId="826">
    <w:abstractNumId w:val="709"/>
  </w:num>
  <w:num w:numId="827">
    <w:abstractNumId w:val="525"/>
  </w:num>
  <w:num w:numId="828">
    <w:abstractNumId w:val="294"/>
  </w:num>
  <w:num w:numId="829">
    <w:abstractNumId w:val="711"/>
  </w:num>
  <w:num w:numId="830">
    <w:abstractNumId w:val="634"/>
  </w:num>
  <w:num w:numId="831">
    <w:abstractNumId w:val="771"/>
  </w:num>
  <w:num w:numId="832">
    <w:abstractNumId w:val="373"/>
  </w:num>
  <w:num w:numId="833">
    <w:abstractNumId w:val="781"/>
  </w:num>
  <w:num w:numId="834">
    <w:abstractNumId w:val="288"/>
  </w:num>
  <w:num w:numId="835">
    <w:abstractNumId w:val="150"/>
  </w:num>
  <w:num w:numId="836">
    <w:abstractNumId w:val="102"/>
  </w:num>
  <w:num w:numId="837">
    <w:abstractNumId w:val="241"/>
  </w:num>
  <w:num w:numId="838">
    <w:abstractNumId w:val="343"/>
  </w:num>
  <w:num w:numId="839">
    <w:abstractNumId w:val="195"/>
  </w:num>
  <w:num w:numId="840">
    <w:abstractNumId w:val="697"/>
  </w:num>
  <w:num w:numId="841">
    <w:abstractNumId w:val="103"/>
  </w:num>
  <w:num w:numId="842">
    <w:abstractNumId w:val="763"/>
  </w:num>
  <w:num w:numId="843">
    <w:abstractNumId w:val="255"/>
  </w:num>
  <w:num w:numId="844">
    <w:abstractNumId w:val="574"/>
  </w:num>
  <w:num w:numId="845">
    <w:abstractNumId w:val="500"/>
  </w:num>
  <w:num w:numId="846">
    <w:abstractNumId w:val="623"/>
  </w:num>
  <w:num w:numId="847">
    <w:abstractNumId w:val="850"/>
  </w:num>
  <w:num w:numId="848">
    <w:abstractNumId w:val="207"/>
  </w:num>
  <w:num w:numId="849">
    <w:abstractNumId w:val="672"/>
  </w:num>
  <w:num w:numId="850">
    <w:abstractNumId w:val="769"/>
  </w:num>
  <w:num w:numId="851">
    <w:abstractNumId w:val="762"/>
  </w:num>
  <w:num w:numId="852">
    <w:abstractNumId w:val="811"/>
  </w:num>
  <w:num w:numId="853">
    <w:abstractNumId w:val="530"/>
  </w:num>
  <w:num w:numId="854">
    <w:abstractNumId w:val="527"/>
  </w:num>
  <w:num w:numId="855">
    <w:abstractNumId w:val="115"/>
  </w:num>
  <w:num w:numId="856">
    <w:abstractNumId w:val="291"/>
  </w:num>
  <w:num w:numId="857">
    <w:abstractNumId w:val="227"/>
  </w:num>
  <w:num w:numId="858">
    <w:abstractNumId w:val="231"/>
  </w:num>
  <w:num w:numId="859">
    <w:abstractNumId w:val="651"/>
  </w:num>
  <w:num w:numId="860">
    <w:abstractNumId w:val="148"/>
  </w:num>
  <w:num w:numId="861">
    <w:abstractNumId w:val="407"/>
  </w:num>
  <w:num w:numId="862">
    <w:abstractNumId w:val="676"/>
  </w:num>
  <w:num w:numId="863">
    <w:abstractNumId w:val="351"/>
  </w:num>
  <w:num w:numId="864">
    <w:abstractNumId w:val="144"/>
  </w:num>
  <w:num w:numId="865">
    <w:abstractNumId w:val="610"/>
  </w:num>
  <w:num w:numId="866">
    <w:abstractNumId w:val="485"/>
  </w:num>
  <w:num w:numId="867">
    <w:abstractNumId w:val="449"/>
  </w:num>
  <w:num w:numId="868">
    <w:abstractNumId w:val="588"/>
  </w:num>
  <w:num w:numId="869">
    <w:abstractNumId w:val="441"/>
  </w:num>
  <w:num w:numId="870">
    <w:abstractNumId w:val="264"/>
  </w:num>
  <w:num w:numId="871">
    <w:abstractNumId w:val="290"/>
  </w:num>
  <w:num w:numId="872">
    <w:abstractNumId w:val="779"/>
  </w:num>
  <w:num w:numId="873">
    <w:abstractNumId w:val="345"/>
  </w:num>
  <w:num w:numId="874">
    <w:abstractNumId w:val="112"/>
  </w:num>
  <w:num w:numId="875">
    <w:abstractNumId w:val="647"/>
  </w:num>
  <w:num w:numId="876">
    <w:abstractNumId w:val="744"/>
  </w:num>
  <w:num w:numId="877">
    <w:abstractNumId w:val="732"/>
  </w:num>
  <w:num w:numId="878">
    <w:abstractNumId w:val="628"/>
  </w:num>
  <w:num w:numId="879">
    <w:abstractNumId w:val="171"/>
  </w:num>
  <w:num w:numId="880">
    <w:abstractNumId w:val="722"/>
  </w:num>
  <w:num w:numId="881">
    <w:abstractNumId w:val="410"/>
  </w:num>
  <w:num w:numId="882">
    <w:abstractNumId w:val="160"/>
  </w:num>
  <w:num w:numId="883">
    <w:abstractNumId w:val="463"/>
  </w:num>
  <w:num w:numId="884">
    <w:abstractNumId w:val="730"/>
  </w:num>
  <w:numIdMacAtCleanup w:val="8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567"/>
    <w:rsid w:val="000021BC"/>
    <w:rsid w:val="000266B1"/>
    <w:rsid w:val="00032470"/>
    <w:rsid w:val="00033562"/>
    <w:rsid w:val="00037D71"/>
    <w:rsid w:val="00044BA5"/>
    <w:rsid w:val="000605AE"/>
    <w:rsid w:val="00061A61"/>
    <w:rsid w:val="000648E8"/>
    <w:rsid w:val="00067399"/>
    <w:rsid w:val="00072EE4"/>
    <w:rsid w:val="00077D5D"/>
    <w:rsid w:val="00085B70"/>
    <w:rsid w:val="000870A1"/>
    <w:rsid w:val="0009740E"/>
    <w:rsid w:val="000A096D"/>
    <w:rsid w:val="000A3055"/>
    <w:rsid w:val="000A4118"/>
    <w:rsid w:val="000A4378"/>
    <w:rsid w:val="000A5E7B"/>
    <w:rsid w:val="000B324A"/>
    <w:rsid w:val="000C0FC3"/>
    <w:rsid w:val="000C1823"/>
    <w:rsid w:val="000C2C77"/>
    <w:rsid w:val="000E0EEB"/>
    <w:rsid w:val="000F193D"/>
    <w:rsid w:val="000F2BC2"/>
    <w:rsid w:val="000F5EFE"/>
    <w:rsid w:val="000F66CF"/>
    <w:rsid w:val="00103DFF"/>
    <w:rsid w:val="001220C7"/>
    <w:rsid w:val="0012386B"/>
    <w:rsid w:val="00126A1B"/>
    <w:rsid w:val="0013434B"/>
    <w:rsid w:val="0014682C"/>
    <w:rsid w:val="001638A0"/>
    <w:rsid w:val="001658DD"/>
    <w:rsid w:val="00182539"/>
    <w:rsid w:val="00182AED"/>
    <w:rsid w:val="0018402E"/>
    <w:rsid w:val="00184099"/>
    <w:rsid w:val="00184DA2"/>
    <w:rsid w:val="00191A8B"/>
    <w:rsid w:val="001922F5"/>
    <w:rsid w:val="00197F30"/>
    <w:rsid w:val="001A3777"/>
    <w:rsid w:val="001A6990"/>
    <w:rsid w:val="001B0DB1"/>
    <w:rsid w:val="001B1A92"/>
    <w:rsid w:val="001B6DA2"/>
    <w:rsid w:val="001C2D5A"/>
    <w:rsid w:val="001C720B"/>
    <w:rsid w:val="001D6FBB"/>
    <w:rsid w:val="001F3D0F"/>
    <w:rsid w:val="001F66E4"/>
    <w:rsid w:val="00203CBD"/>
    <w:rsid w:val="00206BB7"/>
    <w:rsid w:val="002320FD"/>
    <w:rsid w:val="00244A7E"/>
    <w:rsid w:val="00245B22"/>
    <w:rsid w:val="00257D3C"/>
    <w:rsid w:val="00260607"/>
    <w:rsid w:val="00266A6E"/>
    <w:rsid w:val="00274187"/>
    <w:rsid w:val="00281CBF"/>
    <w:rsid w:val="002874C4"/>
    <w:rsid w:val="002940D4"/>
    <w:rsid w:val="002941C8"/>
    <w:rsid w:val="002A0DEA"/>
    <w:rsid w:val="002A454A"/>
    <w:rsid w:val="002D3A36"/>
    <w:rsid w:val="002D782D"/>
    <w:rsid w:val="002D7DBA"/>
    <w:rsid w:val="002D7E6F"/>
    <w:rsid w:val="002E0125"/>
    <w:rsid w:val="002F1472"/>
    <w:rsid w:val="00300024"/>
    <w:rsid w:val="00300F71"/>
    <w:rsid w:val="0030133C"/>
    <w:rsid w:val="0030149D"/>
    <w:rsid w:val="00301666"/>
    <w:rsid w:val="00303031"/>
    <w:rsid w:val="00312E0D"/>
    <w:rsid w:val="00316BD1"/>
    <w:rsid w:val="003219F9"/>
    <w:rsid w:val="00327CB7"/>
    <w:rsid w:val="00330F00"/>
    <w:rsid w:val="003403BA"/>
    <w:rsid w:val="00340927"/>
    <w:rsid w:val="0034249F"/>
    <w:rsid w:val="00342863"/>
    <w:rsid w:val="00342D8E"/>
    <w:rsid w:val="00346DA5"/>
    <w:rsid w:val="00351C8E"/>
    <w:rsid w:val="00360185"/>
    <w:rsid w:val="00361AC3"/>
    <w:rsid w:val="00371098"/>
    <w:rsid w:val="003849C4"/>
    <w:rsid w:val="00385A63"/>
    <w:rsid w:val="00385C5E"/>
    <w:rsid w:val="00390626"/>
    <w:rsid w:val="00396A1B"/>
    <w:rsid w:val="0039722D"/>
    <w:rsid w:val="003A115A"/>
    <w:rsid w:val="003A5192"/>
    <w:rsid w:val="003A57F7"/>
    <w:rsid w:val="003B44D3"/>
    <w:rsid w:val="003B5107"/>
    <w:rsid w:val="003B7642"/>
    <w:rsid w:val="003C00BB"/>
    <w:rsid w:val="003D2158"/>
    <w:rsid w:val="003D2C6A"/>
    <w:rsid w:val="003E1E78"/>
    <w:rsid w:val="003E4945"/>
    <w:rsid w:val="00401851"/>
    <w:rsid w:val="00405771"/>
    <w:rsid w:val="00413147"/>
    <w:rsid w:val="0042238B"/>
    <w:rsid w:val="00424EFD"/>
    <w:rsid w:val="00425FCB"/>
    <w:rsid w:val="00427F5E"/>
    <w:rsid w:val="004307D9"/>
    <w:rsid w:val="00440F05"/>
    <w:rsid w:val="00442744"/>
    <w:rsid w:val="00453AAC"/>
    <w:rsid w:val="00471BB9"/>
    <w:rsid w:val="0047268C"/>
    <w:rsid w:val="00473662"/>
    <w:rsid w:val="00473671"/>
    <w:rsid w:val="00481B7C"/>
    <w:rsid w:val="00493CD4"/>
    <w:rsid w:val="004A0752"/>
    <w:rsid w:val="004A7BEF"/>
    <w:rsid w:val="004B09BC"/>
    <w:rsid w:val="004B1220"/>
    <w:rsid w:val="004B22B3"/>
    <w:rsid w:val="004B3C18"/>
    <w:rsid w:val="004B490B"/>
    <w:rsid w:val="004B71D3"/>
    <w:rsid w:val="004E2570"/>
    <w:rsid w:val="004E3DC3"/>
    <w:rsid w:val="004E5142"/>
    <w:rsid w:val="00510CA1"/>
    <w:rsid w:val="00516562"/>
    <w:rsid w:val="00525A2A"/>
    <w:rsid w:val="00530170"/>
    <w:rsid w:val="0054131E"/>
    <w:rsid w:val="0054613B"/>
    <w:rsid w:val="005544BA"/>
    <w:rsid w:val="005544F8"/>
    <w:rsid w:val="0056265A"/>
    <w:rsid w:val="00562FFB"/>
    <w:rsid w:val="0056457F"/>
    <w:rsid w:val="00576633"/>
    <w:rsid w:val="00576AB4"/>
    <w:rsid w:val="00587213"/>
    <w:rsid w:val="005A35A2"/>
    <w:rsid w:val="005A6244"/>
    <w:rsid w:val="005B3EA0"/>
    <w:rsid w:val="005B5F77"/>
    <w:rsid w:val="005C0002"/>
    <w:rsid w:val="005C244D"/>
    <w:rsid w:val="005D69B0"/>
    <w:rsid w:val="005D7AC7"/>
    <w:rsid w:val="005E0909"/>
    <w:rsid w:val="005F1A36"/>
    <w:rsid w:val="005F2AB2"/>
    <w:rsid w:val="005F699D"/>
    <w:rsid w:val="006051D7"/>
    <w:rsid w:val="00627FBA"/>
    <w:rsid w:val="00642276"/>
    <w:rsid w:val="006425A0"/>
    <w:rsid w:val="00644A6A"/>
    <w:rsid w:val="006456AF"/>
    <w:rsid w:val="0065098C"/>
    <w:rsid w:val="00650A23"/>
    <w:rsid w:val="0066560C"/>
    <w:rsid w:val="006828EF"/>
    <w:rsid w:val="006A47A3"/>
    <w:rsid w:val="006A56CE"/>
    <w:rsid w:val="006A6715"/>
    <w:rsid w:val="006B4909"/>
    <w:rsid w:val="006B581E"/>
    <w:rsid w:val="006B6D25"/>
    <w:rsid w:val="006B7A64"/>
    <w:rsid w:val="006C0B87"/>
    <w:rsid w:val="006C2001"/>
    <w:rsid w:val="006C3DD8"/>
    <w:rsid w:val="006C4121"/>
    <w:rsid w:val="006C71FD"/>
    <w:rsid w:val="006D1C3C"/>
    <w:rsid w:val="006D2793"/>
    <w:rsid w:val="006D2A67"/>
    <w:rsid w:val="006D2B2C"/>
    <w:rsid w:val="006D4079"/>
    <w:rsid w:val="006E6D86"/>
    <w:rsid w:val="006F6FCC"/>
    <w:rsid w:val="0070768E"/>
    <w:rsid w:val="00716604"/>
    <w:rsid w:val="007273F5"/>
    <w:rsid w:val="0073285E"/>
    <w:rsid w:val="00734C37"/>
    <w:rsid w:val="00744389"/>
    <w:rsid w:val="00751FEB"/>
    <w:rsid w:val="00762559"/>
    <w:rsid w:val="00764725"/>
    <w:rsid w:val="00764C05"/>
    <w:rsid w:val="00772167"/>
    <w:rsid w:val="007919A0"/>
    <w:rsid w:val="0079447F"/>
    <w:rsid w:val="007B0E36"/>
    <w:rsid w:val="007B2831"/>
    <w:rsid w:val="007B2AC4"/>
    <w:rsid w:val="007B6B0A"/>
    <w:rsid w:val="007B7396"/>
    <w:rsid w:val="007C1A67"/>
    <w:rsid w:val="007C2099"/>
    <w:rsid w:val="007C4E76"/>
    <w:rsid w:val="007C5A5D"/>
    <w:rsid w:val="007D2D2A"/>
    <w:rsid w:val="007D3A52"/>
    <w:rsid w:val="007D5AAD"/>
    <w:rsid w:val="007E6162"/>
    <w:rsid w:val="007E6AFE"/>
    <w:rsid w:val="007E758D"/>
    <w:rsid w:val="0080168F"/>
    <w:rsid w:val="008023DC"/>
    <w:rsid w:val="00807905"/>
    <w:rsid w:val="0082496B"/>
    <w:rsid w:val="00831534"/>
    <w:rsid w:val="00832DDA"/>
    <w:rsid w:val="00833523"/>
    <w:rsid w:val="008412B7"/>
    <w:rsid w:val="00843B36"/>
    <w:rsid w:val="008448F1"/>
    <w:rsid w:val="00846133"/>
    <w:rsid w:val="008474C1"/>
    <w:rsid w:val="00853489"/>
    <w:rsid w:val="00853918"/>
    <w:rsid w:val="0086082D"/>
    <w:rsid w:val="00866D76"/>
    <w:rsid w:val="00867047"/>
    <w:rsid w:val="00876D43"/>
    <w:rsid w:val="008771C0"/>
    <w:rsid w:val="0088580E"/>
    <w:rsid w:val="00887D8E"/>
    <w:rsid w:val="00893426"/>
    <w:rsid w:val="00894E41"/>
    <w:rsid w:val="00897D6D"/>
    <w:rsid w:val="008A50FD"/>
    <w:rsid w:val="008A51E1"/>
    <w:rsid w:val="008A7A71"/>
    <w:rsid w:val="008C5B72"/>
    <w:rsid w:val="008D1B48"/>
    <w:rsid w:val="008D578C"/>
    <w:rsid w:val="008E0322"/>
    <w:rsid w:val="008E51E6"/>
    <w:rsid w:val="008E7467"/>
    <w:rsid w:val="008E7940"/>
    <w:rsid w:val="008F3382"/>
    <w:rsid w:val="008F5449"/>
    <w:rsid w:val="009046CB"/>
    <w:rsid w:val="00906C05"/>
    <w:rsid w:val="009161CE"/>
    <w:rsid w:val="00916EE0"/>
    <w:rsid w:val="009217B8"/>
    <w:rsid w:val="00944701"/>
    <w:rsid w:val="00957A3D"/>
    <w:rsid w:val="009624D7"/>
    <w:rsid w:val="00963FD2"/>
    <w:rsid w:val="009656EA"/>
    <w:rsid w:val="00972F1B"/>
    <w:rsid w:val="009737B2"/>
    <w:rsid w:val="00973F89"/>
    <w:rsid w:val="00984FBB"/>
    <w:rsid w:val="00990858"/>
    <w:rsid w:val="00992740"/>
    <w:rsid w:val="009971BC"/>
    <w:rsid w:val="009A06CD"/>
    <w:rsid w:val="009A0A0A"/>
    <w:rsid w:val="009A40FB"/>
    <w:rsid w:val="009B0FC6"/>
    <w:rsid w:val="009B1539"/>
    <w:rsid w:val="009B4E43"/>
    <w:rsid w:val="009B751A"/>
    <w:rsid w:val="009C1F0F"/>
    <w:rsid w:val="009C25D9"/>
    <w:rsid w:val="009D07F1"/>
    <w:rsid w:val="009D0A71"/>
    <w:rsid w:val="009D595E"/>
    <w:rsid w:val="009E0685"/>
    <w:rsid w:val="009E0781"/>
    <w:rsid w:val="009E50A3"/>
    <w:rsid w:val="009F0535"/>
    <w:rsid w:val="009F3D91"/>
    <w:rsid w:val="00A051AD"/>
    <w:rsid w:val="00A07D74"/>
    <w:rsid w:val="00A21D7C"/>
    <w:rsid w:val="00A22423"/>
    <w:rsid w:val="00A240CF"/>
    <w:rsid w:val="00A4627C"/>
    <w:rsid w:val="00A57602"/>
    <w:rsid w:val="00A57D71"/>
    <w:rsid w:val="00A6699A"/>
    <w:rsid w:val="00A83168"/>
    <w:rsid w:val="00A914FA"/>
    <w:rsid w:val="00A94F22"/>
    <w:rsid w:val="00A9689F"/>
    <w:rsid w:val="00AA23CA"/>
    <w:rsid w:val="00AA3D92"/>
    <w:rsid w:val="00AA55DC"/>
    <w:rsid w:val="00AB5C91"/>
    <w:rsid w:val="00AB6D67"/>
    <w:rsid w:val="00AC01EF"/>
    <w:rsid w:val="00AC2853"/>
    <w:rsid w:val="00AC78CD"/>
    <w:rsid w:val="00AD69DA"/>
    <w:rsid w:val="00AD7CA4"/>
    <w:rsid w:val="00AE2EFD"/>
    <w:rsid w:val="00B00A0A"/>
    <w:rsid w:val="00B033C6"/>
    <w:rsid w:val="00B119F1"/>
    <w:rsid w:val="00B13770"/>
    <w:rsid w:val="00B1378B"/>
    <w:rsid w:val="00B25E88"/>
    <w:rsid w:val="00B37AAD"/>
    <w:rsid w:val="00B42737"/>
    <w:rsid w:val="00B72A37"/>
    <w:rsid w:val="00B759C3"/>
    <w:rsid w:val="00B92E24"/>
    <w:rsid w:val="00B9454E"/>
    <w:rsid w:val="00BA529D"/>
    <w:rsid w:val="00BA59D0"/>
    <w:rsid w:val="00BA72D7"/>
    <w:rsid w:val="00BB49D2"/>
    <w:rsid w:val="00BB5894"/>
    <w:rsid w:val="00BC0BAF"/>
    <w:rsid w:val="00BC7E73"/>
    <w:rsid w:val="00BD38F0"/>
    <w:rsid w:val="00BE4989"/>
    <w:rsid w:val="00BF1220"/>
    <w:rsid w:val="00BF2713"/>
    <w:rsid w:val="00C158F4"/>
    <w:rsid w:val="00C1603A"/>
    <w:rsid w:val="00C25567"/>
    <w:rsid w:val="00C307F1"/>
    <w:rsid w:val="00C32CAC"/>
    <w:rsid w:val="00C33558"/>
    <w:rsid w:val="00C43829"/>
    <w:rsid w:val="00C43EF9"/>
    <w:rsid w:val="00C52F06"/>
    <w:rsid w:val="00C5383A"/>
    <w:rsid w:val="00C54FB6"/>
    <w:rsid w:val="00C64E1E"/>
    <w:rsid w:val="00C750A7"/>
    <w:rsid w:val="00C76993"/>
    <w:rsid w:val="00C82BB4"/>
    <w:rsid w:val="00C842C6"/>
    <w:rsid w:val="00C9232F"/>
    <w:rsid w:val="00C92D75"/>
    <w:rsid w:val="00C93C7B"/>
    <w:rsid w:val="00C93D3E"/>
    <w:rsid w:val="00C95C49"/>
    <w:rsid w:val="00C9695F"/>
    <w:rsid w:val="00C96A9C"/>
    <w:rsid w:val="00CA04AE"/>
    <w:rsid w:val="00CA6B10"/>
    <w:rsid w:val="00CA7DC3"/>
    <w:rsid w:val="00CB62CB"/>
    <w:rsid w:val="00CC456E"/>
    <w:rsid w:val="00CC5D41"/>
    <w:rsid w:val="00CC773A"/>
    <w:rsid w:val="00CD1219"/>
    <w:rsid w:val="00CD3A9B"/>
    <w:rsid w:val="00CD3B75"/>
    <w:rsid w:val="00CD572F"/>
    <w:rsid w:val="00CE6295"/>
    <w:rsid w:val="00CF460B"/>
    <w:rsid w:val="00CF6307"/>
    <w:rsid w:val="00D04E40"/>
    <w:rsid w:val="00D15C84"/>
    <w:rsid w:val="00D20A3B"/>
    <w:rsid w:val="00D30FB2"/>
    <w:rsid w:val="00D444E4"/>
    <w:rsid w:val="00D566F6"/>
    <w:rsid w:val="00D66C3B"/>
    <w:rsid w:val="00D70073"/>
    <w:rsid w:val="00D72936"/>
    <w:rsid w:val="00D84EBC"/>
    <w:rsid w:val="00D8666C"/>
    <w:rsid w:val="00D94124"/>
    <w:rsid w:val="00DA175A"/>
    <w:rsid w:val="00DA3E9B"/>
    <w:rsid w:val="00DB0CDC"/>
    <w:rsid w:val="00DB6201"/>
    <w:rsid w:val="00DC12BD"/>
    <w:rsid w:val="00DC1EF5"/>
    <w:rsid w:val="00DC4FE7"/>
    <w:rsid w:val="00DC6435"/>
    <w:rsid w:val="00DE175E"/>
    <w:rsid w:val="00DE2E1D"/>
    <w:rsid w:val="00DE3653"/>
    <w:rsid w:val="00DE6A91"/>
    <w:rsid w:val="00DF3473"/>
    <w:rsid w:val="00DF4152"/>
    <w:rsid w:val="00DF5FB9"/>
    <w:rsid w:val="00E060F3"/>
    <w:rsid w:val="00E13CB8"/>
    <w:rsid w:val="00E156D5"/>
    <w:rsid w:val="00E26C60"/>
    <w:rsid w:val="00E3302A"/>
    <w:rsid w:val="00E341AB"/>
    <w:rsid w:val="00E37CC2"/>
    <w:rsid w:val="00E4081B"/>
    <w:rsid w:val="00E40AC1"/>
    <w:rsid w:val="00E40D73"/>
    <w:rsid w:val="00E426C5"/>
    <w:rsid w:val="00E52740"/>
    <w:rsid w:val="00E53F23"/>
    <w:rsid w:val="00E57A6D"/>
    <w:rsid w:val="00E6731F"/>
    <w:rsid w:val="00E8020B"/>
    <w:rsid w:val="00E8390A"/>
    <w:rsid w:val="00E856C7"/>
    <w:rsid w:val="00EA4C0B"/>
    <w:rsid w:val="00EA6734"/>
    <w:rsid w:val="00EB00F8"/>
    <w:rsid w:val="00EB6882"/>
    <w:rsid w:val="00EC373C"/>
    <w:rsid w:val="00EC676D"/>
    <w:rsid w:val="00EE25F5"/>
    <w:rsid w:val="00EE48DF"/>
    <w:rsid w:val="00EE72AA"/>
    <w:rsid w:val="00EF06AE"/>
    <w:rsid w:val="00EF1490"/>
    <w:rsid w:val="00EF1D5F"/>
    <w:rsid w:val="00F05D7B"/>
    <w:rsid w:val="00F11AC9"/>
    <w:rsid w:val="00F3092A"/>
    <w:rsid w:val="00F33A6E"/>
    <w:rsid w:val="00F661EB"/>
    <w:rsid w:val="00F66A72"/>
    <w:rsid w:val="00F848E8"/>
    <w:rsid w:val="00FA6983"/>
    <w:rsid w:val="00FB5802"/>
    <w:rsid w:val="00FB7C6A"/>
    <w:rsid w:val="00FC67C4"/>
    <w:rsid w:val="00FD0DF9"/>
    <w:rsid w:val="00FE06C9"/>
    <w:rsid w:val="00FE0FF1"/>
    <w:rsid w:val="00FE47ED"/>
    <w:rsid w:val="00FF0B3E"/>
    <w:rsid w:val="00FF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0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0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0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0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0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0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0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567"/>
    <w:pPr>
      <w:spacing w:after="0" w:line="240" w:lineRule="auto"/>
    </w:pPr>
    <w:rPr>
      <w:rFonts w:ascii="Cambria" w:eastAsia="Times New Roman" w:hAnsi="Cambria" w:cs="Times New Roman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2940D4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C25567"/>
    <w:pPr>
      <w:tabs>
        <w:tab w:val="center" w:pos="4320"/>
        <w:tab w:val="right" w:pos="8640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rsid w:val="00C25567"/>
    <w:rPr>
      <w:rFonts w:ascii="Times New Roman" w:eastAsia="Times New Roman" w:hAnsi="Times New Roman" w:cs="Times New Roman"/>
      <w:sz w:val="28"/>
      <w:szCs w:val="28"/>
    </w:rPr>
  </w:style>
  <w:style w:type="character" w:styleId="PageNumber">
    <w:name w:val="page number"/>
    <w:rsid w:val="00C25567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qFormat/>
    <w:rsid w:val="00C25567"/>
    <w:pPr>
      <w:ind w:left="720"/>
      <w:contextualSpacing/>
    </w:pPr>
    <w:rPr>
      <w:rFonts w:ascii="Times New Roman" w:hAnsi="Times New Roman"/>
    </w:rPr>
  </w:style>
  <w:style w:type="table" w:styleId="TableGrid">
    <w:name w:val="Table Grid"/>
    <w:basedOn w:val="TableNormal"/>
    <w:uiPriority w:val="59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255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25567"/>
    <w:rPr>
      <w:rFonts w:ascii="Tahoma" w:eastAsia="Times New Roman" w:hAnsi="Tahoma" w:cs="Tahoma"/>
      <w:sz w:val="16"/>
      <w:szCs w:val="16"/>
    </w:rPr>
  </w:style>
  <w:style w:type="table" w:styleId="MediumGrid3">
    <w:name w:val="Medium Grid 3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paragraph" w:styleId="NoSpacing">
    <w:name w:val="No Spacing"/>
    <w:link w:val="NoSpacingChar"/>
    <w:qFormat/>
    <w:rsid w:val="00C25567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NoSpacingChar">
    <w:name w:val="No Spacing Char"/>
    <w:link w:val="NoSpacing"/>
    <w:rsid w:val="00C25567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unhideWhenUsed/>
    <w:rsid w:val="00C25567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Strong">
    <w:name w:val="Strong"/>
    <w:uiPriority w:val="22"/>
    <w:qFormat/>
    <w:rsid w:val="00C25567"/>
    <w:rPr>
      <w:rFonts w:ascii="Times New Roman" w:eastAsia="Times New Roman" w:hAnsi="Times New Roman" w:cs="Times New Roman"/>
      <w:b/>
      <w:bCs/>
    </w:rPr>
  </w:style>
  <w:style w:type="paragraph" w:styleId="Header">
    <w:name w:val="header"/>
    <w:basedOn w:val="Normal"/>
    <w:link w:val="HeaderChar"/>
    <w:unhideWhenUsed/>
    <w:rsid w:val="00C255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25567"/>
    <w:rPr>
      <w:rFonts w:ascii="Cambria" w:eastAsia="Times New Roman" w:hAnsi="Cambria" w:cs="Times New Roman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940D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0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0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0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0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0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0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0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567"/>
    <w:pPr>
      <w:spacing w:after="0" w:line="240" w:lineRule="auto"/>
    </w:pPr>
    <w:rPr>
      <w:rFonts w:ascii="Cambria" w:eastAsia="Times New Roman" w:hAnsi="Cambria" w:cs="Times New Roman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2940D4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C25567"/>
    <w:pPr>
      <w:tabs>
        <w:tab w:val="center" w:pos="4320"/>
        <w:tab w:val="right" w:pos="8640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rsid w:val="00C25567"/>
    <w:rPr>
      <w:rFonts w:ascii="Times New Roman" w:eastAsia="Times New Roman" w:hAnsi="Times New Roman" w:cs="Times New Roman"/>
      <w:sz w:val="28"/>
      <w:szCs w:val="28"/>
    </w:rPr>
  </w:style>
  <w:style w:type="character" w:styleId="PageNumber">
    <w:name w:val="page number"/>
    <w:rsid w:val="00C25567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qFormat/>
    <w:rsid w:val="00C25567"/>
    <w:pPr>
      <w:ind w:left="720"/>
      <w:contextualSpacing/>
    </w:pPr>
    <w:rPr>
      <w:rFonts w:ascii="Times New Roman" w:hAnsi="Times New Roman"/>
    </w:rPr>
  </w:style>
  <w:style w:type="table" w:styleId="TableGrid">
    <w:name w:val="Table Grid"/>
    <w:basedOn w:val="TableNormal"/>
    <w:uiPriority w:val="59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255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25567"/>
    <w:rPr>
      <w:rFonts w:ascii="Tahoma" w:eastAsia="Times New Roman" w:hAnsi="Tahoma" w:cs="Tahoma"/>
      <w:sz w:val="16"/>
      <w:szCs w:val="16"/>
    </w:rPr>
  </w:style>
  <w:style w:type="table" w:styleId="MediumGrid3">
    <w:name w:val="Medium Grid 3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rsid w:val="00C255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paragraph" w:styleId="NoSpacing">
    <w:name w:val="No Spacing"/>
    <w:link w:val="NoSpacingChar"/>
    <w:qFormat/>
    <w:rsid w:val="00C25567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NoSpacingChar">
    <w:name w:val="No Spacing Char"/>
    <w:link w:val="NoSpacing"/>
    <w:rsid w:val="00C25567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unhideWhenUsed/>
    <w:rsid w:val="00C25567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Strong">
    <w:name w:val="Strong"/>
    <w:uiPriority w:val="22"/>
    <w:qFormat/>
    <w:rsid w:val="00C25567"/>
    <w:rPr>
      <w:rFonts w:ascii="Times New Roman" w:eastAsia="Times New Roman" w:hAnsi="Times New Roman" w:cs="Times New Roman"/>
      <w:b/>
      <w:bCs/>
    </w:rPr>
  </w:style>
  <w:style w:type="paragraph" w:styleId="Header">
    <w:name w:val="header"/>
    <w:basedOn w:val="Normal"/>
    <w:link w:val="HeaderChar"/>
    <w:unhideWhenUsed/>
    <w:rsid w:val="00C255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25567"/>
    <w:rPr>
      <w:rFonts w:ascii="Cambria" w:eastAsia="Times New Roman" w:hAnsi="Cambria" w:cs="Times New Roman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940D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http://ts1.mm.bing.net/th?&amp;id=HN.607998233749229367&amp;w=300&amp;h=300&amp;c=0&amp;pid=1.9&amp;rs=0&amp;p=0" TargetMode="External"/><Relationship Id="rId21" Type="http://schemas.openxmlformats.org/officeDocument/2006/relationships/image" Target="media/image11.jpe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1.jpeg"/><Relationship Id="rId68" Type="http://schemas.openxmlformats.org/officeDocument/2006/relationships/image" Target="media/image45.png"/><Relationship Id="rId84" Type="http://schemas.openxmlformats.org/officeDocument/2006/relationships/image" Target="media/image58.jpeg"/><Relationship Id="rId89" Type="http://schemas.openxmlformats.org/officeDocument/2006/relationships/image" Target="media/image63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6.jpeg"/><Relationship Id="rId107" Type="http://schemas.openxmlformats.org/officeDocument/2006/relationships/image" Target="media/image76.jpeg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image" Target="http://ts1.mm.bing.net/th?&amp;id=HN.607986839206364540&amp;w=300&amp;h=300&amp;c=0&amp;pid=1.9&amp;rs=0&amp;p=0" TargetMode="External"/><Relationship Id="rId37" Type="http://schemas.openxmlformats.org/officeDocument/2006/relationships/image" Target="media/image19.jpeg"/><Relationship Id="rId40" Type="http://schemas.openxmlformats.org/officeDocument/2006/relationships/image" Target="http://ts1.mm.bing.net/th?&amp;id=HN.607996339674416035&amp;w=300&amp;h=300&amp;c=0&amp;pid=1.9&amp;rs=0&amp;p=0" TargetMode="External"/><Relationship Id="rId45" Type="http://schemas.openxmlformats.org/officeDocument/2006/relationships/image" Target="media/image25.png"/><Relationship Id="rId53" Type="http://schemas.openxmlformats.org/officeDocument/2006/relationships/image" Target="media/image32.jpeg"/><Relationship Id="rId58" Type="http://schemas.openxmlformats.org/officeDocument/2006/relationships/image" Target="media/image36.png"/><Relationship Id="rId66" Type="http://schemas.openxmlformats.org/officeDocument/2006/relationships/image" Target="media/image43.png"/><Relationship Id="rId74" Type="http://schemas.openxmlformats.org/officeDocument/2006/relationships/image" Target="media/image51.png"/><Relationship Id="rId79" Type="http://schemas.openxmlformats.org/officeDocument/2006/relationships/image" Target="media/image55.jpeg"/><Relationship Id="rId87" Type="http://schemas.openxmlformats.org/officeDocument/2006/relationships/image" Target="media/image61.jpeg"/><Relationship Id="rId102" Type="http://schemas.openxmlformats.org/officeDocument/2006/relationships/image" Target="media/image71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82" Type="http://schemas.openxmlformats.org/officeDocument/2006/relationships/image" Target="https://sp.yimg.com/ib/th?id=JN.k7iEMjj2vsqsBfp/cVWtFw&amp;pid=15.1&amp;P=0" TargetMode="External"/><Relationship Id="rId90" Type="http://schemas.openxmlformats.org/officeDocument/2006/relationships/image" Target="media/image64.png"/><Relationship Id="rId95" Type="http://schemas.openxmlformats.org/officeDocument/2006/relationships/image" Target="media/image68.png"/><Relationship Id="rId19" Type="http://schemas.openxmlformats.org/officeDocument/2006/relationships/image" Target="media/image9.jpeg"/><Relationship Id="rId14" Type="http://schemas.openxmlformats.org/officeDocument/2006/relationships/image" Target="media/image5.png"/><Relationship Id="rId22" Type="http://schemas.openxmlformats.org/officeDocument/2006/relationships/image" Target="http://ts1.mm.bing.net/th?&amp;id=HN.608008185191401286&amp;w=300&amp;h=300&amp;c=0&amp;pid=1.9&amp;rs=0&amp;p=0" TargetMode="External"/><Relationship Id="rId27" Type="http://schemas.openxmlformats.org/officeDocument/2006/relationships/image" Target="media/image15.jpeg"/><Relationship Id="rId30" Type="http://schemas.openxmlformats.org/officeDocument/2006/relationships/image" Target="http://ts1.mm.bing.net/th?&amp;id=HN.608002103523544634&amp;w=300&amp;h=300&amp;c=0&amp;pid=1.9&amp;rs=0&amp;p=0" TargetMode="External"/><Relationship Id="rId35" Type="http://schemas.openxmlformats.org/officeDocument/2006/relationships/footer" Target="footer4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image" Target="media/image42.jpeg"/><Relationship Id="rId69" Type="http://schemas.openxmlformats.org/officeDocument/2006/relationships/image" Target="media/image46.png"/><Relationship Id="rId77" Type="http://schemas.openxmlformats.org/officeDocument/2006/relationships/image" Target="media/image53.jpeg"/><Relationship Id="rId100" Type="http://schemas.openxmlformats.org/officeDocument/2006/relationships/image" Target="media/image70.png"/><Relationship Id="rId105" Type="http://schemas.microsoft.com/office/2007/relationships/hdphoto" Target="media/hdphoto4.wdp"/><Relationship Id="rId8" Type="http://schemas.openxmlformats.org/officeDocument/2006/relationships/footer" Target="footer1.xml"/><Relationship Id="rId51" Type="http://schemas.microsoft.com/office/2007/relationships/hdphoto" Target="media/hdphoto1.wdp"/><Relationship Id="rId72" Type="http://schemas.openxmlformats.org/officeDocument/2006/relationships/image" Target="media/image49.png"/><Relationship Id="rId80" Type="http://schemas.openxmlformats.org/officeDocument/2006/relationships/image" Target="https://sp.yimg.com/ib/th?id=JN.vASGoW9QXHHe+I8GkqFjMw&amp;pid=15.1&amp;P=0" TargetMode="External"/><Relationship Id="rId85" Type="http://schemas.openxmlformats.org/officeDocument/2006/relationships/image" Target="media/image59.jpeg"/><Relationship Id="rId93" Type="http://schemas.microsoft.com/office/2007/relationships/hdphoto" Target="media/hdphoto3.wdp"/><Relationship Id="rId98" Type="http://schemas.openxmlformats.org/officeDocument/2006/relationships/image" Target="media/image71.jpeg"/><Relationship Id="rId3" Type="http://schemas.microsoft.com/office/2007/relationships/stylesWithEffects" Target="stylesWithEffects.xml"/><Relationship Id="rId12" Type="http://schemas.openxmlformats.org/officeDocument/2006/relationships/image" Target="media/image3.jpeg"/><Relationship Id="rId17" Type="http://schemas.openxmlformats.org/officeDocument/2006/relationships/image" Target="http://ts1.mm.bing.net/th?&amp;id=HN.608027430945488995&amp;w=300&amp;h=300&amp;c=0&amp;pid=1.9&amp;rs=0&amp;p=0" TargetMode="External"/><Relationship Id="rId25" Type="http://schemas.openxmlformats.org/officeDocument/2006/relationships/image" Target="media/image14.jpeg"/><Relationship Id="rId33" Type="http://schemas.openxmlformats.org/officeDocument/2006/relationships/header" Target="header1.xml"/><Relationship Id="rId38" Type="http://schemas.openxmlformats.org/officeDocument/2006/relationships/image" Target="http://ts4.mm.bing.net/th?id=HN.607988716104450864&amp;w=252&amp;h=183&amp;c=7&amp;rs=1&amp;qlt=90&amp;o=4&amp;pid=1.7" TargetMode="External"/><Relationship Id="rId46" Type="http://schemas.openxmlformats.org/officeDocument/2006/relationships/image" Target="media/image26.png"/><Relationship Id="rId59" Type="http://schemas.openxmlformats.org/officeDocument/2006/relationships/image" Target="media/image37.jpeg"/><Relationship Id="rId67" Type="http://schemas.openxmlformats.org/officeDocument/2006/relationships/image" Target="media/image44.png"/><Relationship Id="rId103" Type="http://schemas.openxmlformats.org/officeDocument/2006/relationships/oleObject" Target="embeddings/oleObject1.bin"/><Relationship Id="rId108" Type="http://schemas.openxmlformats.org/officeDocument/2006/relationships/image" Target="media/image70.jpeg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image" Target="media/image33.png"/><Relationship Id="rId62" Type="http://schemas.openxmlformats.org/officeDocument/2006/relationships/image" Target="media/image40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57.png"/><Relationship Id="rId88" Type="http://schemas.openxmlformats.org/officeDocument/2006/relationships/image" Target="media/image62.jpeg"/><Relationship Id="rId91" Type="http://schemas.openxmlformats.org/officeDocument/2006/relationships/image" Target="media/image65.png"/><Relationship Id="rId96" Type="http://schemas.openxmlformats.org/officeDocument/2006/relationships/image" Target="media/image68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http://i79.photobucket.com/albums/j140/caladeniacottage/scan0002.jpg" TargetMode="External"/><Relationship Id="rId36" Type="http://schemas.openxmlformats.org/officeDocument/2006/relationships/image" Target="media/image18.jpeg"/><Relationship Id="rId49" Type="http://schemas.openxmlformats.org/officeDocument/2006/relationships/image" Target="media/image29.jpeg"/><Relationship Id="rId57" Type="http://schemas.microsoft.com/office/2007/relationships/hdphoto" Target="media/hdphoto2.wdp"/><Relationship Id="rId106" Type="http://schemas.openxmlformats.org/officeDocument/2006/relationships/image" Target="media/image75.png"/><Relationship Id="rId10" Type="http://schemas.openxmlformats.org/officeDocument/2006/relationships/image" Target="media/image1.png"/><Relationship Id="rId31" Type="http://schemas.openxmlformats.org/officeDocument/2006/relationships/image" Target="media/image17.jpeg"/><Relationship Id="rId44" Type="http://schemas.openxmlformats.org/officeDocument/2006/relationships/image" Target="media/image24.png"/><Relationship Id="rId52" Type="http://schemas.openxmlformats.org/officeDocument/2006/relationships/image" Target="media/image31.jpeg"/><Relationship Id="rId60" Type="http://schemas.openxmlformats.org/officeDocument/2006/relationships/image" Target="media/image38.jpeg"/><Relationship Id="rId65" Type="http://schemas.openxmlformats.org/officeDocument/2006/relationships/image" Target="https://sp.yimg.com/ib/th?id=JN.ofy4dDTDd5ZAC2LfJyJrjA&amp;pid=15.1&amp;P=0" TargetMode="External"/><Relationship Id="rId73" Type="http://schemas.openxmlformats.org/officeDocument/2006/relationships/image" Target="media/image50.png"/><Relationship Id="rId78" Type="http://schemas.openxmlformats.org/officeDocument/2006/relationships/image" Target="media/image54.jpeg"/><Relationship Id="rId81" Type="http://schemas.openxmlformats.org/officeDocument/2006/relationships/image" Target="media/image56.jpeg"/><Relationship Id="rId86" Type="http://schemas.openxmlformats.org/officeDocument/2006/relationships/image" Target="media/image60.png"/><Relationship Id="rId94" Type="http://schemas.openxmlformats.org/officeDocument/2006/relationships/image" Target="media/image67.png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9" Type="http://schemas.openxmlformats.org/officeDocument/2006/relationships/image" Target="media/image20.jpeg"/><Relationship Id="rId109" Type="http://schemas.openxmlformats.org/officeDocument/2006/relationships/fontTable" Target="fontTable.xml"/><Relationship Id="rId34" Type="http://schemas.openxmlformats.org/officeDocument/2006/relationships/footer" Target="footer3.xml"/><Relationship Id="rId50" Type="http://schemas.openxmlformats.org/officeDocument/2006/relationships/image" Target="media/image30.png"/><Relationship Id="rId55" Type="http://schemas.openxmlformats.org/officeDocument/2006/relationships/image" Target="media/image34.jpeg"/><Relationship Id="rId76" Type="http://schemas.openxmlformats.org/officeDocument/2006/relationships/image" Target="media/image52.jpeg"/><Relationship Id="rId97" Type="http://schemas.openxmlformats.org/officeDocument/2006/relationships/image" Target="media/image69.png"/><Relationship Id="rId104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92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1787</TotalTime>
  <Pages>133</Pages>
  <Words>35647</Words>
  <Characters>203191</Characters>
  <Application>Microsoft Office Word</Application>
  <DocSecurity>0</DocSecurity>
  <Lines>1693</Lines>
  <Paragraphs>476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XPAT</dc:creator>
  <cp:keywords/>
  <dc:description/>
  <cp:lastModifiedBy>ACER</cp:lastModifiedBy>
  <cp:revision>67</cp:revision>
  <cp:lastPrinted>2021-05-24T18:45:00Z</cp:lastPrinted>
  <dcterms:created xsi:type="dcterms:W3CDTF">2021-04-17T22:11:00Z</dcterms:created>
  <dcterms:modified xsi:type="dcterms:W3CDTF">2022-01-17T09:16:00Z</dcterms:modified>
</cp:coreProperties>
</file>